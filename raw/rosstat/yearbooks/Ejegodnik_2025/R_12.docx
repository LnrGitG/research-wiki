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9E4" w:rsidRPr="00220794" w:rsidRDefault="003D6A30">
      <w:pPr>
        <w:tabs>
          <w:tab w:val="left" w:pos="1263"/>
          <w:tab w:val="left" w:pos="2526"/>
          <w:tab w:val="left" w:pos="3789"/>
          <w:tab w:val="left" w:pos="5052"/>
          <w:tab w:val="left" w:pos="6315"/>
          <w:tab w:val="left" w:pos="7578"/>
        </w:tabs>
        <w:jc w:val="center"/>
        <w:rPr>
          <w:color w:val="000000" w:themeColor="text1"/>
          <w:lang w:val="en-US"/>
        </w:rPr>
      </w:pPr>
      <w:r w:rsidRPr="00220794">
        <w:rPr>
          <w:rFonts w:ascii="Arial" w:hAnsi="Arial" w:cs="Arial"/>
          <w:b/>
          <w:color w:val="000000" w:themeColor="text1"/>
          <w:sz w:val="32"/>
          <w:szCs w:val="32"/>
          <w:lang w:val="en-US"/>
        </w:rPr>
        <w:t>1</w:t>
      </w:r>
      <w:r w:rsidR="004A524B" w:rsidRPr="00220794">
        <w:rPr>
          <w:rFonts w:ascii="Arial" w:hAnsi="Arial" w:cs="Arial"/>
          <w:b/>
          <w:color w:val="000000" w:themeColor="text1"/>
          <w:sz w:val="32"/>
          <w:szCs w:val="32"/>
          <w:lang w:val="en-US"/>
        </w:rPr>
        <w:t>2</w:t>
      </w:r>
      <w:r w:rsidR="003C69E4" w:rsidRPr="00220794">
        <w:rPr>
          <w:rFonts w:ascii="Arial" w:hAnsi="Arial" w:cs="Arial"/>
          <w:b/>
          <w:color w:val="000000" w:themeColor="text1"/>
          <w:sz w:val="32"/>
          <w:szCs w:val="32"/>
          <w:lang w:val="en-US"/>
        </w:rPr>
        <w:t xml:space="preserve">. </w:t>
      </w:r>
      <w:r w:rsidR="003C69E4" w:rsidRPr="00220794">
        <w:rPr>
          <w:rFonts w:ascii="Arial" w:hAnsi="Arial" w:cs="Arial"/>
          <w:b/>
          <w:color w:val="000000" w:themeColor="text1"/>
          <w:sz w:val="32"/>
          <w:szCs w:val="32"/>
        </w:rPr>
        <w:t>СИСТЕМА</w:t>
      </w:r>
      <w:r w:rsidR="003C69E4" w:rsidRPr="00220794">
        <w:rPr>
          <w:rFonts w:ascii="Arial" w:hAnsi="Arial" w:cs="Arial"/>
          <w:b/>
          <w:color w:val="000000" w:themeColor="text1"/>
          <w:sz w:val="32"/>
          <w:szCs w:val="32"/>
          <w:lang w:val="en-US"/>
        </w:rPr>
        <w:t xml:space="preserve"> </w:t>
      </w:r>
      <w:r w:rsidR="003C69E4" w:rsidRPr="00220794">
        <w:rPr>
          <w:rFonts w:ascii="Arial" w:hAnsi="Arial" w:cs="Arial"/>
          <w:b/>
          <w:color w:val="000000" w:themeColor="text1"/>
          <w:sz w:val="32"/>
          <w:szCs w:val="32"/>
        </w:rPr>
        <w:t>НАЦИОНАЛЬНЫХ</w:t>
      </w:r>
      <w:r w:rsidR="003C69E4" w:rsidRPr="00220794">
        <w:rPr>
          <w:rFonts w:ascii="Arial" w:hAnsi="Arial" w:cs="Arial"/>
          <w:b/>
          <w:color w:val="000000" w:themeColor="text1"/>
          <w:sz w:val="32"/>
          <w:szCs w:val="32"/>
          <w:lang w:val="en-US"/>
        </w:rPr>
        <w:t xml:space="preserve"> </w:t>
      </w:r>
      <w:r w:rsidR="003C69E4" w:rsidRPr="00220794">
        <w:rPr>
          <w:rFonts w:ascii="Arial" w:hAnsi="Arial" w:cs="Arial"/>
          <w:b/>
          <w:color w:val="000000" w:themeColor="text1"/>
          <w:sz w:val="32"/>
          <w:szCs w:val="32"/>
        </w:rPr>
        <w:t>СЧЕТОВ</w:t>
      </w:r>
    </w:p>
    <w:p w:rsidR="003C69E4" w:rsidRPr="00220794" w:rsidRDefault="003C69E4">
      <w:pPr>
        <w:pBdr>
          <w:top w:val="none" w:sz="0" w:space="0" w:color="000000"/>
          <w:left w:val="none" w:sz="0" w:space="0" w:color="000000"/>
          <w:bottom w:val="single" w:sz="18" w:space="1" w:color="000000"/>
          <w:right w:val="none" w:sz="0" w:space="0" w:color="000000"/>
        </w:pBdr>
        <w:tabs>
          <w:tab w:val="left" w:pos="1263"/>
          <w:tab w:val="left" w:pos="2526"/>
          <w:tab w:val="left" w:pos="3789"/>
          <w:tab w:val="left" w:pos="5052"/>
          <w:tab w:val="left" w:pos="6315"/>
          <w:tab w:val="left" w:pos="7578"/>
        </w:tabs>
        <w:spacing w:after="360"/>
        <w:jc w:val="center"/>
        <w:rPr>
          <w:color w:val="000000" w:themeColor="text1"/>
          <w:lang w:val="en-US"/>
        </w:rPr>
      </w:pPr>
      <w:r w:rsidRPr="00220794">
        <w:rPr>
          <w:rFonts w:ascii="Arial" w:hAnsi="Arial" w:cs="Arial"/>
          <w:b/>
          <w:i/>
          <w:color w:val="000000" w:themeColor="text1"/>
          <w:sz w:val="32"/>
          <w:szCs w:val="32"/>
          <w:lang w:val="en-US"/>
        </w:rPr>
        <w:t>SYSTEM OF NATIONAL ACCOUNTS</w:t>
      </w:r>
      <w:r w:rsidR="00134C03" w:rsidRPr="00220794">
        <w:rPr>
          <w:rFonts w:ascii="Arial" w:hAnsi="Arial" w:cs="Arial"/>
          <w:b/>
          <w:i/>
          <w:color w:val="000000" w:themeColor="text1"/>
          <w:sz w:val="32"/>
          <w:szCs w:val="32"/>
          <w:lang w:val="en-US"/>
        </w:rPr>
        <w:t xml:space="preserve"> </w:t>
      </w:r>
    </w:p>
    <w:p w:rsidR="00F77655" w:rsidRPr="00220794" w:rsidRDefault="00F77655" w:rsidP="00F77655">
      <w:pPr>
        <w:spacing w:line="170" w:lineRule="exact"/>
        <w:ind w:firstLine="284"/>
        <w:jc w:val="both"/>
        <w:rPr>
          <w:color w:val="000000" w:themeColor="text1"/>
        </w:rPr>
      </w:pPr>
      <w:r w:rsidRPr="00220794">
        <w:rPr>
          <w:rFonts w:ascii="Arial" w:hAnsi="Arial" w:cs="Arial"/>
          <w:color w:val="000000" w:themeColor="text1"/>
          <w:sz w:val="16"/>
        </w:rPr>
        <w:t xml:space="preserve">Раздел содержит результаты разработки показателей </w:t>
      </w:r>
      <w:r w:rsidRPr="00220794">
        <w:rPr>
          <w:rFonts w:ascii="Arial" w:hAnsi="Arial" w:cs="Arial"/>
          <w:bCs/>
          <w:color w:val="000000" w:themeColor="text1"/>
          <w:sz w:val="16"/>
        </w:rPr>
        <w:t xml:space="preserve">национальных счетов, полученные на базе данных </w:t>
      </w:r>
      <w:r w:rsidRPr="00220794">
        <w:rPr>
          <w:rFonts w:ascii="Arial" w:hAnsi="Arial" w:cs="Arial"/>
          <w:color w:val="000000" w:themeColor="text1"/>
          <w:sz w:val="16"/>
        </w:rPr>
        <w:t xml:space="preserve">федеральных </w:t>
      </w:r>
      <w:r w:rsidR="002653A3" w:rsidRPr="00220794">
        <w:rPr>
          <w:rFonts w:ascii="Arial" w:hAnsi="Arial" w:cs="Arial"/>
          <w:color w:val="000000" w:themeColor="text1"/>
          <w:sz w:val="16"/>
        </w:rPr>
        <w:br/>
      </w:r>
      <w:r w:rsidRPr="00220794">
        <w:rPr>
          <w:rFonts w:ascii="Arial" w:hAnsi="Arial" w:cs="Arial"/>
          <w:color w:val="000000" w:themeColor="text1"/>
          <w:sz w:val="16"/>
        </w:rPr>
        <w:t xml:space="preserve">статистических наблюдений за деятельностью субъектов экономики (предприятий, организаций и населения), информации </w:t>
      </w:r>
      <w:r w:rsidR="002653A3" w:rsidRPr="00220794">
        <w:rPr>
          <w:rFonts w:ascii="Arial" w:hAnsi="Arial" w:cs="Arial"/>
          <w:color w:val="000000" w:themeColor="text1"/>
          <w:sz w:val="16"/>
        </w:rPr>
        <w:br/>
      </w:r>
      <w:r w:rsidRPr="00220794">
        <w:rPr>
          <w:rFonts w:ascii="Arial" w:hAnsi="Arial" w:cs="Arial"/>
          <w:color w:val="000000" w:themeColor="text1"/>
          <w:sz w:val="16"/>
        </w:rPr>
        <w:t xml:space="preserve">министерств и ведомств Российской Федерации (Федерального казначейства, Банка России, Федеральной таможенной службы </w:t>
      </w:r>
      <w:r w:rsidR="002653A3" w:rsidRPr="00220794">
        <w:rPr>
          <w:rFonts w:ascii="Arial" w:hAnsi="Arial" w:cs="Arial"/>
          <w:color w:val="000000" w:themeColor="text1"/>
          <w:sz w:val="16"/>
        </w:rPr>
        <w:br/>
      </w:r>
      <w:r w:rsidRPr="00220794">
        <w:rPr>
          <w:rFonts w:ascii="Arial" w:hAnsi="Arial" w:cs="Arial"/>
          <w:color w:val="000000" w:themeColor="text1"/>
          <w:sz w:val="16"/>
        </w:rPr>
        <w:t>и др.).</w:t>
      </w:r>
    </w:p>
    <w:p w:rsidR="00F77655" w:rsidRPr="00220794" w:rsidRDefault="00F77655" w:rsidP="00F77655">
      <w:pPr>
        <w:spacing w:line="170" w:lineRule="exact"/>
        <w:ind w:firstLine="284"/>
        <w:jc w:val="both"/>
        <w:rPr>
          <w:rFonts w:ascii="Arial" w:hAnsi="Arial" w:cs="Arial"/>
          <w:color w:val="000000" w:themeColor="text1"/>
          <w:sz w:val="16"/>
          <w:szCs w:val="16"/>
        </w:rPr>
      </w:pPr>
      <w:r w:rsidRPr="00220794">
        <w:rPr>
          <w:rFonts w:ascii="Arial" w:hAnsi="Arial" w:cs="Arial"/>
          <w:bCs/>
          <w:color w:val="000000" w:themeColor="text1"/>
          <w:sz w:val="16"/>
        </w:rPr>
        <w:t xml:space="preserve">Более подробная информация о системе национальных счетов (СНС) представлена в электронных таблицах </w:t>
      </w:r>
      <w:r w:rsidRPr="00220794">
        <w:rPr>
          <w:rFonts w:ascii="Arial" w:hAnsi="Arial" w:cs="Arial"/>
          <w:bCs/>
          <w:color w:val="000000" w:themeColor="text1"/>
          <w:sz w:val="16"/>
        </w:rPr>
        <w:br/>
      </w:r>
      <w:r w:rsidR="00717A9D" w:rsidRPr="00220794">
        <w:rPr>
          <w:rFonts w:ascii="Arial" w:hAnsi="Arial" w:cs="Arial"/>
          <w:bCs/>
          <w:color w:val="000000" w:themeColor="text1"/>
          <w:sz w:val="16"/>
        </w:rPr>
        <w:t>«Национальные счета России в 201</w:t>
      </w:r>
      <w:r w:rsidR="004847F9">
        <w:rPr>
          <w:rFonts w:ascii="Arial" w:hAnsi="Arial" w:cs="Arial"/>
          <w:bCs/>
          <w:color w:val="000000" w:themeColor="text1"/>
          <w:sz w:val="16"/>
        </w:rPr>
        <w:t>7</w:t>
      </w:r>
      <w:r w:rsidR="00717A9D" w:rsidRPr="00220794">
        <w:rPr>
          <w:rFonts w:ascii="Arial" w:hAnsi="Arial" w:cs="Arial"/>
          <w:bCs/>
          <w:color w:val="000000" w:themeColor="text1"/>
          <w:sz w:val="16"/>
        </w:rPr>
        <w:t xml:space="preserve"> – 202</w:t>
      </w:r>
      <w:r w:rsidR="004847F9">
        <w:rPr>
          <w:rFonts w:ascii="Arial" w:hAnsi="Arial" w:cs="Arial"/>
          <w:bCs/>
          <w:color w:val="000000" w:themeColor="text1"/>
          <w:sz w:val="16"/>
        </w:rPr>
        <w:t>4</w:t>
      </w:r>
      <w:r w:rsidR="00717A9D" w:rsidRPr="00220794">
        <w:rPr>
          <w:rFonts w:ascii="Arial" w:hAnsi="Arial" w:cs="Arial"/>
          <w:bCs/>
          <w:color w:val="000000" w:themeColor="text1"/>
          <w:sz w:val="16"/>
        </w:rPr>
        <w:t xml:space="preserve"> гг.» </w:t>
      </w:r>
      <w:r w:rsidR="000657C3" w:rsidRPr="00220794">
        <w:rPr>
          <w:rFonts w:ascii="Arial" w:hAnsi="Arial" w:cs="Arial"/>
          <w:color w:val="000000" w:themeColor="text1"/>
          <w:sz w:val="16"/>
          <w:szCs w:val="16"/>
        </w:rPr>
        <w:t>(https://rosstat.gov.ru/statistics/accounts/publications/).</w:t>
      </w:r>
    </w:p>
    <w:p w:rsidR="00F77655" w:rsidRPr="00220794" w:rsidRDefault="00F77655" w:rsidP="00F77655">
      <w:pPr>
        <w:spacing w:line="170" w:lineRule="exact"/>
        <w:ind w:firstLine="284"/>
        <w:jc w:val="both"/>
        <w:rPr>
          <w:color w:val="000000" w:themeColor="text1"/>
        </w:rPr>
      </w:pPr>
      <w:r w:rsidRPr="00220794">
        <w:rPr>
          <w:rFonts w:ascii="Arial" w:hAnsi="Arial" w:cs="Arial"/>
          <w:bCs/>
          <w:color w:val="000000" w:themeColor="text1"/>
          <w:sz w:val="16"/>
          <w:szCs w:val="16"/>
        </w:rPr>
        <w:t xml:space="preserve">Во исполнение распоряжения Правительства Российской Федерации от 14 февраля 2009 г. № 201-р Росстат разработал </w:t>
      </w:r>
      <w:r w:rsidR="002653A3" w:rsidRPr="00220794">
        <w:rPr>
          <w:rFonts w:ascii="Arial" w:hAnsi="Arial" w:cs="Arial"/>
          <w:color w:val="000000" w:themeColor="text1"/>
          <w:sz w:val="16"/>
        </w:rPr>
        <w:br/>
      </w:r>
      <w:r w:rsidRPr="00220794">
        <w:rPr>
          <w:rFonts w:ascii="Arial" w:hAnsi="Arial" w:cs="Arial"/>
          <w:bCs/>
          <w:color w:val="000000" w:themeColor="text1"/>
          <w:sz w:val="16"/>
          <w:szCs w:val="16"/>
        </w:rPr>
        <w:t>базовые таблицы «</w:t>
      </w:r>
      <w:proofErr w:type="gramStart"/>
      <w:r w:rsidRPr="00220794">
        <w:rPr>
          <w:rFonts w:ascii="Arial" w:hAnsi="Arial" w:cs="Arial"/>
          <w:bCs/>
          <w:color w:val="000000" w:themeColor="text1"/>
          <w:sz w:val="16"/>
          <w:szCs w:val="16"/>
        </w:rPr>
        <w:t>затраты-выпуск</w:t>
      </w:r>
      <w:proofErr w:type="gramEnd"/>
      <w:r w:rsidRPr="00220794">
        <w:rPr>
          <w:rFonts w:ascii="Arial" w:hAnsi="Arial" w:cs="Arial"/>
          <w:bCs/>
          <w:color w:val="000000" w:themeColor="text1"/>
          <w:sz w:val="16"/>
          <w:szCs w:val="16"/>
        </w:rPr>
        <w:t>» за 20</w:t>
      </w:r>
      <w:r w:rsidR="004847F9">
        <w:rPr>
          <w:rFonts w:ascii="Arial" w:hAnsi="Arial" w:cs="Arial"/>
          <w:bCs/>
          <w:color w:val="000000" w:themeColor="text1"/>
          <w:sz w:val="16"/>
          <w:szCs w:val="16"/>
        </w:rPr>
        <w:t>21</w:t>
      </w:r>
      <w:r w:rsidRPr="00220794">
        <w:rPr>
          <w:rFonts w:ascii="Arial" w:hAnsi="Arial" w:cs="Arial"/>
          <w:bCs/>
          <w:color w:val="000000" w:themeColor="text1"/>
          <w:sz w:val="16"/>
          <w:szCs w:val="16"/>
        </w:rPr>
        <w:t xml:space="preserve"> год. Базовые таблицы «</w:t>
      </w:r>
      <w:proofErr w:type="gramStart"/>
      <w:r w:rsidRPr="00220794">
        <w:rPr>
          <w:rFonts w:ascii="Arial" w:hAnsi="Arial" w:cs="Arial"/>
          <w:bCs/>
          <w:color w:val="000000" w:themeColor="text1"/>
          <w:sz w:val="16"/>
          <w:szCs w:val="16"/>
        </w:rPr>
        <w:t>затраты-выпуск</w:t>
      </w:r>
      <w:proofErr w:type="gramEnd"/>
      <w:r w:rsidRPr="00220794">
        <w:rPr>
          <w:rFonts w:ascii="Arial" w:hAnsi="Arial" w:cs="Arial"/>
          <w:bCs/>
          <w:color w:val="000000" w:themeColor="text1"/>
          <w:sz w:val="16"/>
          <w:szCs w:val="16"/>
        </w:rPr>
        <w:t>» за 2011 и 2016</w:t>
      </w:r>
      <w:r w:rsidR="004847F9">
        <w:rPr>
          <w:rFonts w:ascii="Arial" w:hAnsi="Arial" w:cs="Arial"/>
          <w:bCs/>
          <w:color w:val="000000" w:themeColor="text1"/>
          <w:sz w:val="16"/>
          <w:szCs w:val="16"/>
        </w:rPr>
        <w:t>, 2021</w:t>
      </w:r>
      <w:r w:rsidRPr="00220794">
        <w:rPr>
          <w:rFonts w:ascii="Arial" w:hAnsi="Arial" w:cs="Arial"/>
          <w:bCs/>
          <w:color w:val="000000" w:themeColor="text1"/>
          <w:sz w:val="16"/>
          <w:szCs w:val="16"/>
        </w:rPr>
        <w:t xml:space="preserve"> годы, включая </w:t>
      </w:r>
      <w:r w:rsidR="00853C1C">
        <w:rPr>
          <w:rFonts w:ascii="Arial" w:hAnsi="Arial" w:cs="Arial"/>
          <w:bCs/>
          <w:color w:val="000000" w:themeColor="text1"/>
          <w:sz w:val="16"/>
          <w:szCs w:val="16"/>
        </w:rPr>
        <w:br/>
      </w:r>
      <w:r w:rsidRPr="00220794">
        <w:rPr>
          <w:rFonts w:ascii="Arial" w:hAnsi="Arial" w:cs="Arial"/>
          <w:bCs/>
          <w:color w:val="000000" w:themeColor="text1"/>
          <w:sz w:val="16"/>
          <w:szCs w:val="16"/>
        </w:rPr>
        <w:t>коэффициенты полных затрат, и таблицы ресурсов и использован</w:t>
      </w:r>
      <w:r w:rsidR="0086034A" w:rsidRPr="00220794">
        <w:rPr>
          <w:rFonts w:ascii="Arial" w:hAnsi="Arial" w:cs="Arial"/>
          <w:bCs/>
          <w:color w:val="000000" w:themeColor="text1"/>
          <w:sz w:val="16"/>
          <w:szCs w:val="16"/>
        </w:rPr>
        <w:t>ия товаров и услуг за 2012 – 2020</w:t>
      </w:r>
      <w:r w:rsidR="00B337E1" w:rsidRPr="00220794">
        <w:rPr>
          <w:rFonts w:ascii="Arial" w:hAnsi="Arial" w:cs="Arial"/>
          <w:bCs/>
          <w:color w:val="000000" w:themeColor="text1"/>
          <w:sz w:val="16"/>
          <w:szCs w:val="16"/>
        </w:rPr>
        <w:t xml:space="preserve"> гг. размещены </w:t>
      </w:r>
      <w:r w:rsidR="00853C1C">
        <w:rPr>
          <w:rFonts w:ascii="Arial" w:hAnsi="Arial" w:cs="Arial"/>
          <w:bCs/>
          <w:color w:val="000000" w:themeColor="text1"/>
          <w:sz w:val="16"/>
          <w:szCs w:val="16"/>
        </w:rPr>
        <w:br/>
      </w:r>
      <w:r w:rsidR="00B337E1" w:rsidRPr="00220794">
        <w:rPr>
          <w:rFonts w:ascii="Arial" w:hAnsi="Arial" w:cs="Arial"/>
          <w:bCs/>
          <w:color w:val="000000" w:themeColor="text1"/>
          <w:sz w:val="16"/>
          <w:szCs w:val="16"/>
        </w:rPr>
        <w:t>на официальном и</w:t>
      </w:r>
      <w:r w:rsidRPr="00220794">
        <w:rPr>
          <w:rFonts w:ascii="Arial" w:hAnsi="Arial" w:cs="Arial"/>
          <w:bCs/>
          <w:color w:val="000000" w:themeColor="text1"/>
          <w:sz w:val="16"/>
          <w:szCs w:val="16"/>
        </w:rPr>
        <w:t xml:space="preserve">нтернет-сайте Росстата </w:t>
      </w:r>
      <w:r w:rsidRPr="00220794">
        <w:rPr>
          <w:rFonts w:ascii="Arial" w:hAnsi="Arial" w:cs="Arial"/>
          <w:color w:val="000000" w:themeColor="text1"/>
          <w:sz w:val="16"/>
          <w:szCs w:val="16"/>
        </w:rPr>
        <w:t>(</w:t>
      </w:r>
      <w:proofErr w:type="spellStart"/>
      <w:r w:rsidRPr="00220794">
        <w:rPr>
          <w:rFonts w:ascii="Arial" w:hAnsi="Arial" w:cs="Arial"/>
          <w:color w:val="000000" w:themeColor="text1"/>
          <w:sz w:val="16"/>
          <w:szCs w:val="16"/>
        </w:rPr>
        <w:t>http</w:t>
      </w:r>
      <w:proofErr w:type="spellEnd"/>
      <w:r w:rsidRPr="00220794">
        <w:rPr>
          <w:rFonts w:ascii="Arial" w:hAnsi="Arial" w:cs="Arial"/>
          <w:color w:val="000000" w:themeColor="text1"/>
          <w:sz w:val="16"/>
          <w:szCs w:val="16"/>
          <w:lang w:val="en-US"/>
        </w:rPr>
        <w:t>s</w:t>
      </w:r>
      <w:r w:rsidRPr="00220794">
        <w:rPr>
          <w:rFonts w:ascii="Arial" w:hAnsi="Arial" w:cs="Arial"/>
          <w:color w:val="000000" w:themeColor="text1"/>
          <w:sz w:val="16"/>
          <w:szCs w:val="16"/>
        </w:rPr>
        <w:t>://</w:t>
      </w:r>
      <w:proofErr w:type="spellStart"/>
      <w:r w:rsidR="00BE7A4D" w:rsidRPr="00220794">
        <w:rPr>
          <w:rFonts w:ascii="Arial" w:hAnsi="Arial" w:cs="Arial"/>
          <w:color w:val="000000" w:themeColor="text1"/>
          <w:sz w:val="16"/>
          <w:szCs w:val="16"/>
          <w:lang w:val="en-US"/>
        </w:rPr>
        <w:t>rosstat</w:t>
      </w:r>
      <w:proofErr w:type="spellEnd"/>
      <w:r w:rsidR="00BE7A4D" w:rsidRPr="00220794">
        <w:rPr>
          <w:rFonts w:ascii="Arial" w:hAnsi="Arial" w:cs="Arial"/>
          <w:color w:val="000000" w:themeColor="text1"/>
          <w:sz w:val="16"/>
          <w:szCs w:val="16"/>
        </w:rPr>
        <w:t>.</w:t>
      </w:r>
      <w:proofErr w:type="spellStart"/>
      <w:r w:rsidR="00BE7A4D" w:rsidRPr="00220794">
        <w:rPr>
          <w:rFonts w:ascii="Arial" w:hAnsi="Arial" w:cs="Arial"/>
          <w:color w:val="000000" w:themeColor="text1"/>
          <w:sz w:val="16"/>
          <w:szCs w:val="16"/>
          <w:lang w:val="en-US"/>
        </w:rPr>
        <w:t>gov</w:t>
      </w:r>
      <w:proofErr w:type="spellEnd"/>
      <w:r w:rsidRPr="00220794">
        <w:rPr>
          <w:rFonts w:ascii="Arial" w:hAnsi="Arial" w:cs="Arial"/>
          <w:color w:val="000000" w:themeColor="text1"/>
          <w:sz w:val="16"/>
          <w:szCs w:val="16"/>
        </w:rPr>
        <w:t>.</w:t>
      </w:r>
      <w:proofErr w:type="spellStart"/>
      <w:r w:rsidRPr="00220794">
        <w:rPr>
          <w:rFonts w:ascii="Arial" w:hAnsi="Arial" w:cs="Arial"/>
          <w:color w:val="000000" w:themeColor="text1"/>
          <w:sz w:val="16"/>
          <w:szCs w:val="16"/>
        </w:rPr>
        <w:t>ru</w:t>
      </w:r>
      <w:proofErr w:type="spellEnd"/>
      <w:r w:rsidRPr="00220794">
        <w:rPr>
          <w:rFonts w:ascii="Arial" w:hAnsi="Arial" w:cs="Arial"/>
          <w:color w:val="000000" w:themeColor="text1"/>
          <w:sz w:val="16"/>
          <w:szCs w:val="16"/>
        </w:rPr>
        <w:t>/</w:t>
      </w:r>
      <w:r w:rsidRPr="00220794">
        <w:rPr>
          <w:rFonts w:ascii="Arial" w:hAnsi="Arial" w:cs="Arial"/>
          <w:color w:val="000000" w:themeColor="text1"/>
          <w:sz w:val="16"/>
          <w:szCs w:val="16"/>
          <w:lang w:val="en-US"/>
        </w:rPr>
        <w:t>accounts</w:t>
      </w:r>
      <w:r w:rsidRPr="00220794">
        <w:rPr>
          <w:rFonts w:ascii="Arial" w:hAnsi="Arial" w:cs="Arial"/>
          <w:color w:val="000000" w:themeColor="text1"/>
          <w:sz w:val="16"/>
          <w:szCs w:val="16"/>
        </w:rPr>
        <w:t>/).</w:t>
      </w:r>
    </w:p>
    <w:p w:rsidR="00F77655" w:rsidRPr="00220794" w:rsidRDefault="00F77655" w:rsidP="00F77655">
      <w:pPr>
        <w:spacing w:before="60" w:line="170" w:lineRule="exact"/>
        <w:ind w:firstLine="306"/>
        <w:jc w:val="both"/>
        <w:rPr>
          <w:rFonts w:ascii="Arial" w:hAnsi="Arial" w:cs="Arial"/>
          <w:i/>
          <w:color w:val="000000" w:themeColor="text1"/>
          <w:sz w:val="16"/>
          <w:lang w:val="en-US"/>
        </w:rPr>
      </w:pPr>
      <w:r w:rsidRPr="00220794">
        <w:rPr>
          <w:rFonts w:ascii="Arial" w:hAnsi="Arial" w:cs="Arial"/>
          <w:i/>
          <w:color w:val="000000" w:themeColor="text1"/>
          <w:sz w:val="16"/>
          <w:lang w:val="en-US"/>
        </w:rPr>
        <w:t xml:space="preserve">This section contains national accounts indicators calculated on the basis of data coming from federal statistical observations </w:t>
      </w:r>
      <w:r w:rsidR="002653A3" w:rsidRPr="00220794">
        <w:rPr>
          <w:rFonts w:ascii="Arial" w:hAnsi="Arial" w:cs="Arial"/>
          <w:color w:val="000000" w:themeColor="text1"/>
          <w:sz w:val="16"/>
          <w:lang w:val="en-US"/>
        </w:rPr>
        <w:br/>
      </w:r>
      <w:r w:rsidRPr="00220794">
        <w:rPr>
          <w:rFonts w:ascii="Arial" w:hAnsi="Arial" w:cs="Arial"/>
          <w:i/>
          <w:color w:val="000000" w:themeColor="text1"/>
          <w:sz w:val="16"/>
          <w:lang w:val="en-US"/>
        </w:rPr>
        <w:t xml:space="preserve">of activities of economic entities (enterprises, organizations and population), information of ministries and departments of the Russian </w:t>
      </w:r>
      <w:r w:rsidR="002653A3" w:rsidRPr="00220794">
        <w:rPr>
          <w:rFonts w:ascii="Arial" w:hAnsi="Arial" w:cs="Arial"/>
          <w:color w:val="000000" w:themeColor="text1"/>
          <w:sz w:val="16"/>
          <w:lang w:val="en-US"/>
        </w:rPr>
        <w:br/>
      </w:r>
      <w:r w:rsidRPr="00220794">
        <w:rPr>
          <w:rFonts w:ascii="Arial" w:hAnsi="Arial" w:cs="Arial"/>
          <w:i/>
          <w:color w:val="000000" w:themeColor="text1"/>
          <w:sz w:val="16"/>
          <w:lang w:val="en-US"/>
        </w:rPr>
        <w:t>Federation (the Federal Treasury, the Bank of Russia, the Federal Customs Service, etc.).</w:t>
      </w:r>
    </w:p>
    <w:p w:rsidR="006A7662" w:rsidRPr="00220794" w:rsidRDefault="006A7662" w:rsidP="006A7662">
      <w:pPr>
        <w:spacing w:line="170" w:lineRule="exact"/>
        <w:ind w:firstLine="308"/>
        <w:jc w:val="both"/>
        <w:rPr>
          <w:i/>
          <w:color w:val="000000" w:themeColor="text1"/>
          <w:lang w:val="en-US"/>
        </w:rPr>
      </w:pPr>
      <w:r w:rsidRPr="00220794">
        <w:rPr>
          <w:rFonts w:ascii="Arial" w:hAnsi="Arial" w:cs="Arial"/>
          <w:i/>
          <w:color w:val="000000" w:themeColor="text1"/>
          <w:sz w:val="16"/>
          <w:lang w:val="en-US"/>
        </w:rPr>
        <w:t xml:space="preserve">More detailed information on the system of national accounts (SNA) is presented in spreadsheets "Main Indicators of System </w:t>
      </w:r>
      <w:r w:rsidR="00755858" w:rsidRPr="00220794">
        <w:rPr>
          <w:rFonts w:ascii="Arial" w:hAnsi="Arial" w:cs="Arial"/>
          <w:i/>
          <w:color w:val="000000" w:themeColor="text1"/>
          <w:sz w:val="16"/>
          <w:lang w:val="en-US"/>
        </w:rPr>
        <w:br/>
      </w:r>
      <w:r w:rsidRPr="00220794">
        <w:rPr>
          <w:rFonts w:ascii="Arial" w:hAnsi="Arial" w:cs="Arial"/>
          <w:i/>
          <w:color w:val="000000" w:themeColor="text1"/>
          <w:sz w:val="16"/>
          <w:lang w:val="en-US"/>
        </w:rPr>
        <w:t>of</w:t>
      </w:r>
      <w:r w:rsidR="00755858" w:rsidRPr="00220794">
        <w:rPr>
          <w:rFonts w:ascii="Arial" w:hAnsi="Arial" w:cs="Arial"/>
          <w:i/>
          <w:color w:val="000000" w:themeColor="text1"/>
          <w:sz w:val="16"/>
          <w:lang w:val="en-US"/>
        </w:rPr>
        <w:t xml:space="preserve"> </w:t>
      </w:r>
      <w:r w:rsidRPr="00220794">
        <w:rPr>
          <w:rFonts w:ascii="Arial" w:hAnsi="Arial" w:cs="Arial"/>
          <w:i/>
          <w:color w:val="000000" w:themeColor="text1"/>
          <w:sz w:val="16"/>
          <w:lang w:val="en-US"/>
        </w:rPr>
        <w:t>National Accounts of Russia in 201</w:t>
      </w:r>
      <w:r w:rsidR="004847F9" w:rsidRPr="004847F9">
        <w:rPr>
          <w:rFonts w:ascii="Arial" w:hAnsi="Arial" w:cs="Arial"/>
          <w:i/>
          <w:color w:val="000000" w:themeColor="text1"/>
          <w:sz w:val="16"/>
          <w:lang w:val="en-US"/>
        </w:rPr>
        <w:t>7</w:t>
      </w:r>
      <w:r w:rsidRPr="00220794">
        <w:rPr>
          <w:rFonts w:ascii="Arial" w:hAnsi="Arial" w:cs="Arial"/>
          <w:i/>
          <w:color w:val="000000" w:themeColor="text1"/>
          <w:sz w:val="16"/>
          <w:lang w:val="en-US"/>
        </w:rPr>
        <w:t xml:space="preserve"> – 202</w:t>
      </w:r>
      <w:r w:rsidR="004847F9" w:rsidRPr="004847F9">
        <w:rPr>
          <w:rFonts w:ascii="Arial" w:hAnsi="Arial" w:cs="Arial"/>
          <w:i/>
          <w:color w:val="000000" w:themeColor="text1"/>
          <w:sz w:val="16"/>
          <w:lang w:val="en-US"/>
        </w:rPr>
        <w:t>4</w:t>
      </w:r>
      <w:r w:rsidRPr="00220794">
        <w:rPr>
          <w:rFonts w:ascii="Arial" w:hAnsi="Arial" w:cs="Arial"/>
          <w:i/>
          <w:color w:val="000000" w:themeColor="text1"/>
          <w:sz w:val="16"/>
          <w:lang w:val="en-US"/>
        </w:rPr>
        <w:t xml:space="preserve">" </w:t>
      </w:r>
      <w:r w:rsidR="000657C3" w:rsidRPr="00220794">
        <w:rPr>
          <w:rFonts w:ascii="Arial" w:hAnsi="Arial" w:cs="Arial"/>
          <w:color w:val="000000" w:themeColor="text1"/>
          <w:sz w:val="16"/>
          <w:szCs w:val="16"/>
          <w:lang w:val="en-US"/>
        </w:rPr>
        <w:t>(https://rosstat.gov.ru/statistics/accounts/publications/).</w:t>
      </w:r>
    </w:p>
    <w:p w:rsidR="006A7662" w:rsidRPr="00220794" w:rsidRDefault="006A7662" w:rsidP="006A7662">
      <w:pPr>
        <w:spacing w:line="170" w:lineRule="exact"/>
        <w:ind w:firstLine="308"/>
        <w:jc w:val="both"/>
        <w:rPr>
          <w:i/>
          <w:color w:val="000000" w:themeColor="text1"/>
          <w:lang w:val="en-US"/>
        </w:rPr>
      </w:pPr>
      <w:r w:rsidRPr="00220794">
        <w:rPr>
          <w:rFonts w:ascii="Arial" w:hAnsi="Arial" w:cs="Arial"/>
          <w:i/>
          <w:color w:val="000000" w:themeColor="text1"/>
          <w:sz w:val="16"/>
          <w:lang w:val="en-US"/>
        </w:rPr>
        <w:t xml:space="preserve">In execution of the Order of the Government of the Russian Federation No. 201-r of February 14, 2009, </w:t>
      </w:r>
      <w:proofErr w:type="spellStart"/>
      <w:r w:rsidRPr="00220794">
        <w:rPr>
          <w:rFonts w:ascii="Arial" w:hAnsi="Arial" w:cs="Arial"/>
          <w:i/>
          <w:color w:val="000000" w:themeColor="text1"/>
          <w:sz w:val="16"/>
          <w:lang w:val="en-US"/>
        </w:rPr>
        <w:t>Rosstat</w:t>
      </w:r>
      <w:proofErr w:type="spellEnd"/>
      <w:r w:rsidRPr="00220794">
        <w:rPr>
          <w:rFonts w:ascii="Arial" w:hAnsi="Arial" w:cs="Arial"/>
          <w:i/>
          <w:color w:val="000000" w:themeColor="text1"/>
          <w:sz w:val="16"/>
          <w:lang w:val="en-US"/>
        </w:rPr>
        <w:t xml:space="preserve"> developed the basic </w:t>
      </w:r>
      <w:r w:rsidR="002653A3" w:rsidRPr="00220794">
        <w:rPr>
          <w:rFonts w:ascii="Arial" w:hAnsi="Arial" w:cs="Arial"/>
          <w:color w:val="000000" w:themeColor="text1"/>
          <w:sz w:val="16"/>
          <w:lang w:val="en-US"/>
        </w:rPr>
        <w:br/>
      </w:r>
      <w:r w:rsidRPr="00220794">
        <w:rPr>
          <w:rFonts w:ascii="Arial" w:hAnsi="Arial" w:cs="Arial"/>
          <w:i/>
          <w:color w:val="000000" w:themeColor="text1"/>
          <w:sz w:val="16"/>
          <w:lang w:val="en-US"/>
        </w:rPr>
        <w:t>input-output tables for 20</w:t>
      </w:r>
      <w:r w:rsidR="004847F9" w:rsidRPr="004847F9">
        <w:rPr>
          <w:rFonts w:ascii="Arial" w:hAnsi="Arial" w:cs="Arial"/>
          <w:i/>
          <w:color w:val="000000" w:themeColor="text1"/>
          <w:sz w:val="16"/>
          <w:lang w:val="en-US"/>
        </w:rPr>
        <w:t>21</w:t>
      </w:r>
      <w:r w:rsidRPr="00220794">
        <w:rPr>
          <w:rFonts w:ascii="Arial" w:hAnsi="Arial" w:cs="Arial"/>
          <w:i/>
          <w:color w:val="000000" w:themeColor="text1"/>
          <w:sz w:val="16"/>
          <w:lang w:val="en-US"/>
        </w:rPr>
        <w:t>. The basic input-output tables for 2011</w:t>
      </w:r>
      <w:r w:rsidR="004847F9" w:rsidRPr="004847F9">
        <w:rPr>
          <w:rFonts w:ascii="Arial" w:hAnsi="Arial" w:cs="Arial"/>
          <w:i/>
          <w:color w:val="000000" w:themeColor="text1"/>
          <w:sz w:val="16"/>
          <w:lang w:val="en-US"/>
        </w:rPr>
        <w:t>,</w:t>
      </w:r>
      <w:r w:rsidRPr="00220794">
        <w:rPr>
          <w:rFonts w:ascii="Arial" w:hAnsi="Arial" w:cs="Arial"/>
          <w:i/>
          <w:color w:val="000000" w:themeColor="text1"/>
          <w:sz w:val="16"/>
          <w:lang w:val="en-US"/>
        </w:rPr>
        <w:t xml:space="preserve"> 2016,</w:t>
      </w:r>
      <w:r w:rsidR="004847F9" w:rsidRPr="004847F9">
        <w:rPr>
          <w:rFonts w:ascii="Arial" w:hAnsi="Arial" w:cs="Arial"/>
          <w:i/>
          <w:color w:val="000000" w:themeColor="text1"/>
          <w:sz w:val="16"/>
          <w:lang w:val="en-US"/>
        </w:rPr>
        <w:t xml:space="preserve"> 2021</w:t>
      </w:r>
      <w:r w:rsidRPr="00220794">
        <w:rPr>
          <w:rFonts w:ascii="Arial" w:hAnsi="Arial" w:cs="Arial"/>
          <w:i/>
          <w:color w:val="000000" w:themeColor="text1"/>
          <w:sz w:val="16"/>
          <w:lang w:val="en-US"/>
        </w:rPr>
        <w:t xml:space="preserve"> including the inverse matrix coefficients </w:t>
      </w:r>
      <w:r w:rsidR="00755858" w:rsidRPr="00220794">
        <w:rPr>
          <w:rFonts w:ascii="Arial" w:hAnsi="Arial" w:cs="Arial"/>
          <w:i/>
          <w:color w:val="000000" w:themeColor="text1"/>
          <w:sz w:val="16"/>
          <w:lang w:val="en-US"/>
        </w:rPr>
        <w:br/>
      </w:r>
      <w:r w:rsidRPr="00220794">
        <w:rPr>
          <w:rFonts w:ascii="Arial" w:hAnsi="Arial" w:cs="Arial"/>
          <w:i/>
          <w:color w:val="000000" w:themeColor="text1"/>
          <w:sz w:val="16"/>
          <w:lang w:val="en-US"/>
        </w:rPr>
        <w:t>and the supply-and-use tables of go</w:t>
      </w:r>
      <w:r w:rsidR="0086034A" w:rsidRPr="00220794">
        <w:rPr>
          <w:rFonts w:ascii="Arial" w:hAnsi="Arial" w:cs="Arial"/>
          <w:i/>
          <w:color w:val="000000" w:themeColor="text1"/>
          <w:sz w:val="16"/>
          <w:lang w:val="en-US"/>
        </w:rPr>
        <w:t>ods and services for 2012 – 2020</w:t>
      </w:r>
      <w:r w:rsidRPr="00220794">
        <w:rPr>
          <w:rFonts w:ascii="Arial" w:hAnsi="Arial" w:cs="Arial"/>
          <w:i/>
          <w:color w:val="000000" w:themeColor="text1"/>
          <w:sz w:val="16"/>
          <w:lang w:val="en-US"/>
        </w:rPr>
        <w:t xml:space="preserve"> are posted on the official </w:t>
      </w:r>
      <w:proofErr w:type="spellStart"/>
      <w:r w:rsidRPr="00220794">
        <w:rPr>
          <w:rFonts w:ascii="Arial" w:hAnsi="Arial" w:cs="Arial"/>
          <w:i/>
          <w:color w:val="000000" w:themeColor="text1"/>
          <w:sz w:val="16"/>
          <w:lang w:val="en-US"/>
        </w:rPr>
        <w:t>Rosstat</w:t>
      </w:r>
      <w:proofErr w:type="spellEnd"/>
      <w:r w:rsidRPr="00220794">
        <w:rPr>
          <w:rFonts w:ascii="Arial" w:hAnsi="Arial" w:cs="Arial"/>
          <w:i/>
          <w:color w:val="000000" w:themeColor="text1"/>
          <w:sz w:val="16"/>
          <w:lang w:val="en-US"/>
        </w:rPr>
        <w:t xml:space="preserve"> website </w:t>
      </w:r>
      <w:r w:rsidRPr="00220794">
        <w:rPr>
          <w:rFonts w:ascii="Arial" w:hAnsi="Arial" w:cs="Arial"/>
          <w:i/>
          <w:color w:val="000000" w:themeColor="text1"/>
          <w:sz w:val="16"/>
          <w:szCs w:val="16"/>
          <w:lang w:val="en-US"/>
        </w:rPr>
        <w:t>(https://rosstat.gov.ru/accounts/).</w:t>
      </w:r>
    </w:p>
    <w:p w:rsidR="003C69E4" w:rsidRPr="00220794" w:rsidRDefault="003D6A30" w:rsidP="00AA3204">
      <w:pPr>
        <w:spacing w:before="240" w:after="60"/>
        <w:rPr>
          <w:color w:val="000000" w:themeColor="text1"/>
        </w:rPr>
      </w:pPr>
      <w:r w:rsidRPr="00220794">
        <w:rPr>
          <w:rFonts w:ascii="Arial" w:hAnsi="Arial" w:cs="Arial"/>
          <w:b/>
          <w:color w:val="000000" w:themeColor="text1"/>
          <w:sz w:val="16"/>
        </w:rPr>
        <w:t>1</w:t>
      </w:r>
      <w:r w:rsidR="004A524B" w:rsidRPr="00220794">
        <w:rPr>
          <w:rFonts w:ascii="Arial" w:hAnsi="Arial" w:cs="Arial"/>
          <w:b/>
          <w:color w:val="000000" w:themeColor="text1"/>
          <w:sz w:val="16"/>
        </w:rPr>
        <w:t>2</w:t>
      </w:r>
      <w:r w:rsidR="003C69E4" w:rsidRPr="00220794">
        <w:rPr>
          <w:rFonts w:ascii="Arial" w:hAnsi="Arial" w:cs="Arial"/>
          <w:b/>
          <w:color w:val="000000" w:themeColor="text1"/>
          <w:sz w:val="16"/>
        </w:rPr>
        <w:t>.1. ОБЪЕМ И ДИНАМИКА ВАЛОВОГО ВНУТРЕННЕГО ПРОДУКТА</w:t>
      </w:r>
    </w:p>
    <w:p w:rsidR="003C69E4" w:rsidRPr="00220794" w:rsidRDefault="00B36E67" w:rsidP="00AA3204">
      <w:pPr>
        <w:spacing w:after="120"/>
        <w:ind w:left="425"/>
        <w:rPr>
          <w:color w:val="000000" w:themeColor="text1"/>
          <w:lang w:val="en-US"/>
        </w:rPr>
      </w:pPr>
      <w:r w:rsidRPr="00220794">
        <w:rPr>
          <w:rFonts w:ascii="Arial" w:hAnsi="Arial" w:cs="Arial"/>
          <w:b/>
          <w:i/>
          <w:color w:val="000000" w:themeColor="text1"/>
          <w:sz w:val="16"/>
          <w:lang w:val="en-US"/>
        </w:rPr>
        <w:t>GROSS DOMESTIC PRODUCT,</w:t>
      </w:r>
      <w:r w:rsidRPr="00220794">
        <w:rPr>
          <w:color w:val="000000" w:themeColor="text1"/>
          <w:lang w:val="en-US"/>
        </w:rPr>
        <w:t xml:space="preserve"> </w:t>
      </w:r>
      <w:r w:rsidRPr="00220794">
        <w:rPr>
          <w:rFonts w:ascii="Arial" w:hAnsi="Arial" w:cs="Arial"/>
          <w:b/>
          <w:i/>
          <w:color w:val="000000" w:themeColor="text1"/>
          <w:sz w:val="16"/>
          <w:lang w:val="en-US"/>
        </w:rPr>
        <w:t>VOLUME AND PERCENTAGE CHANGE</w:t>
      </w:r>
    </w:p>
    <w:tbl>
      <w:tblPr>
        <w:tblW w:w="0" w:type="auto"/>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rsidTr="00845AC8">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lang w:val="en-US"/>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right w:val="single" w:sz="6" w:space="0" w:color="000000"/>
            </w:tcBorders>
          </w:tcPr>
          <w:p w:rsidR="00071823" w:rsidRPr="00220794" w:rsidRDefault="00071823" w:rsidP="00466C0B">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rPr>
            </w:pPr>
          </w:p>
        </w:tc>
      </w:tr>
      <w:tr w:rsidR="004847F9" w:rsidRPr="00CF1D02" w:rsidTr="00430293">
        <w:trPr>
          <w:cantSplit/>
        </w:trPr>
        <w:tc>
          <w:tcPr>
            <w:tcW w:w="3084" w:type="dxa"/>
            <w:tcBorders>
              <w:top w:val="single" w:sz="6" w:space="0" w:color="000000"/>
            </w:tcBorders>
            <w:shd w:val="clear" w:color="auto" w:fill="auto"/>
            <w:vAlign w:val="bottom"/>
          </w:tcPr>
          <w:p w:rsidR="004847F9" w:rsidRPr="00220794" w:rsidRDefault="004847F9" w:rsidP="002653A3">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 xml:space="preserve">Валовой внутренний продукт </w:t>
            </w:r>
            <w:r w:rsidRPr="00220794">
              <w:rPr>
                <w:rFonts w:ascii="Arial" w:hAnsi="Arial" w:cs="Arial"/>
                <w:color w:val="000000" w:themeColor="text1"/>
                <w:sz w:val="14"/>
                <w:szCs w:val="14"/>
              </w:rPr>
              <w:br/>
              <w:t xml:space="preserve">(в текущих ценах), </w:t>
            </w:r>
            <w:proofErr w:type="gramStart"/>
            <w:r w:rsidRPr="00220794">
              <w:rPr>
                <w:rFonts w:ascii="Arial" w:hAnsi="Arial" w:cs="Arial"/>
                <w:color w:val="000000" w:themeColor="text1"/>
                <w:sz w:val="14"/>
                <w:szCs w:val="14"/>
              </w:rPr>
              <w:t>млн</w:t>
            </w:r>
            <w:proofErr w:type="gramEnd"/>
            <w:r w:rsidRPr="00220794">
              <w:rPr>
                <w:rFonts w:ascii="Arial" w:hAnsi="Arial" w:cs="Arial"/>
                <w:color w:val="000000" w:themeColor="text1"/>
                <w:sz w:val="14"/>
                <w:szCs w:val="14"/>
              </w:rPr>
              <w:t xml:space="preserve"> руб. </w:t>
            </w:r>
          </w:p>
        </w:tc>
        <w:tc>
          <w:tcPr>
            <w:tcW w:w="937" w:type="dxa"/>
            <w:tcBorders>
              <w:top w:val="single" w:sz="6" w:space="0" w:color="000000"/>
              <w:left w:val="single" w:sz="6" w:space="0" w:color="000000"/>
            </w:tcBorders>
            <w:shd w:val="clear" w:color="auto" w:fill="auto"/>
            <w:vAlign w:val="bottom"/>
          </w:tcPr>
          <w:p w:rsidR="004847F9" w:rsidRPr="00220794" w:rsidRDefault="004847F9" w:rsidP="00071823">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60</w:t>
            </w:r>
            <w:r w:rsidRPr="00220794">
              <w:rPr>
                <w:rFonts w:ascii="Arial" w:hAnsi="Arial" w:cs="Arial"/>
                <w:color w:val="000000" w:themeColor="text1"/>
                <w:sz w:val="14"/>
                <w:szCs w:val="14"/>
                <w:lang w:val="en-US"/>
              </w:rPr>
              <w:t> </w:t>
            </w:r>
            <w:r w:rsidRPr="00220794">
              <w:rPr>
                <w:rFonts w:ascii="Arial" w:hAnsi="Arial" w:cs="Arial"/>
                <w:color w:val="000000" w:themeColor="text1"/>
                <w:sz w:val="14"/>
                <w:szCs w:val="14"/>
              </w:rPr>
              <w:t>114</w:t>
            </w:r>
            <w:r w:rsidRPr="00220794">
              <w:rPr>
                <w:rFonts w:ascii="Arial" w:hAnsi="Arial" w:cs="Arial"/>
                <w:color w:val="000000" w:themeColor="text1"/>
                <w:sz w:val="14"/>
                <w:szCs w:val="14"/>
                <w:lang w:val="en-US"/>
              </w:rPr>
              <w:t> </w:t>
            </w:r>
            <w:r w:rsidRPr="00220794">
              <w:rPr>
                <w:rFonts w:ascii="Arial" w:hAnsi="Arial" w:cs="Arial"/>
                <w:color w:val="000000" w:themeColor="text1"/>
                <w:sz w:val="14"/>
                <w:szCs w:val="14"/>
              </w:rPr>
              <w:t xml:space="preserve"> 001</w:t>
            </w:r>
          </w:p>
        </w:tc>
        <w:tc>
          <w:tcPr>
            <w:tcW w:w="938" w:type="dxa"/>
            <w:tcBorders>
              <w:top w:val="single" w:sz="6" w:space="0" w:color="000000"/>
              <w:lef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156 940 923</w:t>
            </w:r>
          </w:p>
        </w:tc>
        <w:tc>
          <w:tcPr>
            <w:tcW w:w="938" w:type="dxa"/>
            <w:tcBorders>
              <w:top w:val="single" w:sz="6" w:space="0" w:color="000000"/>
              <w:lef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176 413 587</w:t>
            </w:r>
          </w:p>
        </w:tc>
        <w:tc>
          <w:tcPr>
            <w:tcW w:w="938" w:type="dxa"/>
            <w:tcBorders>
              <w:top w:val="single" w:sz="6" w:space="0" w:color="000000"/>
              <w:left w:val="single" w:sz="6" w:space="0" w:color="000000"/>
              <w:righ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201 152 092</w:t>
            </w:r>
          </w:p>
        </w:tc>
        <w:tc>
          <w:tcPr>
            <w:tcW w:w="3085" w:type="dxa"/>
            <w:tcBorders>
              <w:top w:val="single" w:sz="6" w:space="0" w:color="000000"/>
              <w:left w:val="single" w:sz="6" w:space="0" w:color="000000"/>
            </w:tcBorders>
            <w:shd w:val="clear" w:color="auto" w:fill="auto"/>
            <w:vAlign w:val="bottom"/>
          </w:tcPr>
          <w:p w:rsidR="004847F9" w:rsidRPr="00220794" w:rsidRDefault="004847F9" w:rsidP="00121F2F">
            <w:pPr>
              <w:spacing w:before="10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Gross Domestic Product (at current prices), </w:t>
            </w:r>
            <w:r w:rsidRPr="00220794">
              <w:rPr>
                <w:rFonts w:ascii="Arial" w:hAnsi="Arial" w:cs="Arial"/>
                <w:i/>
                <w:color w:val="000000" w:themeColor="text1"/>
                <w:sz w:val="14"/>
                <w:szCs w:val="14"/>
                <w:lang w:val="en-US"/>
              </w:rPr>
              <w:br/>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i/>
                <w:color w:val="000000" w:themeColor="text1"/>
                <w:sz w:val="14"/>
                <w:szCs w:val="14"/>
                <w:lang w:val="en-US"/>
              </w:rPr>
              <w:t xml:space="preserve"> </w:t>
            </w:r>
          </w:p>
        </w:tc>
      </w:tr>
      <w:tr w:rsidR="004847F9" w:rsidRPr="00CF1D02" w:rsidTr="00430293">
        <w:trPr>
          <w:cantSplit/>
        </w:trPr>
        <w:tc>
          <w:tcPr>
            <w:tcW w:w="3084" w:type="dxa"/>
            <w:shd w:val="clear" w:color="auto" w:fill="auto"/>
            <w:vAlign w:val="bottom"/>
          </w:tcPr>
          <w:p w:rsidR="004847F9" w:rsidRPr="00220794" w:rsidRDefault="004847F9" w:rsidP="002653A3">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 xml:space="preserve">Валовой внутренний продукт </w:t>
            </w:r>
            <w:r w:rsidRPr="00220794">
              <w:rPr>
                <w:rFonts w:ascii="Arial" w:hAnsi="Arial" w:cs="Arial"/>
                <w:color w:val="000000" w:themeColor="text1"/>
                <w:sz w:val="14"/>
                <w:szCs w:val="14"/>
              </w:rPr>
              <w:br/>
              <w:t xml:space="preserve">(в постоянных ценах), в процентах </w:t>
            </w:r>
            <w:r w:rsidRPr="00220794">
              <w:rPr>
                <w:rFonts w:ascii="Arial" w:hAnsi="Arial" w:cs="Arial"/>
                <w:color w:val="000000" w:themeColor="text1"/>
                <w:sz w:val="14"/>
                <w:szCs w:val="14"/>
              </w:rPr>
              <w:br/>
              <w:t>к предыдуще</w:t>
            </w:r>
            <w:r w:rsidRPr="00220794">
              <w:rPr>
                <w:rFonts w:ascii="Arial" w:hAnsi="Arial" w:cs="Arial"/>
                <w:color w:val="000000" w:themeColor="text1"/>
                <w:sz w:val="14"/>
                <w:szCs w:val="14"/>
              </w:rPr>
              <w:softHyphen/>
              <w:t>му году</w:t>
            </w:r>
          </w:p>
        </w:tc>
        <w:tc>
          <w:tcPr>
            <w:tcW w:w="937" w:type="dxa"/>
            <w:tcBorders>
              <w:left w:val="single" w:sz="6" w:space="0" w:color="000000"/>
            </w:tcBorders>
            <w:shd w:val="clear" w:color="auto" w:fill="auto"/>
            <w:vAlign w:val="bottom"/>
          </w:tcPr>
          <w:p w:rsidR="004847F9" w:rsidRPr="00220794" w:rsidRDefault="004847F9" w:rsidP="00886667">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104,3</w:t>
            </w:r>
          </w:p>
        </w:tc>
        <w:tc>
          <w:tcPr>
            <w:tcW w:w="938" w:type="dxa"/>
            <w:tcBorders>
              <w:lef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98,6</w:t>
            </w:r>
          </w:p>
        </w:tc>
        <w:tc>
          <w:tcPr>
            <w:tcW w:w="938" w:type="dxa"/>
            <w:tcBorders>
              <w:lef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104,1</w:t>
            </w:r>
          </w:p>
        </w:tc>
        <w:tc>
          <w:tcPr>
            <w:tcW w:w="938" w:type="dxa"/>
            <w:tcBorders>
              <w:left w:val="single" w:sz="6" w:space="0" w:color="000000"/>
              <w:righ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104,3</w:t>
            </w:r>
          </w:p>
        </w:tc>
        <w:tc>
          <w:tcPr>
            <w:tcW w:w="3085" w:type="dxa"/>
            <w:tcBorders>
              <w:left w:val="single" w:sz="6" w:space="0" w:color="000000"/>
            </w:tcBorders>
            <w:shd w:val="clear" w:color="auto" w:fill="auto"/>
            <w:vAlign w:val="bottom"/>
          </w:tcPr>
          <w:p w:rsidR="004847F9" w:rsidRPr="00220794" w:rsidRDefault="004847F9" w:rsidP="00121F2F">
            <w:pPr>
              <w:spacing w:before="10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Gross Domestic Product (at constant prices),  percent over previous year</w:t>
            </w:r>
          </w:p>
        </w:tc>
      </w:tr>
      <w:tr w:rsidR="004847F9" w:rsidRPr="00CF1D02" w:rsidTr="00430293">
        <w:trPr>
          <w:cantSplit/>
        </w:trPr>
        <w:tc>
          <w:tcPr>
            <w:tcW w:w="3084" w:type="dxa"/>
            <w:shd w:val="clear" w:color="auto" w:fill="auto"/>
            <w:vAlign w:val="bottom"/>
          </w:tcPr>
          <w:p w:rsidR="004847F9" w:rsidRPr="00220794" w:rsidRDefault="004847F9" w:rsidP="00121F2F">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 xml:space="preserve">Индекс-дефлятор ВВП, в процентах </w:t>
            </w:r>
            <w:r w:rsidRPr="00220794">
              <w:rPr>
                <w:rFonts w:ascii="Arial" w:hAnsi="Arial" w:cs="Arial"/>
                <w:color w:val="000000" w:themeColor="text1"/>
                <w:sz w:val="14"/>
                <w:szCs w:val="14"/>
              </w:rPr>
              <w:br/>
              <w:t>к преды</w:t>
            </w:r>
            <w:r w:rsidRPr="00220794">
              <w:rPr>
                <w:rFonts w:ascii="Arial" w:hAnsi="Arial" w:cs="Arial"/>
                <w:color w:val="000000" w:themeColor="text1"/>
                <w:sz w:val="14"/>
                <w:szCs w:val="14"/>
              </w:rPr>
              <w:softHyphen/>
              <w:t>дущему году</w:t>
            </w:r>
          </w:p>
        </w:tc>
        <w:tc>
          <w:tcPr>
            <w:tcW w:w="937" w:type="dxa"/>
            <w:tcBorders>
              <w:left w:val="single" w:sz="6" w:space="0" w:color="000000"/>
            </w:tcBorders>
            <w:shd w:val="clear" w:color="auto" w:fill="auto"/>
            <w:vAlign w:val="bottom"/>
          </w:tcPr>
          <w:p w:rsidR="004847F9" w:rsidRPr="00220794" w:rsidRDefault="004847F9" w:rsidP="00886667">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w:t>
            </w:r>
          </w:p>
        </w:tc>
        <w:tc>
          <w:tcPr>
            <w:tcW w:w="938" w:type="dxa"/>
            <w:tcBorders>
              <w:lef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118,2</w:t>
            </w:r>
          </w:p>
        </w:tc>
        <w:tc>
          <w:tcPr>
            <w:tcW w:w="938" w:type="dxa"/>
            <w:tcBorders>
              <w:lef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108,0</w:t>
            </w:r>
          </w:p>
        </w:tc>
        <w:tc>
          <w:tcPr>
            <w:tcW w:w="938" w:type="dxa"/>
            <w:tcBorders>
              <w:left w:val="single" w:sz="6" w:space="0" w:color="000000"/>
              <w:righ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109,3</w:t>
            </w:r>
          </w:p>
        </w:tc>
        <w:tc>
          <w:tcPr>
            <w:tcW w:w="3085" w:type="dxa"/>
            <w:tcBorders>
              <w:left w:val="single" w:sz="6" w:space="0" w:color="000000"/>
            </w:tcBorders>
            <w:shd w:val="clear" w:color="auto" w:fill="auto"/>
            <w:vAlign w:val="bottom"/>
          </w:tcPr>
          <w:p w:rsidR="004847F9" w:rsidRPr="00220794" w:rsidRDefault="004847F9" w:rsidP="00121F2F">
            <w:pPr>
              <w:spacing w:before="10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GDP deflator,  percent over previous year </w:t>
            </w:r>
          </w:p>
        </w:tc>
      </w:tr>
      <w:tr w:rsidR="004847F9" w:rsidRPr="00CF1D02" w:rsidTr="00430293">
        <w:trPr>
          <w:cantSplit/>
        </w:trPr>
        <w:tc>
          <w:tcPr>
            <w:tcW w:w="3084" w:type="dxa"/>
            <w:tcBorders>
              <w:bottom w:val="single" w:sz="6" w:space="0" w:color="000000"/>
            </w:tcBorders>
            <w:shd w:val="clear" w:color="auto" w:fill="auto"/>
            <w:vAlign w:val="bottom"/>
          </w:tcPr>
          <w:p w:rsidR="004847F9" w:rsidRPr="00220794" w:rsidRDefault="004847F9" w:rsidP="00121F2F">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 xml:space="preserve">Валовой внутренний продукт на душу </w:t>
            </w:r>
            <w:r w:rsidRPr="00220794">
              <w:rPr>
                <w:rFonts w:ascii="Arial" w:hAnsi="Arial" w:cs="Arial"/>
                <w:color w:val="000000" w:themeColor="text1"/>
                <w:sz w:val="14"/>
                <w:szCs w:val="14"/>
              </w:rPr>
              <w:br/>
              <w:t>населения, руб.</w:t>
            </w:r>
          </w:p>
        </w:tc>
        <w:tc>
          <w:tcPr>
            <w:tcW w:w="937" w:type="dxa"/>
            <w:tcBorders>
              <w:left w:val="single" w:sz="6" w:space="0" w:color="000000"/>
              <w:bottom w:val="single" w:sz="6" w:space="0" w:color="000000"/>
            </w:tcBorders>
            <w:shd w:val="clear" w:color="auto" w:fill="auto"/>
            <w:vAlign w:val="bottom"/>
          </w:tcPr>
          <w:p w:rsidR="004847F9" w:rsidRPr="00220794" w:rsidRDefault="004847F9" w:rsidP="00EB59B4">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420 324</w:t>
            </w:r>
          </w:p>
        </w:tc>
        <w:tc>
          <w:tcPr>
            <w:tcW w:w="938" w:type="dxa"/>
            <w:tcBorders>
              <w:left w:val="single" w:sz="6" w:space="0" w:color="000000"/>
              <w:bottom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1 069 708</w:t>
            </w:r>
          </w:p>
        </w:tc>
        <w:tc>
          <w:tcPr>
            <w:tcW w:w="938" w:type="dxa"/>
            <w:tcBorders>
              <w:left w:val="single" w:sz="6" w:space="0" w:color="000000"/>
              <w:bottom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1 205 842</w:t>
            </w:r>
          </w:p>
        </w:tc>
        <w:tc>
          <w:tcPr>
            <w:tcW w:w="938" w:type="dxa"/>
            <w:tcBorders>
              <w:left w:val="single" w:sz="6" w:space="0" w:color="000000"/>
              <w:bottom w:val="single" w:sz="6" w:space="0" w:color="000000"/>
              <w:right w:val="single" w:sz="6" w:space="0" w:color="000000"/>
            </w:tcBorders>
            <w:vAlign w:val="bottom"/>
          </w:tcPr>
          <w:p w:rsidR="004847F9" w:rsidRPr="004847F9" w:rsidRDefault="004847F9" w:rsidP="004847F9">
            <w:pPr>
              <w:spacing w:before="100"/>
              <w:ind w:right="57"/>
              <w:jc w:val="right"/>
              <w:rPr>
                <w:rFonts w:ascii="Arial" w:hAnsi="Arial" w:cs="Arial"/>
                <w:color w:val="000000" w:themeColor="text1"/>
                <w:sz w:val="14"/>
                <w:szCs w:val="14"/>
              </w:rPr>
            </w:pPr>
            <w:r w:rsidRPr="004847F9">
              <w:rPr>
                <w:rFonts w:ascii="Arial" w:hAnsi="Arial" w:cs="Arial"/>
                <w:color w:val="000000" w:themeColor="text1"/>
                <w:sz w:val="14"/>
                <w:szCs w:val="14"/>
              </w:rPr>
              <w:t>1 376 478</w:t>
            </w:r>
          </w:p>
        </w:tc>
        <w:tc>
          <w:tcPr>
            <w:tcW w:w="3085" w:type="dxa"/>
            <w:tcBorders>
              <w:left w:val="single" w:sz="6" w:space="0" w:color="000000"/>
              <w:bottom w:val="single" w:sz="6" w:space="0" w:color="000000"/>
            </w:tcBorders>
            <w:shd w:val="clear" w:color="auto" w:fill="auto"/>
            <w:vAlign w:val="bottom"/>
          </w:tcPr>
          <w:p w:rsidR="004847F9" w:rsidRPr="00220794" w:rsidRDefault="004847F9" w:rsidP="00121F2F">
            <w:pPr>
              <w:spacing w:before="10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Gross Domestic Product per capita, </w:t>
            </w:r>
            <w:proofErr w:type="spellStart"/>
            <w:r w:rsidRPr="00220794">
              <w:rPr>
                <w:rFonts w:ascii="Arial" w:hAnsi="Arial" w:cs="Arial"/>
                <w:i/>
                <w:color w:val="000000" w:themeColor="text1"/>
                <w:sz w:val="14"/>
                <w:szCs w:val="14"/>
                <w:lang w:val="en-US"/>
              </w:rPr>
              <w:t>roubles</w:t>
            </w:r>
            <w:proofErr w:type="spellEnd"/>
          </w:p>
        </w:tc>
      </w:tr>
    </w:tbl>
    <w:p w:rsidR="003C69E4" w:rsidRPr="00220794" w:rsidRDefault="003D6A30" w:rsidP="00AA3204">
      <w:pPr>
        <w:spacing w:before="360"/>
        <w:ind w:left="425" w:hanging="425"/>
        <w:rPr>
          <w:color w:val="000000" w:themeColor="text1"/>
        </w:rPr>
      </w:pPr>
      <w:r w:rsidRPr="00220794">
        <w:rPr>
          <w:rFonts w:ascii="Arial" w:hAnsi="Arial" w:cs="Arial"/>
          <w:b/>
          <w:color w:val="000000" w:themeColor="text1"/>
          <w:sz w:val="16"/>
        </w:rPr>
        <w:t>1</w:t>
      </w:r>
      <w:r w:rsidR="004A524B" w:rsidRPr="00220794">
        <w:rPr>
          <w:rFonts w:ascii="Arial" w:hAnsi="Arial" w:cs="Arial"/>
          <w:b/>
          <w:color w:val="000000" w:themeColor="text1"/>
          <w:sz w:val="16"/>
        </w:rPr>
        <w:t>2</w:t>
      </w:r>
      <w:r w:rsidR="003C69E4" w:rsidRPr="00220794">
        <w:rPr>
          <w:rFonts w:ascii="Arial" w:hAnsi="Arial" w:cs="Arial"/>
          <w:b/>
          <w:color w:val="000000" w:themeColor="text1"/>
          <w:sz w:val="16"/>
        </w:rPr>
        <w:t>.2. СЧЕТ ТОВАРОВ И УСЛУГ</w:t>
      </w:r>
      <w:r w:rsidR="003C69E4" w:rsidRPr="00220794">
        <w:rPr>
          <w:rFonts w:ascii="Arial" w:hAnsi="Arial" w:cs="Arial"/>
          <w:b/>
          <w:color w:val="000000" w:themeColor="text1"/>
          <w:sz w:val="16"/>
        </w:rPr>
        <w:br/>
      </w:r>
      <w:r w:rsidR="003C69E4" w:rsidRPr="00220794">
        <w:rPr>
          <w:rFonts w:ascii="Arial" w:hAnsi="Arial" w:cs="Arial"/>
          <w:color w:val="000000" w:themeColor="text1"/>
          <w:sz w:val="14"/>
        </w:rPr>
        <w:t>в текущих ценах</w:t>
      </w:r>
    </w:p>
    <w:p w:rsidR="003C69E4" w:rsidRPr="00220794" w:rsidRDefault="003C69E4">
      <w:pPr>
        <w:spacing w:before="60" w:after="60"/>
        <w:ind w:left="425"/>
        <w:rPr>
          <w:color w:val="000000" w:themeColor="text1"/>
          <w:lang w:val="en-US"/>
        </w:rPr>
      </w:pPr>
      <w:bookmarkStart w:id="0" w:name="_Hlk485677076"/>
      <w:r w:rsidRPr="00220794">
        <w:rPr>
          <w:rFonts w:ascii="Arial" w:hAnsi="Arial" w:cs="Arial"/>
          <w:b/>
          <w:i/>
          <w:color w:val="000000" w:themeColor="text1"/>
          <w:sz w:val="16"/>
          <w:lang w:val="en-US"/>
        </w:rPr>
        <w:t>GOODS AND SERVICES ACCOUNT</w:t>
      </w:r>
      <w:bookmarkEnd w:id="0"/>
      <w:r w:rsidRPr="00220794">
        <w:rPr>
          <w:rFonts w:ascii="Arial" w:hAnsi="Arial" w:cs="Arial"/>
          <w:b/>
          <w:i/>
          <w:color w:val="000000" w:themeColor="text1"/>
          <w:sz w:val="16"/>
          <w:lang w:val="en-US"/>
        </w:rPr>
        <w:br/>
      </w:r>
      <w:r w:rsidRPr="00220794">
        <w:rPr>
          <w:rFonts w:ascii="Arial" w:hAnsi="Arial" w:cs="Arial"/>
          <w:i/>
          <w:color w:val="000000" w:themeColor="text1"/>
          <w:sz w:val="14"/>
          <w:lang w:val="en-US"/>
        </w:rPr>
        <w:t>at current prices</w:t>
      </w:r>
    </w:p>
    <w:p w:rsidR="003C69E4" w:rsidRPr="00220794" w:rsidRDefault="003C69E4">
      <w:pPr>
        <w:spacing w:after="60"/>
        <w:jc w:val="right"/>
        <w:rPr>
          <w:color w:val="000000" w:themeColor="text1"/>
        </w:rPr>
      </w:pPr>
      <w:r w:rsidRPr="00220794">
        <w:rPr>
          <w:rFonts w:ascii="Arial" w:hAnsi="Arial" w:cs="Arial"/>
          <w:i/>
          <w:color w:val="000000" w:themeColor="text1"/>
          <w:sz w:val="14"/>
          <w:lang w:val="en-US"/>
        </w:rPr>
        <w:t>(</w:t>
      </w:r>
      <w:proofErr w:type="spellStart"/>
      <w:proofErr w:type="gramStart"/>
      <w:r w:rsidRPr="00220794">
        <w:rPr>
          <w:rFonts w:ascii="Arial" w:hAnsi="Arial" w:cs="Arial"/>
          <w:color w:val="000000" w:themeColor="text1"/>
          <w:sz w:val="14"/>
          <w:lang w:val="en-US"/>
        </w:rPr>
        <w:t>миллионов</w:t>
      </w:r>
      <w:proofErr w:type="spellEnd"/>
      <w:proofErr w:type="gramEnd"/>
      <w:r w:rsidRPr="00220794">
        <w:rPr>
          <w:rFonts w:ascii="Arial" w:hAnsi="Arial" w:cs="Arial"/>
          <w:color w:val="000000" w:themeColor="text1"/>
          <w:sz w:val="14"/>
          <w:lang w:val="en-US"/>
        </w:rPr>
        <w:t xml:space="preserve"> </w:t>
      </w:r>
      <w:proofErr w:type="spellStart"/>
      <w:r w:rsidRPr="00220794">
        <w:rPr>
          <w:rFonts w:ascii="Arial" w:hAnsi="Arial" w:cs="Arial"/>
          <w:color w:val="000000" w:themeColor="text1"/>
          <w:sz w:val="14"/>
          <w:lang w:val="en-US"/>
        </w:rPr>
        <w:t>рублей</w:t>
      </w:r>
      <w:proofErr w:type="spellEnd"/>
      <w:r w:rsidRPr="00220794">
        <w:rPr>
          <w:rFonts w:ascii="Arial" w:hAnsi="Arial" w:cs="Arial"/>
          <w:i/>
          <w:color w:val="000000" w:themeColor="text1"/>
          <w:sz w:val="14"/>
          <w:lang w:val="en-US"/>
        </w:rPr>
        <w:t xml:space="preserve"> / </w:t>
      </w:r>
      <w:proofErr w:type="spellStart"/>
      <w:r w:rsidRPr="00220794">
        <w:rPr>
          <w:rFonts w:ascii="Arial" w:hAnsi="Arial" w:cs="Arial"/>
          <w:i/>
          <w:color w:val="000000" w:themeColor="text1"/>
          <w:sz w:val="14"/>
          <w:lang w:val="en-US"/>
        </w:rPr>
        <w:t>mln</w:t>
      </w:r>
      <w:proofErr w:type="spellEnd"/>
      <w:r w:rsidRPr="00220794">
        <w:rPr>
          <w:rFonts w:ascii="Arial" w:hAnsi="Arial" w:cs="Arial"/>
          <w:i/>
          <w:color w:val="000000" w:themeColor="text1"/>
          <w:sz w:val="14"/>
          <w:lang w:val="en-US"/>
        </w:rPr>
        <w:t xml:space="preserve">. </w:t>
      </w:r>
      <w:proofErr w:type="spellStart"/>
      <w:r w:rsidRPr="00220794">
        <w:rPr>
          <w:rFonts w:ascii="Arial" w:hAnsi="Arial" w:cs="Arial"/>
          <w:i/>
          <w:color w:val="000000" w:themeColor="text1"/>
          <w:sz w:val="14"/>
          <w:lang w:val="en-US"/>
        </w:rPr>
        <w:t>roubles</w:t>
      </w:r>
      <w:proofErr w:type="spellEnd"/>
      <w:r w:rsidRPr="00220794">
        <w:rPr>
          <w:rFonts w:ascii="Arial" w:hAnsi="Arial" w:cs="Arial"/>
          <w:i/>
          <w:color w:val="000000" w:themeColor="text1"/>
          <w:sz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lang w:val="en-US"/>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rPr>
            </w:pPr>
          </w:p>
        </w:tc>
      </w:tr>
      <w:tr w:rsidR="00220794" w:rsidRPr="00220794" w:rsidTr="00466C0B">
        <w:trPr>
          <w:cantSplit/>
        </w:trPr>
        <w:tc>
          <w:tcPr>
            <w:tcW w:w="3084" w:type="dxa"/>
            <w:tcBorders>
              <w:top w:val="single" w:sz="6" w:space="0" w:color="000000"/>
            </w:tcBorders>
            <w:shd w:val="clear" w:color="auto" w:fill="auto"/>
            <w:vAlign w:val="bottom"/>
          </w:tcPr>
          <w:p w:rsidR="00071823" w:rsidRPr="00220794" w:rsidRDefault="00071823" w:rsidP="00F72C0F">
            <w:pPr>
              <w:spacing w:before="120"/>
              <w:ind w:right="57"/>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071823" w:rsidP="00F72C0F">
            <w:pPr>
              <w:spacing w:before="120"/>
              <w:ind w:right="57"/>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Ресурсы / </w:t>
            </w:r>
            <w:r w:rsidRPr="00220794">
              <w:rPr>
                <w:rFonts w:ascii="Arial" w:hAnsi="Arial" w:cs="Arial"/>
                <w:b/>
                <w:bCs/>
                <w:i/>
                <w:color w:val="000000" w:themeColor="text1"/>
                <w:sz w:val="14"/>
                <w:szCs w:val="14"/>
                <w:lang w:val="en-US"/>
              </w:rPr>
              <w:t>Resources</w:t>
            </w:r>
          </w:p>
        </w:tc>
        <w:tc>
          <w:tcPr>
            <w:tcW w:w="3085" w:type="dxa"/>
            <w:tcBorders>
              <w:top w:val="single" w:sz="6" w:space="0" w:color="000000"/>
              <w:left w:val="single" w:sz="6" w:space="0" w:color="000000"/>
            </w:tcBorders>
            <w:shd w:val="clear" w:color="auto" w:fill="auto"/>
            <w:vAlign w:val="bottom"/>
          </w:tcPr>
          <w:p w:rsidR="00071823" w:rsidRPr="00220794" w:rsidRDefault="00071823" w:rsidP="00F72C0F">
            <w:pPr>
              <w:spacing w:before="120"/>
              <w:ind w:right="57"/>
              <w:rPr>
                <w:rFonts w:ascii="Arial" w:hAnsi="Arial" w:cs="Arial"/>
                <w:b/>
                <w:bCs/>
                <w:color w:val="000000" w:themeColor="text1"/>
                <w:sz w:val="14"/>
                <w:szCs w:val="14"/>
              </w:rPr>
            </w:pPr>
          </w:p>
        </w:tc>
      </w:tr>
      <w:tr w:rsidR="000133CF" w:rsidRPr="00220794"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Выпуск в основных ценах</w:t>
            </w:r>
          </w:p>
        </w:tc>
        <w:tc>
          <w:tcPr>
            <w:tcW w:w="937" w:type="dxa"/>
            <w:tcBorders>
              <w:left w:val="single" w:sz="6" w:space="0" w:color="000000"/>
            </w:tcBorders>
            <w:shd w:val="clear" w:color="auto" w:fill="auto"/>
            <w:vAlign w:val="bottom"/>
          </w:tcPr>
          <w:p w:rsidR="000133CF" w:rsidRPr="004847F9" w:rsidRDefault="000133CF" w:rsidP="00430293">
            <w:pPr>
              <w:spacing w:before="100"/>
              <w:ind w:right="57"/>
              <w:jc w:val="right"/>
              <w:rPr>
                <w:rFonts w:ascii="Arial" w:hAnsi="Arial" w:cs="Arial"/>
                <w:sz w:val="14"/>
                <w:szCs w:val="14"/>
              </w:rPr>
            </w:pPr>
            <w:r w:rsidRPr="004847F9">
              <w:rPr>
                <w:rFonts w:ascii="Arial" w:hAnsi="Arial" w:cs="Arial"/>
                <w:sz w:val="14"/>
                <w:szCs w:val="14"/>
              </w:rPr>
              <w:t>100 864 092</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278 988 943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317 492 106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363 668 447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z w:val="14"/>
                <w:szCs w:val="14"/>
                <w:lang w:val="en-US"/>
              </w:rPr>
              <w:t>Output at basic prices</w:t>
            </w:r>
          </w:p>
        </w:tc>
      </w:tr>
      <w:tr w:rsidR="000133CF" w:rsidRPr="00CF1D02"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Импорт товаров и услуг</w:t>
            </w:r>
          </w:p>
        </w:tc>
        <w:tc>
          <w:tcPr>
            <w:tcW w:w="937" w:type="dxa"/>
            <w:tcBorders>
              <w:left w:val="single" w:sz="6" w:space="0" w:color="000000"/>
            </w:tcBorders>
            <w:shd w:val="clear" w:color="auto" w:fill="auto"/>
            <w:vAlign w:val="bottom"/>
          </w:tcPr>
          <w:p w:rsidR="000133CF" w:rsidRPr="004847F9" w:rsidRDefault="000133CF" w:rsidP="00430293">
            <w:pPr>
              <w:spacing w:before="100"/>
              <w:ind w:right="57"/>
              <w:jc w:val="right"/>
              <w:rPr>
                <w:rFonts w:ascii="Arial" w:hAnsi="Arial" w:cs="Arial"/>
                <w:sz w:val="14"/>
                <w:szCs w:val="14"/>
              </w:rPr>
            </w:pPr>
            <w:r w:rsidRPr="004847F9">
              <w:rPr>
                <w:rFonts w:ascii="Arial" w:hAnsi="Arial" w:cs="Arial"/>
                <w:sz w:val="14"/>
                <w:szCs w:val="14"/>
              </w:rPr>
              <w:t>12 010 757</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23 639 236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32 357 090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35 385 809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Imports of goods and services</w:t>
            </w:r>
          </w:p>
        </w:tc>
      </w:tr>
      <w:tr w:rsidR="000133CF" w:rsidRPr="00220794"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Налоги на продукты</w:t>
            </w:r>
          </w:p>
        </w:tc>
        <w:tc>
          <w:tcPr>
            <w:tcW w:w="937" w:type="dxa"/>
            <w:tcBorders>
              <w:left w:val="single" w:sz="6" w:space="0" w:color="000000"/>
            </w:tcBorders>
            <w:shd w:val="clear" w:color="auto" w:fill="auto"/>
            <w:vAlign w:val="bottom"/>
          </w:tcPr>
          <w:p w:rsidR="000133CF" w:rsidRPr="004847F9" w:rsidRDefault="000133CF" w:rsidP="00430293">
            <w:pPr>
              <w:spacing w:before="100"/>
              <w:ind w:right="57"/>
              <w:jc w:val="right"/>
              <w:rPr>
                <w:rFonts w:ascii="Arial" w:hAnsi="Arial" w:cs="Arial"/>
                <w:sz w:val="14"/>
                <w:szCs w:val="14"/>
              </w:rPr>
            </w:pPr>
            <w:r w:rsidRPr="004847F9">
              <w:rPr>
                <w:rFonts w:ascii="Arial" w:hAnsi="Arial" w:cs="Arial"/>
                <w:sz w:val="14"/>
                <w:szCs w:val="14"/>
              </w:rPr>
              <w:t>8 413 322</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15 824 665</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18 905 089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19 756 178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z w:val="14"/>
                <w:szCs w:val="14"/>
                <w:lang w:val="en-US"/>
              </w:rPr>
              <w:t>Taxes on products</w:t>
            </w:r>
          </w:p>
        </w:tc>
      </w:tr>
      <w:tr w:rsidR="000133CF" w:rsidRPr="00220794"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Субсидии на продукты</w:t>
            </w:r>
            <w:proofErr w:type="gramStart"/>
            <w:r w:rsidRPr="00220794">
              <w:rPr>
                <w:rFonts w:ascii="Arial" w:hAnsi="Arial" w:cs="Arial"/>
                <w:color w:val="000000" w:themeColor="text1"/>
                <w:sz w:val="14"/>
                <w:szCs w:val="14"/>
              </w:rPr>
              <w:t xml:space="preserve"> (-)</w:t>
            </w:r>
            <w:proofErr w:type="gramEnd"/>
          </w:p>
        </w:tc>
        <w:tc>
          <w:tcPr>
            <w:tcW w:w="937" w:type="dxa"/>
            <w:tcBorders>
              <w:left w:val="single" w:sz="6" w:space="0" w:color="000000"/>
            </w:tcBorders>
            <w:shd w:val="clear" w:color="auto" w:fill="auto"/>
            <w:vAlign w:val="bottom"/>
          </w:tcPr>
          <w:p w:rsidR="000133CF" w:rsidRPr="004847F9" w:rsidRDefault="000133CF" w:rsidP="00430293">
            <w:pPr>
              <w:spacing w:before="100"/>
              <w:ind w:right="57"/>
              <w:jc w:val="right"/>
              <w:rPr>
                <w:rFonts w:ascii="Arial" w:hAnsi="Arial" w:cs="Arial"/>
                <w:sz w:val="14"/>
                <w:szCs w:val="14"/>
              </w:rPr>
            </w:pPr>
            <w:r w:rsidRPr="004847F9">
              <w:rPr>
                <w:rFonts w:ascii="Arial" w:hAnsi="Arial" w:cs="Arial"/>
                <w:sz w:val="14"/>
                <w:szCs w:val="14"/>
              </w:rPr>
              <w:t>214 912</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1 355 412</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1 468 073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1 631 001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z w:val="14"/>
                <w:szCs w:val="14"/>
                <w:lang w:val="en-US"/>
              </w:rPr>
              <w:t>Subsidies on products</w:t>
            </w:r>
            <w:r w:rsidRPr="00220794">
              <w:rPr>
                <w:rFonts w:ascii="Arial" w:hAnsi="Arial" w:cs="Arial"/>
                <w:i/>
                <w:color w:val="000000" w:themeColor="text1"/>
                <w:sz w:val="14"/>
                <w:szCs w:val="14"/>
              </w:rPr>
              <w:t xml:space="preserve"> (-)</w:t>
            </w:r>
          </w:p>
        </w:tc>
      </w:tr>
      <w:tr w:rsidR="000133CF" w:rsidRPr="00220794" w:rsidTr="00430293">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b/>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b/>
                <w:bCs/>
                <w:color w:val="000000" w:themeColor="text1"/>
                <w:sz w:val="14"/>
                <w:szCs w:val="14"/>
              </w:rPr>
            </w:pPr>
            <w:r w:rsidRPr="00220794">
              <w:rPr>
                <w:rFonts w:ascii="Arial" w:hAnsi="Arial" w:cs="Arial"/>
                <w:b/>
                <w:bCs/>
                <w:color w:val="000000" w:themeColor="text1"/>
                <w:sz w:val="14"/>
                <w:szCs w:val="14"/>
              </w:rPr>
              <w:t>121 073 259</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b/>
                <w:bCs/>
                <w:color w:val="000000" w:themeColor="text1"/>
                <w:sz w:val="14"/>
                <w:szCs w:val="14"/>
              </w:rPr>
            </w:pPr>
            <w:r w:rsidRPr="000133CF">
              <w:rPr>
                <w:rFonts w:ascii="Arial" w:hAnsi="Arial" w:cs="Arial"/>
                <w:b/>
                <w:bCs/>
                <w:color w:val="000000" w:themeColor="text1"/>
                <w:sz w:val="14"/>
                <w:szCs w:val="14"/>
              </w:rPr>
              <w:t xml:space="preserve">317 097 432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b/>
                <w:bCs/>
                <w:color w:val="000000" w:themeColor="text1"/>
                <w:sz w:val="14"/>
                <w:szCs w:val="14"/>
              </w:rPr>
            </w:pPr>
            <w:r w:rsidRPr="000133CF">
              <w:rPr>
                <w:rFonts w:ascii="Arial" w:hAnsi="Arial" w:cs="Arial"/>
                <w:b/>
                <w:bCs/>
                <w:color w:val="000000" w:themeColor="text1"/>
                <w:sz w:val="14"/>
                <w:szCs w:val="14"/>
              </w:rPr>
              <w:t xml:space="preserve">367 286 212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b/>
                <w:bCs/>
                <w:color w:val="000000" w:themeColor="text1"/>
                <w:sz w:val="14"/>
                <w:szCs w:val="14"/>
              </w:rPr>
            </w:pPr>
            <w:r w:rsidRPr="000133CF">
              <w:rPr>
                <w:rFonts w:ascii="Arial" w:hAnsi="Arial" w:cs="Arial"/>
                <w:b/>
                <w:bCs/>
                <w:color w:val="000000" w:themeColor="text1"/>
                <w:sz w:val="14"/>
                <w:szCs w:val="14"/>
              </w:rPr>
              <w:t xml:space="preserve">417 179 432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proofErr w:type="spellStart"/>
            <w:r w:rsidRPr="00220794">
              <w:rPr>
                <w:rFonts w:ascii="Arial" w:hAnsi="Arial" w:cs="Arial"/>
                <w:b/>
                <w:i/>
                <w:color w:val="000000" w:themeColor="text1"/>
                <w:sz w:val="14"/>
                <w:szCs w:val="14"/>
              </w:rPr>
              <w:t>Total</w:t>
            </w:r>
            <w:proofErr w:type="spellEnd"/>
          </w:p>
        </w:tc>
      </w:tr>
      <w:tr w:rsidR="000133CF" w:rsidRPr="00220794" w:rsidTr="00466C0B">
        <w:trPr>
          <w:cantSplit/>
        </w:trPr>
        <w:tc>
          <w:tcPr>
            <w:tcW w:w="3084" w:type="dxa"/>
            <w:tcBorders>
              <w:top w:val="single" w:sz="6" w:space="0" w:color="000000"/>
            </w:tcBorders>
            <w:shd w:val="clear" w:color="auto" w:fill="auto"/>
            <w:vAlign w:val="bottom"/>
          </w:tcPr>
          <w:p w:rsidR="000133CF" w:rsidRPr="00220794" w:rsidRDefault="000133CF" w:rsidP="00F72C0F">
            <w:pPr>
              <w:spacing w:before="120"/>
              <w:ind w:right="57"/>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220794" w:rsidRDefault="000133CF" w:rsidP="00F72C0F">
            <w:pPr>
              <w:spacing w:before="120"/>
              <w:ind w:right="57"/>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Использование / </w:t>
            </w:r>
            <w:proofErr w:type="spellStart"/>
            <w:r w:rsidRPr="00220794">
              <w:rPr>
                <w:rFonts w:ascii="Arial" w:hAnsi="Arial" w:cs="Arial"/>
                <w:b/>
                <w:bCs/>
                <w:i/>
                <w:color w:val="000000" w:themeColor="text1"/>
                <w:sz w:val="14"/>
                <w:szCs w:val="14"/>
              </w:rPr>
              <w:t>Use</w:t>
            </w:r>
            <w:proofErr w:type="spellEnd"/>
          </w:p>
        </w:tc>
        <w:tc>
          <w:tcPr>
            <w:tcW w:w="3085" w:type="dxa"/>
            <w:tcBorders>
              <w:top w:val="single" w:sz="6" w:space="0" w:color="000000"/>
              <w:left w:val="single" w:sz="6" w:space="0" w:color="000000"/>
            </w:tcBorders>
            <w:shd w:val="clear" w:color="auto" w:fill="auto"/>
            <w:vAlign w:val="bottom"/>
          </w:tcPr>
          <w:p w:rsidR="000133CF" w:rsidRPr="00220794" w:rsidRDefault="000133CF" w:rsidP="00F72C0F">
            <w:pPr>
              <w:spacing w:before="120"/>
              <w:ind w:right="57"/>
              <w:rPr>
                <w:rFonts w:ascii="Arial" w:hAnsi="Arial" w:cs="Arial"/>
                <w:b/>
                <w:bCs/>
                <w:color w:val="000000" w:themeColor="text1"/>
                <w:sz w:val="14"/>
                <w:szCs w:val="14"/>
              </w:rPr>
            </w:pPr>
          </w:p>
        </w:tc>
      </w:tr>
      <w:tr w:rsidR="000133CF" w:rsidRPr="00220794"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Промежуточное потребление</w:t>
            </w:r>
          </w:p>
        </w:tc>
        <w:tc>
          <w:tcPr>
            <w:tcW w:w="937" w:type="dxa"/>
            <w:tcBorders>
              <w:left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48 948 501</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136 517 273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158 515 535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180 641 532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z w:val="14"/>
                <w:szCs w:val="14"/>
                <w:lang w:val="en-US"/>
              </w:rPr>
              <w:t>Intermediate consumption</w:t>
            </w:r>
          </w:p>
        </w:tc>
      </w:tr>
      <w:tr w:rsidR="000133CF" w:rsidRPr="00220794"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pacing w:val="-2"/>
                <w:sz w:val="14"/>
                <w:szCs w:val="14"/>
              </w:rPr>
              <w:t>Расходы на конечное потребление</w:t>
            </w:r>
          </w:p>
        </w:tc>
        <w:tc>
          <w:tcPr>
            <w:tcW w:w="937" w:type="dxa"/>
            <w:tcBorders>
              <w:left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40 883 863</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101 793 553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118 581 327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136 628 076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pacing w:val="-2"/>
                <w:sz w:val="14"/>
                <w:szCs w:val="14"/>
                <w:lang w:val="en-US"/>
              </w:rPr>
              <w:t>Final consumption expenditures</w:t>
            </w:r>
          </w:p>
        </w:tc>
      </w:tr>
      <w:tr w:rsidR="000133CF" w:rsidRPr="00220794"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Валовое накопление</w:t>
            </w:r>
          </w:p>
        </w:tc>
        <w:tc>
          <w:tcPr>
            <w:tcW w:w="937" w:type="dxa"/>
            <w:tcBorders>
              <w:left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14 584 068</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36 414 801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47 645 149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52 900 650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z w:val="14"/>
                <w:szCs w:val="14"/>
                <w:lang w:val="en-US"/>
              </w:rPr>
              <w:t>Gross capital formation</w:t>
            </w:r>
          </w:p>
        </w:tc>
      </w:tr>
      <w:tr w:rsidR="000133CF" w:rsidRPr="00CF1D02" w:rsidTr="00430293">
        <w:trPr>
          <w:cantSplit/>
        </w:trPr>
        <w:tc>
          <w:tcPr>
            <w:tcW w:w="3084" w:type="dxa"/>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Экспорт товаров и услуг</w:t>
            </w:r>
          </w:p>
        </w:tc>
        <w:tc>
          <w:tcPr>
            <w:tcW w:w="937" w:type="dxa"/>
            <w:tcBorders>
              <w:left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16 865 192</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43 504 561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39 680 226   </w:t>
            </w:r>
          </w:p>
        </w:tc>
        <w:tc>
          <w:tcPr>
            <w:tcW w:w="938" w:type="dxa"/>
            <w:tcBorders>
              <w:left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44 085 744   </w:t>
            </w:r>
          </w:p>
        </w:tc>
        <w:tc>
          <w:tcPr>
            <w:tcW w:w="3085" w:type="dxa"/>
            <w:tcBorders>
              <w:left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Exports of goods and services</w:t>
            </w:r>
          </w:p>
        </w:tc>
      </w:tr>
      <w:tr w:rsidR="000133CF" w:rsidRPr="00220794" w:rsidTr="00430293">
        <w:trPr>
          <w:cantSplit/>
        </w:trPr>
        <w:tc>
          <w:tcPr>
            <w:tcW w:w="3084" w:type="dxa"/>
            <w:tcBorders>
              <w:bottom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color w:val="000000" w:themeColor="text1"/>
                <w:sz w:val="14"/>
                <w:szCs w:val="14"/>
              </w:rPr>
              <w:t>Статистическое расхождение</w:t>
            </w:r>
          </w:p>
        </w:tc>
        <w:tc>
          <w:tcPr>
            <w:tcW w:w="937" w:type="dxa"/>
            <w:tcBorders>
              <w:left w:val="single" w:sz="6" w:space="0" w:color="000000"/>
              <w:bottom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color w:val="000000" w:themeColor="text1"/>
                <w:sz w:val="14"/>
                <w:szCs w:val="14"/>
              </w:rPr>
            </w:pPr>
            <w:r w:rsidRPr="00220794">
              <w:rPr>
                <w:rFonts w:ascii="Arial" w:hAnsi="Arial" w:cs="Arial"/>
                <w:color w:val="000000" w:themeColor="text1"/>
                <w:sz w:val="14"/>
                <w:szCs w:val="14"/>
              </w:rPr>
              <w:t>-208 365</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-1 132 757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2 863 975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2 923 430   </w:t>
            </w:r>
          </w:p>
        </w:tc>
        <w:tc>
          <w:tcPr>
            <w:tcW w:w="3085" w:type="dxa"/>
            <w:tcBorders>
              <w:left w:val="single" w:sz="6" w:space="0" w:color="000000"/>
              <w:bottom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i/>
                <w:color w:val="000000" w:themeColor="text1"/>
                <w:sz w:val="14"/>
                <w:szCs w:val="14"/>
                <w:lang w:val="en-US"/>
              </w:rPr>
              <w:t>Statistical discrepancy</w:t>
            </w:r>
          </w:p>
        </w:tc>
      </w:tr>
      <w:tr w:rsidR="000133CF" w:rsidRPr="00220794" w:rsidTr="00430293">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r w:rsidRPr="00220794">
              <w:rPr>
                <w:rFonts w:ascii="Arial" w:hAnsi="Arial" w:cs="Arial"/>
                <w:b/>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430293">
            <w:pPr>
              <w:spacing w:before="100"/>
              <w:ind w:right="57"/>
              <w:jc w:val="right"/>
              <w:rPr>
                <w:rFonts w:ascii="Arial" w:hAnsi="Arial" w:cs="Arial"/>
                <w:b/>
                <w:bCs/>
                <w:color w:val="000000" w:themeColor="text1"/>
                <w:sz w:val="14"/>
                <w:szCs w:val="14"/>
              </w:rPr>
            </w:pPr>
            <w:r w:rsidRPr="00220794">
              <w:rPr>
                <w:rFonts w:ascii="Arial" w:hAnsi="Arial" w:cs="Arial"/>
                <w:b/>
                <w:bCs/>
                <w:color w:val="000000" w:themeColor="text1"/>
                <w:sz w:val="14"/>
                <w:szCs w:val="14"/>
              </w:rPr>
              <w:t>121 073 259</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b/>
                <w:bCs/>
                <w:color w:val="000000" w:themeColor="text1"/>
                <w:sz w:val="14"/>
                <w:szCs w:val="14"/>
              </w:rPr>
            </w:pPr>
            <w:r w:rsidRPr="000133CF">
              <w:rPr>
                <w:rFonts w:ascii="Arial" w:hAnsi="Arial" w:cs="Arial"/>
                <w:b/>
                <w:bCs/>
                <w:color w:val="000000" w:themeColor="text1"/>
                <w:sz w:val="14"/>
                <w:szCs w:val="14"/>
              </w:rPr>
              <w:t xml:space="preserve">317 097 432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b/>
                <w:bCs/>
                <w:color w:val="000000" w:themeColor="text1"/>
                <w:sz w:val="14"/>
                <w:szCs w:val="14"/>
              </w:rPr>
            </w:pPr>
            <w:r w:rsidRPr="000133CF">
              <w:rPr>
                <w:rFonts w:ascii="Arial" w:hAnsi="Arial" w:cs="Arial"/>
                <w:b/>
                <w:bCs/>
                <w:color w:val="000000" w:themeColor="text1"/>
                <w:sz w:val="14"/>
                <w:szCs w:val="14"/>
              </w:rPr>
              <w:t xml:space="preserve">367 286 212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100"/>
              <w:ind w:right="57"/>
              <w:jc w:val="right"/>
              <w:rPr>
                <w:rFonts w:ascii="Arial" w:hAnsi="Arial" w:cs="Arial"/>
                <w:b/>
                <w:bCs/>
                <w:color w:val="000000" w:themeColor="text1"/>
                <w:sz w:val="14"/>
                <w:szCs w:val="14"/>
              </w:rPr>
            </w:pPr>
            <w:r w:rsidRPr="000133CF">
              <w:rPr>
                <w:rFonts w:ascii="Arial" w:hAnsi="Arial" w:cs="Arial"/>
                <w:b/>
                <w:bCs/>
                <w:color w:val="000000" w:themeColor="text1"/>
                <w:sz w:val="14"/>
                <w:szCs w:val="14"/>
              </w:rPr>
              <w:t xml:space="preserve">417 179 432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46E9A">
            <w:pPr>
              <w:spacing w:before="100"/>
              <w:ind w:right="57"/>
              <w:rPr>
                <w:rFonts w:ascii="Arial" w:hAnsi="Arial" w:cs="Arial"/>
                <w:color w:val="000000" w:themeColor="text1"/>
                <w:sz w:val="14"/>
                <w:szCs w:val="14"/>
              </w:rPr>
            </w:pPr>
            <w:proofErr w:type="spellStart"/>
            <w:r w:rsidRPr="00220794">
              <w:rPr>
                <w:rFonts w:ascii="Arial" w:hAnsi="Arial" w:cs="Arial"/>
                <w:b/>
                <w:i/>
                <w:color w:val="000000" w:themeColor="text1"/>
                <w:sz w:val="14"/>
                <w:szCs w:val="14"/>
              </w:rPr>
              <w:t>Total</w:t>
            </w:r>
            <w:proofErr w:type="spellEnd"/>
          </w:p>
        </w:tc>
      </w:tr>
    </w:tbl>
    <w:p w:rsidR="003C69E4" w:rsidRPr="00220794" w:rsidRDefault="003D6A30">
      <w:pPr>
        <w:pageBreakBefore/>
        <w:spacing w:after="60"/>
        <w:ind w:left="425" w:hanging="425"/>
        <w:rPr>
          <w:color w:val="000000" w:themeColor="text1"/>
        </w:rPr>
      </w:pPr>
      <w:r w:rsidRPr="00220794">
        <w:rPr>
          <w:rFonts w:ascii="Arial" w:hAnsi="Arial" w:cs="Arial"/>
          <w:b/>
          <w:color w:val="000000" w:themeColor="text1"/>
          <w:sz w:val="16"/>
        </w:rPr>
        <w:lastRenderedPageBreak/>
        <w:t>1</w:t>
      </w:r>
      <w:r w:rsidR="004A524B" w:rsidRPr="00220794">
        <w:rPr>
          <w:rFonts w:ascii="Arial" w:hAnsi="Arial" w:cs="Arial"/>
          <w:b/>
          <w:color w:val="000000" w:themeColor="text1"/>
          <w:sz w:val="16"/>
        </w:rPr>
        <w:t>2</w:t>
      </w:r>
      <w:r w:rsidR="003C69E4" w:rsidRPr="00220794">
        <w:rPr>
          <w:rFonts w:ascii="Arial" w:hAnsi="Arial" w:cs="Arial"/>
          <w:b/>
          <w:color w:val="000000" w:themeColor="text1"/>
          <w:sz w:val="16"/>
        </w:rPr>
        <w:t>.3. СЧЕТ ПРОИЗВОДСТВА</w:t>
      </w:r>
      <w:r w:rsidR="003C69E4" w:rsidRPr="00220794">
        <w:rPr>
          <w:rFonts w:ascii="Arial" w:hAnsi="Arial" w:cs="Arial"/>
          <w:b/>
          <w:color w:val="000000" w:themeColor="text1"/>
          <w:sz w:val="16"/>
        </w:rPr>
        <w:br/>
      </w:r>
      <w:r w:rsidR="003C69E4" w:rsidRPr="00220794">
        <w:rPr>
          <w:rFonts w:ascii="Arial" w:hAnsi="Arial" w:cs="Arial"/>
          <w:color w:val="000000" w:themeColor="text1"/>
          <w:sz w:val="14"/>
        </w:rPr>
        <w:t>в текущих ценах</w:t>
      </w:r>
    </w:p>
    <w:p w:rsidR="003C69E4" w:rsidRPr="00220794" w:rsidRDefault="003C69E4" w:rsidP="00A363DE">
      <w:pPr>
        <w:ind w:left="425"/>
        <w:rPr>
          <w:color w:val="000000" w:themeColor="text1"/>
          <w:lang w:val="en-US"/>
        </w:rPr>
      </w:pPr>
      <w:r w:rsidRPr="00220794">
        <w:rPr>
          <w:rFonts w:ascii="Arial" w:hAnsi="Arial" w:cs="Arial"/>
          <w:b/>
          <w:i/>
          <w:color w:val="000000" w:themeColor="text1"/>
          <w:sz w:val="16"/>
          <w:lang w:val="en-US"/>
        </w:rPr>
        <w:t>PRODUCTION ACCOUNT</w:t>
      </w:r>
      <w:r w:rsidRPr="00220794">
        <w:rPr>
          <w:rFonts w:ascii="Arial" w:hAnsi="Arial" w:cs="Arial"/>
          <w:b/>
          <w:i/>
          <w:color w:val="000000" w:themeColor="text1"/>
          <w:sz w:val="16"/>
          <w:lang w:val="en-US"/>
        </w:rPr>
        <w:br/>
      </w:r>
      <w:r w:rsidRPr="00220794">
        <w:rPr>
          <w:rFonts w:ascii="Arial" w:hAnsi="Arial" w:cs="Arial"/>
          <w:i/>
          <w:color w:val="000000" w:themeColor="text1"/>
          <w:sz w:val="14"/>
          <w:lang w:val="en-US"/>
        </w:rPr>
        <w:t>at current prices</w:t>
      </w:r>
    </w:p>
    <w:p w:rsidR="003C69E4" w:rsidRPr="00220794" w:rsidRDefault="003C69E4">
      <w:pPr>
        <w:spacing w:after="60"/>
        <w:jc w:val="right"/>
        <w:rPr>
          <w:color w:val="000000" w:themeColor="text1"/>
          <w:sz w:val="14"/>
          <w:szCs w:val="14"/>
          <w:lang w:val="en-US"/>
        </w:rPr>
      </w:pPr>
      <w:r w:rsidRPr="00220794">
        <w:rPr>
          <w:rFonts w:ascii="Arial" w:hAnsi="Arial" w:cs="Arial"/>
          <w:color w:val="000000" w:themeColor="text1"/>
          <w:sz w:val="14"/>
          <w:szCs w:val="14"/>
          <w:lang w:val="en-US"/>
        </w:rPr>
        <w:t>(</w:t>
      </w:r>
      <w:proofErr w:type="spellStart"/>
      <w:proofErr w:type="gramStart"/>
      <w:r w:rsidRPr="00220794">
        <w:rPr>
          <w:rFonts w:ascii="Arial" w:hAnsi="Arial" w:cs="Arial"/>
          <w:color w:val="000000" w:themeColor="text1"/>
          <w:sz w:val="14"/>
          <w:szCs w:val="14"/>
          <w:lang w:val="en-US"/>
        </w:rPr>
        <w:t>миллионов</w:t>
      </w:r>
      <w:proofErr w:type="spellEnd"/>
      <w:proofErr w:type="gram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рублей</w:t>
      </w:r>
      <w:proofErr w:type="spellEnd"/>
      <w:r w:rsidRPr="00220794">
        <w:rPr>
          <w:rFonts w:ascii="Arial" w:hAnsi="Arial" w:cs="Arial"/>
          <w:color w:val="000000" w:themeColor="text1"/>
          <w:sz w:val="14"/>
          <w:szCs w:val="14"/>
          <w:lang w:val="en-US"/>
        </w:rPr>
        <w:t xml:space="preserve">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3082"/>
        <w:gridCol w:w="937"/>
        <w:gridCol w:w="938"/>
        <w:gridCol w:w="938"/>
        <w:gridCol w:w="938"/>
        <w:gridCol w:w="3085"/>
      </w:tblGrid>
      <w:tr w:rsidR="00220794" w:rsidRPr="00220794">
        <w:trPr>
          <w:cantSplit/>
        </w:trPr>
        <w:tc>
          <w:tcPr>
            <w:tcW w:w="3082"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lang w:val="en-US"/>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r>
      <w:tr w:rsidR="00220794" w:rsidRPr="00220794" w:rsidTr="00466C0B">
        <w:trPr>
          <w:cantSplit/>
        </w:trPr>
        <w:tc>
          <w:tcPr>
            <w:tcW w:w="3082" w:type="dxa"/>
            <w:tcBorders>
              <w:top w:val="single" w:sz="6" w:space="0" w:color="000000"/>
            </w:tcBorders>
            <w:shd w:val="clear" w:color="auto" w:fill="auto"/>
            <w:vAlign w:val="bottom"/>
          </w:tcPr>
          <w:p w:rsidR="00071823" w:rsidRPr="00220794" w:rsidRDefault="00071823">
            <w:pPr>
              <w:snapToGrid w:val="0"/>
              <w:spacing w:before="60" w:after="40"/>
              <w:rPr>
                <w:rFonts w:ascii="Arial" w:hAnsi="Arial" w:cs="Arial"/>
                <w:color w:val="000000" w:themeColor="text1"/>
                <w:sz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071823">
            <w:pPr>
              <w:spacing w:before="60" w:after="40"/>
              <w:jc w:val="center"/>
              <w:rPr>
                <w:color w:val="000000" w:themeColor="text1"/>
                <w:sz w:val="14"/>
                <w:szCs w:val="14"/>
              </w:rPr>
            </w:pPr>
            <w:r w:rsidRPr="00220794">
              <w:rPr>
                <w:rFonts w:ascii="Arial" w:hAnsi="Arial" w:cs="Arial"/>
                <w:b/>
                <w:bCs/>
                <w:color w:val="000000" w:themeColor="text1"/>
                <w:sz w:val="14"/>
                <w:szCs w:val="14"/>
              </w:rPr>
              <w:t xml:space="preserve">Ресурсы / </w:t>
            </w:r>
            <w:r w:rsidRPr="00220794">
              <w:rPr>
                <w:rFonts w:ascii="Arial" w:hAnsi="Arial" w:cs="Arial"/>
                <w:b/>
                <w:i/>
                <w:color w:val="000000" w:themeColor="text1"/>
                <w:sz w:val="14"/>
                <w:szCs w:val="14"/>
                <w:lang w:val="en-GB"/>
              </w:rPr>
              <w:t>Resources</w:t>
            </w:r>
          </w:p>
        </w:tc>
        <w:tc>
          <w:tcPr>
            <w:tcW w:w="3085" w:type="dxa"/>
            <w:tcBorders>
              <w:top w:val="single" w:sz="6" w:space="0" w:color="000000"/>
              <w:left w:val="single" w:sz="6" w:space="0" w:color="000000"/>
            </w:tcBorders>
            <w:shd w:val="clear" w:color="auto" w:fill="auto"/>
            <w:vAlign w:val="bottom"/>
          </w:tcPr>
          <w:p w:rsidR="00071823" w:rsidRPr="00220794" w:rsidRDefault="00071823">
            <w:pPr>
              <w:snapToGrid w:val="0"/>
              <w:spacing w:before="60" w:after="40"/>
              <w:rPr>
                <w:rFonts w:ascii="Arial" w:hAnsi="Arial" w:cs="Arial"/>
                <w:b/>
                <w:bCs/>
                <w:color w:val="000000" w:themeColor="text1"/>
                <w:sz w:val="14"/>
                <w:szCs w:val="12"/>
              </w:rPr>
            </w:pPr>
          </w:p>
        </w:tc>
      </w:tr>
      <w:tr w:rsidR="000133CF" w:rsidRPr="00220794" w:rsidTr="00430293">
        <w:trPr>
          <w:cantSplit/>
        </w:trPr>
        <w:tc>
          <w:tcPr>
            <w:tcW w:w="3082" w:type="dxa"/>
            <w:shd w:val="clear" w:color="auto" w:fill="auto"/>
            <w:vAlign w:val="bottom"/>
          </w:tcPr>
          <w:p w:rsidR="000133CF" w:rsidRPr="00220794" w:rsidRDefault="000133CF">
            <w:pPr>
              <w:pStyle w:val="18"/>
              <w:spacing w:before="20"/>
              <w:rPr>
                <w:color w:val="000000" w:themeColor="text1"/>
                <w:szCs w:val="14"/>
              </w:rPr>
            </w:pPr>
            <w:r w:rsidRPr="00220794">
              <w:rPr>
                <w:color w:val="000000" w:themeColor="text1"/>
                <w:szCs w:val="14"/>
              </w:rPr>
              <w:t>Выпуск в основных ценах</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rPr>
            </w:pPr>
            <w:r w:rsidRPr="00220794">
              <w:rPr>
                <w:rFonts w:ascii="Arial" w:hAnsi="Arial" w:cs="Arial"/>
                <w:color w:val="000000" w:themeColor="text1"/>
                <w:sz w:val="14"/>
                <w:szCs w:val="14"/>
              </w:rPr>
              <w:t>100 864 092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278 988 943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317 492 106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363 668 447   </w:t>
            </w:r>
          </w:p>
        </w:tc>
        <w:tc>
          <w:tcPr>
            <w:tcW w:w="3085" w:type="dxa"/>
            <w:tcBorders>
              <w:left w:val="single" w:sz="6" w:space="0" w:color="000000"/>
            </w:tcBorders>
            <w:shd w:val="clear" w:color="auto" w:fill="auto"/>
            <w:vAlign w:val="bottom"/>
          </w:tcPr>
          <w:p w:rsidR="000133CF" w:rsidRPr="00220794" w:rsidRDefault="000133CF">
            <w:pPr>
              <w:pStyle w:val="18"/>
              <w:spacing w:before="20"/>
              <w:rPr>
                <w:color w:val="000000" w:themeColor="text1"/>
                <w:szCs w:val="14"/>
              </w:rPr>
            </w:pPr>
            <w:r w:rsidRPr="00220794">
              <w:rPr>
                <w:i/>
                <w:color w:val="000000" w:themeColor="text1"/>
                <w:szCs w:val="14"/>
                <w:lang w:val="en-GB"/>
              </w:rPr>
              <w:t>Output</w:t>
            </w:r>
            <w:r w:rsidRPr="00220794">
              <w:rPr>
                <w:i/>
                <w:color w:val="000000" w:themeColor="text1"/>
                <w:szCs w:val="14"/>
              </w:rPr>
              <w:t xml:space="preserve"> </w:t>
            </w:r>
            <w:proofErr w:type="spellStart"/>
            <w:r w:rsidRPr="00220794">
              <w:rPr>
                <w:i/>
                <w:color w:val="000000" w:themeColor="text1"/>
                <w:szCs w:val="14"/>
              </w:rPr>
              <w:t>at</w:t>
            </w:r>
            <w:proofErr w:type="spellEnd"/>
            <w:r w:rsidRPr="00220794">
              <w:rPr>
                <w:i/>
                <w:color w:val="000000" w:themeColor="text1"/>
                <w:szCs w:val="14"/>
              </w:rPr>
              <w:t xml:space="preserve"> </w:t>
            </w:r>
            <w:r w:rsidRPr="00220794">
              <w:rPr>
                <w:i/>
                <w:color w:val="000000" w:themeColor="text1"/>
                <w:szCs w:val="14"/>
                <w:lang w:val="en-GB"/>
              </w:rPr>
              <w:t>basic</w:t>
            </w:r>
            <w:r w:rsidRPr="00220794">
              <w:rPr>
                <w:i/>
                <w:color w:val="000000" w:themeColor="text1"/>
                <w:szCs w:val="14"/>
              </w:rPr>
              <w:t xml:space="preserve"> </w:t>
            </w:r>
            <w:proofErr w:type="spellStart"/>
            <w:r w:rsidRPr="00220794">
              <w:rPr>
                <w:i/>
                <w:color w:val="000000" w:themeColor="text1"/>
                <w:szCs w:val="14"/>
              </w:rPr>
              <w:t>prices</w:t>
            </w:r>
            <w:proofErr w:type="spellEnd"/>
          </w:p>
        </w:tc>
      </w:tr>
      <w:tr w:rsidR="000133CF" w:rsidRPr="00220794" w:rsidTr="00430293">
        <w:trPr>
          <w:cantSplit/>
        </w:trPr>
        <w:tc>
          <w:tcPr>
            <w:tcW w:w="3082"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Налоги на продукты </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rPr>
            </w:pPr>
            <w:r w:rsidRPr="00220794">
              <w:rPr>
                <w:rFonts w:ascii="Arial" w:hAnsi="Arial" w:cs="Arial"/>
                <w:color w:val="000000" w:themeColor="text1"/>
                <w:sz w:val="14"/>
                <w:szCs w:val="14"/>
              </w:rPr>
              <w:t>8 413 322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15 824 665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18 905 089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19 756 178   </w:t>
            </w:r>
          </w:p>
        </w:tc>
        <w:tc>
          <w:tcPr>
            <w:tcW w:w="3085" w:type="dxa"/>
            <w:tcBorders>
              <w:left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i/>
                <w:color w:val="000000" w:themeColor="text1"/>
                <w:sz w:val="14"/>
                <w:szCs w:val="14"/>
                <w:lang w:val="en-GB"/>
              </w:rPr>
              <w:t>Taxes</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GB"/>
              </w:rPr>
              <w:t>on</w:t>
            </w:r>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0133CF" w:rsidRPr="00220794" w:rsidTr="00430293">
        <w:trPr>
          <w:cantSplit/>
        </w:trPr>
        <w:tc>
          <w:tcPr>
            <w:tcW w:w="3082"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Субсидии на продукты</w:t>
            </w:r>
            <w:proofErr w:type="gramStart"/>
            <w:r w:rsidRPr="00220794">
              <w:rPr>
                <w:rFonts w:ascii="Arial" w:hAnsi="Arial" w:cs="Arial"/>
                <w:color w:val="000000" w:themeColor="text1"/>
                <w:sz w:val="14"/>
                <w:szCs w:val="14"/>
              </w:rPr>
              <w:t xml:space="preserve"> (-)</w:t>
            </w:r>
            <w:proofErr w:type="gramEnd"/>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rPr>
            </w:pPr>
            <w:r w:rsidRPr="00220794">
              <w:rPr>
                <w:rFonts w:ascii="Arial" w:hAnsi="Arial" w:cs="Arial"/>
                <w:color w:val="000000" w:themeColor="text1"/>
                <w:sz w:val="14"/>
                <w:szCs w:val="14"/>
              </w:rPr>
              <w:t>214 912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1 355 412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1 468 073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1 631 001   </w:t>
            </w:r>
          </w:p>
        </w:tc>
        <w:tc>
          <w:tcPr>
            <w:tcW w:w="3085" w:type="dxa"/>
            <w:tcBorders>
              <w:left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i/>
                <w:color w:val="000000" w:themeColor="text1"/>
                <w:sz w:val="14"/>
                <w:szCs w:val="14"/>
                <w:lang w:val="en-US"/>
              </w:rPr>
              <w:t>Subsidies</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GB"/>
              </w:rPr>
              <w:t>on</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GB"/>
              </w:rPr>
              <w:t>products</w:t>
            </w:r>
            <w:r w:rsidRPr="00220794">
              <w:rPr>
                <w:rFonts w:ascii="Arial" w:hAnsi="Arial" w:cs="Arial"/>
                <w:i/>
                <w:color w:val="000000" w:themeColor="text1"/>
                <w:sz w:val="14"/>
                <w:szCs w:val="14"/>
              </w:rPr>
              <w:t xml:space="preserve"> (-)</w:t>
            </w:r>
          </w:p>
        </w:tc>
      </w:tr>
      <w:tr w:rsidR="000133CF" w:rsidRPr="00220794" w:rsidTr="00430293">
        <w:trPr>
          <w:cantSplit/>
        </w:trPr>
        <w:tc>
          <w:tcPr>
            <w:tcW w:w="3082" w:type="dxa"/>
            <w:tcBorders>
              <w:top w:val="single" w:sz="6" w:space="0" w:color="000000"/>
              <w:bottom w:val="single" w:sz="6" w:space="0" w:color="000000"/>
            </w:tcBorders>
            <w:shd w:val="clear" w:color="auto" w:fill="auto"/>
            <w:vAlign w:val="bottom"/>
          </w:tcPr>
          <w:p w:rsidR="000133CF" w:rsidRPr="00220794" w:rsidRDefault="000133CF">
            <w:pPr>
              <w:spacing w:before="20"/>
              <w:ind w:right="57"/>
              <w:rPr>
                <w:rFonts w:ascii="Arial" w:hAnsi="Arial" w:cs="Arial"/>
                <w:color w:val="000000" w:themeColor="text1"/>
                <w:sz w:val="14"/>
                <w:szCs w:val="14"/>
              </w:rPr>
            </w:pPr>
            <w:r w:rsidRPr="00220794">
              <w:rPr>
                <w:rFonts w:ascii="Arial" w:hAnsi="Arial" w:cs="Arial"/>
                <w:b/>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b/>
                <w:color w:val="000000" w:themeColor="text1"/>
                <w:sz w:val="14"/>
                <w:szCs w:val="14"/>
              </w:rPr>
            </w:pPr>
            <w:r w:rsidRPr="00220794">
              <w:rPr>
                <w:rFonts w:ascii="Arial" w:hAnsi="Arial" w:cs="Arial"/>
                <w:b/>
                <w:color w:val="000000" w:themeColor="text1"/>
                <w:sz w:val="14"/>
                <w:szCs w:val="14"/>
              </w:rPr>
              <w:t>109 062 502</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lang w:val="en-US"/>
              </w:rPr>
            </w:pPr>
            <w:r w:rsidRPr="000133CF">
              <w:rPr>
                <w:rFonts w:ascii="Arial" w:hAnsi="Arial" w:cs="Arial"/>
                <w:b/>
                <w:sz w:val="14"/>
                <w:szCs w:val="14"/>
                <w:lang w:val="en-US"/>
              </w:rPr>
              <w:t xml:space="preserve">293 458 196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lang w:val="en-US"/>
              </w:rPr>
            </w:pPr>
            <w:r w:rsidRPr="000133CF">
              <w:rPr>
                <w:rFonts w:ascii="Arial" w:hAnsi="Arial" w:cs="Arial"/>
                <w:b/>
                <w:sz w:val="14"/>
                <w:szCs w:val="14"/>
                <w:lang w:val="en-US"/>
              </w:rPr>
              <w:t xml:space="preserve">334 929 122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lang w:val="en-US"/>
              </w:rPr>
            </w:pPr>
            <w:r w:rsidRPr="000133CF">
              <w:rPr>
                <w:rFonts w:ascii="Arial" w:hAnsi="Arial" w:cs="Arial"/>
                <w:b/>
                <w:sz w:val="14"/>
                <w:szCs w:val="14"/>
                <w:lang w:val="en-US"/>
              </w:rPr>
              <w:t xml:space="preserve">381 793 624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proofErr w:type="spellStart"/>
            <w:r w:rsidRPr="00220794">
              <w:rPr>
                <w:rFonts w:ascii="Arial" w:hAnsi="Arial" w:cs="Arial"/>
                <w:b/>
                <w:i/>
                <w:color w:val="000000" w:themeColor="text1"/>
                <w:sz w:val="14"/>
                <w:szCs w:val="14"/>
              </w:rPr>
              <w:t>Total</w:t>
            </w:r>
            <w:proofErr w:type="spellEnd"/>
          </w:p>
        </w:tc>
      </w:tr>
      <w:tr w:rsidR="000133CF" w:rsidRPr="00220794" w:rsidTr="00466C0B">
        <w:trPr>
          <w:cantSplit/>
        </w:trPr>
        <w:tc>
          <w:tcPr>
            <w:tcW w:w="3082" w:type="dxa"/>
            <w:tcBorders>
              <w:top w:val="single" w:sz="6" w:space="0" w:color="000000"/>
            </w:tcBorders>
            <w:shd w:val="clear" w:color="auto" w:fill="auto"/>
            <w:vAlign w:val="bottom"/>
          </w:tcPr>
          <w:p w:rsidR="000133CF" w:rsidRPr="00220794" w:rsidRDefault="000133CF">
            <w:pPr>
              <w:snapToGrid w:val="0"/>
              <w:spacing w:before="60" w:after="40"/>
              <w:rPr>
                <w:rFonts w:ascii="Arial" w:hAnsi="Arial" w:cs="Arial"/>
                <w:i/>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4847F9" w:rsidRDefault="000133CF">
            <w:pPr>
              <w:spacing w:before="60" w:after="40"/>
              <w:jc w:val="center"/>
              <w:rPr>
                <w:rFonts w:ascii="Arial" w:hAnsi="Arial" w:cs="Arial"/>
                <w:sz w:val="14"/>
                <w:szCs w:val="14"/>
              </w:rPr>
            </w:pPr>
            <w:r w:rsidRPr="004847F9">
              <w:rPr>
                <w:rFonts w:ascii="Arial" w:hAnsi="Arial" w:cs="Arial"/>
                <w:b/>
                <w:bCs/>
                <w:sz w:val="14"/>
                <w:szCs w:val="14"/>
              </w:rPr>
              <w:t xml:space="preserve">Использование / </w:t>
            </w:r>
            <w:r w:rsidRPr="004847F9">
              <w:rPr>
                <w:rFonts w:ascii="Arial" w:hAnsi="Arial" w:cs="Arial"/>
                <w:b/>
                <w:i/>
                <w:sz w:val="14"/>
                <w:szCs w:val="14"/>
                <w:lang w:val="en-US"/>
              </w:rPr>
              <w:t>Use</w:t>
            </w:r>
          </w:p>
        </w:tc>
        <w:tc>
          <w:tcPr>
            <w:tcW w:w="3085" w:type="dxa"/>
            <w:tcBorders>
              <w:top w:val="single" w:sz="6" w:space="0" w:color="000000"/>
              <w:left w:val="single" w:sz="6" w:space="0" w:color="000000"/>
            </w:tcBorders>
            <w:shd w:val="clear" w:color="auto" w:fill="auto"/>
            <w:vAlign w:val="bottom"/>
          </w:tcPr>
          <w:p w:rsidR="000133CF" w:rsidRPr="00220794" w:rsidRDefault="000133CF">
            <w:pPr>
              <w:snapToGrid w:val="0"/>
              <w:spacing w:before="60" w:after="40"/>
              <w:rPr>
                <w:rFonts w:ascii="Arial" w:hAnsi="Arial" w:cs="Arial"/>
                <w:b/>
                <w:bCs/>
                <w:color w:val="000000" w:themeColor="text1"/>
                <w:sz w:val="14"/>
                <w:szCs w:val="14"/>
              </w:rPr>
            </w:pPr>
          </w:p>
        </w:tc>
      </w:tr>
      <w:tr w:rsidR="000133CF" w:rsidRPr="00220794" w:rsidTr="00430293">
        <w:trPr>
          <w:cantSplit/>
        </w:trPr>
        <w:tc>
          <w:tcPr>
            <w:tcW w:w="3082"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Промежуточное потребление</w:t>
            </w:r>
            <w:r w:rsidRPr="00220794">
              <w:rPr>
                <w:rFonts w:ascii="Arial" w:hAnsi="Arial" w:cs="Arial"/>
                <w:b/>
                <w:color w:val="000000" w:themeColor="text1"/>
                <w:sz w:val="14"/>
                <w:szCs w:val="14"/>
              </w:rPr>
              <w:t xml:space="preserve"> </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rPr>
            </w:pPr>
            <w:r w:rsidRPr="00220794">
              <w:rPr>
                <w:rFonts w:ascii="Arial" w:hAnsi="Arial" w:cs="Arial"/>
                <w:color w:val="000000" w:themeColor="text1"/>
                <w:sz w:val="14"/>
                <w:szCs w:val="14"/>
              </w:rPr>
              <w:t>48 948 501</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136 517 273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158 515 535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180 641 532   </w:t>
            </w:r>
          </w:p>
        </w:tc>
        <w:tc>
          <w:tcPr>
            <w:tcW w:w="3085" w:type="dxa"/>
            <w:tcBorders>
              <w:left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i/>
                <w:color w:val="000000" w:themeColor="text1"/>
                <w:sz w:val="14"/>
                <w:szCs w:val="14"/>
                <w:lang w:val="en-US"/>
              </w:rPr>
              <w:t>Intermediate</w:t>
            </w:r>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consumption</w:t>
            </w:r>
            <w:proofErr w:type="spellEnd"/>
            <w:r w:rsidRPr="00220794">
              <w:rPr>
                <w:rFonts w:ascii="Arial" w:hAnsi="Arial" w:cs="Arial"/>
                <w:i/>
                <w:color w:val="000000" w:themeColor="text1"/>
                <w:sz w:val="14"/>
                <w:szCs w:val="14"/>
              </w:rPr>
              <w:t xml:space="preserve"> </w:t>
            </w:r>
          </w:p>
        </w:tc>
      </w:tr>
      <w:tr w:rsidR="000133CF" w:rsidRPr="00CF1D02" w:rsidTr="00430293">
        <w:trPr>
          <w:cantSplit/>
        </w:trPr>
        <w:tc>
          <w:tcPr>
            <w:tcW w:w="3082" w:type="dxa"/>
            <w:tcBorders>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pacing w:val="-4"/>
                <w:sz w:val="14"/>
                <w:szCs w:val="14"/>
              </w:rPr>
              <w:t>Валовой</w:t>
            </w:r>
            <w:r w:rsidRPr="00220794">
              <w:rPr>
                <w:rFonts w:ascii="Arial" w:hAnsi="Arial" w:cs="Arial"/>
                <w:color w:val="000000" w:themeColor="text1"/>
                <w:spacing w:val="-2"/>
                <w:sz w:val="14"/>
                <w:szCs w:val="14"/>
              </w:rPr>
              <w:t xml:space="preserve"> внутренний продукт в рыночных </w:t>
            </w:r>
            <w:r w:rsidRPr="00220794">
              <w:rPr>
                <w:rFonts w:ascii="Arial" w:hAnsi="Arial" w:cs="Arial"/>
                <w:color w:val="000000" w:themeColor="text1"/>
                <w:spacing w:val="-2"/>
                <w:sz w:val="14"/>
                <w:szCs w:val="14"/>
              </w:rPr>
              <w:br/>
              <w:t>ценах</w:t>
            </w:r>
          </w:p>
        </w:tc>
        <w:tc>
          <w:tcPr>
            <w:tcW w:w="937" w:type="dxa"/>
            <w:tcBorders>
              <w:left w:val="single" w:sz="6" w:space="0" w:color="000000"/>
              <w:bottom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rPr>
            </w:pPr>
            <w:r w:rsidRPr="00220794">
              <w:rPr>
                <w:rFonts w:ascii="Arial" w:hAnsi="Arial" w:cs="Arial"/>
                <w:color w:val="000000" w:themeColor="text1"/>
                <w:sz w:val="14"/>
                <w:szCs w:val="14"/>
              </w:rPr>
              <w:t>60 114 001</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156 940 923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176 413 587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CYR" w:hAnsi="Arial CYR" w:cs="Arial CYR"/>
                <w:sz w:val="14"/>
                <w:szCs w:val="14"/>
              </w:rPr>
            </w:pPr>
            <w:r w:rsidRPr="000133CF">
              <w:rPr>
                <w:rFonts w:ascii="Arial CYR" w:hAnsi="Arial CYR" w:cs="Arial CYR"/>
                <w:sz w:val="14"/>
                <w:szCs w:val="14"/>
              </w:rPr>
              <w:t xml:space="preserve">201 152 092   </w:t>
            </w:r>
          </w:p>
        </w:tc>
        <w:tc>
          <w:tcPr>
            <w:tcW w:w="3085" w:type="dxa"/>
            <w:tcBorders>
              <w:left w:val="single" w:sz="6" w:space="0" w:color="000000"/>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Gross Domestic Product at market prices</w:t>
            </w:r>
          </w:p>
        </w:tc>
      </w:tr>
      <w:tr w:rsidR="000133CF" w:rsidRPr="00220794" w:rsidTr="00430293">
        <w:trPr>
          <w:cantSplit/>
        </w:trPr>
        <w:tc>
          <w:tcPr>
            <w:tcW w:w="3082" w:type="dxa"/>
            <w:tcBorders>
              <w:top w:val="single" w:sz="6" w:space="0" w:color="000000"/>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b/>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b/>
                <w:color w:val="000000" w:themeColor="text1"/>
                <w:sz w:val="14"/>
                <w:szCs w:val="14"/>
              </w:rPr>
            </w:pPr>
            <w:r w:rsidRPr="00220794">
              <w:rPr>
                <w:rFonts w:ascii="Arial" w:hAnsi="Arial" w:cs="Arial"/>
                <w:b/>
                <w:color w:val="000000" w:themeColor="text1"/>
                <w:sz w:val="14"/>
                <w:szCs w:val="14"/>
              </w:rPr>
              <w:t>109 062 502</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lang w:val="en-US"/>
              </w:rPr>
            </w:pPr>
            <w:r w:rsidRPr="000133CF">
              <w:rPr>
                <w:rFonts w:ascii="Arial" w:hAnsi="Arial" w:cs="Arial"/>
                <w:b/>
                <w:sz w:val="14"/>
                <w:szCs w:val="14"/>
                <w:lang w:val="en-US"/>
              </w:rPr>
              <w:t xml:space="preserve">293 458 196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lang w:val="en-US"/>
              </w:rPr>
            </w:pPr>
            <w:r w:rsidRPr="000133CF">
              <w:rPr>
                <w:rFonts w:ascii="Arial" w:hAnsi="Arial" w:cs="Arial"/>
                <w:b/>
                <w:sz w:val="14"/>
                <w:szCs w:val="14"/>
                <w:lang w:val="en-US"/>
              </w:rPr>
              <w:t xml:space="preserve">334 929 122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lang w:val="en-US"/>
              </w:rPr>
            </w:pPr>
            <w:r w:rsidRPr="000133CF">
              <w:rPr>
                <w:rFonts w:ascii="Arial" w:hAnsi="Arial" w:cs="Arial"/>
                <w:b/>
                <w:sz w:val="14"/>
                <w:szCs w:val="14"/>
                <w:lang w:val="en-US"/>
              </w:rPr>
              <w:t xml:space="preserve">381 793 624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proofErr w:type="spellStart"/>
            <w:r w:rsidRPr="00220794">
              <w:rPr>
                <w:rFonts w:ascii="Arial" w:hAnsi="Arial" w:cs="Arial"/>
                <w:b/>
                <w:i/>
                <w:color w:val="000000" w:themeColor="text1"/>
                <w:sz w:val="14"/>
                <w:szCs w:val="14"/>
              </w:rPr>
              <w:t>Total</w:t>
            </w:r>
            <w:proofErr w:type="spellEnd"/>
          </w:p>
        </w:tc>
      </w:tr>
    </w:tbl>
    <w:p w:rsidR="003C69E4" w:rsidRPr="00220794" w:rsidRDefault="003D6A30">
      <w:pPr>
        <w:tabs>
          <w:tab w:val="left" w:pos="1263"/>
          <w:tab w:val="left" w:pos="2526"/>
          <w:tab w:val="left" w:pos="3789"/>
          <w:tab w:val="left" w:pos="5052"/>
          <w:tab w:val="left" w:pos="6315"/>
          <w:tab w:val="left" w:pos="7578"/>
        </w:tabs>
        <w:spacing w:before="240" w:after="60"/>
        <w:ind w:left="425" w:hanging="425"/>
        <w:rPr>
          <w:color w:val="000000" w:themeColor="text1"/>
        </w:rPr>
      </w:pPr>
      <w:r w:rsidRPr="00220794">
        <w:rPr>
          <w:rFonts w:ascii="Arial" w:hAnsi="Arial" w:cs="Arial"/>
          <w:b/>
          <w:color w:val="000000" w:themeColor="text1"/>
          <w:sz w:val="16"/>
        </w:rPr>
        <w:t>1</w:t>
      </w:r>
      <w:r w:rsidR="004A524B" w:rsidRPr="00220794">
        <w:rPr>
          <w:rFonts w:ascii="Arial" w:hAnsi="Arial" w:cs="Arial"/>
          <w:b/>
          <w:color w:val="000000" w:themeColor="text1"/>
          <w:sz w:val="16"/>
        </w:rPr>
        <w:t>2</w:t>
      </w:r>
      <w:r w:rsidR="003C69E4" w:rsidRPr="00220794">
        <w:rPr>
          <w:rFonts w:ascii="Arial" w:hAnsi="Arial" w:cs="Arial"/>
          <w:b/>
          <w:color w:val="000000" w:themeColor="text1"/>
          <w:sz w:val="16"/>
        </w:rPr>
        <w:t xml:space="preserve">.4. СЧЕТ ОБРАЗОВАНИЯ ДОХОДОВ </w:t>
      </w:r>
      <w:r w:rsidR="003C69E4" w:rsidRPr="00220794">
        <w:rPr>
          <w:rFonts w:ascii="Arial" w:hAnsi="Arial" w:cs="Arial"/>
          <w:b/>
          <w:color w:val="000000" w:themeColor="text1"/>
          <w:sz w:val="16"/>
        </w:rPr>
        <w:br/>
      </w:r>
      <w:r w:rsidR="003C69E4" w:rsidRPr="00220794">
        <w:rPr>
          <w:rFonts w:ascii="Arial" w:hAnsi="Arial" w:cs="Arial"/>
          <w:color w:val="000000" w:themeColor="text1"/>
          <w:sz w:val="14"/>
        </w:rPr>
        <w:t>в текущих ценах</w:t>
      </w:r>
    </w:p>
    <w:p w:rsidR="003C69E4" w:rsidRPr="00220794" w:rsidRDefault="003C69E4" w:rsidP="00A363DE">
      <w:pPr>
        <w:tabs>
          <w:tab w:val="left" w:pos="1263"/>
          <w:tab w:val="left" w:pos="2526"/>
          <w:tab w:val="left" w:pos="3789"/>
          <w:tab w:val="left" w:pos="5052"/>
          <w:tab w:val="left" w:pos="6315"/>
          <w:tab w:val="left" w:pos="7578"/>
        </w:tabs>
        <w:ind w:left="425"/>
        <w:rPr>
          <w:color w:val="000000" w:themeColor="text1"/>
          <w:lang w:val="en-US"/>
        </w:rPr>
      </w:pPr>
      <w:r w:rsidRPr="00220794">
        <w:rPr>
          <w:rFonts w:ascii="Arial" w:hAnsi="Arial" w:cs="Arial"/>
          <w:b/>
          <w:i/>
          <w:color w:val="000000" w:themeColor="text1"/>
          <w:sz w:val="16"/>
          <w:lang w:val="en-US"/>
        </w:rPr>
        <w:t>GENERATION OF INCOME ACCOUNT</w:t>
      </w:r>
      <w:r w:rsidRPr="00220794">
        <w:rPr>
          <w:rFonts w:ascii="Arial" w:hAnsi="Arial" w:cs="Arial"/>
          <w:b/>
          <w:i/>
          <w:color w:val="000000" w:themeColor="text1"/>
          <w:sz w:val="16"/>
          <w:lang w:val="en-US"/>
        </w:rPr>
        <w:br/>
      </w:r>
      <w:r w:rsidRPr="00220794">
        <w:rPr>
          <w:rFonts w:ascii="Arial" w:hAnsi="Arial" w:cs="Arial"/>
          <w:i/>
          <w:color w:val="000000" w:themeColor="text1"/>
          <w:sz w:val="14"/>
          <w:lang w:val="en-US"/>
        </w:rPr>
        <w:t>at current prices</w:t>
      </w:r>
    </w:p>
    <w:p w:rsidR="003C69E4" w:rsidRPr="00220794" w:rsidRDefault="003C69E4">
      <w:pPr>
        <w:tabs>
          <w:tab w:val="left" w:pos="1263"/>
          <w:tab w:val="left" w:pos="2526"/>
          <w:tab w:val="left" w:pos="3789"/>
          <w:tab w:val="left" w:pos="5052"/>
          <w:tab w:val="left" w:pos="6315"/>
          <w:tab w:val="left" w:pos="7578"/>
        </w:tabs>
        <w:spacing w:after="60"/>
        <w:jc w:val="right"/>
        <w:rPr>
          <w:rFonts w:ascii="Arial" w:hAnsi="Arial" w:cs="Arial"/>
          <w:color w:val="000000" w:themeColor="text1"/>
          <w:sz w:val="14"/>
          <w:szCs w:val="14"/>
        </w:rPr>
      </w:pPr>
      <w:r w:rsidRPr="00220794">
        <w:rPr>
          <w:rFonts w:ascii="Arial" w:hAnsi="Arial" w:cs="Arial"/>
          <w:color w:val="000000" w:themeColor="text1"/>
          <w:sz w:val="14"/>
          <w:szCs w:val="14"/>
        </w:rPr>
        <w:t>(миллионов рублей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rPr>
        <w:t>)</w:t>
      </w:r>
    </w:p>
    <w:tbl>
      <w:tblPr>
        <w:tblW w:w="9920" w:type="dxa"/>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r>
      <w:tr w:rsidR="00220794" w:rsidRPr="00220794" w:rsidTr="00466C0B">
        <w:trPr>
          <w:cantSplit/>
        </w:trPr>
        <w:tc>
          <w:tcPr>
            <w:tcW w:w="3084" w:type="dxa"/>
            <w:tcBorders>
              <w:top w:val="single" w:sz="6" w:space="0" w:color="000000"/>
            </w:tcBorders>
            <w:shd w:val="clear" w:color="auto" w:fill="auto"/>
            <w:vAlign w:val="bottom"/>
          </w:tcPr>
          <w:p w:rsidR="00071823" w:rsidRPr="00220794" w:rsidRDefault="00071823">
            <w:pPr>
              <w:snapToGrid w:val="0"/>
              <w:spacing w:before="60" w:after="40"/>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071823">
            <w:pPr>
              <w:spacing w:before="60" w:after="40"/>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Ресурсы / </w:t>
            </w:r>
            <w:r w:rsidRPr="00220794">
              <w:rPr>
                <w:rFonts w:ascii="Arial" w:hAnsi="Arial" w:cs="Arial"/>
                <w:b/>
                <w:i/>
                <w:color w:val="000000" w:themeColor="text1"/>
                <w:sz w:val="14"/>
                <w:szCs w:val="14"/>
                <w:lang w:val="en-US"/>
              </w:rPr>
              <w:t>Resources</w:t>
            </w:r>
          </w:p>
        </w:tc>
        <w:tc>
          <w:tcPr>
            <w:tcW w:w="3085" w:type="dxa"/>
            <w:tcBorders>
              <w:top w:val="single" w:sz="6" w:space="0" w:color="000000"/>
              <w:left w:val="single" w:sz="6" w:space="0" w:color="000000"/>
            </w:tcBorders>
            <w:shd w:val="clear" w:color="auto" w:fill="auto"/>
            <w:vAlign w:val="bottom"/>
          </w:tcPr>
          <w:p w:rsidR="00071823" w:rsidRPr="00220794" w:rsidRDefault="00071823">
            <w:pPr>
              <w:snapToGrid w:val="0"/>
              <w:spacing w:before="60" w:after="40"/>
              <w:rPr>
                <w:rFonts w:ascii="Arial" w:hAnsi="Arial" w:cs="Arial"/>
                <w:b/>
                <w:bCs/>
                <w:i/>
                <w:color w:val="000000" w:themeColor="text1"/>
                <w:sz w:val="14"/>
                <w:szCs w:val="14"/>
              </w:rPr>
            </w:pPr>
          </w:p>
        </w:tc>
      </w:tr>
      <w:tr w:rsidR="000133CF" w:rsidRPr="00CF1D02" w:rsidTr="00430293">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Валовой внутренний продукт </w:t>
            </w:r>
            <w:r w:rsidRPr="00220794">
              <w:rPr>
                <w:rFonts w:ascii="Arial" w:hAnsi="Arial" w:cs="Arial"/>
                <w:color w:val="000000" w:themeColor="text1"/>
                <w:sz w:val="14"/>
                <w:szCs w:val="14"/>
              </w:rPr>
              <w:br/>
              <w:t>в рыночных ценах</w:t>
            </w:r>
          </w:p>
        </w:tc>
        <w:tc>
          <w:tcPr>
            <w:tcW w:w="937" w:type="dxa"/>
            <w:tcBorders>
              <w:left w:val="single" w:sz="6" w:space="0" w:color="000000"/>
            </w:tcBorders>
            <w:shd w:val="clear" w:color="auto" w:fill="auto"/>
            <w:vAlign w:val="bottom"/>
          </w:tcPr>
          <w:p w:rsidR="000133CF" w:rsidRPr="004847F9" w:rsidRDefault="000133CF" w:rsidP="00430293">
            <w:pPr>
              <w:spacing w:before="20"/>
              <w:ind w:right="57"/>
              <w:jc w:val="right"/>
              <w:rPr>
                <w:rFonts w:ascii="Arial" w:hAnsi="Arial" w:cs="Arial"/>
                <w:sz w:val="14"/>
                <w:szCs w:val="14"/>
                <w:lang w:val="en-US"/>
              </w:rPr>
            </w:pPr>
            <w:r w:rsidRPr="004847F9">
              <w:rPr>
                <w:rFonts w:ascii="Arial" w:hAnsi="Arial" w:cs="Arial"/>
                <w:sz w:val="14"/>
                <w:szCs w:val="14"/>
                <w:lang w:val="en-US"/>
              </w:rPr>
              <w:t>60 114 001</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156 940 923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176 413 587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201 152 092   </w:t>
            </w:r>
          </w:p>
        </w:tc>
        <w:tc>
          <w:tcPr>
            <w:tcW w:w="3085" w:type="dxa"/>
            <w:tcBorders>
              <w:left w:val="single" w:sz="6" w:space="0" w:color="000000"/>
            </w:tcBorders>
            <w:shd w:val="clear" w:color="auto" w:fill="auto"/>
            <w:vAlign w:val="bottom"/>
          </w:tcPr>
          <w:p w:rsidR="000133CF" w:rsidRPr="00220794" w:rsidRDefault="000133CF">
            <w:pPr>
              <w:spacing w:before="20"/>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Gross Domestic Product </w:t>
            </w:r>
            <w:r w:rsidRPr="00220794">
              <w:rPr>
                <w:rFonts w:ascii="Arial" w:hAnsi="Arial" w:cs="Arial"/>
                <w:i/>
                <w:color w:val="000000" w:themeColor="text1"/>
                <w:sz w:val="14"/>
                <w:szCs w:val="14"/>
                <w:lang w:val="en-US"/>
              </w:rPr>
              <w:br/>
              <w:t>at market prices</w:t>
            </w:r>
          </w:p>
        </w:tc>
      </w:tr>
      <w:tr w:rsidR="000133CF" w:rsidRPr="00220794" w:rsidTr="00430293">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pStyle w:val="9"/>
              <w:keepNext w:val="0"/>
              <w:spacing w:before="20" w:line="240" w:lineRule="auto"/>
              <w:rPr>
                <w:color w:val="000000" w:themeColor="text1"/>
                <w:szCs w:val="14"/>
                <w:lang w:val="en-US"/>
              </w:rPr>
            </w:pPr>
            <w:r w:rsidRPr="00220794">
              <w:rPr>
                <w:color w:val="000000" w:themeColor="text1"/>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4847F9" w:rsidRDefault="000133CF" w:rsidP="00430293">
            <w:pPr>
              <w:spacing w:before="20"/>
              <w:ind w:right="57"/>
              <w:jc w:val="right"/>
              <w:rPr>
                <w:rFonts w:ascii="Arial" w:hAnsi="Arial" w:cs="Arial"/>
                <w:b/>
                <w:sz w:val="14"/>
                <w:szCs w:val="14"/>
                <w:lang w:val="en-US"/>
              </w:rPr>
            </w:pPr>
            <w:r w:rsidRPr="004847F9">
              <w:rPr>
                <w:rFonts w:ascii="Arial" w:hAnsi="Arial" w:cs="Arial"/>
                <w:b/>
                <w:sz w:val="14"/>
                <w:szCs w:val="14"/>
                <w:lang w:val="en-US"/>
              </w:rPr>
              <w:t>60 114 001</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rPr>
            </w:pPr>
            <w:r w:rsidRPr="000133CF">
              <w:rPr>
                <w:rFonts w:ascii="Arial" w:hAnsi="Arial" w:cs="Arial"/>
                <w:b/>
                <w:sz w:val="14"/>
                <w:szCs w:val="14"/>
              </w:rPr>
              <w:t xml:space="preserve">156 940 923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rPr>
            </w:pPr>
            <w:r w:rsidRPr="000133CF">
              <w:rPr>
                <w:rFonts w:ascii="Arial" w:hAnsi="Arial" w:cs="Arial"/>
                <w:b/>
                <w:sz w:val="14"/>
                <w:szCs w:val="14"/>
              </w:rPr>
              <w:t xml:space="preserve">176 413 587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rPr>
            </w:pPr>
            <w:r w:rsidRPr="000133CF">
              <w:rPr>
                <w:rFonts w:ascii="Arial" w:hAnsi="Arial" w:cs="Arial"/>
                <w:b/>
                <w:sz w:val="14"/>
                <w:szCs w:val="14"/>
              </w:rPr>
              <w:t xml:space="preserve">201 152 092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9B57C2">
            <w:pPr>
              <w:pStyle w:val="9"/>
              <w:keepNext w:val="0"/>
              <w:spacing w:before="20" w:line="240" w:lineRule="auto"/>
              <w:rPr>
                <w:i/>
                <w:color w:val="000000" w:themeColor="text1"/>
                <w:szCs w:val="14"/>
                <w:lang w:val="en-US"/>
              </w:rPr>
            </w:pPr>
            <w:r w:rsidRPr="00220794">
              <w:rPr>
                <w:i/>
                <w:color w:val="000000" w:themeColor="text1"/>
                <w:szCs w:val="14"/>
                <w:lang w:val="en-US"/>
              </w:rPr>
              <w:t>Total</w:t>
            </w:r>
          </w:p>
        </w:tc>
      </w:tr>
      <w:tr w:rsidR="000133CF" w:rsidRPr="00220794" w:rsidTr="00466C0B">
        <w:trPr>
          <w:cantSplit/>
        </w:trPr>
        <w:tc>
          <w:tcPr>
            <w:tcW w:w="3084" w:type="dxa"/>
            <w:tcBorders>
              <w:top w:val="single" w:sz="6" w:space="0" w:color="000000"/>
            </w:tcBorders>
            <w:shd w:val="clear" w:color="auto" w:fill="auto"/>
            <w:vAlign w:val="bottom"/>
          </w:tcPr>
          <w:p w:rsidR="000133CF" w:rsidRPr="00220794" w:rsidRDefault="000133CF" w:rsidP="00BF7693">
            <w:pPr>
              <w:snapToGrid w:val="0"/>
              <w:spacing w:before="60" w:after="40"/>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220794" w:rsidRDefault="000133CF" w:rsidP="00BF7693">
            <w:pPr>
              <w:spacing w:before="60" w:after="40"/>
              <w:jc w:val="center"/>
              <w:rPr>
                <w:rFonts w:ascii="Arial" w:hAnsi="Arial" w:cs="Arial"/>
                <w:color w:val="000000" w:themeColor="text1"/>
                <w:sz w:val="14"/>
                <w:szCs w:val="14"/>
              </w:rPr>
            </w:pPr>
            <w:r w:rsidRPr="00220794">
              <w:rPr>
                <w:rFonts w:ascii="Arial" w:hAnsi="Arial" w:cs="Arial"/>
                <w:b/>
                <w:bCs/>
                <w:color w:val="000000" w:themeColor="text1"/>
                <w:sz w:val="14"/>
                <w:szCs w:val="14"/>
              </w:rPr>
              <w:t>Использование</w:t>
            </w:r>
            <w:r w:rsidRPr="00220794">
              <w:rPr>
                <w:rFonts w:ascii="Arial" w:hAnsi="Arial" w:cs="Arial"/>
                <w:b/>
                <w:bCs/>
                <w:color w:val="000000" w:themeColor="text1"/>
                <w:sz w:val="14"/>
                <w:szCs w:val="14"/>
                <w:lang w:val="en-US"/>
              </w:rPr>
              <w:t xml:space="preserve"> / </w:t>
            </w:r>
            <w:r w:rsidRPr="00220794">
              <w:rPr>
                <w:rFonts w:ascii="Arial" w:hAnsi="Arial" w:cs="Arial"/>
                <w:b/>
                <w:i/>
                <w:color w:val="000000" w:themeColor="text1"/>
                <w:sz w:val="14"/>
                <w:szCs w:val="14"/>
                <w:lang w:val="en-US"/>
              </w:rPr>
              <w:t>Use</w:t>
            </w:r>
          </w:p>
        </w:tc>
        <w:tc>
          <w:tcPr>
            <w:tcW w:w="3085" w:type="dxa"/>
            <w:tcBorders>
              <w:top w:val="single" w:sz="6" w:space="0" w:color="000000"/>
              <w:left w:val="single" w:sz="6" w:space="0" w:color="000000"/>
            </w:tcBorders>
            <w:shd w:val="clear" w:color="auto" w:fill="auto"/>
            <w:vAlign w:val="bottom"/>
          </w:tcPr>
          <w:p w:rsidR="000133CF" w:rsidRPr="00220794" w:rsidRDefault="000133CF" w:rsidP="00BF7693">
            <w:pPr>
              <w:snapToGrid w:val="0"/>
              <w:spacing w:before="60" w:after="40"/>
              <w:rPr>
                <w:rFonts w:ascii="Arial" w:hAnsi="Arial" w:cs="Arial"/>
                <w:b/>
                <w:bCs/>
                <w:i/>
                <w:color w:val="000000" w:themeColor="text1"/>
                <w:sz w:val="14"/>
                <w:szCs w:val="14"/>
              </w:rPr>
            </w:pPr>
          </w:p>
        </w:tc>
      </w:tr>
      <w:tr w:rsidR="000133CF" w:rsidRPr="00220794" w:rsidTr="000657C3">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lang w:val="en-US"/>
              </w:rPr>
            </w:pPr>
            <w:r w:rsidRPr="00220794">
              <w:rPr>
                <w:rFonts w:ascii="Arial" w:hAnsi="Arial" w:cs="Arial"/>
                <w:color w:val="000000" w:themeColor="text1"/>
                <w:sz w:val="14"/>
                <w:szCs w:val="14"/>
              </w:rPr>
              <w:t>Оплата</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труда</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наемных</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работников</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26 385 054</w:t>
            </w:r>
          </w:p>
        </w:tc>
        <w:tc>
          <w:tcPr>
            <w:tcW w:w="938" w:type="dxa"/>
            <w:tcBorders>
              <w:left w:val="single" w:sz="6" w:space="0" w:color="000000"/>
            </w:tcBorders>
            <w:shd w:val="clear" w:color="auto" w:fill="auto"/>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61 911 357   </w:t>
            </w:r>
          </w:p>
        </w:tc>
        <w:tc>
          <w:tcPr>
            <w:tcW w:w="938" w:type="dxa"/>
            <w:tcBorders>
              <w:left w:val="single" w:sz="6" w:space="0" w:color="000000"/>
            </w:tcBorders>
            <w:shd w:val="clear" w:color="auto" w:fill="auto"/>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73 596 588   </w:t>
            </w:r>
          </w:p>
        </w:tc>
        <w:tc>
          <w:tcPr>
            <w:tcW w:w="938" w:type="dxa"/>
            <w:tcBorders>
              <w:left w:val="single" w:sz="6" w:space="0" w:color="000000"/>
            </w:tcBorders>
            <w:shd w:val="clear" w:color="auto" w:fill="auto"/>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88 279 733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i/>
                <w:color w:val="000000" w:themeColor="text1"/>
                <w:sz w:val="14"/>
                <w:szCs w:val="14"/>
              </w:rPr>
            </w:pPr>
            <w:r w:rsidRPr="00220794">
              <w:rPr>
                <w:rFonts w:ascii="Arial" w:hAnsi="Arial" w:cs="Arial"/>
                <w:i/>
                <w:color w:val="000000" w:themeColor="text1"/>
                <w:sz w:val="14"/>
                <w:szCs w:val="14"/>
                <w:lang w:val="en-GB"/>
              </w:rPr>
              <w:t>Wages</w:t>
            </w:r>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GB"/>
              </w:rPr>
              <w:t>employees</w:t>
            </w:r>
            <w:r w:rsidRPr="00220794">
              <w:rPr>
                <w:rFonts w:ascii="Arial" w:hAnsi="Arial" w:cs="Arial"/>
                <w:i/>
                <w:color w:val="000000" w:themeColor="text1"/>
                <w:sz w:val="14"/>
                <w:szCs w:val="14"/>
              </w:rPr>
              <w:t xml:space="preserve"> </w:t>
            </w:r>
          </w:p>
        </w:tc>
      </w:tr>
      <w:tr w:rsidR="000133CF" w:rsidRPr="00CF1D02" w:rsidTr="00430293">
        <w:trPr>
          <w:cantSplit/>
        </w:trPr>
        <w:tc>
          <w:tcPr>
            <w:tcW w:w="3084" w:type="dxa"/>
            <w:shd w:val="clear" w:color="auto" w:fill="auto"/>
            <w:vAlign w:val="bottom"/>
          </w:tcPr>
          <w:p w:rsidR="000133CF" w:rsidRPr="00220794" w:rsidRDefault="000133CF">
            <w:pPr>
              <w:pStyle w:val="18"/>
              <w:spacing w:before="20"/>
              <w:ind w:left="113"/>
              <w:rPr>
                <w:color w:val="000000" w:themeColor="text1"/>
                <w:szCs w:val="14"/>
              </w:rPr>
            </w:pPr>
            <w:r w:rsidRPr="00220794">
              <w:rPr>
                <w:color w:val="000000" w:themeColor="text1"/>
                <w:szCs w:val="14"/>
              </w:rPr>
              <w:t xml:space="preserve">в том числе оплата труда и смешанные </w:t>
            </w:r>
            <w:r w:rsidRPr="00220794">
              <w:rPr>
                <w:color w:val="000000" w:themeColor="text1"/>
                <w:szCs w:val="14"/>
              </w:rPr>
              <w:br/>
              <w:t xml:space="preserve">доходы, не наблюдаемые прямыми </w:t>
            </w:r>
            <w:r w:rsidRPr="00220794">
              <w:rPr>
                <w:color w:val="000000" w:themeColor="text1"/>
                <w:szCs w:val="14"/>
              </w:rPr>
              <w:br/>
              <w:t>статистическими методами</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6 466 513</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13 967 227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16 181 739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18 063 624   </w:t>
            </w:r>
          </w:p>
        </w:tc>
        <w:tc>
          <w:tcPr>
            <w:tcW w:w="3085" w:type="dxa"/>
            <w:tcBorders>
              <w:left w:val="single" w:sz="6" w:space="0" w:color="000000"/>
            </w:tcBorders>
            <w:shd w:val="clear" w:color="auto" w:fill="auto"/>
            <w:vAlign w:val="bottom"/>
          </w:tcPr>
          <w:p w:rsidR="000133CF" w:rsidRPr="00220794" w:rsidRDefault="000133CF" w:rsidP="009B57C2">
            <w:pPr>
              <w:pStyle w:val="18"/>
              <w:spacing w:before="20"/>
              <w:ind w:left="113"/>
              <w:rPr>
                <w:i/>
                <w:color w:val="000000" w:themeColor="text1"/>
                <w:szCs w:val="14"/>
                <w:lang w:val="en-US"/>
              </w:rPr>
            </w:pPr>
            <w:r w:rsidRPr="00220794">
              <w:rPr>
                <w:i/>
                <w:color w:val="000000" w:themeColor="text1"/>
                <w:szCs w:val="14"/>
                <w:lang w:val="en-US"/>
              </w:rPr>
              <w:t>including wages and mixed income not o</w:t>
            </w:r>
            <w:r w:rsidRPr="00220794">
              <w:rPr>
                <w:i/>
                <w:color w:val="000000" w:themeColor="text1"/>
                <w:szCs w:val="14"/>
                <w:lang w:val="en-US"/>
              </w:rPr>
              <w:t>b</w:t>
            </w:r>
            <w:r w:rsidRPr="00220794">
              <w:rPr>
                <w:i/>
                <w:color w:val="000000" w:themeColor="text1"/>
                <w:szCs w:val="14"/>
                <w:lang w:val="en-US"/>
              </w:rPr>
              <w:t>served by direct statistical methods</w:t>
            </w:r>
          </w:p>
        </w:tc>
      </w:tr>
      <w:tr w:rsidR="000133CF" w:rsidRPr="00CF1D02" w:rsidTr="00430293">
        <w:trPr>
          <w:cantSplit/>
        </w:trPr>
        <w:tc>
          <w:tcPr>
            <w:tcW w:w="3084" w:type="dxa"/>
            <w:shd w:val="clear" w:color="auto" w:fill="auto"/>
            <w:vAlign w:val="bottom"/>
          </w:tcPr>
          <w:p w:rsidR="000133CF" w:rsidRPr="00220794" w:rsidRDefault="000133CF">
            <w:pPr>
              <w:pStyle w:val="18"/>
              <w:spacing w:before="20"/>
              <w:rPr>
                <w:color w:val="000000" w:themeColor="text1"/>
                <w:szCs w:val="14"/>
              </w:rPr>
            </w:pPr>
            <w:r w:rsidRPr="00220794">
              <w:rPr>
                <w:color w:val="000000" w:themeColor="text1"/>
                <w:szCs w:val="14"/>
              </w:rPr>
              <w:t>Налоги на производство и импорт</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9 104 662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17 241 530</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21 465 221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21 444 479   </w:t>
            </w:r>
          </w:p>
        </w:tc>
        <w:tc>
          <w:tcPr>
            <w:tcW w:w="3085" w:type="dxa"/>
            <w:tcBorders>
              <w:left w:val="single" w:sz="6" w:space="0" w:color="000000"/>
            </w:tcBorders>
            <w:shd w:val="clear" w:color="auto" w:fill="auto"/>
            <w:vAlign w:val="bottom"/>
          </w:tcPr>
          <w:p w:rsidR="000133CF" w:rsidRPr="00220794" w:rsidRDefault="000133CF" w:rsidP="009B57C2">
            <w:pPr>
              <w:pStyle w:val="18"/>
              <w:spacing w:before="20"/>
              <w:rPr>
                <w:i/>
                <w:color w:val="000000" w:themeColor="text1"/>
                <w:szCs w:val="14"/>
                <w:lang w:val="en-US"/>
              </w:rPr>
            </w:pPr>
            <w:r w:rsidRPr="00220794">
              <w:rPr>
                <w:i/>
                <w:color w:val="000000" w:themeColor="text1"/>
                <w:szCs w:val="14"/>
                <w:lang w:val="en-US"/>
              </w:rPr>
              <w:t xml:space="preserve">Taxes on production and imports </w:t>
            </w:r>
          </w:p>
        </w:tc>
      </w:tr>
      <w:tr w:rsidR="000133CF" w:rsidRPr="00220794" w:rsidTr="00430293">
        <w:trPr>
          <w:cantSplit/>
        </w:trPr>
        <w:tc>
          <w:tcPr>
            <w:tcW w:w="3084" w:type="dxa"/>
            <w:shd w:val="clear" w:color="auto" w:fill="auto"/>
            <w:vAlign w:val="bottom"/>
          </w:tcPr>
          <w:p w:rsidR="000133CF" w:rsidRPr="00220794" w:rsidRDefault="000133CF">
            <w:pPr>
              <w:spacing w:before="20"/>
              <w:ind w:left="284"/>
              <w:rPr>
                <w:rFonts w:ascii="Arial" w:hAnsi="Arial" w:cs="Arial"/>
                <w:color w:val="000000" w:themeColor="text1"/>
                <w:sz w:val="14"/>
                <w:szCs w:val="14"/>
              </w:rPr>
            </w:pPr>
            <w:r w:rsidRPr="00220794">
              <w:rPr>
                <w:rFonts w:ascii="Arial" w:hAnsi="Arial" w:cs="Arial"/>
                <w:color w:val="000000" w:themeColor="text1"/>
                <w:sz w:val="14"/>
                <w:szCs w:val="14"/>
              </w:rPr>
              <w:t>в том числе:</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p>
        </w:tc>
        <w:tc>
          <w:tcPr>
            <w:tcW w:w="3085" w:type="dxa"/>
            <w:tcBorders>
              <w:left w:val="single" w:sz="6" w:space="0" w:color="000000"/>
            </w:tcBorders>
            <w:shd w:val="clear" w:color="auto" w:fill="auto"/>
            <w:vAlign w:val="bottom"/>
          </w:tcPr>
          <w:p w:rsidR="000133CF" w:rsidRPr="00220794" w:rsidRDefault="000133CF" w:rsidP="009B57C2">
            <w:pPr>
              <w:spacing w:before="20"/>
              <w:ind w:left="284"/>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0133CF" w:rsidRPr="00220794" w:rsidTr="00430293">
        <w:trPr>
          <w:cantSplit/>
        </w:trPr>
        <w:tc>
          <w:tcPr>
            <w:tcW w:w="3084" w:type="dxa"/>
            <w:shd w:val="clear" w:color="auto" w:fill="auto"/>
            <w:vAlign w:val="bottom"/>
          </w:tcPr>
          <w:p w:rsidR="000133CF" w:rsidRPr="00220794" w:rsidRDefault="000133CF">
            <w:pPr>
              <w:spacing w:before="20"/>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налоги на продукты </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8 413 322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15 824 665</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18 905 089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19 756 178   </w:t>
            </w:r>
          </w:p>
        </w:tc>
        <w:tc>
          <w:tcPr>
            <w:tcW w:w="3085" w:type="dxa"/>
            <w:tcBorders>
              <w:left w:val="single" w:sz="6" w:space="0" w:color="000000"/>
            </w:tcBorders>
            <w:shd w:val="clear" w:color="auto" w:fill="auto"/>
            <w:vAlign w:val="bottom"/>
          </w:tcPr>
          <w:p w:rsidR="000133CF" w:rsidRPr="00220794" w:rsidRDefault="000133CF" w:rsidP="009B57C2">
            <w:pPr>
              <w:spacing w:before="20"/>
              <w:ind w:left="113"/>
              <w:rPr>
                <w:rFonts w:ascii="Arial" w:hAnsi="Arial" w:cs="Arial"/>
                <w:i/>
                <w:color w:val="000000" w:themeColor="text1"/>
                <w:sz w:val="14"/>
                <w:szCs w:val="14"/>
              </w:rPr>
            </w:pPr>
            <w:r w:rsidRPr="00220794">
              <w:rPr>
                <w:rFonts w:ascii="Arial" w:hAnsi="Arial" w:cs="Arial"/>
                <w:i/>
                <w:color w:val="000000" w:themeColor="text1"/>
                <w:sz w:val="14"/>
                <w:szCs w:val="14"/>
                <w:lang w:val="en-US"/>
              </w:rPr>
              <w:t>taxes</w:t>
            </w:r>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0133CF" w:rsidRPr="00220794" w:rsidTr="00430293">
        <w:trPr>
          <w:cantSplit/>
        </w:trPr>
        <w:tc>
          <w:tcPr>
            <w:tcW w:w="3084" w:type="dxa"/>
            <w:shd w:val="clear" w:color="auto" w:fill="auto"/>
            <w:vAlign w:val="bottom"/>
          </w:tcPr>
          <w:p w:rsidR="000133CF" w:rsidRPr="00220794" w:rsidRDefault="000133CF">
            <w:pPr>
              <w:spacing w:before="20"/>
              <w:ind w:left="113"/>
              <w:rPr>
                <w:rFonts w:ascii="Arial" w:hAnsi="Arial" w:cs="Arial"/>
                <w:color w:val="000000" w:themeColor="text1"/>
                <w:sz w:val="14"/>
                <w:szCs w:val="14"/>
              </w:rPr>
            </w:pPr>
            <w:r w:rsidRPr="00220794">
              <w:rPr>
                <w:rFonts w:ascii="Arial" w:hAnsi="Arial" w:cs="Arial"/>
                <w:color w:val="000000" w:themeColor="text1"/>
                <w:sz w:val="14"/>
                <w:szCs w:val="14"/>
              </w:rPr>
              <w:t>другие налоги на производство</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691 340</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1 416 865</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2 560 132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1 688 301   </w:t>
            </w:r>
          </w:p>
        </w:tc>
        <w:tc>
          <w:tcPr>
            <w:tcW w:w="3085" w:type="dxa"/>
            <w:tcBorders>
              <w:left w:val="single" w:sz="6" w:space="0" w:color="000000"/>
            </w:tcBorders>
            <w:shd w:val="clear" w:color="auto" w:fill="auto"/>
            <w:vAlign w:val="bottom"/>
          </w:tcPr>
          <w:p w:rsidR="000133CF" w:rsidRPr="00220794" w:rsidRDefault="000133CF" w:rsidP="009B57C2">
            <w:pPr>
              <w:spacing w:before="20"/>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other</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GB"/>
              </w:rPr>
              <w:t>taxes</w:t>
            </w:r>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production</w:t>
            </w:r>
          </w:p>
        </w:tc>
      </w:tr>
      <w:tr w:rsidR="000133CF" w:rsidRPr="00CF1D02" w:rsidTr="00430293">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Субсидии на производство и импорт</w:t>
            </w:r>
            <w:proofErr w:type="gramStart"/>
            <w:r w:rsidRPr="00220794">
              <w:rPr>
                <w:rFonts w:ascii="Arial" w:hAnsi="Arial" w:cs="Arial"/>
                <w:color w:val="000000" w:themeColor="text1"/>
                <w:sz w:val="14"/>
                <w:szCs w:val="14"/>
              </w:rPr>
              <w:t xml:space="preserve"> (-)</w:t>
            </w:r>
            <w:proofErr w:type="gramEnd"/>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359 983</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5 218 989</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6 201 043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5 976 830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Subsidies on production and imports (-)</w:t>
            </w:r>
          </w:p>
        </w:tc>
      </w:tr>
      <w:tr w:rsidR="000133CF" w:rsidRPr="00220794" w:rsidTr="00430293">
        <w:trPr>
          <w:cantSplit/>
        </w:trPr>
        <w:tc>
          <w:tcPr>
            <w:tcW w:w="3084" w:type="dxa"/>
            <w:shd w:val="clear" w:color="auto" w:fill="auto"/>
            <w:vAlign w:val="bottom"/>
          </w:tcPr>
          <w:p w:rsidR="000133CF" w:rsidRPr="00220794" w:rsidRDefault="000133CF">
            <w:pPr>
              <w:spacing w:before="20"/>
              <w:ind w:left="284"/>
              <w:rPr>
                <w:rFonts w:ascii="Arial" w:hAnsi="Arial" w:cs="Arial"/>
                <w:color w:val="000000" w:themeColor="text1"/>
                <w:sz w:val="14"/>
                <w:szCs w:val="14"/>
              </w:rPr>
            </w:pPr>
            <w:r w:rsidRPr="00220794">
              <w:rPr>
                <w:rFonts w:ascii="Arial" w:hAnsi="Arial" w:cs="Arial"/>
                <w:color w:val="000000" w:themeColor="text1"/>
                <w:sz w:val="14"/>
                <w:szCs w:val="14"/>
              </w:rPr>
              <w:t>в том числе:</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p>
        </w:tc>
        <w:tc>
          <w:tcPr>
            <w:tcW w:w="3085" w:type="dxa"/>
            <w:tcBorders>
              <w:left w:val="single" w:sz="6" w:space="0" w:color="000000"/>
            </w:tcBorders>
            <w:shd w:val="clear" w:color="auto" w:fill="auto"/>
            <w:vAlign w:val="bottom"/>
          </w:tcPr>
          <w:p w:rsidR="000133CF" w:rsidRPr="00220794" w:rsidRDefault="000133CF" w:rsidP="009B57C2">
            <w:pPr>
              <w:spacing w:before="20"/>
              <w:ind w:left="284"/>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0133CF" w:rsidRPr="00220794" w:rsidTr="00F7485D">
        <w:trPr>
          <w:cantSplit/>
        </w:trPr>
        <w:tc>
          <w:tcPr>
            <w:tcW w:w="3084" w:type="dxa"/>
            <w:shd w:val="clear" w:color="auto" w:fill="auto"/>
            <w:vAlign w:val="bottom"/>
          </w:tcPr>
          <w:p w:rsidR="000133CF" w:rsidRPr="00220794" w:rsidRDefault="000133CF">
            <w:pPr>
              <w:spacing w:before="20"/>
              <w:ind w:left="113"/>
              <w:rPr>
                <w:rFonts w:ascii="Arial" w:hAnsi="Arial" w:cs="Arial"/>
                <w:color w:val="000000" w:themeColor="text1"/>
                <w:sz w:val="14"/>
                <w:szCs w:val="14"/>
              </w:rPr>
            </w:pPr>
            <w:r w:rsidRPr="00220794">
              <w:rPr>
                <w:rFonts w:ascii="Arial" w:hAnsi="Arial" w:cs="Arial"/>
                <w:color w:val="000000" w:themeColor="text1"/>
                <w:sz w:val="14"/>
                <w:szCs w:val="14"/>
              </w:rPr>
              <w:t>субсидии на продукты</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214 912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1 355 412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1 468 073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1 631 001   </w:t>
            </w:r>
          </w:p>
        </w:tc>
        <w:tc>
          <w:tcPr>
            <w:tcW w:w="3085" w:type="dxa"/>
            <w:tcBorders>
              <w:left w:val="single" w:sz="6" w:space="0" w:color="000000"/>
            </w:tcBorders>
            <w:shd w:val="clear" w:color="auto" w:fill="auto"/>
            <w:vAlign w:val="bottom"/>
          </w:tcPr>
          <w:p w:rsidR="000133CF" w:rsidRPr="00220794" w:rsidRDefault="000133CF" w:rsidP="009B57C2">
            <w:pPr>
              <w:spacing w:before="20"/>
              <w:ind w:left="113"/>
              <w:rPr>
                <w:rFonts w:ascii="Arial" w:hAnsi="Arial" w:cs="Arial"/>
                <w:i/>
                <w:color w:val="000000" w:themeColor="text1"/>
                <w:sz w:val="14"/>
                <w:szCs w:val="14"/>
              </w:rPr>
            </w:pPr>
            <w:r w:rsidRPr="00220794">
              <w:rPr>
                <w:rFonts w:ascii="Arial" w:hAnsi="Arial" w:cs="Arial"/>
                <w:i/>
                <w:color w:val="000000" w:themeColor="text1"/>
                <w:sz w:val="14"/>
                <w:szCs w:val="14"/>
                <w:lang w:val="en-US"/>
              </w:rPr>
              <w:t>s</w:t>
            </w:r>
            <w:proofErr w:type="spellStart"/>
            <w:r w:rsidRPr="00220794">
              <w:rPr>
                <w:rFonts w:ascii="Arial" w:hAnsi="Arial" w:cs="Arial"/>
                <w:i/>
                <w:color w:val="000000" w:themeColor="text1"/>
                <w:sz w:val="14"/>
                <w:szCs w:val="14"/>
              </w:rPr>
              <w:t>ubsidies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 xml:space="preserve"> </w:t>
            </w:r>
          </w:p>
        </w:tc>
      </w:tr>
      <w:tr w:rsidR="000133CF" w:rsidRPr="00220794" w:rsidTr="00430293">
        <w:trPr>
          <w:cantSplit/>
        </w:trPr>
        <w:tc>
          <w:tcPr>
            <w:tcW w:w="3084" w:type="dxa"/>
            <w:shd w:val="clear" w:color="auto" w:fill="auto"/>
            <w:vAlign w:val="bottom"/>
          </w:tcPr>
          <w:p w:rsidR="000133CF" w:rsidRPr="00220794" w:rsidRDefault="000133CF">
            <w:pPr>
              <w:spacing w:before="20"/>
              <w:ind w:left="113"/>
              <w:rPr>
                <w:rFonts w:ascii="Arial" w:hAnsi="Arial" w:cs="Arial"/>
                <w:color w:val="000000" w:themeColor="text1"/>
                <w:sz w:val="14"/>
                <w:szCs w:val="14"/>
              </w:rPr>
            </w:pPr>
            <w:r w:rsidRPr="00220794">
              <w:rPr>
                <w:rFonts w:ascii="Arial" w:hAnsi="Arial" w:cs="Arial"/>
                <w:color w:val="000000" w:themeColor="text1"/>
                <w:sz w:val="14"/>
                <w:szCs w:val="14"/>
              </w:rPr>
              <w:t>другие субсидии на производство</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145 071</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3 863 577</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4 732 969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4 345 829   </w:t>
            </w:r>
          </w:p>
        </w:tc>
        <w:tc>
          <w:tcPr>
            <w:tcW w:w="3085" w:type="dxa"/>
            <w:tcBorders>
              <w:left w:val="single" w:sz="6" w:space="0" w:color="000000"/>
            </w:tcBorders>
            <w:shd w:val="clear" w:color="auto" w:fill="auto"/>
            <w:vAlign w:val="bottom"/>
          </w:tcPr>
          <w:p w:rsidR="000133CF" w:rsidRPr="00220794" w:rsidRDefault="000133CF" w:rsidP="009B57C2">
            <w:pPr>
              <w:spacing w:before="20"/>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other</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subsidies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production</w:t>
            </w:r>
            <w:proofErr w:type="spellEnd"/>
            <w:r w:rsidRPr="00220794">
              <w:rPr>
                <w:rFonts w:ascii="Arial" w:hAnsi="Arial" w:cs="Arial"/>
                <w:i/>
                <w:color w:val="000000" w:themeColor="text1"/>
                <w:sz w:val="14"/>
                <w:szCs w:val="14"/>
                <w:lang w:val="en-US"/>
              </w:rPr>
              <w:t xml:space="preserve"> </w:t>
            </w:r>
          </w:p>
        </w:tc>
      </w:tr>
      <w:tr w:rsidR="000133CF" w:rsidRPr="00CF1D02" w:rsidTr="00430293">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Валовая прибыль экономики и валовые </w:t>
            </w:r>
            <w:r w:rsidRPr="00220794">
              <w:rPr>
                <w:rFonts w:ascii="Arial" w:hAnsi="Arial" w:cs="Arial"/>
                <w:color w:val="000000" w:themeColor="text1"/>
                <w:sz w:val="14"/>
                <w:szCs w:val="14"/>
              </w:rPr>
              <w:br/>
              <w:t>смешанные доходы</w:t>
            </w:r>
          </w:p>
        </w:tc>
        <w:tc>
          <w:tcPr>
            <w:tcW w:w="937" w:type="dxa"/>
            <w:tcBorders>
              <w:left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24 984 268</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83 007 026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87 552 821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97 404 711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Gross operating surplus </w:t>
            </w:r>
            <w:r w:rsidRPr="00220794">
              <w:rPr>
                <w:rFonts w:ascii="Arial" w:hAnsi="Arial" w:cs="Arial"/>
                <w:i/>
                <w:color w:val="000000" w:themeColor="text1"/>
                <w:sz w:val="14"/>
                <w:szCs w:val="14"/>
                <w:lang w:val="en-US"/>
              </w:rPr>
              <w:br/>
              <w:t xml:space="preserve">and gross mixed income </w:t>
            </w:r>
          </w:p>
        </w:tc>
      </w:tr>
      <w:tr w:rsidR="000133CF" w:rsidRPr="00220794" w:rsidTr="00430293">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lang w:val="en-US"/>
              </w:rPr>
            </w:pPr>
            <w:r w:rsidRPr="00220794">
              <w:rPr>
                <w:rFonts w:ascii="Arial" w:hAnsi="Arial" w:cs="Arial"/>
                <w:b/>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430293">
            <w:pPr>
              <w:spacing w:before="20"/>
              <w:ind w:right="57"/>
              <w:jc w:val="right"/>
              <w:rPr>
                <w:rFonts w:ascii="Arial" w:hAnsi="Arial" w:cs="Arial"/>
                <w:b/>
                <w:color w:val="000000" w:themeColor="text1"/>
                <w:sz w:val="14"/>
                <w:szCs w:val="14"/>
                <w:lang w:val="en-US"/>
              </w:rPr>
            </w:pPr>
            <w:r w:rsidRPr="00220794">
              <w:rPr>
                <w:rFonts w:ascii="Arial" w:hAnsi="Arial" w:cs="Arial"/>
                <w:b/>
                <w:color w:val="000000" w:themeColor="text1"/>
                <w:sz w:val="14"/>
                <w:szCs w:val="14"/>
                <w:lang w:val="en-US"/>
              </w:rPr>
              <w:t>60 114 001</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rPr>
            </w:pPr>
            <w:r w:rsidRPr="000133CF">
              <w:rPr>
                <w:rFonts w:ascii="Arial" w:hAnsi="Arial" w:cs="Arial"/>
                <w:b/>
                <w:sz w:val="14"/>
                <w:szCs w:val="14"/>
              </w:rPr>
              <w:t xml:space="preserve">156 940 924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rPr>
            </w:pPr>
            <w:r w:rsidRPr="000133CF">
              <w:rPr>
                <w:rFonts w:ascii="Arial" w:hAnsi="Arial" w:cs="Arial"/>
                <w:b/>
                <w:sz w:val="14"/>
                <w:szCs w:val="14"/>
              </w:rPr>
              <w:t xml:space="preserve">176 413 587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sz w:val="14"/>
                <w:szCs w:val="14"/>
              </w:rPr>
            </w:pPr>
            <w:r w:rsidRPr="000133CF">
              <w:rPr>
                <w:rFonts w:ascii="Arial" w:hAnsi="Arial" w:cs="Arial"/>
                <w:b/>
                <w:sz w:val="14"/>
                <w:szCs w:val="14"/>
              </w:rPr>
              <w:t xml:space="preserve">201 152 093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spacing w:before="20"/>
              <w:rPr>
                <w:rFonts w:ascii="Arial" w:hAnsi="Arial" w:cs="Arial"/>
                <w:i/>
                <w:color w:val="000000" w:themeColor="text1"/>
                <w:sz w:val="14"/>
                <w:szCs w:val="14"/>
                <w:lang w:val="en-US"/>
              </w:rPr>
            </w:pPr>
            <w:r w:rsidRPr="00220794">
              <w:rPr>
                <w:rFonts w:ascii="Arial" w:hAnsi="Arial" w:cs="Arial"/>
                <w:b/>
                <w:i/>
                <w:color w:val="000000" w:themeColor="text1"/>
                <w:sz w:val="14"/>
                <w:szCs w:val="14"/>
                <w:lang w:val="en-US"/>
              </w:rPr>
              <w:t>Total</w:t>
            </w:r>
          </w:p>
        </w:tc>
      </w:tr>
    </w:tbl>
    <w:p w:rsidR="003C69E4" w:rsidRPr="00220794" w:rsidRDefault="003D6A30">
      <w:pPr>
        <w:tabs>
          <w:tab w:val="left" w:pos="1263"/>
          <w:tab w:val="left" w:pos="2526"/>
          <w:tab w:val="left" w:pos="3789"/>
          <w:tab w:val="left" w:pos="5052"/>
          <w:tab w:val="left" w:pos="6315"/>
          <w:tab w:val="left" w:pos="7578"/>
        </w:tabs>
        <w:spacing w:before="240" w:after="60"/>
        <w:ind w:left="425" w:hanging="425"/>
        <w:rPr>
          <w:color w:val="000000" w:themeColor="text1"/>
        </w:rPr>
      </w:pPr>
      <w:r w:rsidRPr="00220794">
        <w:rPr>
          <w:rFonts w:ascii="Arial" w:hAnsi="Arial" w:cs="Arial"/>
          <w:b/>
          <w:bCs/>
          <w:color w:val="000000" w:themeColor="text1"/>
          <w:sz w:val="16"/>
          <w:szCs w:val="16"/>
        </w:rPr>
        <w:t>1</w:t>
      </w:r>
      <w:r w:rsidR="004A524B" w:rsidRPr="00220794">
        <w:rPr>
          <w:rFonts w:ascii="Arial" w:hAnsi="Arial" w:cs="Arial"/>
          <w:b/>
          <w:bCs/>
          <w:color w:val="000000" w:themeColor="text1"/>
          <w:sz w:val="16"/>
          <w:szCs w:val="16"/>
        </w:rPr>
        <w:t>2</w:t>
      </w:r>
      <w:r w:rsidR="003C69E4" w:rsidRPr="00220794">
        <w:rPr>
          <w:rFonts w:ascii="Arial" w:hAnsi="Arial" w:cs="Arial"/>
          <w:b/>
          <w:bCs/>
          <w:color w:val="000000" w:themeColor="text1"/>
          <w:sz w:val="16"/>
          <w:szCs w:val="16"/>
        </w:rPr>
        <w:t xml:space="preserve">.5. </w:t>
      </w:r>
      <w:r w:rsidR="003C69E4" w:rsidRPr="00220794">
        <w:rPr>
          <w:rFonts w:ascii="Arial" w:hAnsi="Arial" w:cs="Arial"/>
          <w:b/>
          <w:color w:val="000000" w:themeColor="text1"/>
          <w:sz w:val="16"/>
        </w:rPr>
        <w:t>СЧЕТ</w:t>
      </w:r>
      <w:r w:rsidR="003C69E4" w:rsidRPr="00220794">
        <w:rPr>
          <w:rFonts w:ascii="Arial" w:hAnsi="Arial" w:cs="Arial"/>
          <w:b/>
          <w:bCs/>
          <w:color w:val="000000" w:themeColor="text1"/>
          <w:sz w:val="16"/>
          <w:szCs w:val="16"/>
        </w:rPr>
        <w:t xml:space="preserve"> РАСПРЕДЕЛЕНИЯ ПЕРВИЧНЫХ ДОХОДОВ</w:t>
      </w:r>
      <w:r w:rsidR="003C69E4" w:rsidRPr="00220794">
        <w:rPr>
          <w:rFonts w:ascii="Arial" w:hAnsi="Arial" w:cs="Arial"/>
          <w:b/>
          <w:bCs/>
          <w:color w:val="000000" w:themeColor="text1"/>
          <w:sz w:val="16"/>
          <w:szCs w:val="16"/>
        </w:rPr>
        <w:br/>
      </w:r>
      <w:r w:rsidR="003C69E4" w:rsidRPr="00220794">
        <w:rPr>
          <w:rFonts w:ascii="Arial" w:hAnsi="Arial" w:cs="Arial"/>
          <w:color w:val="000000" w:themeColor="text1"/>
          <w:sz w:val="14"/>
        </w:rPr>
        <w:t>в текущих ценах</w:t>
      </w:r>
    </w:p>
    <w:p w:rsidR="003C69E4" w:rsidRPr="00220794" w:rsidRDefault="003C69E4" w:rsidP="00A363DE">
      <w:pPr>
        <w:ind w:left="425"/>
        <w:rPr>
          <w:color w:val="000000" w:themeColor="text1"/>
          <w:lang w:val="en-US"/>
        </w:rPr>
      </w:pPr>
      <w:r w:rsidRPr="00220794">
        <w:rPr>
          <w:rFonts w:ascii="Arial" w:hAnsi="Arial" w:cs="Arial"/>
          <w:b/>
          <w:bCs/>
          <w:i/>
          <w:color w:val="000000" w:themeColor="text1"/>
          <w:sz w:val="16"/>
          <w:szCs w:val="16"/>
          <w:lang w:val="en-US"/>
        </w:rPr>
        <w:t>ALLOCATION OF PRIMARY INCOME ACCOUNT</w:t>
      </w:r>
      <w:r w:rsidRPr="00220794">
        <w:rPr>
          <w:rFonts w:ascii="Arial" w:hAnsi="Arial" w:cs="Arial"/>
          <w:b/>
          <w:bCs/>
          <w:i/>
          <w:color w:val="000000" w:themeColor="text1"/>
          <w:sz w:val="16"/>
          <w:szCs w:val="16"/>
          <w:lang w:val="en-US"/>
        </w:rPr>
        <w:br/>
      </w:r>
      <w:r w:rsidRPr="00220794">
        <w:rPr>
          <w:rFonts w:ascii="Arial" w:hAnsi="Arial" w:cs="Arial"/>
          <w:i/>
          <w:color w:val="000000" w:themeColor="text1"/>
          <w:sz w:val="14"/>
          <w:szCs w:val="14"/>
          <w:lang w:val="en-US"/>
        </w:rPr>
        <w:t>at current prices</w:t>
      </w:r>
    </w:p>
    <w:p w:rsidR="003C69E4" w:rsidRPr="00220794" w:rsidRDefault="003C69E4">
      <w:pPr>
        <w:spacing w:after="60"/>
        <w:jc w:val="right"/>
        <w:rPr>
          <w:rFonts w:ascii="Arial" w:hAnsi="Arial" w:cs="Arial"/>
          <w:color w:val="000000" w:themeColor="text1"/>
          <w:sz w:val="14"/>
          <w:szCs w:val="14"/>
        </w:rPr>
      </w:pPr>
      <w:r w:rsidRPr="00220794">
        <w:rPr>
          <w:rFonts w:ascii="Arial" w:hAnsi="Arial" w:cs="Arial"/>
          <w:color w:val="000000" w:themeColor="text1"/>
          <w:sz w:val="14"/>
          <w:szCs w:val="14"/>
        </w:rPr>
        <w:t>(миллионов рублей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rPr>
        <w:t>)</w:t>
      </w:r>
    </w:p>
    <w:tbl>
      <w:tblPr>
        <w:tblW w:w="9920" w:type="dxa"/>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r>
      <w:tr w:rsidR="00220794" w:rsidRPr="00220794" w:rsidTr="00F84942">
        <w:trPr>
          <w:cantSplit/>
        </w:trPr>
        <w:tc>
          <w:tcPr>
            <w:tcW w:w="3084" w:type="dxa"/>
            <w:tcBorders>
              <w:top w:val="single" w:sz="6" w:space="0" w:color="000000"/>
            </w:tcBorders>
            <w:shd w:val="clear" w:color="auto" w:fill="auto"/>
            <w:vAlign w:val="bottom"/>
          </w:tcPr>
          <w:p w:rsidR="00071823" w:rsidRPr="00220794" w:rsidRDefault="00071823">
            <w:pPr>
              <w:snapToGrid w:val="0"/>
              <w:spacing w:before="60" w:after="40"/>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071823">
            <w:pPr>
              <w:spacing w:before="60" w:after="40"/>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Ресурсы / </w:t>
            </w:r>
            <w:proofErr w:type="spellStart"/>
            <w:r w:rsidRPr="00220794">
              <w:rPr>
                <w:rFonts w:ascii="Arial" w:hAnsi="Arial" w:cs="Arial"/>
                <w:b/>
                <w:i/>
                <w:color w:val="000000" w:themeColor="text1"/>
                <w:sz w:val="14"/>
                <w:szCs w:val="14"/>
              </w:rPr>
              <w:t>Resources</w:t>
            </w:r>
            <w:proofErr w:type="spellEnd"/>
          </w:p>
        </w:tc>
        <w:tc>
          <w:tcPr>
            <w:tcW w:w="3085" w:type="dxa"/>
            <w:tcBorders>
              <w:top w:val="single" w:sz="6" w:space="0" w:color="000000"/>
              <w:left w:val="single" w:sz="6" w:space="0" w:color="000000"/>
            </w:tcBorders>
            <w:shd w:val="clear" w:color="auto" w:fill="auto"/>
            <w:vAlign w:val="bottom"/>
          </w:tcPr>
          <w:p w:rsidR="00071823" w:rsidRPr="00220794" w:rsidRDefault="00071823">
            <w:pPr>
              <w:snapToGrid w:val="0"/>
              <w:spacing w:before="60" w:after="40"/>
              <w:rPr>
                <w:rFonts w:ascii="Arial" w:hAnsi="Arial" w:cs="Arial"/>
                <w:b/>
                <w:bCs/>
                <w:color w:val="000000" w:themeColor="text1"/>
                <w:sz w:val="14"/>
                <w:szCs w:val="14"/>
              </w:rPr>
            </w:pPr>
          </w:p>
        </w:tc>
      </w:tr>
      <w:tr w:rsidR="000133CF" w:rsidRPr="00CF1D02" w:rsidTr="00613A71">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Валовая прибыль экономики и валовые </w:t>
            </w:r>
            <w:r w:rsidRPr="00220794">
              <w:rPr>
                <w:rFonts w:ascii="Arial" w:hAnsi="Arial" w:cs="Arial"/>
                <w:color w:val="000000" w:themeColor="text1"/>
                <w:sz w:val="14"/>
                <w:szCs w:val="14"/>
              </w:rPr>
              <w:br/>
              <w:t>смешанные доходы</w:t>
            </w:r>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24 984 268</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83 007 026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87 552 821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97 404 711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lang w:val="en-US"/>
              </w:rPr>
            </w:pPr>
            <w:r w:rsidRPr="00220794">
              <w:rPr>
                <w:rFonts w:ascii="Arial" w:eastAsia="Arial Unicode MS" w:hAnsi="Arial" w:cs="Arial"/>
                <w:i/>
                <w:color w:val="000000" w:themeColor="text1"/>
                <w:sz w:val="14"/>
                <w:szCs w:val="14"/>
                <w:lang w:val="en-US"/>
              </w:rPr>
              <w:t xml:space="preserve">Gross operating surplus </w:t>
            </w:r>
            <w:r w:rsidRPr="00220794">
              <w:rPr>
                <w:rFonts w:ascii="Arial" w:eastAsia="Arial Unicode MS" w:hAnsi="Arial" w:cs="Arial"/>
                <w:i/>
                <w:color w:val="000000" w:themeColor="text1"/>
                <w:sz w:val="14"/>
                <w:szCs w:val="14"/>
                <w:lang w:val="en-US"/>
              </w:rPr>
              <w:br/>
              <w:t>and gross mixed income</w:t>
            </w:r>
          </w:p>
        </w:tc>
      </w:tr>
      <w:tr w:rsidR="000133CF" w:rsidRPr="00220794" w:rsidTr="00613A71">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lang w:val="en-US"/>
              </w:rPr>
            </w:pPr>
            <w:r w:rsidRPr="00220794">
              <w:rPr>
                <w:rFonts w:ascii="Arial" w:hAnsi="Arial" w:cs="Arial"/>
                <w:color w:val="000000" w:themeColor="text1"/>
                <w:sz w:val="14"/>
                <w:szCs w:val="14"/>
              </w:rPr>
              <w:t>Оплата</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труда</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наемных</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работников</w:t>
            </w:r>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26 105 493</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61 756 293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73 187 734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87 691 635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lang w:val="en-US"/>
              </w:rPr>
            </w:pPr>
            <w:r w:rsidRPr="00220794">
              <w:rPr>
                <w:rFonts w:ascii="Arial" w:hAnsi="Arial" w:cs="Arial"/>
                <w:i/>
                <w:color w:val="000000" w:themeColor="text1"/>
                <w:sz w:val="14"/>
                <w:szCs w:val="14"/>
                <w:lang w:val="en-GB"/>
              </w:rPr>
              <w:t>Wages</w:t>
            </w:r>
            <w:r w:rsidRPr="00220794">
              <w:rPr>
                <w:rFonts w:ascii="Arial" w:hAnsi="Arial" w:cs="Arial"/>
                <w:i/>
                <w:color w:val="000000" w:themeColor="text1"/>
                <w:sz w:val="14"/>
                <w:szCs w:val="14"/>
              </w:rPr>
              <w:t xml:space="preserve"> </w:t>
            </w:r>
            <w:r w:rsidRPr="00220794">
              <w:rPr>
                <w:rFonts w:ascii="Arial" w:hAnsi="Arial" w:cs="Arial"/>
                <w:color w:val="000000" w:themeColor="text1"/>
                <w:sz w:val="14"/>
                <w:szCs w:val="14"/>
                <w:lang w:val="en-US"/>
              </w:rPr>
              <w:t>of employees</w:t>
            </w:r>
            <w:r w:rsidRPr="00220794">
              <w:rPr>
                <w:rFonts w:ascii="Arial" w:hAnsi="Arial" w:cs="Arial"/>
                <w:i/>
                <w:color w:val="000000" w:themeColor="text1"/>
                <w:sz w:val="14"/>
                <w:szCs w:val="14"/>
                <w:lang w:val="en-US"/>
              </w:rPr>
              <w:t xml:space="preserve">  </w:t>
            </w:r>
          </w:p>
        </w:tc>
      </w:tr>
      <w:tr w:rsidR="000133CF" w:rsidRPr="00CF1D02" w:rsidTr="00613A71">
        <w:trPr>
          <w:cantSplit/>
        </w:trPr>
        <w:tc>
          <w:tcPr>
            <w:tcW w:w="3084" w:type="dxa"/>
            <w:shd w:val="clear" w:color="auto" w:fill="auto"/>
            <w:vAlign w:val="bottom"/>
          </w:tcPr>
          <w:p w:rsidR="000133CF" w:rsidRPr="00220794" w:rsidRDefault="000133CF">
            <w:pPr>
              <w:spacing w:before="20"/>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в том числе сальдо заработной платы, </w:t>
            </w:r>
            <w:r w:rsidRPr="00220794">
              <w:rPr>
                <w:rFonts w:ascii="Arial" w:hAnsi="Arial" w:cs="Arial"/>
                <w:color w:val="000000" w:themeColor="text1"/>
                <w:sz w:val="14"/>
                <w:szCs w:val="14"/>
              </w:rPr>
              <w:br/>
              <w:t xml:space="preserve">полученной за границей и выплаченной </w:t>
            </w:r>
            <w:r w:rsidRPr="00220794">
              <w:rPr>
                <w:rFonts w:ascii="Arial" w:hAnsi="Arial" w:cs="Arial"/>
                <w:color w:val="000000" w:themeColor="text1"/>
                <w:sz w:val="14"/>
                <w:szCs w:val="14"/>
              </w:rPr>
              <w:br/>
              <w:t>в России нерезидентам</w:t>
            </w:r>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-279 560</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-155 064</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-408 854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-588 098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lang w:val="en-US"/>
              </w:rPr>
            </w:pPr>
            <w:r w:rsidRPr="00220794">
              <w:rPr>
                <w:rFonts w:ascii="Arial" w:eastAsia="Arial Unicode MS" w:hAnsi="Arial" w:cs="Arial"/>
                <w:i/>
                <w:color w:val="000000" w:themeColor="text1"/>
                <w:sz w:val="14"/>
                <w:szCs w:val="14"/>
                <w:lang w:val="en-US"/>
              </w:rPr>
              <w:t xml:space="preserve">including net wages received abroad </w:t>
            </w:r>
            <w:r w:rsidRPr="00220794">
              <w:rPr>
                <w:rFonts w:ascii="Arial" w:eastAsia="Arial Unicode MS" w:hAnsi="Arial" w:cs="Arial"/>
                <w:i/>
                <w:color w:val="000000" w:themeColor="text1"/>
                <w:sz w:val="14"/>
                <w:szCs w:val="14"/>
                <w:lang w:val="en-US"/>
              </w:rPr>
              <w:br/>
              <w:t>and paid to non-residents in Russia</w:t>
            </w:r>
          </w:p>
        </w:tc>
      </w:tr>
      <w:tr w:rsidR="000133CF" w:rsidRPr="00CF1D02" w:rsidTr="00613A71">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Налоги на производство и импорт </w:t>
            </w:r>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9 104 662</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17 241 530</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21 465 221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21 444 479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lang w:val="en-US"/>
              </w:rPr>
            </w:pPr>
            <w:r w:rsidRPr="00220794">
              <w:rPr>
                <w:rFonts w:ascii="Arial" w:eastAsia="Arial Unicode MS" w:hAnsi="Arial" w:cs="Arial"/>
                <w:i/>
                <w:color w:val="000000" w:themeColor="text1"/>
                <w:sz w:val="14"/>
                <w:szCs w:val="14"/>
                <w:lang w:val="en-US"/>
              </w:rPr>
              <w:t xml:space="preserve">Taxes on production and imports  </w:t>
            </w:r>
          </w:p>
        </w:tc>
      </w:tr>
      <w:tr w:rsidR="000133CF" w:rsidRPr="00CF1D02" w:rsidTr="00613A71">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Субсидии на производство и импорт</w:t>
            </w:r>
            <w:proofErr w:type="gramStart"/>
            <w:r w:rsidRPr="00220794">
              <w:rPr>
                <w:rFonts w:ascii="Arial" w:hAnsi="Arial" w:cs="Arial"/>
                <w:color w:val="000000" w:themeColor="text1"/>
                <w:sz w:val="14"/>
                <w:szCs w:val="14"/>
              </w:rPr>
              <w:t xml:space="preserve"> (-)</w:t>
            </w:r>
            <w:proofErr w:type="gramEnd"/>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359 983</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5 218 989</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6 201 043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5 976 830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lang w:val="en-US"/>
              </w:rPr>
            </w:pPr>
            <w:r w:rsidRPr="00220794">
              <w:rPr>
                <w:rFonts w:ascii="Arial" w:eastAsia="Arial Unicode MS" w:hAnsi="Arial" w:cs="Arial"/>
                <w:i/>
                <w:color w:val="000000" w:themeColor="text1"/>
                <w:sz w:val="14"/>
                <w:szCs w:val="14"/>
                <w:lang w:val="en-US"/>
              </w:rPr>
              <w:t>Subsidies on production and imports (-)</w:t>
            </w:r>
          </w:p>
        </w:tc>
      </w:tr>
      <w:tr w:rsidR="000133CF" w:rsidRPr="00CF1D02" w:rsidTr="00613A71">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Доходы от собственности, полученные </w:t>
            </w:r>
            <w:r w:rsidRPr="00220794">
              <w:rPr>
                <w:rFonts w:ascii="Arial" w:hAnsi="Arial" w:cs="Arial"/>
                <w:color w:val="000000" w:themeColor="text1"/>
                <w:sz w:val="14"/>
                <w:szCs w:val="14"/>
              </w:rPr>
              <w:br/>
              <w:t>от "остального мира"</w:t>
            </w:r>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1 139 068</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2 443 686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2 663 324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2 131 147   </w:t>
            </w:r>
          </w:p>
        </w:tc>
        <w:tc>
          <w:tcPr>
            <w:tcW w:w="3085" w:type="dxa"/>
            <w:tcBorders>
              <w:left w:val="single" w:sz="6" w:space="0" w:color="000000"/>
            </w:tcBorders>
            <w:shd w:val="clear" w:color="auto" w:fill="auto"/>
            <w:vAlign w:val="bottom"/>
          </w:tcPr>
          <w:p w:rsidR="000133CF" w:rsidRPr="00220794" w:rsidRDefault="000133CF" w:rsidP="009B57C2">
            <w:pPr>
              <w:spacing w:before="20"/>
              <w:ind w:righ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Property income received from "the rest of the world"</w:t>
            </w:r>
          </w:p>
        </w:tc>
      </w:tr>
      <w:tr w:rsidR="000133CF" w:rsidRPr="00220794" w:rsidTr="00613A71">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pStyle w:val="9"/>
              <w:keepNext w:val="0"/>
              <w:spacing w:before="20" w:line="240" w:lineRule="auto"/>
              <w:rPr>
                <w:color w:val="000000" w:themeColor="text1"/>
                <w:szCs w:val="14"/>
              </w:rPr>
            </w:pPr>
            <w:r w:rsidRPr="00220794">
              <w:rPr>
                <w:bCs/>
                <w:color w:val="000000" w:themeColor="text1"/>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b/>
                <w:color w:val="000000" w:themeColor="text1"/>
                <w:sz w:val="14"/>
                <w:szCs w:val="14"/>
                <w:lang w:val="en-US"/>
              </w:rPr>
            </w:pPr>
            <w:r w:rsidRPr="00220794">
              <w:rPr>
                <w:rFonts w:ascii="Arial" w:hAnsi="Arial" w:cs="Arial"/>
                <w:b/>
                <w:color w:val="000000" w:themeColor="text1"/>
                <w:sz w:val="14"/>
                <w:szCs w:val="14"/>
                <w:lang w:val="en-US"/>
              </w:rPr>
              <w:t>60 973 509</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color w:val="000000" w:themeColor="text1"/>
                <w:sz w:val="14"/>
                <w:szCs w:val="14"/>
                <w:lang w:val="en-US"/>
              </w:rPr>
            </w:pPr>
            <w:r w:rsidRPr="000133CF">
              <w:rPr>
                <w:rFonts w:ascii="Arial" w:hAnsi="Arial" w:cs="Arial"/>
                <w:b/>
                <w:color w:val="000000" w:themeColor="text1"/>
                <w:sz w:val="14"/>
                <w:szCs w:val="14"/>
                <w:lang w:val="en-US"/>
              </w:rPr>
              <w:t xml:space="preserve">159 229 546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color w:val="000000" w:themeColor="text1"/>
                <w:sz w:val="14"/>
                <w:szCs w:val="14"/>
                <w:lang w:val="en-US"/>
              </w:rPr>
            </w:pPr>
            <w:r w:rsidRPr="000133CF">
              <w:rPr>
                <w:rFonts w:ascii="Arial" w:hAnsi="Arial" w:cs="Arial"/>
                <w:b/>
                <w:color w:val="000000" w:themeColor="text1"/>
                <w:sz w:val="14"/>
                <w:szCs w:val="14"/>
                <w:lang w:val="en-US"/>
              </w:rPr>
              <w:t xml:space="preserve">178 668 057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color w:val="000000" w:themeColor="text1"/>
                <w:sz w:val="14"/>
                <w:szCs w:val="14"/>
                <w:lang w:val="en-US"/>
              </w:rPr>
            </w:pPr>
            <w:r w:rsidRPr="000133CF">
              <w:rPr>
                <w:rFonts w:ascii="Arial" w:hAnsi="Arial" w:cs="Arial"/>
                <w:b/>
                <w:color w:val="000000" w:themeColor="text1"/>
                <w:sz w:val="14"/>
                <w:szCs w:val="14"/>
                <w:lang w:val="en-US"/>
              </w:rPr>
              <w:t xml:space="preserve">202 695 142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9B57C2">
            <w:pPr>
              <w:spacing w:before="20"/>
              <w:ind w:right="57"/>
              <w:rPr>
                <w:rFonts w:ascii="Arial" w:hAnsi="Arial" w:cs="Arial"/>
                <w:color w:val="000000" w:themeColor="text1"/>
                <w:sz w:val="14"/>
                <w:szCs w:val="14"/>
              </w:rPr>
            </w:pPr>
            <w:r w:rsidRPr="00220794">
              <w:rPr>
                <w:rFonts w:ascii="Arial" w:hAnsi="Arial" w:cs="Arial"/>
                <w:b/>
                <w:i/>
                <w:color w:val="000000" w:themeColor="text1"/>
                <w:sz w:val="14"/>
                <w:szCs w:val="14"/>
                <w:lang w:val="en-US"/>
              </w:rPr>
              <w:t>Total</w:t>
            </w:r>
          </w:p>
        </w:tc>
      </w:tr>
      <w:tr w:rsidR="000133CF" w:rsidRPr="00220794" w:rsidTr="00F84942">
        <w:trPr>
          <w:cantSplit/>
        </w:trPr>
        <w:tc>
          <w:tcPr>
            <w:tcW w:w="3084" w:type="dxa"/>
            <w:tcBorders>
              <w:top w:val="single" w:sz="6" w:space="0" w:color="000000"/>
            </w:tcBorders>
            <w:shd w:val="clear" w:color="auto" w:fill="auto"/>
            <w:vAlign w:val="bottom"/>
          </w:tcPr>
          <w:p w:rsidR="000133CF" w:rsidRPr="00220794" w:rsidRDefault="000133CF" w:rsidP="00BF7693">
            <w:pPr>
              <w:snapToGrid w:val="0"/>
              <w:spacing w:before="60" w:after="40"/>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220794" w:rsidRDefault="000133CF" w:rsidP="00BF7693">
            <w:pPr>
              <w:spacing w:before="60" w:after="40"/>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Использование / </w:t>
            </w:r>
            <w:r w:rsidRPr="00220794">
              <w:rPr>
                <w:rFonts w:ascii="Arial" w:hAnsi="Arial" w:cs="Arial"/>
                <w:b/>
                <w:bCs/>
                <w:i/>
                <w:color w:val="000000" w:themeColor="text1"/>
                <w:sz w:val="14"/>
                <w:szCs w:val="14"/>
                <w:lang w:val="en-US"/>
              </w:rPr>
              <w:t>Use</w:t>
            </w:r>
          </w:p>
        </w:tc>
        <w:tc>
          <w:tcPr>
            <w:tcW w:w="3085" w:type="dxa"/>
            <w:tcBorders>
              <w:top w:val="single" w:sz="6" w:space="0" w:color="000000"/>
              <w:left w:val="single" w:sz="6" w:space="0" w:color="000000"/>
            </w:tcBorders>
            <w:shd w:val="clear" w:color="auto" w:fill="auto"/>
            <w:vAlign w:val="bottom"/>
          </w:tcPr>
          <w:p w:rsidR="000133CF" w:rsidRPr="00220794" w:rsidRDefault="000133CF" w:rsidP="00BF7693">
            <w:pPr>
              <w:snapToGrid w:val="0"/>
              <w:spacing w:before="60" w:after="40"/>
              <w:rPr>
                <w:rFonts w:ascii="Arial" w:hAnsi="Arial" w:cs="Arial"/>
                <w:b/>
                <w:bCs/>
                <w:color w:val="000000" w:themeColor="text1"/>
                <w:sz w:val="14"/>
                <w:szCs w:val="14"/>
              </w:rPr>
            </w:pPr>
          </w:p>
        </w:tc>
      </w:tr>
      <w:tr w:rsidR="000133CF" w:rsidRPr="00CF1D02" w:rsidTr="00613A71">
        <w:trPr>
          <w:cantSplit/>
        </w:trPr>
        <w:tc>
          <w:tcPr>
            <w:tcW w:w="3084" w:type="dxa"/>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 xml:space="preserve">Доходы от собственности, переданные </w:t>
            </w:r>
            <w:r w:rsidRPr="00220794">
              <w:rPr>
                <w:rFonts w:ascii="Arial" w:hAnsi="Arial" w:cs="Arial"/>
                <w:color w:val="000000" w:themeColor="text1"/>
                <w:sz w:val="14"/>
                <w:szCs w:val="14"/>
              </w:rPr>
              <w:br/>
              <w:t>"остальному миру"</w:t>
            </w:r>
          </w:p>
        </w:tc>
        <w:tc>
          <w:tcPr>
            <w:tcW w:w="937" w:type="dxa"/>
            <w:tcBorders>
              <w:left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2 628 320</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5 423 941</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4 548 064   </w:t>
            </w:r>
          </w:p>
        </w:tc>
        <w:tc>
          <w:tcPr>
            <w:tcW w:w="938" w:type="dxa"/>
            <w:tcBorders>
              <w:left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4 176 167   </w:t>
            </w:r>
          </w:p>
        </w:tc>
        <w:tc>
          <w:tcPr>
            <w:tcW w:w="3085" w:type="dxa"/>
            <w:tcBorders>
              <w:left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Property income paid to "the rest of the world"</w:t>
            </w:r>
          </w:p>
        </w:tc>
      </w:tr>
      <w:tr w:rsidR="000133CF" w:rsidRPr="00220794" w:rsidTr="00613A71">
        <w:trPr>
          <w:cantSplit/>
        </w:trPr>
        <w:tc>
          <w:tcPr>
            <w:tcW w:w="3084" w:type="dxa"/>
            <w:tcBorders>
              <w:bottom w:val="single" w:sz="6" w:space="0" w:color="000000"/>
            </w:tcBorders>
            <w:shd w:val="clear" w:color="auto" w:fill="auto"/>
            <w:vAlign w:val="bottom"/>
          </w:tcPr>
          <w:p w:rsidR="000133CF" w:rsidRPr="00220794" w:rsidRDefault="000133CF">
            <w:pPr>
              <w:spacing w:before="20"/>
              <w:rPr>
                <w:rFonts w:ascii="Arial" w:hAnsi="Arial" w:cs="Arial"/>
                <w:color w:val="000000" w:themeColor="text1"/>
                <w:sz w:val="14"/>
                <w:szCs w:val="14"/>
              </w:rPr>
            </w:pPr>
            <w:r w:rsidRPr="00220794">
              <w:rPr>
                <w:rFonts w:ascii="Arial" w:hAnsi="Arial" w:cs="Arial"/>
                <w:color w:val="000000" w:themeColor="text1"/>
                <w:sz w:val="14"/>
                <w:szCs w:val="14"/>
              </w:rPr>
              <w:t>Валовой национальный доход</w:t>
            </w:r>
          </w:p>
        </w:tc>
        <w:tc>
          <w:tcPr>
            <w:tcW w:w="937" w:type="dxa"/>
            <w:tcBorders>
              <w:left w:val="single" w:sz="6" w:space="0" w:color="000000"/>
              <w:bottom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58 345 189</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153 805 605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174 119 993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color w:val="000000" w:themeColor="text1"/>
                <w:sz w:val="14"/>
                <w:szCs w:val="14"/>
                <w:lang w:val="en-US"/>
              </w:rPr>
            </w:pPr>
            <w:r w:rsidRPr="000133CF">
              <w:rPr>
                <w:rFonts w:ascii="Arial" w:hAnsi="Arial" w:cs="Arial"/>
                <w:color w:val="000000" w:themeColor="text1"/>
                <w:sz w:val="14"/>
                <w:szCs w:val="14"/>
                <w:lang w:val="en-US"/>
              </w:rPr>
              <w:t xml:space="preserve">198 518 975   </w:t>
            </w:r>
          </w:p>
        </w:tc>
        <w:tc>
          <w:tcPr>
            <w:tcW w:w="3085" w:type="dxa"/>
            <w:tcBorders>
              <w:left w:val="single" w:sz="6" w:space="0" w:color="000000"/>
              <w:bottom w:val="single" w:sz="6" w:space="0" w:color="000000"/>
            </w:tcBorders>
            <w:shd w:val="clear" w:color="auto" w:fill="auto"/>
            <w:vAlign w:val="bottom"/>
          </w:tcPr>
          <w:p w:rsidR="000133CF" w:rsidRPr="00220794" w:rsidRDefault="000133CF" w:rsidP="009B57C2">
            <w:pPr>
              <w:spacing w:before="20"/>
              <w:rPr>
                <w:rFonts w:ascii="Arial" w:hAnsi="Arial" w:cs="Arial"/>
                <w:color w:val="000000" w:themeColor="text1"/>
                <w:sz w:val="14"/>
                <w:szCs w:val="14"/>
              </w:rPr>
            </w:pPr>
            <w:r w:rsidRPr="00220794">
              <w:rPr>
                <w:rFonts w:ascii="Arial" w:hAnsi="Arial" w:cs="Arial"/>
                <w:i/>
                <w:color w:val="000000" w:themeColor="text1"/>
                <w:sz w:val="14"/>
                <w:szCs w:val="14"/>
                <w:lang w:val="en-GB"/>
              </w:rPr>
              <w:t>Gross</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National</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Income</w:t>
            </w:r>
            <w:r w:rsidRPr="00220794">
              <w:rPr>
                <w:rFonts w:ascii="Arial" w:hAnsi="Arial" w:cs="Arial"/>
                <w:i/>
                <w:color w:val="000000" w:themeColor="text1"/>
                <w:sz w:val="14"/>
                <w:szCs w:val="14"/>
              </w:rPr>
              <w:t xml:space="preserve"> </w:t>
            </w:r>
          </w:p>
        </w:tc>
      </w:tr>
      <w:tr w:rsidR="000133CF" w:rsidRPr="00220794" w:rsidTr="00613A71">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pStyle w:val="9"/>
              <w:keepNext w:val="0"/>
              <w:spacing w:before="20" w:line="240" w:lineRule="auto"/>
              <w:rPr>
                <w:color w:val="000000" w:themeColor="text1"/>
                <w:szCs w:val="14"/>
              </w:rPr>
            </w:pPr>
            <w:r w:rsidRPr="00220794">
              <w:rPr>
                <w:bCs/>
                <w:color w:val="000000" w:themeColor="text1"/>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13A71">
            <w:pPr>
              <w:spacing w:before="20"/>
              <w:ind w:right="57"/>
              <w:jc w:val="right"/>
              <w:rPr>
                <w:rFonts w:ascii="Arial" w:hAnsi="Arial" w:cs="Arial"/>
                <w:b/>
                <w:color w:val="000000" w:themeColor="text1"/>
                <w:sz w:val="14"/>
                <w:szCs w:val="14"/>
                <w:lang w:val="en-US"/>
              </w:rPr>
            </w:pPr>
            <w:r w:rsidRPr="00220794">
              <w:rPr>
                <w:rFonts w:ascii="Arial" w:hAnsi="Arial" w:cs="Arial"/>
                <w:b/>
                <w:color w:val="000000" w:themeColor="text1"/>
                <w:sz w:val="14"/>
                <w:szCs w:val="14"/>
                <w:lang w:val="en-US"/>
              </w:rPr>
              <w:t>60 973 509</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color w:val="000000" w:themeColor="text1"/>
                <w:sz w:val="14"/>
                <w:szCs w:val="14"/>
                <w:lang w:val="en-US"/>
              </w:rPr>
            </w:pPr>
            <w:r w:rsidRPr="000133CF">
              <w:rPr>
                <w:rFonts w:ascii="Arial" w:hAnsi="Arial" w:cs="Arial"/>
                <w:b/>
                <w:color w:val="000000" w:themeColor="text1"/>
                <w:sz w:val="14"/>
                <w:szCs w:val="14"/>
                <w:lang w:val="en-US"/>
              </w:rPr>
              <w:t xml:space="preserve">159 229 546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color w:val="000000" w:themeColor="text1"/>
                <w:sz w:val="14"/>
                <w:szCs w:val="14"/>
                <w:lang w:val="en-US"/>
              </w:rPr>
            </w:pPr>
            <w:r w:rsidRPr="000133CF">
              <w:rPr>
                <w:rFonts w:ascii="Arial" w:hAnsi="Arial" w:cs="Arial"/>
                <w:b/>
                <w:color w:val="000000" w:themeColor="text1"/>
                <w:sz w:val="14"/>
                <w:szCs w:val="14"/>
                <w:lang w:val="en-US"/>
              </w:rPr>
              <w:t xml:space="preserve">178 668 057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20"/>
              <w:ind w:right="57"/>
              <w:jc w:val="right"/>
              <w:rPr>
                <w:rFonts w:ascii="Arial" w:hAnsi="Arial" w:cs="Arial"/>
                <w:b/>
                <w:color w:val="000000" w:themeColor="text1"/>
                <w:sz w:val="14"/>
                <w:szCs w:val="14"/>
                <w:lang w:val="en-US"/>
              </w:rPr>
            </w:pPr>
            <w:r w:rsidRPr="000133CF">
              <w:rPr>
                <w:rFonts w:ascii="Arial" w:hAnsi="Arial" w:cs="Arial"/>
                <w:b/>
                <w:color w:val="000000" w:themeColor="text1"/>
                <w:sz w:val="14"/>
                <w:szCs w:val="14"/>
                <w:lang w:val="en-US"/>
              </w:rPr>
              <w:t xml:space="preserve">202 695 142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9B57C2">
            <w:pPr>
              <w:pStyle w:val="9"/>
              <w:spacing w:before="20" w:line="240" w:lineRule="auto"/>
              <w:rPr>
                <w:color w:val="000000" w:themeColor="text1"/>
                <w:szCs w:val="14"/>
              </w:rPr>
            </w:pPr>
            <w:proofErr w:type="spellStart"/>
            <w:r w:rsidRPr="00220794">
              <w:rPr>
                <w:bCs/>
                <w:i/>
                <w:color w:val="000000" w:themeColor="text1"/>
                <w:szCs w:val="14"/>
              </w:rPr>
              <w:t>Total</w:t>
            </w:r>
            <w:proofErr w:type="spellEnd"/>
          </w:p>
        </w:tc>
      </w:tr>
    </w:tbl>
    <w:p w:rsidR="003C69E4" w:rsidRPr="00220794" w:rsidRDefault="003D6A30">
      <w:pPr>
        <w:pageBreakBefore/>
        <w:tabs>
          <w:tab w:val="left" w:pos="1263"/>
          <w:tab w:val="left" w:pos="2526"/>
          <w:tab w:val="left" w:pos="3789"/>
          <w:tab w:val="left" w:pos="5052"/>
        </w:tabs>
        <w:spacing w:after="60"/>
        <w:ind w:left="425" w:hanging="425"/>
        <w:rPr>
          <w:color w:val="000000" w:themeColor="text1"/>
        </w:rPr>
      </w:pPr>
      <w:r w:rsidRPr="00220794">
        <w:rPr>
          <w:rFonts w:ascii="Arial" w:hAnsi="Arial" w:cs="Arial"/>
          <w:b/>
          <w:bCs/>
          <w:color w:val="000000" w:themeColor="text1"/>
          <w:sz w:val="16"/>
          <w:szCs w:val="16"/>
        </w:rPr>
        <w:lastRenderedPageBreak/>
        <w:t>1</w:t>
      </w:r>
      <w:r w:rsidR="004A524B" w:rsidRPr="00220794">
        <w:rPr>
          <w:rFonts w:ascii="Arial" w:hAnsi="Arial" w:cs="Arial"/>
          <w:b/>
          <w:bCs/>
          <w:color w:val="000000" w:themeColor="text1"/>
          <w:sz w:val="16"/>
          <w:szCs w:val="16"/>
        </w:rPr>
        <w:t>2</w:t>
      </w:r>
      <w:r w:rsidR="003C69E4" w:rsidRPr="00220794">
        <w:rPr>
          <w:rFonts w:ascii="Arial" w:hAnsi="Arial" w:cs="Arial"/>
          <w:b/>
          <w:bCs/>
          <w:color w:val="000000" w:themeColor="text1"/>
          <w:sz w:val="16"/>
          <w:szCs w:val="16"/>
        </w:rPr>
        <w:t>.6. СЧЕТ ВТОРИЧНОГО РАСПРЕДЕЛЕНИЯ ДОХОДОВ</w:t>
      </w:r>
      <w:r w:rsidR="003C69E4" w:rsidRPr="00220794">
        <w:rPr>
          <w:rFonts w:ascii="Arial" w:hAnsi="Arial" w:cs="Arial"/>
          <w:b/>
          <w:bCs/>
          <w:color w:val="000000" w:themeColor="text1"/>
          <w:sz w:val="16"/>
          <w:szCs w:val="16"/>
        </w:rPr>
        <w:br/>
      </w:r>
      <w:r w:rsidR="003C69E4" w:rsidRPr="00220794">
        <w:rPr>
          <w:rFonts w:ascii="Arial" w:hAnsi="Arial" w:cs="Arial"/>
          <w:color w:val="000000" w:themeColor="text1"/>
          <w:sz w:val="14"/>
          <w:szCs w:val="14"/>
        </w:rPr>
        <w:t>в текущих ценах</w:t>
      </w:r>
    </w:p>
    <w:p w:rsidR="003C69E4" w:rsidRPr="00220794" w:rsidRDefault="003C69E4" w:rsidP="00A363DE">
      <w:pPr>
        <w:tabs>
          <w:tab w:val="left" w:pos="1263"/>
          <w:tab w:val="left" w:pos="2526"/>
          <w:tab w:val="left" w:pos="3789"/>
          <w:tab w:val="left" w:pos="5052"/>
        </w:tabs>
        <w:ind w:left="425"/>
        <w:rPr>
          <w:color w:val="000000" w:themeColor="text1"/>
          <w:lang w:val="en-US"/>
        </w:rPr>
      </w:pPr>
      <w:r w:rsidRPr="00220794">
        <w:rPr>
          <w:rFonts w:ascii="Arial" w:hAnsi="Arial" w:cs="Arial"/>
          <w:b/>
          <w:bCs/>
          <w:i/>
          <w:color w:val="000000" w:themeColor="text1"/>
          <w:sz w:val="16"/>
          <w:szCs w:val="16"/>
          <w:lang w:val="en-US"/>
        </w:rPr>
        <w:t>SECONDARY DISTRIBUTION OF INCOME ACCOUNT</w:t>
      </w:r>
      <w:r w:rsidRPr="00220794">
        <w:rPr>
          <w:rFonts w:ascii="Arial" w:hAnsi="Arial" w:cs="Arial"/>
          <w:b/>
          <w:bCs/>
          <w:i/>
          <w:color w:val="000000" w:themeColor="text1"/>
          <w:sz w:val="16"/>
          <w:szCs w:val="16"/>
          <w:lang w:val="en-US"/>
        </w:rPr>
        <w:br/>
      </w:r>
      <w:r w:rsidRPr="00220794">
        <w:rPr>
          <w:rFonts w:ascii="Arial" w:hAnsi="Arial" w:cs="Arial"/>
          <w:i/>
          <w:color w:val="000000" w:themeColor="text1"/>
          <w:sz w:val="14"/>
          <w:szCs w:val="14"/>
          <w:lang w:val="en-US"/>
        </w:rPr>
        <w:t>at current prices</w:t>
      </w:r>
    </w:p>
    <w:p w:rsidR="003C69E4" w:rsidRPr="00220794" w:rsidRDefault="003C69E4">
      <w:pPr>
        <w:tabs>
          <w:tab w:val="left" w:pos="1263"/>
          <w:tab w:val="left" w:pos="2526"/>
          <w:tab w:val="left" w:pos="3789"/>
          <w:tab w:val="left" w:pos="5052"/>
        </w:tabs>
        <w:spacing w:after="60"/>
        <w:jc w:val="right"/>
        <w:rPr>
          <w:rFonts w:ascii="Arial" w:hAnsi="Arial" w:cs="Arial"/>
          <w:color w:val="000000" w:themeColor="text1"/>
          <w:sz w:val="14"/>
          <w:szCs w:val="14"/>
        </w:rPr>
      </w:pPr>
      <w:r w:rsidRPr="00220794">
        <w:rPr>
          <w:rFonts w:ascii="Arial" w:hAnsi="Arial" w:cs="Arial"/>
          <w:color w:val="000000" w:themeColor="text1"/>
          <w:sz w:val="14"/>
          <w:szCs w:val="14"/>
        </w:rPr>
        <w:t>(миллионов рублей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rPr>
        <w:t>)</w:t>
      </w:r>
    </w:p>
    <w:tbl>
      <w:tblPr>
        <w:tblW w:w="0" w:type="auto"/>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r>
      <w:tr w:rsidR="00220794" w:rsidRPr="00220794" w:rsidTr="00613A71">
        <w:trPr>
          <w:cantSplit/>
          <w:trHeight w:val="284"/>
        </w:trPr>
        <w:tc>
          <w:tcPr>
            <w:tcW w:w="3084" w:type="dxa"/>
            <w:tcBorders>
              <w:top w:val="single" w:sz="6" w:space="0" w:color="000000"/>
            </w:tcBorders>
            <w:shd w:val="clear" w:color="auto" w:fill="auto"/>
            <w:vAlign w:val="bottom"/>
          </w:tcPr>
          <w:p w:rsidR="00071823" w:rsidRPr="00220794" w:rsidRDefault="00071823">
            <w:pPr>
              <w:snapToGrid w:val="0"/>
              <w:spacing w:before="60" w:after="40"/>
              <w:ind w:right="57"/>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071823">
            <w:pPr>
              <w:spacing w:before="60" w:after="40"/>
              <w:ind w:right="57"/>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Ресурсы / </w:t>
            </w:r>
            <w:proofErr w:type="spellStart"/>
            <w:r w:rsidRPr="00220794">
              <w:rPr>
                <w:rFonts w:ascii="Arial" w:hAnsi="Arial" w:cs="Arial"/>
                <w:b/>
                <w:i/>
                <w:color w:val="000000" w:themeColor="text1"/>
                <w:sz w:val="14"/>
                <w:szCs w:val="14"/>
              </w:rPr>
              <w:t>Resources</w:t>
            </w:r>
            <w:proofErr w:type="spellEnd"/>
          </w:p>
        </w:tc>
        <w:tc>
          <w:tcPr>
            <w:tcW w:w="3085" w:type="dxa"/>
            <w:tcBorders>
              <w:top w:val="single" w:sz="6" w:space="0" w:color="000000"/>
              <w:left w:val="single" w:sz="6" w:space="0" w:color="000000"/>
            </w:tcBorders>
            <w:shd w:val="clear" w:color="auto" w:fill="auto"/>
            <w:vAlign w:val="bottom"/>
          </w:tcPr>
          <w:p w:rsidR="00071823" w:rsidRPr="00220794" w:rsidRDefault="00071823">
            <w:pPr>
              <w:snapToGrid w:val="0"/>
              <w:spacing w:before="60" w:after="40"/>
              <w:ind w:right="57"/>
              <w:rPr>
                <w:rFonts w:ascii="Arial" w:hAnsi="Arial" w:cs="Arial"/>
                <w:b/>
                <w:bCs/>
                <w:color w:val="000000" w:themeColor="text1"/>
                <w:sz w:val="14"/>
                <w:szCs w:val="14"/>
              </w:rPr>
            </w:pPr>
          </w:p>
        </w:tc>
      </w:tr>
      <w:tr w:rsidR="000133CF" w:rsidRPr="00220794" w:rsidTr="00613A71">
        <w:trPr>
          <w:cantSplit/>
        </w:trPr>
        <w:tc>
          <w:tcPr>
            <w:tcW w:w="3084" w:type="dxa"/>
            <w:shd w:val="clear" w:color="auto" w:fill="auto"/>
            <w:vAlign w:val="bottom"/>
          </w:tcPr>
          <w:p w:rsidR="000133CF" w:rsidRPr="00220794" w:rsidRDefault="000133CF">
            <w:pPr>
              <w:pStyle w:val="18"/>
              <w:spacing w:before="60"/>
              <w:rPr>
                <w:color w:val="000000" w:themeColor="text1"/>
                <w:szCs w:val="14"/>
              </w:rPr>
            </w:pPr>
            <w:r w:rsidRPr="00220794">
              <w:rPr>
                <w:color w:val="000000" w:themeColor="text1"/>
                <w:szCs w:val="14"/>
              </w:rPr>
              <w:t>Валовой национальный доход</w:t>
            </w:r>
          </w:p>
        </w:tc>
        <w:tc>
          <w:tcPr>
            <w:tcW w:w="937" w:type="dxa"/>
            <w:tcBorders>
              <w:left w:val="single" w:sz="6" w:space="0" w:color="000000"/>
            </w:tcBorders>
            <w:shd w:val="clear" w:color="auto" w:fill="auto"/>
            <w:vAlign w:val="bottom"/>
          </w:tcPr>
          <w:p w:rsidR="000133CF" w:rsidRPr="00220794" w:rsidRDefault="000133CF" w:rsidP="00613A71">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58 345 189</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153 805 604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174 119 993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198 518 974   </w:t>
            </w:r>
          </w:p>
        </w:tc>
        <w:tc>
          <w:tcPr>
            <w:tcW w:w="3085" w:type="dxa"/>
            <w:tcBorders>
              <w:left w:val="single" w:sz="6" w:space="0" w:color="000000"/>
            </w:tcBorders>
            <w:shd w:val="clear" w:color="auto" w:fill="auto"/>
            <w:vAlign w:val="bottom"/>
          </w:tcPr>
          <w:p w:rsidR="000133CF" w:rsidRPr="00220794" w:rsidRDefault="000133CF">
            <w:pPr>
              <w:pStyle w:val="18"/>
              <w:spacing w:before="60"/>
              <w:rPr>
                <w:color w:val="000000" w:themeColor="text1"/>
                <w:szCs w:val="14"/>
              </w:rPr>
            </w:pPr>
            <w:proofErr w:type="spellStart"/>
            <w:r w:rsidRPr="00220794">
              <w:rPr>
                <w:i/>
                <w:color w:val="000000" w:themeColor="text1"/>
                <w:szCs w:val="14"/>
              </w:rPr>
              <w:t>Gross</w:t>
            </w:r>
            <w:proofErr w:type="spellEnd"/>
            <w:r w:rsidRPr="00220794">
              <w:rPr>
                <w:i/>
                <w:color w:val="000000" w:themeColor="text1"/>
                <w:szCs w:val="14"/>
              </w:rPr>
              <w:t xml:space="preserve"> </w:t>
            </w:r>
            <w:r w:rsidRPr="00220794">
              <w:rPr>
                <w:i/>
                <w:color w:val="000000" w:themeColor="text1"/>
                <w:szCs w:val="14"/>
                <w:lang w:val="en-US"/>
              </w:rPr>
              <w:t>N</w:t>
            </w:r>
            <w:proofErr w:type="spellStart"/>
            <w:r w:rsidRPr="00220794">
              <w:rPr>
                <w:i/>
                <w:color w:val="000000" w:themeColor="text1"/>
                <w:szCs w:val="14"/>
              </w:rPr>
              <w:t>ational</w:t>
            </w:r>
            <w:proofErr w:type="spellEnd"/>
            <w:r w:rsidRPr="00220794">
              <w:rPr>
                <w:i/>
                <w:color w:val="000000" w:themeColor="text1"/>
                <w:szCs w:val="14"/>
              </w:rPr>
              <w:t xml:space="preserve"> </w:t>
            </w:r>
            <w:r w:rsidRPr="00220794">
              <w:rPr>
                <w:i/>
                <w:color w:val="000000" w:themeColor="text1"/>
                <w:szCs w:val="14"/>
                <w:lang w:val="en-US"/>
              </w:rPr>
              <w:t>I</w:t>
            </w:r>
            <w:proofErr w:type="spellStart"/>
            <w:r w:rsidRPr="00220794">
              <w:rPr>
                <w:i/>
                <w:color w:val="000000" w:themeColor="text1"/>
                <w:szCs w:val="14"/>
              </w:rPr>
              <w:t>ncome</w:t>
            </w:r>
            <w:proofErr w:type="spellEnd"/>
            <w:r w:rsidRPr="00220794">
              <w:rPr>
                <w:i/>
                <w:color w:val="000000" w:themeColor="text1"/>
                <w:szCs w:val="14"/>
              </w:rPr>
              <w:t xml:space="preserve"> </w:t>
            </w:r>
          </w:p>
        </w:tc>
      </w:tr>
      <w:tr w:rsidR="000133CF" w:rsidRPr="00CF1D02" w:rsidTr="00613A71">
        <w:trPr>
          <w:cantSplit/>
        </w:trPr>
        <w:tc>
          <w:tcPr>
            <w:tcW w:w="3084" w:type="dxa"/>
            <w:shd w:val="clear" w:color="auto" w:fill="auto"/>
            <w:vAlign w:val="bottom"/>
          </w:tcPr>
          <w:p w:rsidR="000133CF" w:rsidRPr="00220794" w:rsidRDefault="000133CF">
            <w:pPr>
              <w:pStyle w:val="18"/>
              <w:spacing w:before="60"/>
              <w:rPr>
                <w:color w:val="000000" w:themeColor="text1"/>
                <w:szCs w:val="14"/>
              </w:rPr>
            </w:pPr>
            <w:r w:rsidRPr="00220794">
              <w:rPr>
                <w:color w:val="000000" w:themeColor="text1"/>
                <w:szCs w:val="14"/>
              </w:rPr>
              <w:t xml:space="preserve">Текущие трансферты, полученные </w:t>
            </w:r>
            <w:r w:rsidRPr="00220794">
              <w:rPr>
                <w:color w:val="000000" w:themeColor="text1"/>
                <w:szCs w:val="14"/>
              </w:rPr>
              <w:br/>
              <w:t>от "остального мира"</w:t>
            </w:r>
          </w:p>
        </w:tc>
        <w:tc>
          <w:tcPr>
            <w:tcW w:w="937" w:type="dxa"/>
            <w:tcBorders>
              <w:left w:val="single" w:sz="6" w:space="0" w:color="000000"/>
            </w:tcBorders>
            <w:shd w:val="clear" w:color="auto" w:fill="auto"/>
            <w:vAlign w:val="bottom"/>
          </w:tcPr>
          <w:p w:rsidR="000133CF" w:rsidRPr="00220794" w:rsidRDefault="000133CF" w:rsidP="00613A71">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404 378</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798 484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968 237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1 058 805   </w:t>
            </w:r>
          </w:p>
        </w:tc>
        <w:tc>
          <w:tcPr>
            <w:tcW w:w="3085" w:type="dxa"/>
            <w:tcBorders>
              <w:left w:val="single" w:sz="6" w:space="0" w:color="000000"/>
            </w:tcBorders>
            <w:shd w:val="clear" w:color="auto" w:fill="auto"/>
            <w:vAlign w:val="bottom"/>
          </w:tcPr>
          <w:p w:rsidR="000133CF" w:rsidRPr="00220794" w:rsidRDefault="000133CF">
            <w:pPr>
              <w:pStyle w:val="18"/>
              <w:spacing w:before="60"/>
              <w:rPr>
                <w:color w:val="000000" w:themeColor="text1"/>
                <w:szCs w:val="14"/>
                <w:lang w:val="en-US"/>
              </w:rPr>
            </w:pPr>
            <w:r w:rsidRPr="00220794">
              <w:rPr>
                <w:i/>
                <w:color w:val="000000" w:themeColor="text1"/>
                <w:szCs w:val="14"/>
                <w:lang w:val="en-US"/>
              </w:rPr>
              <w:t>Current transfers   received from "the rest of the world"</w:t>
            </w:r>
          </w:p>
        </w:tc>
      </w:tr>
      <w:tr w:rsidR="000133CF" w:rsidRPr="00220794" w:rsidTr="00613A71">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spacing w:before="60"/>
              <w:rPr>
                <w:rFonts w:ascii="Arial" w:hAnsi="Arial" w:cs="Arial"/>
                <w:color w:val="000000" w:themeColor="text1"/>
                <w:sz w:val="14"/>
                <w:szCs w:val="14"/>
              </w:rPr>
            </w:pPr>
            <w:r w:rsidRPr="00220794">
              <w:rPr>
                <w:rFonts w:ascii="Arial" w:hAnsi="Arial" w:cs="Arial"/>
                <w:b/>
                <w:bCs/>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13A71">
            <w:pPr>
              <w:spacing w:before="60"/>
              <w:ind w:right="57"/>
              <w:jc w:val="right"/>
              <w:rPr>
                <w:rFonts w:ascii="Arial" w:hAnsi="Arial" w:cs="Arial"/>
                <w:b/>
                <w:color w:val="000000" w:themeColor="text1"/>
                <w:sz w:val="14"/>
                <w:szCs w:val="14"/>
              </w:rPr>
            </w:pPr>
            <w:r w:rsidRPr="00220794">
              <w:rPr>
                <w:rFonts w:ascii="Arial" w:hAnsi="Arial" w:cs="Arial"/>
                <w:b/>
                <w:color w:val="000000" w:themeColor="text1"/>
                <w:sz w:val="14"/>
                <w:szCs w:val="14"/>
              </w:rPr>
              <w:t>58 749 567</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154 604 089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175 088 229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199 577 779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spacing w:before="60"/>
              <w:rPr>
                <w:rFonts w:ascii="Arial" w:hAnsi="Arial" w:cs="Arial"/>
                <w:color w:val="000000" w:themeColor="text1"/>
                <w:sz w:val="14"/>
                <w:szCs w:val="14"/>
              </w:rPr>
            </w:pPr>
            <w:proofErr w:type="spellStart"/>
            <w:r w:rsidRPr="00220794">
              <w:rPr>
                <w:rFonts w:ascii="Arial" w:hAnsi="Arial" w:cs="Arial"/>
                <w:b/>
                <w:bCs/>
                <w:i/>
                <w:color w:val="000000" w:themeColor="text1"/>
                <w:sz w:val="14"/>
                <w:szCs w:val="14"/>
              </w:rPr>
              <w:t>Total</w:t>
            </w:r>
            <w:proofErr w:type="spellEnd"/>
          </w:p>
        </w:tc>
      </w:tr>
      <w:tr w:rsidR="000133CF" w:rsidRPr="00220794" w:rsidTr="00466C0B">
        <w:trPr>
          <w:cantSplit/>
        </w:trPr>
        <w:tc>
          <w:tcPr>
            <w:tcW w:w="3084" w:type="dxa"/>
            <w:tcBorders>
              <w:top w:val="single" w:sz="6" w:space="0" w:color="000000"/>
            </w:tcBorders>
            <w:shd w:val="clear" w:color="auto" w:fill="auto"/>
            <w:vAlign w:val="bottom"/>
          </w:tcPr>
          <w:p w:rsidR="000133CF" w:rsidRPr="00220794" w:rsidRDefault="000133CF">
            <w:pPr>
              <w:snapToGrid w:val="0"/>
              <w:spacing w:before="60" w:after="40"/>
              <w:ind w:right="57"/>
              <w:rPr>
                <w:rFonts w:ascii="Arial" w:hAnsi="Arial" w:cs="Arial"/>
                <w:b/>
                <w:bCs/>
                <w:i/>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220794" w:rsidRDefault="000133CF" w:rsidP="00DD2FA7">
            <w:pPr>
              <w:spacing w:before="60" w:after="40"/>
              <w:ind w:right="57"/>
              <w:jc w:val="center"/>
              <w:rPr>
                <w:rFonts w:ascii="Arial" w:hAnsi="Arial" w:cs="Arial"/>
                <w:color w:val="000000" w:themeColor="text1"/>
                <w:sz w:val="14"/>
                <w:szCs w:val="14"/>
              </w:rPr>
            </w:pPr>
            <w:r w:rsidRPr="00220794">
              <w:rPr>
                <w:rFonts w:ascii="Arial" w:hAnsi="Arial" w:cs="Arial"/>
                <w:b/>
                <w:bCs/>
                <w:color w:val="000000" w:themeColor="text1"/>
                <w:sz w:val="14"/>
                <w:szCs w:val="14"/>
              </w:rPr>
              <w:t xml:space="preserve">Использование / </w:t>
            </w:r>
            <w:r w:rsidRPr="00220794">
              <w:rPr>
                <w:rFonts w:ascii="Arial" w:hAnsi="Arial" w:cs="Arial"/>
                <w:b/>
                <w:bCs/>
                <w:i/>
                <w:color w:val="000000" w:themeColor="text1"/>
                <w:sz w:val="14"/>
                <w:szCs w:val="14"/>
                <w:lang w:val="en-US"/>
              </w:rPr>
              <w:t>Use</w:t>
            </w:r>
          </w:p>
        </w:tc>
        <w:tc>
          <w:tcPr>
            <w:tcW w:w="3085" w:type="dxa"/>
            <w:tcBorders>
              <w:top w:val="single" w:sz="6" w:space="0" w:color="000000"/>
              <w:left w:val="single" w:sz="6" w:space="0" w:color="000000"/>
            </w:tcBorders>
            <w:shd w:val="clear" w:color="auto" w:fill="auto"/>
            <w:vAlign w:val="bottom"/>
          </w:tcPr>
          <w:p w:rsidR="000133CF" w:rsidRPr="00220794" w:rsidRDefault="000133CF">
            <w:pPr>
              <w:snapToGrid w:val="0"/>
              <w:spacing w:before="60" w:after="40"/>
              <w:ind w:right="57"/>
              <w:rPr>
                <w:rFonts w:ascii="Arial" w:hAnsi="Arial" w:cs="Arial"/>
                <w:b/>
                <w:bCs/>
                <w:color w:val="000000" w:themeColor="text1"/>
                <w:sz w:val="14"/>
                <w:szCs w:val="14"/>
                <w:lang w:val="en-US"/>
              </w:rPr>
            </w:pPr>
          </w:p>
        </w:tc>
      </w:tr>
      <w:tr w:rsidR="000133CF" w:rsidRPr="00CF1D02" w:rsidTr="00613A71">
        <w:trPr>
          <w:cantSplit/>
        </w:trPr>
        <w:tc>
          <w:tcPr>
            <w:tcW w:w="3084" w:type="dxa"/>
            <w:shd w:val="clear" w:color="auto" w:fill="auto"/>
            <w:vAlign w:val="bottom"/>
          </w:tcPr>
          <w:p w:rsidR="000133CF" w:rsidRPr="00220794" w:rsidRDefault="000133CF">
            <w:pPr>
              <w:spacing w:before="60"/>
              <w:rPr>
                <w:rFonts w:ascii="Arial" w:hAnsi="Arial" w:cs="Arial"/>
                <w:color w:val="000000" w:themeColor="text1"/>
                <w:sz w:val="14"/>
                <w:szCs w:val="14"/>
              </w:rPr>
            </w:pPr>
            <w:r w:rsidRPr="00220794">
              <w:rPr>
                <w:rFonts w:ascii="Arial" w:hAnsi="Arial" w:cs="Arial"/>
                <w:color w:val="000000" w:themeColor="text1"/>
                <w:sz w:val="14"/>
                <w:szCs w:val="14"/>
              </w:rPr>
              <w:t xml:space="preserve">Текущие трансферты, переданные </w:t>
            </w:r>
            <w:r w:rsidRPr="00220794">
              <w:rPr>
                <w:rFonts w:ascii="Arial" w:hAnsi="Arial" w:cs="Arial"/>
                <w:color w:val="000000" w:themeColor="text1"/>
                <w:sz w:val="14"/>
                <w:szCs w:val="14"/>
              </w:rPr>
              <w:br/>
              <w:t>"остальному миру"</w:t>
            </w:r>
          </w:p>
        </w:tc>
        <w:tc>
          <w:tcPr>
            <w:tcW w:w="937" w:type="dxa"/>
            <w:tcBorders>
              <w:left w:val="single" w:sz="6" w:space="0" w:color="000000"/>
            </w:tcBorders>
            <w:shd w:val="clear" w:color="auto" w:fill="auto"/>
            <w:vAlign w:val="bottom"/>
          </w:tcPr>
          <w:p w:rsidR="000133CF" w:rsidRPr="00220794" w:rsidRDefault="000133CF" w:rsidP="00613A71">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566 635</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1 369 982</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1 777 130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1 342 091   </w:t>
            </w:r>
          </w:p>
        </w:tc>
        <w:tc>
          <w:tcPr>
            <w:tcW w:w="3085" w:type="dxa"/>
            <w:tcBorders>
              <w:left w:val="single" w:sz="6" w:space="0" w:color="000000"/>
            </w:tcBorders>
            <w:shd w:val="clear" w:color="auto" w:fill="auto"/>
            <w:vAlign w:val="bottom"/>
          </w:tcPr>
          <w:p w:rsidR="000133CF" w:rsidRPr="00220794" w:rsidRDefault="000133CF">
            <w:pPr>
              <w:spacing w:before="60"/>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Current transfers transferred to "the rest of the world"</w:t>
            </w:r>
          </w:p>
        </w:tc>
      </w:tr>
      <w:tr w:rsidR="000133CF" w:rsidRPr="00220794" w:rsidTr="00613A71">
        <w:trPr>
          <w:cantSplit/>
        </w:trPr>
        <w:tc>
          <w:tcPr>
            <w:tcW w:w="3084" w:type="dxa"/>
            <w:tcBorders>
              <w:bottom w:val="single" w:sz="6" w:space="0" w:color="000000"/>
            </w:tcBorders>
            <w:shd w:val="clear" w:color="auto" w:fill="auto"/>
            <w:vAlign w:val="bottom"/>
          </w:tcPr>
          <w:p w:rsidR="000133CF" w:rsidRPr="00220794" w:rsidRDefault="000133CF">
            <w:pPr>
              <w:spacing w:before="60"/>
              <w:rPr>
                <w:rFonts w:ascii="Arial" w:hAnsi="Arial" w:cs="Arial"/>
                <w:color w:val="000000" w:themeColor="text1"/>
                <w:sz w:val="14"/>
                <w:szCs w:val="14"/>
              </w:rPr>
            </w:pPr>
            <w:r w:rsidRPr="00220794">
              <w:rPr>
                <w:rFonts w:ascii="Arial" w:hAnsi="Arial" w:cs="Arial"/>
                <w:color w:val="000000" w:themeColor="text1"/>
                <w:sz w:val="14"/>
                <w:szCs w:val="14"/>
              </w:rPr>
              <w:t>Валовой располагаемый доход</w:t>
            </w:r>
          </w:p>
        </w:tc>
        <w:tc>
          <w:tcPr>
            <w:tcW w:w="937" w:type="dxa"/>
            <w:tcBorders>
              <w:left w:val="single" w:sz="6" w:space="0" w:color="000000"/>
              <w:bottom w:val="single" w:sz="6" w:space="0" w:color="000000"/>
            </w:tcBorders>
            <w:shd w:val="clear" w:color="auto" w:fill="auto"/>
            <w:vAlign w:val="bottom"/>
          </w:tcPr>
          <w:p w:rsidR="000133CF" w:rsidRPr="00220794" w:rsidRDefault="000133CF" w:rsidP="00613A71">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58 182 932</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153 234 107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173 311 100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198 235 688   </w:t>
            </w:r>
          </w:p>
        </w:tc>
        <w:tc>
          <w:tcPr>
            <w:tcW w:w="3085" w:type="dxa"/>
            <w:tcBorders>
              <w:left w:val="single" w:sz="6" w:space="0" w:color="000000"/>
              <w:bottom w:val="single" w:sz="6" w:space="0" w:color="000000"/>
            </w:tcBorders>
            <w:shd w:val="clear" w:color="auto" w:fill="auto"/>
            <w:vAlign w:val="bottom"/>
          </w:tcPr>
          <w:p w:rsidR="000133CF" w:rsidRPr="00220794" w:rsidRDefault="000133CF">
            <w:pPr>
              <w:spacing w:before="60"/>
              <w:rPr>
                <w:rFonts w:ascii="Arial" w:hAnsi="Arial" w:cs="Arial"/>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D</w:t>
            </w:r>
            <w:proofErr w:type="spellStart"/>
            <w:r w:rsidRPr="00220794">
              <w:rPr>
                <w:rFonts w:ascii="Arial" w:hAnsi="Arial" w:cs="Arial"/>
                <w:i/>
                <w:color w:val="000000" w:themeColor="text1"/>
                <w:sz w:val="14"/>
                <w:szCs w:val="14"/>
              </w:rPr>
              <w:t>isposable</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I</w:t>
            </w:r>
            <w:proofErr w:type="spellStart"/>
            <w:r w:rsidRPr="00220794">
              <w:rPr>
                <w:rFonts w:ascii="Arial" w:hAnsi="Arial" w:cs="Arial"/>
                <w:i/>
                <w:color w:val="000000" w:themeColor="text1"/>
                <w:sz w:val="14"/>
                <w:szCs w:val="14"/>
              </w:rPr>
              <w:t>ncome</w:t>
            </w:r>
            <w:proofErr w:type="spellEnd"/>
            <w:r w:rsidRPr="00220794">
              <w:rPr>
                <w:rFonts w:ascii="Arial" w:hAnsi="Arial" w:cs="Arial"/>
                <w:i/>
                <w:color w:val="000000" w:themeColor="text1"/>
                <w:sz w:val="14"/>
                <w:szCs w:val="14"/>
              </w:rPr>
              <w:t xml:space="preserve"> </w:t>
            </w:r>
          </w:p>
        </w:tc>
      </w:tr>
      <w:tr w:rsidR="000133CF" w:rsidRPr="00220794" w:rsidTr="00613A71">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pStyle w:val="9"/>
              <w:keepNext w:val="0"/>
              <w:spacing w:line="240" w:lineRule="auto"/>
              <w:rPr>
                <w:color w:val="000000" w:themeColor="text1"/>
                <w:szCs w:val="14"/>
              </w:rPr>
            </w:pPr>
            <w:r w:rsidRPr="00220794">
              <w:rPr>
                <w:bCs/>
                <w:color w:val="000000" w:themeColor="text1"/>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13A71">
            <w:pPr>
              <w:spacing w:before="60"/>
              <w:ind w:right="57"/>
              <w:jc w:val="right"/>
              <w:rPr>
                <w:rFonts w:ascii="Arial" w:hAnsi="Arial" w:cs="Arial"/>
                <w:b/>
                <w:color w:val="000000" w:themeColor="text1"/>
                <w:sz w:val="14"/>
                <w:szCs w:val="14"/>
              </w:rPr>
            </w:pPr>
            <w:r w:rsidRPr="00220794">
              <w:rPr>
                <w:rFonts w:ascii="Arial" w:hAnsi="Arial" w:cs="Arial"/>
                <w:b/>
                <w:color w:val="000000" w:themeColor="text1"/>
                <w:sz w:val="14"/>
                <w:szCs w:val="14"/>
              </w:rPr>
              <w:t>58 749 567</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154 604 089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175 088 229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199 577 779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pStyle w:val="9"/>
              <w:keepNext w:val="0"/>
              <w:spacing w:line="240" w:lineRule="auto"/>
              <w:rPr>
                <w:color w:val="000000" w:themeColor="text1"/>
                <w:szCs w:val="14"/>
              </w:rPr>
            </w:pPr>
            <w:proofErr w:type="spellStart"/>
            <w:r w:rsidRPr="00220794">
              <w:rPr>
                <w:bCs/>
                <w:i/>
                <w:color w:val="000000" w:themeColor="text1"/>
                <w:szCs w:val="14"/>
              </w:rPr>
              <w:t>Total</w:t>
            </w:r>
            <w:proofErr w:type="spellEnd"/>
          </w:p>
        </w:tc>
      </w:tr>
    </w:tbl>
    <w:p w:rsidR="003C69E4" w:rsidRPr="00220794" w:rsidRDefault="003D6A30" w:rsidP="00A363DE">
      <w:pPr>
        <w:tabs>
          <w:tab w:val="left" w:pos="1263"/>
          <w:tab w:val="left" w:pos="2526"/>
          <w:tab w:val="left" w:pos="3789"/>
          <w:tab w:val="left" w:pos="5052"/>
        </w:tabs>
        <w:spacing w:before="240" w:after="60"/>
        <w:ind w:left="425" w:hanging="425"/>
        <w:rPr>
          <w:color w:val="000000" w:themeColor="text1"/>
        </w:rPr>
      </w:pPr>
      <w:r w:rsidRPr="00220794">
        <w:rPr>
          <w:rFonts w:ascii="Arial" w:hAnsi="Arial" w:cs="Arial"/>
          <w:b/>
          <w:bCs/>
          <w:color w:val="000000" w:themeColor="text1"/>
          <w:sz w:val="16"/>
          <w:szCs w:val="16"/>
        </w:rPr>
        <w:t>1</w:t>
      </w:r>
      <w:r w:rsidR="004A524B" w:rsidRPr="00220794">
        <w:rPr>
          <w:rFonts w:ascii="Arial" w:hAnsi="Arial" w:cs="Arial"/>
          <w:b/>
          <w:bCs/>
          <w:color w:val="000000" w:themeColor="text1"/>
          <w:sz w:val="16"/>
          <w:szCs w:val="16"/>
        </w:rPr>
        <w:t>2</w:t>
      </w:r>
      <w:r w:rsidR="003C69E4" w:rsidRPr="00220794">
        <w:rPr>
          <w:rFonts w:ascii="Arial" w:hAnsi="Arial" w:cs="Arial"/>
          <w:b/>
          <w:bCs/>
          <w:color w:val="000000" w:themeColor="text1"/>
          <w:sz w:val="16"/>
          <w:szCs w:val="16"/>
        </w:rPr>
        <w:t>.7. СЧЕТ ИСПОЛЬЗОВАНИЯ РАСПОЛАГАЕМОГО ДОХОДА</w:t>
      </w:r>
      <w:r w:rsidR="003C69E4" w:rsidRPr="00220794">
        <w:rPr>
          <w:rFonts w:ascii="Arial" w:hAnsi="Arial" w:cs="Arial"/>
          <w:b/>
          <w:bCs/>
          <w:color w:val="000000" w:themeColor="text1"/>
          <w:sz w:val="16"/>
          <w:szCs w:val="16"/>
        </w:rPr>
        <w:br/>
      </w:r>
      <w:r w:rsidR="003C69E4" w:rsidRPr="00220794">
        <w:rPr>
          <w:rFonts w:ascii="Arial" w:hAnsi="Arial" w:cs="Arial"/>
          <w:color w:val="000000" w:themeColor="text1"/>
          <w:sz w:val="14"/>
          <w:szCs w:val="14"/>
        </w:rPr>
        <w:t>в текущих ценах</w:t>
      </w:r>
    </w:p>
    <w:p w:rsidR="003C69E4" w:rsidRPr="00220794" w:rsidRDefault="003C69E4" w:rsidP="00A363DE">
      <w:pPr>
        <w:tabs>
          <w:tab w:val="left" w:pos="1263"/>
          <w:tab w:val="left" w:pos="2526"/>
          <w:tab w:val="left" w:pos="3789"/>
          <w:tab w:val="left" w:pos="5052"/>
        </w:tabs>
        <w:ind w:left="425"/>
        <w:rPr>
          <w:color w:val="000000" w:themeColor="text1"/>
          <w:lang w:val="en-US"/>
        </w:rPr>
      </w:pPr>
      <w:r w:rsidRPr="00220794">
        <w:rPr>
          <w:rFonts w:ascii="Arial" w:hAnsi="Arial" w:cs="Arial"/>
          <w:b/>
          <w:bCs/>
          <w:i/>
          <w:color w:val="000000" w:themeColor="text1"/>
          <w:sz w:val="16"/>
          <w:szCs w:val="16"/>
          <w:lang w:val="en-US"/>
        </w:rPr>
        <w:t>USE OF DISPOSABLE INCOME ACCOUNT</w:t>
      </w:r>
      <w:r w:rsidRPr="00220794">
        <w:rPr>
          <w:rFonts w:ascii="Arial" w:hAnsi="Arial" w:cs="Arial"/>
          <w:b/>
          <w:bCs/>
          <w:i/>
          <w:color w:val="000000" w:themeColor="text1"/>
          <w:sz w:val="16"/>
          <w:szCs w:val="16"/>
          <w:lang w:val="en-US"/>
        </w:rPr>
        <w:br/>
      </w:r>
      <w:r w:rsidRPr="00220794">
        <w:rPr>
          <w:rFonts w:ascii="Arial" w:hAnsi="Arial" w:cs="Arial"/>
          <w:i/>
          <w:color w:val="000000" w:themeColor="text1"/>
          <w:sz w:val="14"/>
          <w:szCs w:val="14"/>
          <w:lang w:val="en-US"/>
        </w:rPr>
        <w:t>at current prices</w:t>
      </w:r>
    </w:p>
    <w:p w:rsidR="003C69E4" w:rsidRPr="00220794" w:rsidRDefault="003C69E4">
      <w:pPr>
        <w:tabs>
          <w:tab w:val="left" w:pos="1263"/>
          <w:tab w:val="left" w:pos="2526"/>
          <w:tab w:val="left" w:pos="3789"/>
          <w:tab w:val="left" w:pos="5052"/>
        </w:tabs>
        <w:spacing w:after="60"/>
        <w:jc w:val="right"/>
        <w:rPr>
          <w:color w:val="000000" w:themeColor="text1"/>
        </w:rPr>
      </w:pPr>
      <w:r w:rsidRPr="00220794">
        <w:rPr>
          <w:rFonts w:ascii="Arial" w:hAnsi="Arial" w:cs="Arial"/>
          <w:color w:val="000000" w:themeColor="text1"/>
          <w:sz w:val="14"/>
          <w:szCs w:val="14"/>
        </w:rPr>
        <w:t>(миллионов рублей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rPr>
        <w:t>)</w:t>
      </w:r>
    </w:p>
    <w:tbl>
      <w:tblPr>
        <w:tblW w:w="0" w:type="auto"/>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r>
      <w:tr w:rsidR="00220794" w:rsidRPr="00220794" w:rsidTr="00466C0B">
        <w:trPr>
          <w:cantSplit/>
        </w:trPr>
        <w:tc>
          <w:tcPr>
            <w:tcW w:w="3084" w:type="dxa"/>
            <w:tcBorders>
              <w:top w:val="single" w:sz="6" w:space="0" w:color="000000"/>
            </w:tcBorders>
            <w:shd w:val="clear" w:color="auto" w:fill="auto"/>
            <w:vAlign w:val="bottom"/>
          </w:tcPr>
          <w:p w:rsidR="00071823" w:rsidRPr="00220794" w:rsidRDefault="00071823">
            <w:pPr>
              <w:snapToGrid w:val="0"/>
              <w:spacing w:before="60" w:after="40"/>
              <w:ind w:right="57"/>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071823">
            <w:pPr>
              <w:spacing w:before="60" w:after="40"/>
              <w:ind w:right="57"/>
              <w:jc w:val="center"/>
              <w:rPr>
                <w:color w:val="000000" w:themeColor="text1"/>
                <w:sz w:val="14"/>
                <w:szCs w:val="14"/>
              </w:rPr>
            </w:pPr>
            <w:r w:rsidRPr="00220794">
              <w:rPr>
                <w:rFonts w:ascii="Arial" w:hAnsi="Arial" w:cs="Arial"/>
                <w:b/>
                <w:bCs/>
                <w:color w:val="000000" w:themeColor="text1"/>
                <w:sz w:val="14"/>
                <w:szCs w:val="14"/>
              </w:rPr>
              <w:t xml:space="preserve">Ресурсы / </w:t>
            </w:r>
            <w:proofErr w:type="spellStart"/>
            <w:r w:rsidRPr="00220794">
              <w:rPr>
                <w:rFonts w:ascii="Arial" w:hAnsi="Arial" w:cs="Arial"/>
                <w:b/>
                <w:i/>
                <w:color w:val="000000" w:themeColor="text1"/>
                <w:sz w:val="14"/>
                <w:szCs w:val="14"/>
              </w:rPr>
              <w:t>Resources</w:t>
            </w:r>
            <w:proofErr w:type="spellEnd"/>
          </w:p>
        </w:tc>
        <w:tc>
          <w:tcPr>
            <w:tcW w:w="3085" w:type="dxa"/>
            <w:tcBorders>
              <w:top w:val="single" w:sz="6" w:space="0" w:color="000000"/>
              <w:left w:val="single" w:sz="6" w:space="0" w:color="000000"/>
            </w:tcBorders>
            <w:shd w:val="clear" w:color="auto" w:fill="auto"/>
            <w:vAlign w:val="bottom"/>
          </w:tcPr>
          <w:p w:rsidR="00071823" w:rsidRPr="00220794" w:rsidRDefault="00071823">
            <w:pPr>
              <w:snapToGrid w:val="0"/>
              <w:spacing w:before="60" w:after="40"/>
              <w:ind w:right="57"/>
              <w:rPr>
                <w:rFonts w:ascii="Arial" w:hAnsi="Arial" w:cs="Arial"/>
                <w:b/>
                <w:bCs/>
                <w:color w:val="000000" w:themeColor="text1"/>
                <w:sz w:val="14"/>
                <w:szCs w:val="14"/>
              </w:rPr>
            </w:pPr>
          </w:p>
        </w:tc>
      </w:tr>
      <w:tr w:rsidR="000133CF" w:rsidRPr="00220794" w:rsidTr="006A69AE">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Валовой располагаемый доход</w:t>
            </w:r>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58 182 932</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153 234 107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173 311 100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198 235 688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D</w:t>
            </w:r>
            <w:proofErr w:type="spellStart"/>
            <w:r w:rsidRPr="00220794">
              <w:rPr>
                <w:rFonts w:ascii="Arial" w:hAnsi="Arial" w:cs="Arial"/>
                <w:i/>
                <w:color w:val="000000" w:themeColor="text1"/>
                <w:sz w:val="14"/>
                <w:szCs w:val="14"/>
              </w:rPr>
              <w:t>isposable</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I</w:t>
            </w:r>
            <w:proofErr w:type="spellStart"/>
            <w:r w:rsidRPr="00220794">
              <w:rPr>
                <w:rFonts w:ascii="Arial" w:hAnsi="Arial" w:cs="Arial"/>
                <w:i/>
                <w:color w:val="000000" w:themeColor="text1"/>
                <w:sz w:val="14"/>
                <w:szCs w:val="14"/>
              </w:rPr>
              <w:t>ncome</w:t>
            </w:r>
            <w:proofErr w:type="spellEnd"/>
            <w:r w:rsidRPr="00220794">
              <w:rPr>
                <w:rFonts w:ascii="Arial" w:hAnsi="Arial" w:cs="Arial"/>
                <w:i/>
                <w:color w:val="000000" w:themeColor="text1"/>
                <w:sz w:val="14"/>
                <w:szCs w:val="14"/>
              </w:rPr>
              <w:t xml:space="preserve"> </w:t>
            </w:r>
          </w:p>
        </w:tc>
      </w:tr>
      <w:tr w:rsidR="000133CF" w:rsidRPr="00220794" w:rsidTr="006A69AE">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b/>
                <w:bCs/>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b/>
                <w:bCs/>
                <w:color w:val="000000" w:themeColor="text1"/>
                <w:sz w:val="14"/>
                <w:szCs w:val="14"/>
              </w:rPr>
            </w:pPr>
            <w:r w:rsidRPr="00220794">
              <w:rPr>
                <w:rFonts w:ascii="Arial" w:hAnsi="Arial" w:cs="Arial"/>
                <w:b/>
                <w:bCs/>
                <w:color w:val="000000" w:themeColor="text1"/>
                <w:sz w:val="14"/>
                <w:szCs w:val="14"/>
              </w:rPr>
              <w:t>58 182 932</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153 234 107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173 311 100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198 235 688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r w:rsidRPr="00220794">
              <w:rPr>
                <w:rFonts w:ascii="Arial" w:hAnsi="Arial" w:cs="Arial"/>
                <w:b/>
                <w:bCs/>
                <w:i/>
                <w:color w:val="000000" w:themeColor="text1"/>
                <w:sz w:val="14"/>
                <w:szCs w:val="14"/>
              </w:rPr>
              <w:t>Total</w:t>
            </w:r>
            <w:proofErr w:type="spellEnd"/>
          </w:p>
        </w:tc>
      </w:tr>
      <w:tr w:rsidR="000133CF" w:rsidRPr="00220794" w:rsidTr="00466C0B">
        <w:trPr>
          <w:cantSplit/>
        </w:trPr>
        <w:tc>
          <w:tcPr>
            <w:tcW w:w="3084" w:type="dxa"/>
            <w:tcBorders>
              <w:top w:val="single" w:sz="6" w:space="0" w:color="000000"/>
            </w:tcBorders>
            <w:shd w:val="clear" w:color="auto" w:fill="auto"/>
            <w:vAlign w:val="bottom"/>
          </w:tcPr>
          <w:p w:rsidR="000133CF" w:rsidRPr="00220794" w:rsidRDefault="000133CF">
            <w:pPr>
              <w:snapToGrid w:val="0"/>
              <w:spacing w:before="60" w:after="40"/>
              <w:ind w:right="57"/>
              <w:rPr>
                <w:rFonts w:ascii="Arial" w:eastAsia="Arial Unicode MS" w:hAnsi="Arial" w:cs="Arial"/>
                <w:b/>
                <w:bCs/>
                <w:i/>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220794" w:rsidRDefault="000133CF" w:rsidP="00DD2FA7">
            <w:pPr>
              <w:spacing w:before="60" w:after="40"/>
              <w:ind w:right="57"/>
              <w:jc w:val="center"/>
              <w:rPr>
                <w:color w:val="000000" w:themeColor="text1"/>
                <w:sz w:val="14"/>
                <w:szCs w:val="14"/>
              </w:rPr>
            </w:pPr>
            <w:r w:rsidRPr="00220794">
              <w:rPr>
                <w:rFonts w:ascii="Arial" w:hAnsi="Arial" w:cs="Arial"/>
                <w:b/>
                <w:bCs/>
                <w:color w:val="000000" w:themeColor="text1"/>
                <w:sz w:val="14"/>
                <w:szCs w:val="14"/>
              </w:rPr>
              <w:t xml:space="preserve">Использование / </w:t>
            </w:r>
            <w:r w:rsidRPr="00220794">
              <w:rPr>
                <w:rFonts w:ascii="Arial" w:hAnsi="Arial" w:cs="Arial"/>
                <w:b/>
                <w:bCs/>
                <w:color w:val="000000" w:themeColor="text1"/>
                <w:sz w:val="14"/>
                <w:szCs w:val="14"/>
                <w:lang w:val="en-US"/>
              </w:rPr>
              <w:t>Use</w:t>
            </w:r>
          </w:p>
        </w:tc>
        <w:tc>
          <w:tcPr>
            <w:tcW w:w="3085" w:type="dxa"/>
            <w:tcBorders>
              <w:top w:val="single" w:sz="6" w:space="0" w:color="000000"/>
              <w:left w:val="single" w:sz="6" w:space="0" w:color="000000"/>
            </w:tcBorders>
            <w:shd w:val="clear" w:color="auto" w:fill="auto"/>
            <w:vAlign w:val="bottom"/>
          </w:tcPr>
          <w:p w:rsidR="000133CF" w:rsidRPr="00220794" w:rsidRDefault="000133CF">
            <w:pPr>
              <w:snapToGrid w:val="0"/>
              <w:spacing w:before="60" w:after="40"/>
              <w:ind w:right="57"/>
              <w:rPr>
                <w:rFonts w:ascii="Arial" w:hAnsi="Arial" w:cs="Arial"/>
                <w:b/>
                <w:bCs/>
                <w:color w:val="000000" w:themeColor="text1"/>
                <w:sz w:val="14"/>
                <w:szCs w:val="14"/>
                <w:lang w:val="en-US"/>
              </w:rPr>
            </w:pPr>
          </w:p>
        </w:tc>
      </w:tr>
      <w:tr w:rsidR="000133CF" w:rsidRPr="00220794" w:rsidTr="00886667">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Расходы на конечное потребление</w:t>
            </w:r>
          </w:p>
        </w:tc>
        <w:tc>
          <w:tcPr>
            <w:tcW w:w="937" w:type="dxa"/>
            <w:tcBorders>
              <w:left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40 883 863</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101 793 553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118 581 327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136 628 076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r w:rsidRPr="00220794">
              <w:rPr>
                <w:rFonts w:ascii="Arial" w:hAnsi="Arial" w:cs="Arial"/>
                <w:i/>
                <w:color w:val="000000" w:themeColor="text1"/>
                <w:sz w:val="14"/>
                <w:szCs w:val="14"/>
              </w:rPr>
              <w:t>Final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consumption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expenditure</w:t>
            </w:r>
            <w:proofErr w:type="spellEnd"/>
          </w:p>
        </w:tc>
      </w:tr>
      <w:tr w:rsidR="000133CF" w:rsidRPr="00220794" w:rsidTr="00886667">
        <w:trPr>
          <w:cantSplit/>
        </w:trPr>
        <w:tc>
          <w:tcPr>
            <w:tcW w:w="3084" w:type="dxa"/>
            <w:shd w:val="clear" w:color="auto" w:fill="auto"/>
            <w:vAlign w:val="bottom"/>
          </w:tcPr>
          <w:p w:rsidR="000133CF" w:rsidRPr="00220794" w:rsidRDefault="000133CF">
            <w:pPr>
              <w:spacing w:before="60"/>
              <w:ind w:left="284"/>
              <w:rPr>
                <w:color w:val="000000" w:themeColor="text1"/>
                <w:sz w:val="14"/>
                <w:szCs w:val="14"/>
              </w:rPr>
            </w:pPr>
            <w:r w:rsidRPr="00220794">
              <w:rPr>
                <w:rFonts w:ascii="Arial" w:hAnsi="Arial" w:cs="Arial"/>
                <w:color w:val="000000" w:themeColor="text1"/>
                <w:sz w:val="14"/>
                <w:szCs w:val="14"/>
              </w:rPr>
              <w:t>в том числе:</w:t>
            </w:r>
          </w:p>
        </w:tc>
        <w:tc>
          <w:tcPr>
            <w:tcW w:w="937" w:type="dxa"/>
            <w:tcBorders>
              <w:left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p>
        </w:tc>
        <w:tc>
          <w:tcPr>
            <w:tcW w:w="3085" w:type="dxa"/>
            <w:tcBorders>
              <w:left w:val="single" w:sz="6" w:space="0" w:color="000000"/>
            </w:tcBorders>
            <w:shd w:val="clear" w:color="auto" w:fill="auto"/>
            <w:vAlign w:val="bottom"/>
          </w:tcPr>
          <w:p w:rsidR="000133CF" w:rsidRPr="00220794" w:rsidRDefault="000133CF">
            <w:pPr>
              <w:spacing w:before="60"/>
              <w:ind w:left="284"/>
              <w:rPr>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0133CF" w:rsidRPr="00220794" w:rsidTr="00886667">
        <w:trPr>
          <w:cantSplit/>
        </w:trPr>
        <w:tc>
          <w:tcPr>
            <w:tcW w:w="3084" w:type="dxa"/>
            <w:shd w:val="clear" w:color="auto" w:fill="auto"/>
            <w:vAlign w:val="bottom"/>
          </w:tcPr>
          <w:p w:rsidR="000133CF" w:rsidRPr="00220794" w:rsidRDefault="000133CF">
            <w:pPr>
              <w:pStyle w:val="18"/>
              <w:spacing w:before="60"/>
              <w:ind w:left="113"/>
              <w:rPr>
                <w:color w:val="000000" w:themeColor="text1"/>
                <w:szCs w:val="14"/>
              </w:rPr>
            </w:pPr>
            <w:r w:rsidRPr="00220794">
              <w:rPr>
                <w:color w:val="000000" w:themeColor="text1"/>
                <w:szCs w:val="14"/>
              </w:rPr>
              <w:t>домашних хозяйств</w:t>
            </w:r>
          </w:p>
        </w:tc>
        <w:tc>
          <w:tcPr>
            <w:tcW w:w="937" w:type="dxa"/>
            <w:tcBorders>
              <w:left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30 062 606</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74 288 383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86 105 564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98 341 325   </w:t>
            </w:r>
          </w:p>
        </w:tc>
        <w:tc>
          <w:tcPr>
            <w:tcW w:w="3085" w:type="dxa"/>
            <w:tcBorders>
              <w:left w:val="single" w:sz="6" w:space="0" w:color="000000"/>
            </w:tcBorders>
            <w:shd w:val="clear" w:color="auto" w:fill="auto"/>
            <w:vAlign w:val="bottom"/>
          </w:tcPr>
          <w:p w:rsidR="000133CF" w:rsidRPr="00220794" w:rsidRDefault="000133CF">
            <w:pPr>
              <w:pStyle w:val="18"/>
              <w:spacing w:before="60"/>
              <w:ind w:left="113"/>
              <w:rPr>
                <w:color w:val="000000" w:themeColor="text1"/>
                <w:szCs w:val="14"/>
              </w:rPr>
            </w:pPr>
            <w:proofErr w:type="spellStart"/>
            <w:r w:rsidRPr="00220794">
              <w:rPr>
                <w:i/>
                <w:color w:val="000000" w:themeColor="text1"/>
                <w:szCs w:val="14"/>
              </w:rPr>
              <w:t>households</w:t>
            </w:r>
            <w:proofErr w:type="spellEnd"/>
          </w:p>
        </w:tc>
      </w:tr>
      <w:tr w:rsidR="000133CF" w:rsidRPr="00220794" w:rsidTr="00886667">
        <w:trPr>
          <w:cantSplit/>
        </w:trPr>
        <w:tc>
          <w:tcPr>
            <w:tcW w:w="3084" w:type="dxa"/>
            <w:shd w:val="clear" w:color="auto" w:fill="auto"/>
            <w:vAlign w:val="bottom"/>
          </w:tcPr>
          <w:p w:rsidR="000133CF" w:rsidRPr="00220794" w:rsidRDefault="000133CF">
            <w:pPr>
              <w:spacing w:before="60"/>
              <w:ind w:left="113"/>
              <w:rPr>
                <w:color w:val="000000" w:themeColor="text1"/>
                <w:sz w:val="14"/>
                <w:szCs w:val="14"/>
              </w:rPr>
            </w:pPr>
            <w:r w:rsidRPr="00220794">
              <w:rPr>
                <w:rFonts w:ascii="Arial" w:hAnsi="Arial" w:cs="Arial"/>
                <w:color w:val="000000" w:themeColor="text1"/>
                <w:sz w:val="14"/>
                <w:szCs w:val="14"/>
              </w:rPr>
              <w:t>государственного управления</w:t>
            </w:r>
          </w:p>
        </w:tc>
        <w:tc>
          <w:tcPr>
            <w:tcW w:w="937" w:type="dxa"/>
            <w:tcBorders>
              <w:left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10 595 421</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26 824 659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31 680 728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37 320 460   </w:t>
            </w:r>
          </w:p>
        </w:tc>
        <w:tc>
          <w:tcPr>
            <w:tcW w:w="3085" w:type="dxa"/>
            <w:tcBorders>
              <w:left w:val="single" w:sz="6" w:space="0" w:color="000000"/>
            </w:tcBorders>
            <w:shd w:val="clear" w:color="auto" w:fill="auto"/>
            <w:vAlign w:val="bottom"/>
          </w:tcPr>
          <w:p w:rsidR="000133CF" w:rsidRPr="00220794" w:rsidRDefault="000133CF">
            <w:pPr>
              <w:spacing w:before="60"/>
              <w:ind w:left="113"/>
              <w:rPr>
                <w:color w:val="000000" w:themeColor="text1"/>
                <w:sz w:val="14"/>
                <w:szCs w:val="14"/>
              </w:rPr>
            </w:pPr>
            <w:r w:rsidRPr="00220794">
              <w:rPr>
                <w:rFonts w:ascii="Arial" w:hAnsi="Arial" w:cs="Arial"/>
                <w:i/>
                <w:color w:val="000000" w:themeColor="text1"/>
                <w:sz w:val="14"/>
                <w:szCs w:val="14"/>
                <w:lang w:val="en-US"/>
              </w:rPr>
              <w:t xml:space="preserve">general </w:t>
            </w:r>
            <w:proofErr w:type="spellStart"/>
            <w:r w:rsidRPr="00220794">
              <w:rPr>
                <w:rFonts w:ascii="Arial" w:hAnsi="Arial" w:cs="Arial"/>
                <w:i/>
                <w:color w:val="000000" w:themeColor="text1"/>
                <w:sz w:val="14"/>
                <w:szCs w:val="14"/>
                <w:lang w:val="en-US"/>
              </w:rPr>
              <w:t>goverment</w:t>
            </w:r>
            <w:proofErr w:type="spellEnd"/>
          </w:p>
        </w:tc>
      </w:tr>
      <w:tr w:rsidR="000133CF" w:rsidRPr="00CF1D02" w:rsidTr="00886667">
        <w:trPr>
          <w:cantSplit/>
        </w:trPr>
        <w:tc>
          <w:tcPr>
            <w:tcW w:w="3084" w:type="dxa"/>
            <w:shd w:val="clear" w:color="auto" w:fill="auto"/>
            <w:vAlign w:val="bottom"/>
          </w:tcPr>
          <w:p w:rsidR="000133CF" w:rsidRPr="00220794" w:rsidRDefault="000133CF">
            <w:pPr>
              <w:spacing w:before="60"/>
              <w:ind w:left="113"/>
              <w:rPr>
                <w:color w:val="000000" w:themeColor="text1"/>
                <w:sz w:val="14"/>
                <w:szCs w:val="14"/>
              </w:rPr>
            </w:pPr>
            <w:r w:rsidRPr="00220794">
              <w:rPr>
                <w:rFonts w:ascii="Arial" w:hAnsi="Arial" w:cs="Arial"/>
                <w:color w:val="000000" w:themeColor="text1"/>
                <w:sz w:val="14"/>
                <w:szCs w:val="14"/>
              </w:rPr>
              <w:t xml:space="preserve">некоммерческих организаций, </w:t>
            </w:r>
            <w:r w:rsidRPr="00220794">
              <w:rPr>
                <w:rFonts w:ascii="Arial" w:hAnsi="Arial" w:cs="Arial"/>
                <w:color w:val="000000" w:themeColor="text1"/>
                <w:sz w:val="14"/>
                <w:szCs w:val="14"/>
              </w:rPr>
              <w:br/>
              <w:t>обслуживающих домашние хозяйства</w:t>
            </w:r>
          </w:p>
        </w:tc>
        <w:tc>
          <w:tcPr>
            <w:tcW w:w="937" w:type="dxa"/>
            <w:tcBorders>
              <w:left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225 836</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680 512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795 035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966 291   </w:t>
            </w:r>
          </w:p>
        </w:tc>
        <w:tc>
          <w:tcPr>
            <w:tcW w:w="3085" w:type="dxa"/>
            <w:tcBorders>
              <w:left w:val="single" w:sz="6" w:space="0" w:color="000000"/>
            </w:tcBorders>
            <w:shd w:val="clear" w:color="auto" w:fill="auto"/>
            <w:vAlign w:val="bottom"/>
          </w:tcPr>
          <w:p w:rsidR="000133CF" w:rsidRPr="00220794" w:rsidRDefault="000133CF">
            <w:pPr>
              <w:spacing w:before="60"/>
              <w:ind w:left="113"/>
              <w:rPr>
                <w:color w:val="000000" w:themeColor="text1"/>
                <w:sz w:val="14"/>
                <w:szCs w:val="14"/>
                <w:lang w:val="en-US"/>
              </w:rPr>
            </w:pPr>
            <w:r w:rsidRPr="00220794">
              <w:rPr>
                <w:rFonts w:ascii="Arial" w:hAnsi="Arial" w:cs="Arial"/>
                <w:i/>
                <w:color w:val="000000" w:themeColor="text1"/>
                <w:sz w:val="14"/>
                <w:szCs w:val="14"/>
                <w:lang w:val="en-US"/>
              </w:rPr>
              <w:t xml:space="preserve">non-profit institutions serving households </w:t>
            </w:r>
          </w:p>
        </w:tc>
      </w:tr>
      <w:tr w:rsidR="000133CF" w:rsidRPr="00220794" w:rsidTr="00886667">
        <w:trPr>
          <w:cantSplit/>
        </w:trPr>
        <w:tc>
          <w:tcPr>
            <w:tcW w:w="3084" w:type="dxa"/>
            <w:tcBorders>
              <w:bottom w:val="single" w:sz="6" w:space="0" w:color="000000"/>
            </w:tcBorders>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Валовое сбережение</w:t>
            </w:r>
          </w:p>
        </w:tc>
        <w:tc>
          <w:tcPr>
            <w:tcW w:w="937" w:type="dxa"/>
            <w:tcBorders>
              <w:left w:val="single" w:sz="6" w:space="0" w:color="000000"/>
              <w:bottom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17 299 069</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51 440 554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54 729 773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61 607 612   </w:t>
            </w:r>
          </w:p>
        </w:tc>
        <w:tc>
          <w:tcPr>
            <w:tcW w:w="3085" w:type="dxa"/>
            <w:tcBorders>
              <w:left w:val="single" w:sz="6" w:space="0" w:color="000000"/>
              <w:bottom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savings</w:t>
            </w:r>
            <w:proofErr w:type="spellEnd"/>
            <w:r w:rsidRPr="00220794">
              <w:rPr>
                <w:rFonts w:ascii="Arial" w:hAnsi="Arial" w:cs="Arial"/>
                <w:i/>
                <w:color w:val="000000" w:themeColor="text1"/>
                <w:sz w:val="14"/>
                <w:szCs w:val="14"/>
              </w:rPr>
              <w:t xml:space="preserve"> </w:t>
            </w:r>
          </w:p>
        </w:tc>
      </w:tr>
      <w:tr w:rsidR="000133CF" w:rsidRPr="00220794" w:rsidTr="00886667">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spacing w:before="60"/>
              <w:rPr>
                <w:b/>
                <w:color w:val="000000" w:themeColor="text1"/>
                <w:sz w:val="14"/>
                <w:szCs w:val="14"/>
              </w:rPr>
            </w:pPr>
            <w:r w:rsidRPr="00220794">
              <w:rPr>
                <w:rFonts w:ascii="Arial" w:hAnsi="Arial" w:cs="Arial"/>
                <w:b/>
                <w:bCs/>
                <w:color w:val="000000" w:themeColor="text1"/>
                <w:sz w:val="14"/>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886667">
            <w:pPr>
              <w:spacing w:before="60"/>
              <w:ind w:right="57"/>
              <w:jc w:val="right"/>
              <w:rPr>
                <w:rFonts w:ascii="Arial" w:hAnsi="Arial" w:cs="Arial"/>
                <w:b/>
                <w:color w:val="000000" w:themeColor="text1"/>
                <w:sz w:val="14"/>
                <w:szCs w:val="14"/>
              </w:rPr>
            </w:pPr>
            <w:r w:rsidRPr="00220794">
              <w:rPr>
                <w:rFonts w:ascii="Arial" w:hAnsi="Arial" w:cs="Arial"/>
                <w:b/>
                <w:color w:val="000000" w:themeColor="text1"/>
                <w:sz w:val="14"/>
                <w:szCs w:val="14"/>
              </w:rPr>
              <w:t>58 182 932</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153 234 107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173 311 100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198 235 688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spacing w:before="60"/>
              <w:rPr>
                <w:b/>
                <w:color w:val="000000" w:themeColor="text1"/>
                <w:sz w:val="14"/>
                <w:szCs w:val="14"/>
              </w:rPr>
            </w:pPr>
            <w:proofErr w:type="spellStart"/>
            <w:r w:rsidRPr="00220794">
              <w:rPr>
                <w:rFonts w:ascii="Arial" w:hAnsi="Arial" w:cs="Arial"/>
                <w:b/>
                <w:bCs/>
                <w:i/>
                <w:color w:val="000000" w:themeColor="text1"/>
                <w:sz w:val="14"/>
                <w:szCs w:val="14"/>
              </w:rPr>
              <w:t>Total</w:t>
            </w:r>
            <w:proofErr w:type="spellEnd"/>
          </w:p>
        </w:tc>
      </w:tr>
    </w:tbl>
    <w:p w:rsidR="003C69E4" w:rsidRPr="00220794" w:rsidRDefault="003D6A30" w:rsidP="00A363DE">
      <w:pPr>
        <w:tabs>
          <w:tab w:val="left" w:pos="1263"/>
          <w:tab w:val="left" w:pos="2526"/>
          <w:tab w:val="left" w:pos="3789"/>
          <w:tab w:val="left" w:pos="5052"/>
        </w:tabs>
        <w:spacing w:before="240" w:after="60"/>
        <w:ind w:left="425" w:hanging="425"/>
        <w:rPr>
          <w:color w:val="000000" w:themeColor="text1"/>
        </w:rPr>
      </w:pPr>
      <w:r w:rsidRPr="00220794">
        <w:rPr>
          <w:rFonts w:ascii="Arial" w:hAnsi="Arial" w:cs="Arial"/>
          <w:b/>
          <w:bCs/>
          <w:color w:val="000000" w:themeColor="text1"/>
          <w:sz w:val="16"/>
          <w:szCs w:val="16"/>
        </w:rPr>
        <w:t>1</w:t>
      </w:r>
      <w:r w:rsidR="004A524B" w:rsidRPr="00220794">
        <w:rPr>
          <w:rFonts w:ascii="Arial" w:hAnsi="Arial" w:cs="Arial"/>
          <w:b/>
          <w:bCs/>
          <w:color w:val="000000" w:themeColor="text1"/>
          <w:sz w:val="16"/>
          <w:szCs w:val="16"/>
        </w:rPr>
        <w:t>2</w:t>
      </w:r>
      <w:r w:rsidR="003C69E4" w:rsidRPr="00220794">
        <w:rPr>
          <w:rFonts w:ascii="Arial" w:hAnsi="Arial" w:cs="Arial"/>
          <w:b/>
          <w:bCs/>
          <w:color w:val="000000" w:themeColor="text1"/>
          <w:sz w:val="16"/>
          <w:szCs w:val="16"/>
        </w:rPr>
        <w:t xml:space="preserve">.8. </w:t>
      </w:r>
      <w:proofErr w:type="gramStart"/>
      <w:r w:rsidR="003C69E4" w:rsidRPr="00220794">
        <w:rPr>
          <w:rFonts w:ascii="Arial" w:hAnsi="Arial" w:cs="Arial"/>
          <w:b/>
          <w:bCs/>
          <w:color w:val="000000" w:themeColor="text1"/>
          <w:sz w:val="16"/>
          <w:szCs w:val="16"/>
        </w:rPr>
        <w:t>C</w:t>
      </w:r>
      <w:proofErr w:type="gramEnd"/>
      <w:r w:rsidR="003C69E4" w:rsidRPr="00220794">
        <w:rPr>
          <w:rFonts w:ascii="Arial" w:hAnsi="Arial" w:cs="Arial"/>
          <w:b/>
          <w:bCs/>
          <w:color w:val="000000" w:themeColor="text1"/>
          <w:sz w:val="16"/>
          <w:szCs w:val="16"/>
        </w:rPr>
        <w:t>ЧЕТ ОПЕРАЦИЙ С КАПИТАЛОМ</w:t>
      </w:r>
      <w:r w:rsidR="003C69E4" w:rsidRPr="00220794">
        <w:rPr>
          <w:rFonts w:ascii="Arial" w:hAnsi="Arial" w:cs="Arial"/>
          <w:b/>
          <w:bCs/>
          <w:color w:val="000000" w:themeColor="text1"/>
          <w:sz w:val="16"/>
          <w:szCs w:val="16"/>
        </w:rPr>
        <w:br/>
      </w:r>
      <w:r w:rsidR="003C69E4" w:rsidRPr="00220794">
        <w:rPr>
          <w:rFonts w:ascii="Arial" w:hAnsi="Arial" w:cs="Arial"/>
          <w:color w:val="000000" w:themeColor="text1"/>
          <w:sz w:val="14"/>
          <w:szCs w:val="14"/>
        </w:rPr>
        <w:t>в текущих ценах</w:t>
      </w:r>
    </w:p>
    <w:p w:rsidR="003C69E4" w:rsidRPr="00220794" w:rsidRDefault="003C69E4" w:rsidP="00A363DE">
      <w:pPr>
        <w:ind w:left="425"/>
        <w:rPr>
          <w:color w:val="000000" w:themeColor="text1"/>
          <w:lang w:val="en-US"/>
        </w:rPr>
      </w:pPr>
      <w:r w:rsidRPr="00220794">
        <w:rPr>
          <w:rFonts w:ascii="Arial" w:hAnsi="Arial" w:cs="Arial"/>
          <w:b/>
          <w:i/>
          <w:color w:val="000000" w:themeColor="text1"/>
          <w:sz w:val="16"/>
          <w:szCs w:val="16"/>
          <w:lang w:val="en-US"/>
        </w:rPr>
        <w:t>CAPITAL ACCOUNT</w:t>
      </w:r>
      <w:r w:rsidRPr="00220794">
        <w:rPr>
          <w:rFonts w:ascii="Arial" w:hAnsi="Arial" w:cs="Arial"/>
          <w:b/>
          <w:i/>
          <w:color w:val="000000" w:themeColor="text1"/>
          <w:sz w:val="16"/>
          <w:szCs w:val="16"/>
          <w:lang w:val="en-US"/>
        </w:rPr>
        <w:br/>
      </w:r>
      <w:r w:rsidRPr="00220794">
        <w:rPr>
          <w:rFonts w:ascii="Arial" w:hAnsi="Arial" w:cs="Arial"/>
          <w:i/>
          <w:color w:val="000000" w:themeColor="text1"/>
          <w:sz w:val="14"/>
          <w:szCs w:val="14"/>
          <w:lang w:val="en-US"/>
        </w:rPr>
        <w:t>at current prices</w:t>
      </w:r>
    </w:p>
    <w:p w:rsidR="003C69E4" w:rsidRPr="00220794" w:rsidRDefault="003C69E4">
      <w:pPr>
        <w:tabs>
          <w:tab w:val="left" w:pos="1263"/>
          <w:tab w:val="left" w:pos="2526"/>
          <w:tab w:val="left" w:pos="3789"/>
          <w:tab w:val="left" w:pos="5052"/>
        </w:tabs>
        <w:spacing w:after="6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w:t>
      </w:r>
      <w:proofErr w:type="spellStart"/>
      <w:proofErr w:type="gramStart"/>
      <w:r w:rsidRPr="00220794">
        <w:rPr>
          <w:rFonts w:ascii="Arial" w:hAnsi="Arial" w:cs="Arial"/>
          <w:color w:val="000000" w:themeColor="text1"/>
          <w:sz w:val="14"/>
          <w:szCs w:val="14"/>
          <w:lang w:val="en-US"/>
        </w:rPr>
        <w:t>миллионов</w:t>
      </w:r>
      <w:proofErr w:type="spellEnd"/>
      <w:proofErr w:type="gram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рублей</w:t>
      </w:r>
      <w:proofErr w:type="spellEnd"/>
      <w:r w:rsidRPr="00220794">
        <w:rPr>
          <w:rFonts w:ascii="Arial" w:hAnsi="Arial" w:cs="Arial"/>
          <w:color w:val="000000" w:themeColor="text1"/>
          <w:sz w:val="14"/>
          <w:szCs w:val="14"/>
          <w:lang w:val="en-US"/>
        </w:rPr>
        <w:t xml:space="preserve">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lang w:val="en-US"/>
        </w:rPr>
        <w:t>)</w:t>
      </w:r>
    </w:p>
    <w:tbl>
      <w:tblPr>
        <w:tblW w:w="0" w:type="auto"/>
        <w:tblInd w:w="57" w:type="dxa"/>
        <w:tblLayout w:type="fixed"/>
        <w:tblCellMar>
          <w:left w:w="57" w:type="dxa"/>
          <w:right w:w="0" w:type="dxa"/>
        </w:tblCellMar>
        <w:tblLook w:val="0000" w:firstRow="0" w:lastRow="0" w:firstColumn="0" w:lastColumn="0" w:noHBand="0" w:noVBand="0"/>
      </w:tblPr>
      <w:tblGrid>
        <w:gridCol w:w="3084"/>
        <w:gridCol w:w="937"/>
        <w:gridCol w:w="938"/>
        <w:gridCol w:w="938"/>
        <w:gridCol w:w="938"/>
        <w:gridCol w:w="3085"/>
      </w:tblGrid>
      <w:tr w:rsidR="00220794" w:rsidRPr="00220794">
        <w:trPr>
          <w:cantSplit/>
        </w:trPr>
        <w:tc>
          <w:tcPr>
            <w:tcW w:w="3084" w:type="dxa"/>
            <w:tcBorders>
              <w:top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lang w:val="en-US"/>
              </w:rPr>
            </w:pPr>
          </w:p>
        </w:tc>
        <w:tc>
          <w:tcPr>
            <w:tcW w:w="937" w:type="dxa"/>
            <w:tcBorders>
              <w:top w:val="single" w:sz="6" w:space="0" w:color="000000"/>
              <w:left w:val="single" w:sz="6" w:space="0" w:color="000000"/>
              <w:bottom w:val="single" w:sz="6" w:space="0" w:color="000000"/>
            </w:tcBorders>
            <w:shd w:val="clear" w:color="auto" w:fill="auto"/>
          </w:tcPr>
          <w:p w:rsidR="00071823" w:rsidRPr="00220794" w:rsidRDefault="00071823">
            <w:pPr>
              <w:spacing w:before="60" w:after="60"/>
              <w:jc w:val="center"/>
              <w:rPr>
                <w:color w:val="000000" w:themeColor="text1"/>
                <w:sz w:val="14"/>
                <w:szCs w:val="14"/>
              </w:rPr>
            </w:pPr>
            <w:r w:rsidRPr="00220794">
              <w:rPr>
                <w:rFonts w:ascii="Arial" w:hAnsi="Arial" w:cs="Arial"/>
                <w:color w:val="000000" w:themeColor="text1"/>
                <w:sz w:val="14"/>
                <w:szCs w:val="14"/>
              </w:rPr>
              <w:t>2011</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2022</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938" w:type="dxa"/>
            <w:tcBorders>
              <w:top w:val="single" w:sz="6" w:space="0" w:color="000000"/>
              <w:left w:val="single" w:sz="6" w:space="0" w:color="000000"/>
              <w:bottom w:val="single" w:sz="6" w:space="0" w:color="000000"/>
            </w:tcBorders>
            <w:shd w:val="clear" w:color="auto" w:fill="auto"/>
          </w:tcPr>
          <w:p w:rsidR="00071823" w:rsidRPr="00220794" w:rsidRDefault="00071823" w:rsidP="00071823">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085" w:type="dxa"/>
            <w:tcBorders>
              <w:top w:val="single" w:sz="6" w:space="0" w:color="000000"/>
              <w:left w:val="single" w:sz="6" w:space="0" w:color="000000"/>
              <w:bottom w:val="single" w:sz="6" w:space="0" w:color="000000"/>
            </w:tcBorders>
            <w:shd w:val="clear" w:color="auto" w:fill="auto"/>
          </w:tcPr>
          <w:p w:rsidR="00071823" w:rsidRPr="00220794" w:rsidRDefault="00071823">
            <w:pPr>
              <w:snapToGrid w:val="0"/>
              <w:spacing w:before="60" w:after="60"/>
              <w:jc w:val="center"/>
              <w:rPr>
                <w:rFonts w:ascii="Arial" w:hAnsi="Arial" w:cs="Arial"/>
                <w:color w:val="000000" w:themeColor="text1"/>
                <w:sz w:val="14"/>
                <w:szCs w:val="14"/>
              </w:rPr>
            </w:pPr>
          </w:p>
        </w:tc>
      </w:tr>
      <w:tr w:rsidR="00220794" w:rsidRPr="00220794" w:rsidTr="00466C0B">
        <w:trPr>
          <w:cantSplit/>
        </w:trPr>
        <w:tc>
          <w:tcPr>
            <w:tcW w:w="3084" w:type="dxa"/>
            <w:tcBorders>
              <w:top w:val="single" w:sz="6" w:space="0" w:color="000000"/>
            </w:tcBorders>
            <w:shd w:val="clear" w:color="auto" w:fill="auto"/>
            <w:vAlign w:val="bottom"/>
          </w:tcPr>
          <w:p w:rsidR="00071823" w:rsidRPr="00220794" w:rsidRDefault="00071823">
            <w:pPr>
              <w:snapToGrid w:val="0"/>
              <w:spacing w:before="60" w:after="40"/>
              <w:ind w:right="57"/>
              <w:rPr>
                <w:rFonts w:ascii="Arial" w:hAnsi="Arial" w:cs="Arial"/>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71823" w:rsidRPr="00220794" w:rsidRDefault="00FD3159">
            <w:pPr>
              <w:spacing w:before="60" w:after="40"/>
              <w:ind w:right="57"/>
              <w:jc w:val="center"/>
              <w:rPr>
                <w:color w:val="000000" w:themeColor="text1"/>
                <w:sz w:val="14"/>
                <w:szCs w:val="14"/>
              </w:rPr>
            </w:pPr>
            <w:r w:rsidRPr="00220794">
              <w:rPr>
                <w:rFonts w:ascii="Arial" w:hAnsi="Arial" w:cs="Arial"/>
                <w:b/>
                <w:bCs/>
                <w:color w:val="000000" w:themeColor="text1"/>
                <w:sz w:val="14"/>
                <w:szCs w:val="14"/>
              </w:rPr>
              <w:t xml:space="preserve">Изменение в обязательствах и чистой стоимости капитала </w:t>
            </w:r>
            <w:r w:rsidRPr="00220794">
              <w:rPr>
                <w:rFonts w:ascii="Arial" w:hAnsi="Arial" w:cs="Arial"/>
                <w:b/>
                <w:bCs/>
                <w:i/>
                <w:color w:val="000000" w:themeColor="text1"/>
                <w:sz w:val="14"/>
                <w:szCs w:val="14"/>
              </w:rPr>
              <w:t xml:space="preserve">/ </w:t>
            </w:r>
            <w:r w:rsidRPr="00220794">
              <w:rPr>
                <w:rFonts w:ascii="Arial" w:hAnsi="Arial" w:cs="Arial"/>
                <w:b/>
                <w:bCs/>
                <w:i/>
                <w:color w:val="000000" w:themeColor="text1"/>
                <w:sz w:val="14"/>
                <w:szCs w:val="14"/>
                <w:lang w:val="en-US"/>
              </w:rPr>
              <w:t>C</w:t>
            </w:r>
            <w:proofErr w:type="spellStart"/>
            <w:r w:rsidRPr="00220794">
              <w:rPr>
                <w:rFonts w:ascii="Arial" w:hAnsi="Arial" w:cs="Arial"/>
                <w:b/>
                <w:bCs/>
                <w:i/>
                <w:color w:val="000000" w:themeColor="text1"/>
                <w:sz w:val="14"/>
                <w:szCs w:val="14"/>
              </w:rPr>
              <w:t>hanges</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in</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liabilities</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and</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net</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worth</w:t>
            </w:r>
            <w:proofErr w:type="spellEnd"/>
          </w:p>
        </w:tc>
        <w:tc>
          <w:tcPr>
            <w:tcW w:w="3085" w:type="dxa"/>
            <w:tcBorders>
              <w:top w:val="single" w:sz="6" w:space="0" w:color="000000"/>
              <w:left w:val="single" w:sz="6" w:space="0" w:color="000000"/>
            </w:tcBorders>
            <w:shd w:val="clear" w:color="auto" w:fill="auto"/>
            <w:vAlign w:val="bottom"/>
          </w:tcPr>
          <w:p w:rsidR="00071823" w:rsidRPr="00220794" w:rsidRDefault="00071823">
            <w:pPr>
              <w:snapToGrid w:val="0"/>
              <w:spacing w:before="60" w:after="40"/>
              <w:ind w:right="57"/>
              <w:rPr>
                <w:rFonts w:ascii="Arial" w:hAnsi="Arial" w:cs="Arial"/>
                <w:b/>
                <w:bCs/>
                <w:color w:val="000000" w:themeColor="text1"/>
                <w:sz w:val="14"/>
                <w:szCs w:val="14"/>
              </w:rPr>
            </w:pPr>
          </w:p>
        </w:tc>
      </w:tr>
      <w:tr w:rsidR="000133CF" w:rsidRPr="00220794" w:rsidTr="006A69AE">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Валовое сбережение</w:t>
            </w:r>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17 299 069</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51 440 554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54 729 773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61 607 612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savings</w:t>
            </w:r>
            <w:proofErr w:type="spellEnd"/>
            <w:r w:rsidRPr="00220794">
              <w:rPr>
                <w:rFonts w:ascii="Arial" w:hAnsi="Arial" w:cs="Arial"/>
                <w:i/>
                <w:color w:val="000000" w:themeColor="text1"/>
                <w:sz w:val="14"/>
                <w:szCs w:val="14"/>
              </w:rPr>
              <w:t xml:space="preserve"> </w:t>
            </w:r>
          </w:p>
        </w:tc>
      </w:tr>
      <w:tr w:rsidR="000133CF" w:rsidRPr="00CF1D02" w:rsidTr="006A69AE">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 xml:space="preserve">Капитальные трансферты, полученные </w:t>
            </w:r>
            <w:r w:rsidRPr="00220794">
              <w:rPr>
                <w:rFonts w:ascii="Arial" w:hAnsi="Arial" w:cs="Arial"/>
                <w:color w:val="000000" w:themeColor="text1"/>
                <w:sz w:val="14"/>
                <w:szCs w:val="14"/>
              </w:rPr>
              <w:br/>
              <w:t>от "остального мира"</w:t>
            </w:r>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4 879</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89 777</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6 074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4 091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lang w:val="en-US"/>
              </w:rPr>
            </w:pPr>
            <w:r w:rsidRPr="00220794">
              <w:rPr>
                <w:rFonts w:ascii="Arial" w:hAnsi="Arial" w:cs="Arial"/>
                <w:i/>
                <w:color w:val="000000" w:themeColor="text1"/>
                <w:sz w:val="14"/>
                <w:szCs w:val="14"/>
                <w:lang w:val="en-US"/>
              </w:rPr>
              <w:t>Capital transfers  received from "the rest of the world"</w:t>
            </w:r>
          </w:p>
        </w:tc>
      </w:tr>
      <w:tr w:rsidR="000133CF" w:rsidRPr="00CF1D02" w:rsidTr="006A69AE">
        <w:trPr>
          <w:cantSplit/>
        </w:trPr>
        <w:tc>
          <w:tcPr>
            <w:tcW w:w="3084" w:type="dxa"/>
            <w:shd w:val="clear" w:color="auto" w:fill="auto"/>
            <w:vAlign w:val="bottom"/>
          </w:tcPr>
          <w:p w:rsidR="000133CF" w:rsidRPr="00220794" w:rsidRDefault="000133CF">
            <w:pPr>
              <w:pStyle w:val="18"/>
              <w:spacing w:before="60"/>
              <w:rPr>
                <w:color w:val="000000" w:themeColor="text1"/>
                <w:szCs w:val="14"/>
              </w:rPr>
            </w:pPr>
            <w:r w:rsidRPr="00220794">
              <w:rPr>
                <w:color w:val="000000" w:themeColor="text1"/>
                <w:szCs w:val="14"/>
              </w:rPr>
              <w:t xml:space="preserve">Капитальные трансферты, переданные </w:t>
            </w:r>
            <w:r w:rsidRPr="00220794">
              <w:rPr>
                <w:color w:val="000000" w:themeColor="text1"/>
                <w:szCs w:val="14"/>
              </w:rPr>
              <w:br/>
              <w:t>"остальному миру</w:t>
            </w:r>
            <w:proofErr w:type="gramStart"/>
            <w:r w:rsidRPr="00220794">
              <w:rPr>
                <w:color w:val="000000" w:themeColor="text1"/>
                <w:szCs w:val="14"/>
              </w:rPr>
              <w:t>" (-)</w:t>
            </w:r>
            <w:proofErr w:type="gramEnd"/>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9 070</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365 661</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128 331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13 785   </w:t>
            </w:r>
          </w:p>
        </w:tc>
        <w:tc>
          <w:tcPr>
            <w:tcW w:w="3085" w:type="dxa"/>
            <w:tcBorders>
              <w:left w:val="single" w:sz="6" w:space="0" w:color="000000"/>
            </w:tcBorders>
            <w:shd w:val="clear" w:color="auto" w:fill="auto"/>
            <w:vAlign w:val="bottom"/>
          </w:tcPr>
          <w:p w:rsidR="000133CF" w:rsidRPr="00220794" w:rsidRDefault="000133CF">
            <w:pPr>
              <w:pStyle w:val="18"/>
              <w:spacing w:before="60"/>
              <w:rPr>
                <w:color w:val="000000" w:themeColor="text1"/>
                <w:szCs w:val="14"/>
                <w:lang w:val="en-US"/>
              </w:rPr>
            </w:pPr>
            <w:r w:rsidRPr="00220794">
              <w:rPr>
                <w:i/>
                <w:color w:val="000000" w:themeColor="text1"/>
                <w:szCs w:val="14"/>
                <w:lang w:val="en-US"/>
              </w:rPr>
              <w:t>Capital transfers transferred to "the rest of the world" (-)</w:t>
            </w:r>
          </w:p>
        </w:tc>
      </w:tr>
      <w:tr w:rsidR="000133CF" w:rsidRPr="00220794" w:rsidTr="006A69AE">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pStyle w:val="9"/>
              <w:keepNext w:val="0"/>
              <w:spacing w:line="240" w:lineRule="auto"/>
              <w:rPr>
                <w:color w:val="000000" w:themeColor="text1"/>
                <w:szCs w:val="14"/>
              </w:rPr>
            </w:pPr>
            <w:r w:rsidRPr="00220794">
              <w:rPr>
                <w:bCs/>
                <w:color w:val="000000" w:themeColor="text1"/>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b/>
                <w:bCs/>
                <w:color w:val="000000" w:themeColor="text1"/>
                <w:sz w:val="14"/>
                <w:szCs w:val="14"/>
              </w:rPr>
            </w:pPr>
            <w:r w:rsidRPr="00220794">
              <w:rPr>
                <w:rFonts w:ascii="Arial" w:hAnsi="Arial" w:cs="Arial"/>
                <w:b/>
                <w:bCs/>
                <w:color w:val="000000" w:themeColor="text1"/>
                <w:sz w:val="14"/>
                <w:szCs w:val="14"/>
              </w:rPr>
              <w:t>17 294 878</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51 164 670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54 607 516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61 597 918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pStyle w:val="9"/>
              <w:keepNext w:val="0"/>
              <w:spacing w:line="240" w:lineRule="auto"/>
              <w:rPr>
                <w:color w:val="000000" w:themeColor="text1"/>
                <w:szCs w:val="14"/>
              </w:rPr>
            </w:pPr>
            <w:proofErr w:type="spellStart"/>
            <w:r w:rsidRPr="00220794">
              <w:rPr>
                <w:bCs/>
                <w:i/>
                <w:color w:val="000000" w:themeColor="text1"/>
                <w:szCs w:val="14"/>
              </w:rPr>
              <w:t>Total</w:t>
            </w:r>
            <w:proofErr w:type="spellEnd"/>
          </w:p>
        </w:tc>
      </w:tr>
      <w:tr w:rsidR="000133CF" w:rsidRPr="00220794" w:rsidTr="00466C0B">
        <w:trPr>
          <w:cantSplit/>
        </w:trPr>
        <w:tc>
          <w:tcPr>
            <w:tcW w:w="3084" w:type="dxa"/>
            <w:tcBorders>
              <w:top w:val="single" w:sz="6" w:space="0" w:color="000000"/>
            </w:tcBorders>
            <w:shd w:val="clear" w:color="auto" w:fill="auto"/>
            <w:vAlign w:val="bottom"/>
          </w:tcPr>
          <w:p w:rsidR="000133CF" w:rsidRPr="00220794" w:rsidRDefault="000133CF">
            <w:pPr>
              <w:snapToGrid w:val="0"/>
              <w:spacing w:before="60" w:after="40"/>
              <w:ind w:right="57"/>
              <w:rPr>
                <w:rFonts w:ascii="Arial" w:eastAsia="Arial Unicode MS" w:hAnsi="Arial" w:cs="Arial"/>
                <w:bCs/>
                <w:i/>
                <w:color w:val="000000" w:themeColor="text1"/>
                <w:sz w:val="14"/>
                <w:szCs w:val="14"/>
              </w:rPr>
            </w:pPr>
          </w:p>
        </w:tc>
        <w:tc>
          <w:tcPr>
            <w:tcW w:w="3751" w:type="dxa"/>
            <w:gridSpan w:val="4"/>
            <w:tcBorders>
              <w:top w:val="single" w:sz="6" w:space="0" w:color="000000"/>
              <w:left w:val="single" w:sz="6" w:space="0" w:color="000000"/>
            </w:tcBorders>
            <w:shd w:val="clear" w:color="auto" w:fill="auto"/>
            <w:vAlign w:val="bottom"/>
          </w:tcPr>
          <w:p w:rsidR="000133CF" w:rsidRPr="00220794" w:rsidRDefault="000133CF" w:rsidP="00DD2FA7">
            <w:pPr>
              <w:spacing w:before="60" w:after="40"/>
              <w:ind w:right="57"/>
              <w:jc w:val="center"/>
              <w:rPr>
                <w:color w:val="000000" w:themeColor="text1"/>
                <w:sz w:val="14"/>
                <w:szCs w:val="14"/>
              </w:rPr>
            </w:pPr>
            <w:r w:rsidRPr="00220794">
              <w:rPr>
                <w:rFonts w:ascii="Arial" w:hAnsi="Arial" w:cs="Arial"/>
                <w:b/>
                <w:bCs/>
                <w:color w:val="000000" w:themeColor="text1"/>
                <w:sz w:val="14"/>
                <w:szCs w:val="14"/>
              </w:rPr>
              <w:t>Изменение в активах</w:t>
            </w:r>
            <w:r w:rsidRPr="00220794">
              <w:rPr>
                <w:rFonts w:ascii="Arial" w:hAnsi="Arial" w:cs="Arial"/>
                <w:b/>
                <w:bCs/>
                <w:color w:val="000000" w:themeColor="text1"/>
                <w:sz w:val="14"/>
                <w:szCs w:val="14"/>
                <w:lang w:val="en-US"/>
              </w:rPr>
              <w:t xml:space="preserve"> </w:t>
            </w:r>
            <w:r w:rsidRPr="00220794">
              <w:rPr>
                <w:rFonts w:ascii="Arial" w:hAnsi="Arial" w:cs="Arial"/>
                <w:b/>
                <w:bCs/>
                <w:color w:val="000000" w:themeColor="text1"/>
                <w:sz w:val="14"/>
                <w:szCs w:val="14"/>
              </w:rPr>
              <w:t xml:space="preserve">/ </w:t>
            </w:r>
            <w:r w:rsidRPr="00220794">
              <w:rPr>
                <w:rFonts w:ascii="Arial" w:hAnsi="Arial" w:cs="Arial"/>
                <w:b/>
                <w:bCs/>
                <w:i/>
                <w:color w:val="000000" w:themeColor="text1"/>
                <w:sz w:val="14"/>
                <w:szCs w:val="14"/>
                <w:lang w:val="en-US"/>
              </w:rPr>
              <w:t>Changes in assets</w:t>
            </w:r>
          </w:p>
        </w:tc>
        <w:tc>
          <w:tcPr>
            <w:tcW w:w="3085" w:type="dxa"/>
            <w:tcBorders>
              <w:top w:val="single" w:sz="6" w:space="0" w:color="000000"/>
              <w:left w:val="single" w:sz="6" w:space="0" w:color="000000"/>
            </w:tcBorders>
            <w:shd w:val="clear" w:color="auto" w:fill="auto"/>
            <w:vAlign w:val="bottom"/>
          </w:tcPr>
          <w:p w:rsidR="000133CF" w:rsidRPr="00220794" w:rsidRDefault="000133CF">
            <w:pPr>
              <w:snapToGrid w:val="0"/>
              <w:spacing w:before="60" w:after="40"/>
              <w:ind w:right="57"/>
              <w:rPr>
                <w:rFonts w:ascii="Arial" w:hAnsi="Arial" w:cs="Arial"/>
                <w:b/>
                <w:bCs/>
                <w:color w:val="000000" w:themeColor="text1"/>
                <w:sz w:val="14"/>
                <w:szCs w:val="14"/>
              </w:rPr>
            </w:pPr>
          </w:p>
        </w:tc>
      </w:tr>
      <w:tr w:rsidR="000133CF" w:rsidRPr="00220794" w:rsidTr="006A69AE">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Валовое накопление основного капитала</w:t>
            </w:r>
            <w:proofErr w:type="gramStart"/>
            <w:r w:rsidRPr="00220794">
              <w:rPr>
                <w:rFonts w:ascii="Arial" w:hAnsi="Arial" w:cs="Arial"/>
                <w:color w:val="000000" w:themeColor="text1"/>
                <w:sz w:val="14"/>
                <w:szCs w:val="14"/>
                <w:vertAlign w:val="superscript"/>
              </w:rPr>
              <w:t>1</w:t>
            </w:r>
            <w:proofErr w:type="gramEnd"/>
            <w:r w:rsidRPr="00220794">
              <w:rPr>
                <w:rFonts w:ascii="Arial" w:hAnsi="Arial" w:cs="Arial"/>
                <w:color w:val="000000" w:themeColor="text1"/>
                <w:sz w:val="14"/>
                <w:szCs w:val="14"/>
                <w:vertAlign w:val="superscript"/>
              </w:rPr>
              <w:t>)</w:t>
            </w:r>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12 817 254</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32 718 165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38 810 092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44 520 800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proofErr w:type="gram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fixed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capital</w:t>
            </w:r>
            <w:proofErr w:type="spellEnd"/>
            <w:r w:rsidRPr="00220794">
              <w:rPr>
                <w:rFonts w:ascii="Arial" w:hAnsi="Arial" w:cs="Arial"/>
                <w:i/>
                <w:color w:val="000000" w:themeColor="text1"/>
                <w:sz w:val="14"/>
                <w:szCs w:val="14"/>
              </w:rPr>
              <w:t xml:space="preserve"> formation</w:t>
            </w:r>
            <w:r w:rsidRPr="00220794">
              <w:rPr>
                <w:rFonts w:ascii="Arial" w:hAnsi="Arial" w:cs="Arial"/>
                <w:i/>
                <w:color w:val="000000" w:themeColor="text1"/>
                <w:sz w:val="14"/>
                <w:szCs w:val="14"/>
                <w:vertAlign w:val="superscript"/>
              </w:rPr>
              <w:t>1)</w:t>
            </w:r>
            <w:proofErr w:type="gramEnd"/>
          </w:p>
        </w:tc>
      </w:tr>
      <w:tr w:rsidR="000133CF" w:rsidRPr="00220794" w:rsidTr="006A69AE">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 xml:space="preserve">Изменение запасов </w:t>
            </w:r>
            <w:r w:rsidRPr="00220794">
              <w:rPr>
                <w:rFonts w:ascii="Arial" w:hAnsi="Arial" w:cs="Arial"/>
                <w:color w:val="000000" w:themeColor="text1"/>
                <w:spacing w:val="-2"/>
                <w:sz w:val="14"/>
                <w:szCs w:val="14"/>
              </w:rPr>
              <w:t>материальных оборотных</w:t>
            </w:r>
            <w:r w:rsidRPr="00220794">
              <w:rPr>
                <w:rFonts w:ascii="Arial" w:hAnsi="Arial" w:cs="Arial"/>
                <w:color w:val="000000" w:themeColor="text1"/>
                <w:sz w:val="14"/>
                <w:szCs w:val="14"/>
              </w:rPr>
              <w:t xml:space="preserve"> средств</w:t>
            </w:r>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1 766 814</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3 696 637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8 835 057   </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8 379 851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rPr>
            </w:pPr>
            <w:proofErr w:type="spellStart"/>
            <w:r w:rsidRPr="00220794">
              <w:rPr>
                <w:rFonts w:ascii="Arial" w:hAnsi="Arial" w:cs="Arial"/>
                <w:i/>
                <w:color w:val="000000" w:themeColor="text1"/>
                <w:sz w:val="14"/>
                <w:szCs w:val="14"/>
              </w:rPr>
              <w:t>Changes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inventories</w:t>
            </w:r>
            <w:proofErr w:type="spellEnd"/>
          </w:p>
        </w:tc>
      </w:tr>
      <w:tr w:rsidR="000133CF" w:rsidRPr="00CF1D02" w:rsidTr="006A69AE">
        <w:trPr>
          <w:cantSplit/>
        </w:trPr>
        <w:tc>
          <w:tcPr>
            <w:tcW w:w="3084" w:type="dxa"/>
            <w:shd w:val="clear" w:color="auto" w:fill="auto"/>
            <w:vAlign w:val="bottom"/>
          </w:tcPr>
          <w:p w:rsidR="000133CF" w:rsidRPr="00220794" w:rsidRDefault="000133CF">
            <w:pPr>
              <w:spacing w:before="60"/>
              <w:rPr>
                <w:color w:val="000000" w:themeColor="text1"/>
                <w:sz w:val="14"/>
                <w:szCs w:val="14"/>
              </w:rPr>
            </w:pPr>
            <w:r w:rsidRPr="00220794">
              <w:rPr>
                <w:rFonts w:ascii="Arial" w:hAnsi="Arial" w:cs="Arial"/>
                <w:color w:val="000000" w:themeColor="text1"/>
                <w:sz w:val="14"/>
                <w:szCs w:val="14"/>
              </w:rPr>
              <w:t>Приобретение за вычетом выбытия непрои</w:t>
            </w:r>
            <w:r w:rsidRPr="00220794">
              <w:rPr>
                <w:rFonts w:ascii="Arial" w:hAnsi="Arial" w:cs="Arial"/>
                <w:color w:val="000000" w:themeColor="text1"/>
                <w:sz w:val="14"/>
                <w:szCs w:val="14"/>
              </w:rPr>
              <w:t>з</w:t>
            </w:r>
            <w:r w:rsidRPr="00220794">
              <w:rPr>
                <w:rFonts w:ascii="Arial" w:hAnsi="Arial" w:cs="Arial"/>
                <w:color w:val="000000" w:themeColor="text1"/>
                <w:sz w:val="14"/>
                <w:szCs w:val="14"/>
              </w:rPr>
              <w:t>веденных нефинансовых активов</w:t>
            </w:r>
          </w:p>
        </w:tc>
        <w:tc>
          <w:tcPr>
            <w:tcW w:w="937" w:type="dxa"/>
            <w:tcBorders>
              <w:left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-1 195</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8 599</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8 249</w:t>
            </w:r>
          </w:p>
        </w:tc>
        <w:tc>
          <w:tcPr>
            <w:tcW w:w="938" w:type="dxa"/>
            <w:tcBorders>
              <w:left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13 887   </w:t>
            </w:r>
          </w:p>
        </w:tc>
        <w:tc>
          <w:tcPr>
            <w:tcW w:w="3085" w:type="dxa"/>
            <w:tcBorders>
              <w:left w:val="single" w:sz="6" w:space="0" w:color="000000"/>
            </w:tcBorders>
            <w:shd w:val="clear" w:color="auto" w:fill="auto"/>
            <w:vAlign w:val="bottom"/>
          </w:tcPr>
          <w:p w:rsidR="000133CF" w:rsidRPr="00220794" w:rsidRDefault="000133CF">
            <w:pPr>
              <w:spacing w:before="60"/>
              <w:rPr>
                <w:color w:val="000000" w:themeColor="text1"/>
                <w:sz w:val="14"/>
                <w:szCs w:val="14"/>
                <w:lang w:val="en-US"/>
              </w:rPr>
            </w:pPr>
            <w:r w:rsidRPr="00220794">
              <w:rPr>
                <w:rFonts w:ascii="Arial" w:hAnsi="Arial" w:cs="Arial"/>
                <w:i/>
                <w:color w:val="000000" w:themeColor="text1"/>
                <w:sz w:val="14"/>
                <w:szCs w:val="14"/>
                <w:lang w:val="en-US"/>
              </w:rPr>
              <w:t xml:space="preserve">Acquisitions less disposals of non-produced </w:t>
            </w:r>
            <w:r w:rsidRPr="00220794">
              <w:rPr>
                <w:rFonts w:ascii="Arial" w:hAnsi="Arial" w:cs="Arial"/>
                <w:i/>
                <w:color w:val="000000" w:themeColor="text1"/>
                <w:sz w:val="14"/>
                <w:szCs w:val="14"/>
                <w:lang w:val="en-US"/>
              </w:rPr>
              <w:br/>
              <w:t>non-financial assets</w:t>
            </w:r>
          </w:p>
        </w:tc>
      </w:tr>
      <w:tr w:rsidR="000133CF" w:rsidRPr="00CF1D02" w:rsidTr="006A69AE">
        <w:trPr>
          <w:cantSplit/>
          <w:trHeight w:val="414"/>
        </w:trPr>
        <w:tc>
          <w:tcPr>
            <w:tcW w:w="3084" w:type="dxa"/>
            <w:tcBorders>
              <w:bottom w:val="single" w:sz="6" w:space="0" w:color="000000"/>
            </w:tcBorders>
            <w:shd w:val="clear" w:color="auto" w:fill="auto"/>
            <w:vAlign w:val="bottom"/>
          </w:tcPr>
          <w:p w:rsidR="000133CF" w:rsidRPr="00220794" w:rsidRDefault="000133CF" w:rsidP="00466C0B">
            <w:pPr>
              <w:spacing w:before="100"/>
              <w:rPr>
                <w:color w:val="000000" w:themeColor="text1"/>
                <w:sz w:val="14"/>
                <w:szCs w:val="14"/>
              </w:rPr>
            </w:pPr>
            <w:r w:rsidRPr="00220794">
              <w:rPr>
                <w:rFonts w:ascii="Arial" w:hAnsi="Arial" w:cs="Arial"/>
                <w:color w:val="000000" w:themeColor="text1"/>
                <w:sz w:val="14"/>
                <w:szCs w:val="14"/>
              </w:rPr>
              <w:t>Чистое кредитование</w:t>
            </w:r>
            <w:proofErr w:type="gramStart"/>
            <w:r w:rsidRPr="00220794">
              <w:rPr>
                <w:rFonts w:ascii="Arial" w:hAnsi="Arial" w:cs="Arial"/>
                <w:color w:val="000000" w:themeColor="text1"/>
                <w:sz w:val="14"/>
                <w:szCs w:val="14"/>
              </w:rPr>
              <w:t xml:space="preserve"> (+), </w:t>
            </w:r>
            <w:proofErr w:type="gramEnd"/>
            <w:r w:rsidRPr="00220794">
              <w:rPr>
                <w:rFonts w:ascii="Arial" w:hAnsi="Arial" w:cs="Arial"/>
                <w:color w:val="000000" w:themeColor="text1"/>
                <w:sz w:val="14"/>
                <w:szCs w:val="14"/>
              </w:rPr>
              <w:t>чистое заимствов</w:t>
            </w:r>
            <w:r w:rsidRPr="00220794">
              <w:rPr>
                <w:rFonts w:ascii="Arial" w:hAnsi="Arial" w:cs="Arial"/>
                <w:color w:val="000000" w:themeColor="text1"/>
                <w:sz w:val="14"/>
                <w:szCs w:val="14"/>
              </w:rPr>
              <w:t>а</w:t>
            </w:r>
            <w:r w:rsidRPr="00220794">
              <w:rPr>
                <w:rFonts w:ascii="Arial" w:hAnsi="Arial" w:cs="Arial"/>
                <w:color w:val="000000" w:themeColor="text1"/>
                <w:sz w:val="14"/>
                <w:szCs w:val="14"/>
              </w:rPr>
              <w:t>ние (-) и статистическое расхождение</w:t>
            </w:r>
          </w:p>
        </w:tc>
        <w:tc>
          <w:tcPr>
            <w:tcW w:w="937" w:type="dxa"/>
            <w:tcBorders>
              <w:left w:val="single" w:sz="6" w:space="0" w:color="000000"/>
              <w:bottom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color w:val="000000" w:themeColor="text1"/>
                <w:sz w:val="14"/>
                <w:szCs w:val="14"/>
              </w:rPr>
            </w:pPr>
            <w:r w:rsidRPr="00220794">
              <w:rPr>
                <w:rFonts w:ascii="Arial" w:hAnsi="Arial" w:cs="Arial"/>
                <w:color w:val="000000" w:themeColor="text1"/>
                <w:sz w:val="14"/>
                <w:szCs w:val="14"/>
              </w:rPr>
              <w:t>2 712 006</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14 741 270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6 954 117   </w:t>
            </w:r>
          </w:p>
        </w:tc>
        <w:tc>
          <w:tcPr>
            <w:tcW w:w="938" w:type="dxa"/>
            <w:tcBorders>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color w:val="000000" w:themeColor="text1"/>
                <w:sz w:val="14"/>
                <w:szCs w:val="14"/>
              </w:rPr>
            </w:pPr>
            <w:r w:rsidRPr="000133CF">
              <w:rPr>
                <w:rFonts w:ascii="Arial" w:hAnsi="Arial" w:cs="Arial"/>
                <w:color w:val="000000" w:themeColor="text1"/>
                <w:sz w:val="14"/>
                <w:szCs w:val="14"/>
              </w:rPr>
              <w:t xml:space="preserve">8 683 381   </w:t>
            </w:r>
          </w:p>
        </w:tc>
        <w:tc>
          <w:tcPr>
            <w:tcW w:w="3085" w:type="dxa"/>
            <w:tcBorders>
              <w:left w:val="single" w:sz="6" w:space="0" w:color="000000"/>
              <w:bottom w:val="single" w:sz="6" w:space="0" w:color="000000"/>
            </w:tcBorders>
            <w:shd w:val="clear" w:color="auto" w:fill="auto"/>
            <w:vAlign w:val="bottom"/>
          </w:tcPr>
          <w:p w:rsidR="000133CF" w:rsidRPr="00220794" w:rsidRDefault="000133CF" w:rsidP="00466C0B">
            <w:pPr>
              <w:spacing w:before="100"/>
              <w:rPr>
                <w:color w:val="000000" w:themeColor="text1"/>
                <w:sz w:val="14"/>
                <w:szCs w:val="14"/>
                <w:lang w:val="en-US"/>
              </w:rPr>
            </w:pPr>
            <w:r w:rsidRPr="00220794">
              <w:rPr>
                <w:rFonts w:ascii="Arial" w:hAnsi="Arial" w:cs="Arial"/>
                <w:i/>
                <w:color w:val="000000" w:themeColor="text1"/>
                <w:sz w:val="14"/>
                <w:szCs w:val="14"/>
                <w:lang w:val="en-US"/>
              </w:rPr>
              <w:t xml:space="preserve">Net lending (+), net borrowing (-) and statistical discrepancies </w:t>
            </w:r>
          </w:p>
        </w:tc>
      </w:tr>
      <w:tr w:rsidR="000133CF" w:rsidRPr="00220794" w:rsidTr="006A69AE">
        <w:trPr>
          <w:cantSplit/>
        </w:trPr>
        <w:tc>
          <w:tcPr>
            <w:tcW w:w="3084" w:type="dxa"/>
            <w:tcBorders>
              <w:top w:val="single" w:sz="6" w:space="0" w:color="000000"/>
              <w:bottom w:val="single" w:sz="6" w:space="0" w:color="000000"/>
            </w:tcBorders>
            <w:shd w:val="clear" w:color="auto" w:fill="auto"/>
            <w:vAlign w:val="bottom"/>
          </w:tcPr>
          <w:p w:rsidR="000133CF" w:rsidRPr="00220794" w:rsidRDefault="000133CF">
            <w:pPr>
              <w:pStyle w:val="9"/>
              <w:keepNext w:val="0"/>
              <w:spacing w:line="240" w:lineRule="auto"/>
              <w:rPr>
                <w:color w:val="000000" w:themeColor="text1"/>
                <w:szCs w:val="14"/>
              </w:rPr>
            </w:pPr>
            <w:r w:rsidRPr="00220794">
              <w:rPr>
                <w:bCs/>
                <w:color w:val="000000" w:themeColor="text1"/>
                <w:szCs w:val="14"/>
              </w:rPr>
              <w:t>Всего</w:t>
            </w:r>
          </w:p>
        </w:tc>
        <w:tc>
          <w:tcPr>
            <w:tcW w:w="937"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rsidP="006A69AE">
            <w:pPr>
              <w:spacing w:before="60"/>
              <w:ind w:right="57"/>
              <w:jc w:val="right"/>
              <w:rPr>
                <w:rFonts w:ascii="Arial" w:hAnsi="Arial" w:cs="Arial"/>
                <w:b/>
                <w:bCs/>
                <w:color w:val="000000" w:themeColor="text1"/>
                <w:sz w:val="14"/>
                <w:szCs w:val="14"/>
              </w:rPr>
            </w:pPr>
            <w:r w:rsidRPr="00220794">
              <w:rPr>
                <w:rFonts w:ascii="Arial" w:hAnsi="Arial" w:cs="Arial"/>
                <w:b/>
                <w:bCs/>
                <w:color w:val="000000" w:themeColor="text1"/>
                <w:sz w:val="14"/>
                <w:szCs w:val="14"/>
              </w:rPr>
              <w:t>17 294 878</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51 164 670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54 607 516   </w:t>
            </w:r>
          </w:p>
        </w:tc>
        <w:tc>
          <w:tcPr>
            <w:tcW w:w="938" w:type="dxa"/>
            <w:tcBorders>
              <w:top w:val="single" w:sz="6" w:space="0" w:color="000000"/>
              <w:left w:val="single" w:sz="6" w:space="0" w:color="000000"/>
              <w:bottom w:val="single" w:sz="6" w:space="0" w:color="000000"/>
            </w:tcBorders>
            <w:shd w:val="clear" w:color="auto" w:fill="auto"/>
            <w:vAlign w:val="bottom"/>
          </w:tcPr>
          <w:p w:rsidR="000133CF" w:rsidRPr="000133CF" w:rsidRDefault="000133CF" w:rsidP="000133CF">
            <w:pPr>
              <w:spacing w:before="60"/>
              <w:ind w:right="57"/>
              <w:jc w:val="right"/>
              <w:rPr>
                <w:rFonts w:ascii="Arial" w:hAnsi="Arial" w:cs="Arial"/>
                <w:b/>
                <w:color w:val="000000" w:themeColor="text1"/>
                <w:sz w:val="14"/>
                <w:szCs w:val="14"/>
              </w:rPr>
            </w:pPr>
            <w:r w:rsidRPr="000133CF">
              <w:rPr>
                <w:rFonts w:ascii="Arial" w:hAnsi="Arial" w:cs="Arial"/>
                <w:b/>
                <w:color w:val="000000" w:themeColor="text1"/>
                <w:sz w:val="14"/>
                <w:szCs w:val="14"/>
              </w:rPr>
              <w:t xml:space="preserve">61 597 918   </w:t>
            </w:r>
          </w:p>
        </w:tc>
        <w:tc>
          <w:tcPr>
            <w:tcW w:w="3085" w:type="dxa"/>
            <w:tcBorders>
              <w:top w:val="single" w:sz="6" w:space="0" w:color="000000"/>
              <w:left w:val="single" w:sz="6" w:space="0" w:color="000000"/>
              <w:bottom w:val="single" w:sz="6" w:space="0" w:color="000000"/>
            </w:tcBorders>
            <w:shd w:val="clear" w:color="auto" w:fill="auto"/>
            <w:vAlign w:val="bottom"/>
          </w:tcPr>
          <w:p w:rsidR="000133CF" w:rsidRPr="00220794" w:rsidRDefault="000133CF">
            <w:pPr>
              <w:pStyle w:val="9"/>
              <w:keepNext w:val="0"/>
              <w:spacing w:line="240" w:lineRule="auto"/>
              <w:rPr>
                <w:i/>
                <w:color w:val="000000" w:themeColor="text1"/>
                <w:szCs w:val="14"/>
              </w:rPr>
            </w:pPr>
            <w:r w:rsidRPr="00220794">
              <w:rPr>
                <w:rFonts w:eastAsia="Arial Unicode MS"/>
                <w:bCs/>
                <w:i/>
                <w:color w:val="000000" w:themeColor="text1"/>
                <w:szCs w:val="14"/>
                <w:lang w:val="en-US"/>
              </w:rPr>
              <w:t>Total</w:t>
            </w:r>
          </w:p>
        </w:tc>
      </w:tr>
    </w:tbl>
    <w:p w:rsidR="003C69E4" w:rsidRPr="00220794" w:rsidRDefault="003C69E4" w:rsidP="0060372A">
      <w:pPr>
        <w:tabs>
          <w:tab w:val="left" w:pos="1263"/>
          <w:tab w:val="left" w:pos="2526"/>
          <w:tab w:val="left" w:pos="3789"/>
          <w:tab w:val="left" w:pos="5052"/>
        </w:tabs>
        <w:spacing w:before="60"/>
        <w:rPr>
          <w:color w:val="000000" w:themeColor="text1"/>
        </w:rPr>
      </w:pPr>
      <w:r w:rsidRPr="00220794">
        <w:rPr>
          <w:rFonts w:ascii="Arial" w:hAnsi="Arial" w:cs="Arial"/>
          <w:bCs/>
          <w:color w:val="000000" w:themeColor="text1"/>
          <w:sz w:val="12"/>
          <w:vertAlign w:val="superscript"/>
        </w:rPr>
        <w:t>1)</w:t>
      </w:r>
      <w:r w:rsidRPr="00220794">
        <w:rPr>
          <w:rFonts w:ascii="Arial" w:hAnsi="Arial" w:cs="Arial"/>
          <w:bCs/>
          <w:color w:val="000000" w:themeColor="text1"/>
          <w:sz w:val="12"/>
        </w:rPr>
        <w:t xml:space="preserve"> Включая приобретение за вычетом выбытия ценностей.</w:t>
      </w:r>
    </w:p>
    <w:p w:rsidR="003C69E4" w:rsidRPr="00220794" w:rsidRDefault="003C69E4">
      <w:pPr>
        <w:tabs>
          <w:tab w:val="left" w:pos="1263"/>
          <w:tab w:val="left" w:pos="2526"/>
          <w:tab w:val="left" w:pos="3789"/>
          <w:tab w:val="left" w:pos="5052"/>
        </w:tabs>
        <w:spacing w:before="60"/>
        <w:rPr>
          <w:color w:val="000000" w:themeColor="text1"/>
          <w:lang w:val="en-US"/>
        </w:rPr>
      </w:pPr>
      <w:r w:rsidRPr="00220794">
        <w:rPr>
          <w:rFonts w:ascii="Arial" w:hAnsi="Arial" w:cs="Arial"/>
          <w:bCs/>
          <w:color w:val="000000" w:themeColor="text1"/>
          <w:sz w:val="12"/>
          <w:vertAlign w:val="superscript"/>
          <w:lang w:val="en-US"/>
        </w:rPr>
        <w:t>1)</w:t>
      </w:r>
      <w:r w:rsidRPr="00220794">
        <w:rPr>
          <w:rFonts w:ascii="Arial" w:hAnsi="Arial" w:cs="Arial"/>
          <w:bCs/>
          <w:color w:val="000000" w:themeColor="text1"/>
          <w:sz w:val="12"/>
          <w:lang w:val="en-US"/>
        </w:rPr>
        <w:t xml:space="preserve"> </w:t>
      </w:r>
      <w:proofErr w:type="gramStart"/>
      <w:r w:rsidRPr="00220794">
        <w:rPr>
          <w:rFonts w:ascii="Arial" w:hAnsi="Arial" w:cs="Arial"/>
          <w:bCs/>
          <w:i/>
          <w:color w:val="000000" w:themeColor="text1"/>
          <w:sz w:val="12"/>
          <w:lang w:val="en-US"/>
        </w:rPr>
        <w:t>Including  acquisition</w:t>
      </w:r>
      <w:proofErr w:type="gramEnd"/>
      <w:r w:rsidRPr="00220794">
        <w:rPr>
          <w:rFonts w:ascii="Arial" w:hAnsi="Arial" w:cs="Arial"/>
          <w:bCs/>
          <w:i/>
          <w:color w:val="000000" w:themeColor="text1"/>
          <w:sz w:val="12"/>
          <w:lang w:val="en-US"/>
        </w:rPr>
        <w:t xml:space="preserve"> less disposals of valuables.</w:t>
      </w:r>
    </w:p>
    <w:p w:rsidR="00451674" w:rsidRPr="00220794" w:rsidRDefault="00451674" w:rsidP="00451674">
      <w:pPr>
        <w:tabs>
          <w:tab w:val="left" w:pos="1263"/>
          <w:tab w:val="left" w:pos="2526"/>
          <w:tab w:val="left" w:pos="3789"/>
          <w:tab w:val="left" w:pos="5052"/>
        </w:tabs>
        <w:spacing w:after="60"/>
        <w:jc w:val="right"/>
        <w:rPr>
          <w:rFonts w:ascii="Arial" w:hAnsi="Arial" w:cs="Arial"/>
          <w:color w:val="000000" w:themeColor="text1"/>
          <w:sz w:val="14"/>
          <w:szCs w:val="14"/>
          <w:lang w:val="en-US"/>
        </w:rPr>
      </w:pPr>
    </w:p>
    <w:p w:rsidR="008568D9" w:rsidRPr="00220794" w:rsidRDefault="008568D9" w:rsidP="00451674">
      <w:pPr>
        <w:tabs>
          <w:tab w:val="left" w:pos="1263"/>
          <w:tab w:val="left" w:pos="2526"/>
          <w:tab w:val="left" w:pos="3789"/>
          <w:tab w:val="left" w:pos="5052"/>
        </w:tabs>
        <w:spacing w:after="60"/>
        <w:jc w:val="right"/>
        <w:rPr>
          <w:rFonts w:ascii="Arial" w:hAnsi="Arial" w:cs="Arial"/>
          <w:color w:val="000000" w:themeColor="text1"/>
          <w:sz w:val="14"/>
          <w:szCs w:val="14"/>
          <w:lang w:val="en-US"/>
        </w:rPr>
      </w:pPr>
    </w:p>
    <w:p w:rsidR="008568D9" w:rsidRPr="00220794" w:rsidRDefault="008568D9" w:rsidP="00451674">
      <w:pPr>
        <w:tabs>
          <w:tab w:val="left" w:pos="1263"/>
          <w:tab w:val="left" w:pos="2526"/>
          <w:tab w:val="left" w:pos="3789"/>
          <w:tab w:val="left" w:pos="5052"/>
        </w:tabs>
        <w:spacing w:after="60"/>
        <w:jc w:val="right"/>
        <w:rPr>
          <w:rFonts w:ascii="Arial" w:hAnsi="Arial" w:cs="Arial"/>
          <w:color w:val="000000" w:themeColor="text1"/>
          <w:sz w:val="14"/>
          <w:szCs w:val="14"/>
          <w:lang w:val="en-US"/>
        </w:rPr>
      </w:pPr>
    </w:p>
    <w:p w:rsidR="008568D9" w:rsidRPr="00220794" w:rsidRDefault="008568D9" w:rsidP="008568D9">
      <w:pPr>
        <w:pageBreakBefore/>
        <w:tabs>
          <w:tab w:val="left" w:pos="1263"/>
          <w:tab w:val="left" w:pos="2526"/>
          <w:tab w:val="left" w:pos="3789"/>
          <w:tab w:val="left" w:pos="5052"/>
        </w:tabs>
        <w:spacing w:after="60"/>
        <w:ind w:left="425" w:hanging="425"/>
        <w:rPr>
          <w:color w:val="000000" w:themeColor="text1"/>
        </w:rPr>
      </w:pPr>
      <w:r w:rsidRPr="00220794">
        <w:rPr>
          <w:rFonts w:ascii="Arial" w:hAnsi="Arial" w:cs="Arial"/>
          <w:b/>
          <w:bCs/>
          <w:color w:val="000000" w:themeColor="text1"/>
          <w:sz w:val="16"/>
          <w:szCs w:val="16"/>
        </w:rPr>
        <w:lastRenderedPageBreak/>
        <w:t>12.</w:t>
      </w:r>
      <w:r w:rsidR="00B00387" w:rsidRPr="00220794">
        <w:rPr>
          <w:rFonts w:ascii="Arial" w:hAnsi="Arial" w:cs="Arial"/>
          <w:b/>
          <w:bCs/>
          <w:color w:val="000000" w:themeColor="text1"/>
          <w:sz w:val="16"/>
          <w:szCs w:val="16"/>
        </w:rPr>
        <w:t>9</w:t>
      </w:r>
      <w:r w:rsidRPr="00220794">
        <w:rPr>
          <w:rFonts w:ascii="Arial" w:hAnsi="Arial" w:cs="Arial"/>
          <w:b/>
          <w:bCs/>
          <w:color w:val="000000" w:themeColor="text1"/>
          <w:sz w:val="16"/>
          <w:szCs w:val="16"/>
        </w:rPr>
        <w:t>. ФИНАНСОВЫЙ СЧЕТ в 202</w:t>
      </w:r>
      <w:r w:rsidR="004847F9">
        <w:rPr>
          <w:rFonts w:ascii="Arial" w:hAnsi="Arial" w:cs="Arial"/>
          <w:b/>
          <w:bCs/>
          <w:color w:val="000000" w:themeColor="text1"/>
          <w:sz w:val="16"/>
          <w:szCs w:val="16"/>
        </w:rPr>
        <w:t>2</w:t>
      </w:r>
      <w:r w:rsidRPr="00220794">
        <w:rPr>
          <w:rFonts w:ascii="Arial" w:hAnsi="Arial" w:cs="Arial"/>
          <w:b/>
          <w:bCs/>
          <w:color w:val="000000" w:themeColor="text1"/>
          <w:sz w:val="16"/>
          <w:szCs w:val="16"/>
        </w:rPr>
        <w:t xml:space="preserve"> г. </w:t>
      </w:r>
      <w:r w:rsidRPr="00220794">
        <w:rPr>
          <w:rFonts w:ascii="Arial" w:hAnsi="Arial" w:cs="Arial"/>
          <w:b/>
          <w:bCs/>
          <w:color w:val="000000" w:themeColor="text1"/>
          <w:sz w:val="16"/>
          <w:szCs w:val="16"/>
        </w:rPr>
        <w:br/>
      </w:r>
      <w:r w:rsidRPr="00220794">
        <w:rPr>
          <w:rFonts w:ascii="Arial" w:hAnsi="Arial" w:cs="Arial"/>
          <w:color w:val="000000" w:themeColor="text1"/>
          <w:sz w:val="14"/>
          <w:szCs w:val="14"/>
        </w:rPr>
        <w:t>в текущих ценах</w:t>
      </w:r>
    </w:p>
    <w:p w:rsidR="008568D9" w:rsidRPr="00220794" w:rsidRDefault="008568D9" w:rsidP="008568D9">
      <w:pPr>
        <w:tabs>
          <w:tab w:val="left" w:pos="1263"/>
          <w:tab w:val="left" w:pos="2526"/>
          <w:tab w:val="left" w:pos="3789"/>
          <w:tab w:val="left" w:pos="5052"/>
        </w:tabs>
        <w:ind w:left="425"/>
        <w:rPr>
          <w:rFonts w:ascii="Arial" w:hAnsi="Arial" w:cs="Arial"/>
          <w:i/>
          <w:color w:val="000000" w:themeColor="text1"/>
          <w:sz w:val="14"/>
          <w:szCs w:val="14"/>
          <w:lang w:val="en-US"/>
        </w:rPr>
      </w:pPr>
      <w:r w:rsidRPr="00220794">
        <w:rPr>
          <w:rFonts w:ascii="Arial" w:hAnsi="Arial" w:cs="Arial"/>
          <w:b/>
          <w:bCs/>
          <w:i/>
          <w:color w:val="000000" w:themeColor="text1"/>
          <w:sz w:val="16"/>
          <w:szCs w:val="16"/>
          <w:lang w:val="en-GB"/>
        </w:rPr>
        <w:t>FINANCIAL ACCOUNT,</w:t>
      </w:r>
      <w:r w:rsidRPr="00220794">
        <w:rPr>
          <w:rFonts w:ascii="Arial" w:hAnsi="Arial" w:cs="Arial"/>
          <w:b/>
          <w:bCs/>
          <w:i/>
          <w:color w:val="000000" w:themeColor="text1"/>
          <w:sz w:val="16"/>
          <w:szCs w:val="16"/>
          <w:lang w:val="en-US"/>
        </w:rPr>
        <w:t xml:space="preserve"> 202</w:t>
      </w:r>
      <w:r w:rsidR="004847F9" w:rsidRPr="00853C1C">
        <w:rPr>
          <w:rFonts w:ascii="Arial" w:hAnsi="Arial" w:cs="Arial"/>
          <w:b/>
          <w:bCs/>
          <w:i/>
          <w:color w:val="000000" w:themeColor="text1"/>
          <w:sz w:val="16"/>
          <w:szCs w:val="16"/>
          <w:lang w:val="en-US"/>
        </w:rPr>
        <w:t>2</w:t>
      </w:r>
      <w:r w:rsidRPr="00220794">
        <w:rPr>
          <w:rFonts w:ascii="Arial" w:hAnsi="Arial" w:cs="Arial"/>
          <w:b/>
          <w:bCs/>
          <w:i/>
          <w:color w:val="000000" w:themeColor="text1"/>
          <w:sz w:val="16"/>
          <w:szCs w:val="16"/>
          <w:lang w:val="en-US"/>
        </w:rPr>
        <w:br/>
      </w:r>
      <w:r w:rsidRPr="00220794">
        <w:rPr>
          <w:rFonts w:ascii="Arial" w:hAnsi="Arial" w:cs="Arial"/>
          <w:i/>
          <w:color w:val="000000" w:themeColor="text1"/>
          <w:sz w:val="14"/>
          <w:szCs w:val="14"/>
          <w:lang w:val="en-US"/>
        </w:rPr>
        <w:t>at current prices</w:t>
      </w:r>
    </w:p>
    <w:p w:rsidR="008568D9" w:rsidRPr="00220794" w:rsidRDefault="008568D9" w:rsidP="008568D9">
      <w:pPr>
        <w:tabs>
          <w:tab w:val="left" w:pos="1263"/>
          <w:tab w:val="left" w:pos="2526"/>
          <w:tab w:val="left" w:pos="3789"/>
          <w:tab w:val="left" w:pos="5052"/>
        </w:tabs>
        <w:spacing w:after="6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xml:space="preserve"> (</w:t>
      </w:r>
      <w:proofErr w:type="gramStart"/>
      <w:r w:rsidRPr="00220794">
        <w:rPr>
          <w:rFonts w:ascii="Arial" w:hAnsi="Arial" w:cs="Arial"/>
          <w:color w:val="000000" w:themeColor="text1"/>
          <w:sz w:val="14"/>
          <w:szCs w:val="14"/>
        </w:rPr>
        <w:t>миллионов</w:t>
      </w:r>
      <w:proofErr w:type="gramEnd"/>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рублей</w:t>
      </w:r>
      <w:r w:rsidRPr="00220794">
        <w:rPr>
          <w:rFonts w:ascii="Arial" w:hAnsi="Arial" w:cs="Arial"/>
          <w:color w:val="000000" w:themeColor="text1"/>
          <w:sz w:val="14"/>
          <w:szCs w:val="14"/>
          <w:lang w:val="en-US"/>
        </w:rPr>
        <w:t xml:space="preserve">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143"/>
        <w:gridCol w:w="707"/>
        <w:gridCol w:w="707"/>
        <w:gridCol w:w="707"/>
        <w:gridCol w:w="707"/>
        <w:gridCol w:w="707"/>
        <w:gridCol w:w="707"/>
        <w:gridCol w:w="702"/>
        <w:gridCol w:w="712"/>
        <w:gridCol w:w="707"/>
        <w:gridCol w:w="707"/>
        <w:gridCol w:w="708"/>
      </w:tblGrid>
      <w:tr w:rsidR="00220794" w:rsidRPr="00CF1D02" w:rsidTr="008568D9">
        <w:trPr>
          <w:cantSplit/>
          <w:jc w:val="center"/>
        </w:trPr>
        <w:tc>
          <w:tcPr>
            <w:tcW w:w="2143" w:type="dxa"/>
            <w:vMerge w:val="restart"/>
            <w:tcBorders>
              <w:top w:val="single" w:sz="6" w:space="0" w:color="000000"/>
            </w:tcBorders>
            <w:shd w:val="clear" w:color="auto" w:fill="auto"/>
          </w:tcPr>
          <w:p w:rsidR="008568D9" w:rsidRPr="00220794" w:rsidRDefault="008568D9" w:rsidP="008568D9">
            <w:pPr>
              <w:snapToGrid w:val="0"/>
              <w:spacing w:before="60" w:after="60"/>
              <w:jc w:val="center"/>
              <w:rPr>
                <w:rFonts w:ascii="Arial" w:hAnsi="Arial" w:cs="Arial"/>
                <w:color w:val="000000" w:themeColor="text1"/>
                <w:sz w:val="14"/>
                <w:lang w:val="en-US"/>
              </w:rPr>
            </w:pPr>
          </w:p>
        </w:tc>
        <w:tc>
          <w:tcPr>
            <w:tcW w:w="4242" w:type="dxa"/>
            <w:gridSpan w:val="6"/>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lang w:val="en-GB" w:eastAsia="ru-RU"/>
              </w:rPr>
            </w:pPr>
            <w:r w:rsidRPr="00220794">
              <w:rPr>
                <w:rFonts w:ascii="Arial" w:hAnsi="Arial" w:cs="Arial"/>
                <w:color w:val="000000" w:themeColor="text1"/>
                <w:sz w:val="12"/>
                <w:szCs w:val="12"/>
              </w:rPr>
              <w:t>Финансовые</w:t>
            </w:r>
            <w:r w:rsidRPr="00220794">
              <w:rPr>
                <w:rFonts w:ascii="Arial" w:hAnsi="Arial" w:cs="Arial"/>
                <w:color w:val="000000" w:themeColor="text1"/>
                <w:sz w:val="12"/>
                <w:szCs w:val="12"/>
                <w:lang w:val="en-GB" w:eastAsia="ru-RU"/>
              </w:rPr>
              <w:t xml:space="preserve"> </w:t>
            </w:r>
            <w:r w:rsidRPr="00220794">
              <w:rPr>
                <w:rFonts w:ascii="Arial" w:hAnsi="Arial" w:cs="Arial"/>
                <w:color w:val="000000" w:themeColor="text1"/>
                <w:sz w:val="12"/>
                <w:szCs w:val="12"/>
                <w:lang w:eastAsia="ru-RU"/>
              </w:rPr>
              <w:t>корпорации</w:t>
            </w:r>
          </w:p>
          <w:p w:rsidR="008568D9" w:rsidRPr="00220794" w:rsidRDefault="008568D9" w:rsidP="008568D9">
            <w:pPr>
              <w:spacing w:before="20" w:after="40"/>
              <w:ind w:left="57" w:right="28"/>
              <w:rPr>
                <w:rFonts w:ascii="Arial" w:hAnsi="Arial" w:cs="Arial"/>
                <w:i/>
                <w:color w:val="000000" w:themeColor="text1"/>
                <w:sz w:val="14"/>
                <w:szCs w:val="14"/>
              </w:rPr>
            </w:pP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corporations</w:t>
            </w:r>
            <w:proofErr w:type="spellEnd"/>
          </w:p>
        </w:tc>
        <w:tc>
          <w:tcPr>
            <w:tcW w:w="702"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Госуда</w:t>
            </w:r>
            <w:r w:rsidRPr="00220794">
              <w:rPr>
                <w:rFonts w:ascii="Arial" w:hAnsi="Arial" w:cs="Arial"/>
                <w:color w:val="000000" w:themeColor="text1"/>
                <w:sz w:val="12"/>
                <w:szCs w:val="12"/>
              </w:rPr>
              <w:t>р</w:t>
            </w:r>
            <w:r w:rsidRPr="00220794">
              <w:rPr>
                <w:rFonts w:ascii="Arial" w:hAnsi="Arial" w:cs="Arial"/>
                <w:color w:val="000000" w:themeColor="text1"/>
                <w:sz w:val="12"/>
                <w:szCs w:val="12"/>
              </w:rPr>
              <w:t>ственное управл</w:t>
            </w:r>
            <w:r w:rsidRPr="00220794">
              <w:rPr>
                <w:rFonts w:ascii="Arial" w:hAnsi="Arial" w:cs="Arial"/>
                <w:color w:val="000000" w:themeColor="text1"/>
                <w:sz w:val="12"/>
                <w:szCs w:val="12"/>
              </w:rPr>
              <w:t>е</w:t>
            </w:r>
            <w:r w:rsidRPr="00220794">
              <w:rPr>
                <w:rFonts w:ascii="Arial" w:hAnsi="Arial" w:cs="Arial"/>
                <w:color w:val="000000" w:themeColor="text1"/>
                <w:sz w:val="12"/>
                <w:szCs w:val="12"/>
              </w:rPr>
              <w:t>ние</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General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pacing w:val="-4"/>
                <w:sz w:val="12"/>
                <w:szCs w:val="12"/>
              </w:rPr>
              <w:t>government</w:t>
            </w:r>
            <w:proofErr w:type="spellEnd"/>
          </w:p>
        </w:tc>
        <w:tc>
          <w:tcPr>
            <w:tcW w:w="712"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lang w:val="fr-FR"/>
              </w:rPr>
            </w:pPr>
            <w:r w:rsidRPr="00220794">
              <w:rPr>
                <w:rFonts w:ascii="Arial" w:hAnsi="Arial" w:cs="Arial"/>
                <w:color w:val="000000" w:themeColor="text1"/>
                <w:sz w:val="12"/>
                <w:szCs w:val="12"/>
              </w:rPr>
              <w:t>Нефина</w:t>
            </w:r>
            <w:r w:rsidRPr="00220794">
              <w:rPr>
                <w:rFonts w:ascii="Arial" w:hAnsi="Arial" w:cs="Arial"/>
                <w:color w:val="000000" w:themeColor="text1"/>
                <w:sz w:val="12"/>
                <w:szCs w:val="12"/>
              </w:rPr>
              <w:t>н</w:t>
            </w:r>
            <w:r w:rsidRPr="00220794">
              <w:rPr>
                <w:rFonts w:ascii="Arial" w:hAnsi="Arial" w:cs="Arial"/>
                <w:color w:val="000000" w:themeColor="text1"/>
                <w:sz w:val="12"/>
                <w:szCs w:val="12"/>
              </w:rPr>
              <w:t>совые</w:t>
            </w:r>
            <w:r w:rsidRPr="00220794">
              <w:rPr>
                <w:rFonts w:ascii="Arial" w:hAnsi="Arial" w:cs="Arial"/>
                <w:color w:val="000000" w:themeColor="text1"/>
                <w:sz w:val="12"/>
                <w:szCs w:val="12"/>
                <w:lang w:val="fr-FR"/>
              </w:rPr>
              <w:t xml:space="preserve"> </w:t>
            </w:r>
            <w:r w:rsidRPr="00220794">
              <w:rPr>
                <w:rFonts w:ascii="Arial" w:hAnsi="Arial" w:cs="Arial"/>
                <w:color w:val="000000" w:themeColor="text1"/>
                <w:sz w:val="12"/>
                <w:szCs w:val="12"/>
              </w:rPr>
              <w:t>корпор</w:t>
            </w:r>
            <w:r w:rsidRPr="00220794">
              <w:rPr>
                <w:rFonts w:ascii="Arial" w:hAnsi="Arial" w:cs="Arial"/>
                <w:color w:val="000000" w:themeColor="text1"/>
                <w:sz w:val="12"/>
                <w:szCs w:val="12"/>
              </w:rPr>
              <w:t>а</w:t>
            </w:r>
            <w:r w:rsidRPr="00220794">
              <w:rPr>
                <w:rFonts w:ascii="Arial" w:hAnsi="Arial" w:cs="Arial"/>
                <w:color w:val="000000" w:themeColor="text1"/>
                <w:sz w:val="12"/>
                <w:szCs w:val="12"/>
              </w:rPr>
              <w:t>ции</w:t>
            </w:r>
          </w:p>
          <w:p w:rsidR="008568D9" w:rsidRPr="00220794" w:rsidRDefault="008568D9" w:rsidP="008568D9">
            <w:pPr>
              <w:autoSpaceDE w:val="0"/>
              <w:autoSpaceDN w:val="0"/>
              <w:adjustRightInd w:val="0"/>
              <w:rPr>
                <w:rFonts w:ascii="Arial" w:hAnsi="Arial" w:cs="Arial"/>
                <w:i/>
                <w:color w:val="000000" w:themeColor="text1"/>
                <w:spacing w:val="-2"/>
                <w:sz w:val="12"/>
                <w:szCs w:val="12"/>
                <w:lang w:val="fr-FR"/>
              </w:rPr>
            </w:pPr>
            <w:r w:rsidRPr="00220794">
              <w:rPr>
                <w:rFonts w:ascii="Arial" w:hAnsi="Arial" w:cs="Arial"/>
                <w:i/>
                <w:color w:val="000000" w:themeColor="text1"/>
                <w:spacing w:val="-2"/>
                <w:sz w:val="12"/>
                <w:szCs w:val="12"/>
                <w:lang w:val="fr-FR"/>
              </w:rPr>
              <w:t>Non-financial</w:t>
            </w:r>
          </w:p>
          <w:p w:rsidR="008568D9" w:rsidRPr="00220794" w:rsidRDefault="008568D9" w:rsidP="008568D9">
            <w:pPr>
              <w:spacing w:before="40" w:after="40"/>
              <w:ind w:left="57" w:right="28"/>
              <w:rPr>
                <w:rFonts w:ascii="Arial" w:hAnsi="Arial" w:cs="Arial"/>
                <w:i/>
                <w:color w:val="000000" w:themeColor="text1"/>
                <w:spacing w:val="-6"/>
                <w:sz w:val="12"/>
                <w:szCs w:val="12"/>
                <w:lang w:val="fr-FR"/>
              </w:rPr>
            </w:pPr>
            <w:r w:rsidRPr="00220794">
              <w:rPr>
                <w:rFonts w:ascii="Arial" w:hAnsi="Arial" w:cs="Arial"/>
                <w:i/>
                <w:color w:val="000000" w:themeColor="text1"/>
                <w:spacing w:val="-6"/>
                <w:sz w:val="12"/>
                <w:szCs w:val="12"/>
                <w:lang w:val="fr-FR"/>
              </w:rPr>
              <w:t>corporations</w:t>
            </w:r>
          </w:p>
        </w:tc>
        <w:tc>
          <w:tcPr>
            <w:tcW w:w="707"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Домашние хозяйства и НКООДХ</w:t>
            </w:r>
          </w:p>
          <w:p w:rsidR="008568D9" w:rsidRPr="00220794" w:rsidRDefault="008568D9" w:rsidP="008568D9">
            <w:pPr>
              <w:spacing w:before="20" w:after="40"/>
              <w:ind w:left="57" w:right="28"/>
              <w:rPr>
                <w:rFonts w:ascii="Arial" w:hAnsi="Arial" w:cs="Arial"/>
                <w:color w:val="000000" w:themeColor="text1"/>
                <w:sz w:val="12"/>
                <w:szCs w:val="12"/>
              </w:rPr>
            </w:pPr>
            <w:proofErr w:type="spellStart"/>
            <w:r w:rsidRPr="00220794">
              <w:rPr>
                <w:rFonts w:ascii="Arial" w:hAnsi="Arial" w:cs="Arial"/>
                <w:i/>
                <w:color w:val="000000" w:themeColor="text1"/>
                <w:spacing w:val="-4"/>
                <w:sz w:val="12"/>
                <w:szCs w:val="12"/>
              </w:rPr>
              <w:t>Households</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GB"/>
              </w:rPr>
              <w:t>and</w:t>
            </w:r>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NPISHs</w:t>
            </w:r>
            <w:proofErr w:type="spellEnd"/>
          </w:p>
        </w:tc>
        <w:tc>
          <w:tcPr>
            <w:tcW w:w="707"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Всего </w:t>
            </w:r>
            <w:r w:rsidRPr="00220794">
              <w:rPr>
                <w:rFonts w:ascii="Arial" w:hAnsi="Arial" w:cs="Arial"/>
                <w:color w:val="000000" w:themeColor="text1"/>
                <w:sz w:val="12"/>
                <w:szCs w:val="12"/>
              </w:rPr>
              <w:br/>
              <w:t>по вну</w:t>
            </w:r>
            <w:r w:rsidRPr="00220794">
              <w:rPr>
                <w:rFonts w:ascii="Arial" w:hAnsi="Arial" w:cs="Arial"/>
                <w:color w:val="000000" w:themeColor="text1"/>
                <w:sz w:val="12"/>
                <w:szCs w:val="12"/>
              </w:rPr>
              <w:t>т</w:t>
            </w:r>
            <w:r w:rsidRPr="00220794">
              <w:rPr>
                <w:rFonts w:ascii="Arial" w:hAnsi="Arial" w:cs="Arial"/>
                <w:color w:val="000000" w:themeColor="text1"/>
                <w:sz w:val="12"/>
                <w:szCs w:val="12"/>
              </w:rPr>
              <w:t>ренней экономике</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Total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economy</w:t>
            </w:r>
            <w:proofErr w:type="spellEnd"/>
          </w:p>
        </w:tc>
        <w:tc>
          <w:tcPr>
            <w:tcW w:w="708" w:type="dxa"/>
            <w:vMerge w:val="restart"/>
            <w:tcBorders>
              <w:top w:val="single" w:sz="6" w:space="0" w:color="000000"/>
              <w:left w:val="single" w:sz="6" w:space="0" w:color="000000"/>
            </w:tcBorders>
            <w:shd w:val="clear" w:color="auto" w:fill="auto"/>
          </w:tcPr>
          <w:p w:rsidR="008568D9" w:rsidRPr="00220794" w:rsidRDefault="008568D9" w:rsidP="008568D9">
            <w:pPr>
              <w:spacing w:before="40" w:after="40"/>
              <w:ind w:left="57" w:right="28"/>
              <w:rPr>
                <w:rFonts w:ascii="Arial" w:hAnsi="Arial" w:cs="Arial"/>
                <w:color w:val="000000" w:themeColor="text1"/>
                <w:sz w:val="12"/>
                <w:szCs w:val="12"/>
                <w:lang w:val="en-GB"/>
              </w:rPr>
            </w:pPr>
            <w:r w:rsidRPr="00220794">
              <w:rPr>
                <w:rFonts w:ascii="Arial" w:hAnsi="Arial" w:cs="Arial"/>
                <w:color w:val="000000" w:themeColor="text1"/>
                <w:spacing w:val="-2"/>
                <w:sz w:val="12"/>
                <w:szCs w:val="12"/>
              </w:rPr>
              <w:t>Остальной</w:t>
            </w:r>
            <w:r w:rsidRPr="00220794">
              <w:rPr>
                <w:rFonts w:ascii="Arial" w:hAnsi="Arial" w:cs="Arial"/>
                <w:color w:val="000000" w:themeColor="text1"/>
                <w:sz w:val="12"/>
                <w:szCs w:val="12"/>
                <w:lang w:val="en-GB"/>
              </w:rPr>
              <w:t xml:space="preserve"> </w:t>
            </w:r>
            <w:r w:rsidRPr="00220794">
              <w:rPr>
                <w:rFonts w:ascii="Arial" w:hAnsi="Arial" w:cs="Arial"/>
                <w:color w:val="000000" w:themeColor="text1"/>
                <w:sz w:val="12"/>
                <w:szCs w:val="12"/>
              </w:rPr>
              <w:t>мир</w:t>
            </w:r>
          </w:p>
          <w:p w:rsidR="008568D9" w:rsidRPr="00220794" w:rsidRDefault="008568D9" w:rsidP="008568D9">
            <w:pPr>
              <w:spacing w:before="20" w:after="40"/>
              <w:ind w:left="57" w:right="28"/>
              <w:rPr>
                <w:rFonts w:ascii="Arial" w:hAnsi="Arial" w:cs="Arial"/>
                <w:i/>
                <w:color w:val="000000" w:themeColor="text1"/>
                <w:sz w:val="12"/>
                <w:szCs w:val="12"/>
                <w:lang w:val="en-GB"/>
              </w:rPr>
            </w:pPr>
            <w:r w:rsidRPr="00220794">
              <w:rPr>
                <w:rFonts w:ascii="Arial" w:hAnsi="Arial" w:cs="Arial"/>
                <w:i/>
                <w:color w:val="000000" w:themeColor="text1"/>
                <w:sz w:val="12"/>
                <w:szCs w:val="12"/>
                <w:lang w:val="en-GB"/>
              </w:rPr>
              <w:t>Rest of the world</w:t>
            </w:r>
          </w:p>
        </w:tc>
      </w:tr>
      <w:tr w:rsidR="00220794" w:rsidRPr="00220794" w:rsidTr="008568D9">
        <w:trPr>
          <w:cantSplit/>
          <w:jc w:val="center"/>
        </w:trPr>
        <w:tc>
          <w:tcPr>
            <w:tcW w:w="2143" w:type="dxa"/>
            <w:vMerge/>
            <w:tcBorders>
              <w:bottom w:val="single" w:sz="6" w:space="0" w:color="000000"/>
            </w:tcBorders>
            <w:shd w:val="clear" w:color="auto" w:fill="auto"/>
          </w:tcPr>
          <w:p w:rsidR="008568D9" w:rsidRPr="00220794" w:rsidRDefault="008568D9" w:rsidP="008568D9">
            <w:pPr>
              <w:snapToGrid w:val="0"/>
              <w:spacing w:before="60" w:after="60"/>
              <w:jc w:val="center"/>
              <w:rPr>
                <w:rFonts w:ascii="Arial" w:hAnsi="Arial" w:cs="Arial"/>
                <w:color w:val="000000" w:themeColor="text1"/>
                <w:sz w:val="14"/>
                <w:lang w:val="en-US"/>
              </w:rPr>
            </w:pPr>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Всего</w:t>
            </w:r>
          </w:p>
          <w:p w:rsidR="008568D9" w:rsidRPr="00220794" w:rsidRDefault="008568D9" w:rsidP="008568D9">
            <w:pPr>
              <w:spacing w:before="20" w:after="40"/>
              <w:ind w:left="57" w:right="28"/>
              <w:rPr>
                <w:rFonts w:ascii="Arial" w:hAnsi="Arial" w:cs="Arial"/>
                <w:i/>
                <w:color w:val="000000" w:themeColor="text1"/>
                <w:sz w:val="12"/>
                <w:szCs w:val="12"/>
                <w:lang w:val="en-GB" w:eastAsia="ru-RU"/>
              </w:rPr>
            </w:pPr>
            <w:r w:rsidRPr="00220794">
              <w:rPr>
                <w:rFonts w:ascii="Arial" w:hAnsi="Arial" w:cs="Arial"/>
                <w:i/>
                <w:color w:val="000000" w:themeColor="text1"/>
                <w:sz w:val="12"/>
                <w:szCs w:val="12"/>
                <w:lang w:val="en-GB"/>
              </w:rPr>
              <w:t>Total</w:t>
            </w:r>
          </w:p>
        </w:tc>
        <w:tc>
          <w:tcPr>
            <w:tcW w:w="707" w:type="dxa"/>
            <w:tcBorders>
              <w:top w:val="single" w:sz="6" w:space="0" w:color="000000"/>
              <w:left w:val="single" w:sz="6" w:space="0" w:color="000000"/>
              <w:bottom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lang w:val="en-GB" w:eastAsia="ru-RU"/>
              </w:rPr>
            </w:pPr>
            <w:r w:rsidRPr="00220794">
              <w:rPr>
                <w:rFonts w:ascii="Arial" w:hAnsi="Arial" w:cs="Arial"/>
                <w:color w:val="000000" w:themeColor="text1"/>
                <w:sz w:val="12"/>
                <w:szCs w:val="12"/>
              </w:rPr>
              <w:t>Банко</w:t>
            </w:r>
            <w:r w:rsidRPr="00220794">
              <w:rPr>
                <w:rFonts w:ascii="Arial" w:hAnsi="Arial" w:cs="Arial"/>
                <w:color w:val="000000" w:themeColor="text1"/>
                <w:sz w:val="12"/>
                <w:szCs w:val="12"/>
              </w:rPr>
              <w:t>в</w:t>
            </w:r>
            <w:r w:rsidRPr="00220794">
              <w:rPr>
                <w:rFonts w:ascii="Arial" w:hAnsi="Arial" w:cs="Arial"/>
                <w:color w:val="000000" w:themeColor="text1"/>
                <w:sz w:val="12"/>
                <w:szCs w:val="12"/>
              </w:rPr>
              <w:t>ская</w:t>
            </w:r>
            <w:r w:rsidRPr="00220794">
              <w:rPr>
                <w:rFonts w:ascii="Arial" w:hAnsi="Arial" w:cs="Arial"/>
                <w:color w:val="000000" w:themeColor="text1"/>
                <w:sz w:val="12"/>
                <w:szCs w:val="12"/>
                <w:lang w:val="en-GB" w:eastAsia="ru-RU"/>
              </w:rPr>
              <w:t xml:space="preserve"> </w:t>
            </w:r>
            <w:r w:rsidRPr="00220794">
              <w:rPr>
                <w:rFonts w:ascii="Arial" w:hAnsi="Arial" w:cs="Arial"/>
                <w:color w:val="000000" w:themeColor="text1"/>
                <w:sz w:val="12"/>
                <w:szCs w:val="12"/>
                <w:lang w:eastAsia="ru-RU"/>
              </w:rPr>
              <w:t>с</w:t>
            </w:r>
            <w:r w:rsidRPr="00220794">
              <w:rPr>
                <w:rFonts w:ascii="Arial" w:hAnsi="Arial" w:cs="Arial"/>
                <w:color w:val="000000" w:themeColor="text1"/>
                <w:sz w:val="12"/>
                <w:szCs w:val="12"/>
                <w:lang w:eastAsia="ru-RU"/>
              </w:rPr>
              <w:t>и</w:t>
            </w:r>
            <w:r w:rsidRPr="00220794">
              <w:rPr>
                <w:rFonts w:ascii="Arial" w:hAnsi="Arial" w:cs="Arial"/>
                <w:color w:val="000000" w:themeColor="text1"/>
                <w:sz w:val="12"/>
                <w:szCs w:val="12"/>
                <w:lang w:eastAsia="ru-RU"/>
              </w:rPr>
              <w:t>стема</w:t>
            </w:r>
          </w:p>
          <w:p w:rsidR="008568D9" w:rsidRPr="00220794" w:rsidRDefault="008568D9" w:rsidP="008568D9">
            <w:pPr>
              <w:spacing w:before="20" w:after="40"/>
              <w:ind w:left="57" w:right="28"/>
              <w:rPr>
                <w:rFonts w:ascii="Arial" w:hAnsi="Arial" w:cs="Arial"/>
                <w:i/>
                <w:color w:val="000000" w:themeColor="text1"/>
                <w:sz w:val="12"/>
                <w:szCs w:val="12"/>
                <w:lang w:val="en-GB" w:eastAsia="ru-RU"/>
              </w:rPr>
            </w:pPr>
            <w:r w:rsidRPr="00220794">
              <w:rPr>
                <w:rFonts w:ascii="Arial" w:hAnsi="Arial" w:cs="Arial"/>
                <w:i/>
                <w:color w:val="000000" w:themeColor="text1"/>
                <w:sz w:val="12"/>
                <w:szCs w:val="12"/>
                <w:lang w:val="en-GB"/>
              </w:rPr>
              <w:t xml:space="preserve">Central bank and other depository </w:t>
            </w:r>
            <w:r w:rsidRPr="00220794">
              <w:rPr>
                <w:rFonts w:ascii="Arial" w:hAnsi="Arial" w:cs="Arial"/>
                <w:i/>
                <w:color w:val="000000" w:themeColor="text1"/>
                <w:spacing w:val="-4"/>
                <w:sz w:val="12"/>
                <w:szCs w:val="12"/>
                <w:lang w:val="en-GB"/>
              </w:rPr>
              <w:t>corpor</w:t>
            </w:r>
            <w:r w:rsidRPr="00220794">
              <w:rPr>
                <w:rFonts w:ascii="Arial" w:hAnsi="Arial" w:cs="Arial"/>
                <w:i/>
                <w:color w:val="000000" w:themeColor="text1"/>
                <w:spacing w:val="-4"/>
                <w:sz w:val="12"/>
                <w:szCs w:val="12"/>
                <w:lang w:val="en-GB"/>
              </w:rPr>
              <w:t>a</w:t>
            </w:r>
            <w:r w:rsidRPr="00220794">
              <w:rPr>
                <w:rFonts w:ascii="Arial" w:hAnsi="Arial" w:cs="Arial"/>
                <w:i/>
                <w:color w:val="000000" w:themeColor="text1"/>
                <w:spacing w:val="-4"/>
                <w:sz w:val="12"/>
                <w:szCs w:val="12"/>
                <w:lang w:val="en-GB"/>
              </w:rPr>
              <w:t>tions</w:t>
            </w:r>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Инвест</w:t>
            </w:r>
            <w:r w:rsidRPr="00220794">
              <w:rPr>
                <w:rFonts w:ascii="Arial" w:hAnsi="Arial" w:cs="Arial"/>
                <w:color w:val="000000" w:themeColor="text1"/>
                <w:sz w:val="12"/>
                <w:szCs w:val="12"/>
              </w:rPr>
              <w:t>и</w:t>
            </w:r>
            <w:r w:rsidRPr="00220794">
              <w:rPr>
                <w:rFonts w:ascii="Arial" w:hAnsi="Arial" w:cs="Arial"/>
                <w:color w:val="000000" w:themeColor="text1"/>
                <w:sz w:val="12"/>
                <w:szCs w:val="12"/>
              </w:rPr>
              <w:t>ционные фонды</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Investment</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funds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Другие финанс</w:t>
            </w:r>
            <w:r w:rsidRPr="00220794">
              <w:rPr>
                <w:rFonts w:ascii="Arial" w:hAnsi="Arial" w:cs="Arial"/>
                <w:color w:val="000000" w:themeColor="text1"/>
                <w:sz w:val="12"/>
                <w:szCs w:val="12"/>
              </w:rPr>
              <w:t>о</w:t>
            </w:r>
            <w:r w:rsidRPr="00220794">
              <w:rPr>
                <w:rFonts w:ascii="Arial" w:hAnsi="Arial" w:cs="Arial"/>
                <w:color w:val="000000" w:themeColor="text1"/>
                <w:sz w:val="12"/>
                <w:szCs w:val="12"/>
              </w:rPr>
              <w:t>вые орг</w:t>
            </w:r>
            <w:r w:rsidRPr="00220794">
              <w:rPr>
                <w:rFonts w:ascii="Arial" w:hAnsi="Arial" w:cs="Arial"/>
                <w:color w:val="000000" w:themeColor="text1"/>
                <w:sz w:val="12"/>
                <w:szCs w:val="12"/>
              </w:rPr>
              <w:t>а</w:t>
            </w:r>
            <w:r w:rsidRPr="00220794">
              <w:rPr>
                <w:rFonts w:ascii="Arial" w:hAnsi="Arial" w:cs="Arial"/>
                <w:color w:val="000000" w:themeColor="text1"/>
                <w:sz w:val="12"/>
                <w:szCs w:val="12"/>
              </w:rPr>
              <w:t>низации</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Other</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interme-diaries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Страхо</w:t>
            </w:r>
            <w:proofErr w:type="gramStart"/>
            <w:r w:rsidRPr="00220794">
              <w:rPr>
                <w:rFonts w:ascii="Arial" w:hAnsi="Arial" w:cs="Arial"/>
                <w:color w:val="000000" w:themeColor="text1"/>
                <w:sz w:val="12"/>
                <w:szCs w:val="12"/>
              </w:rPr>
              <w:t>в-</w:t>
            </w:r>
            <w:proofErr w:type="gramEnd"/>
            <w:r w:rsidRPr="00220794">
              <w:rPr>
                <w:rFonts w:ascii="Arial" w:hAnsi="Arial" w:cs="Arial"/>
                <w:color w:val="000000" w:themeColor="text1"/>
                <w:sz w:val="12"/>
                <w:szCs w:val="12"/>
              </w:rPr>
              <w:br/>
            </w:r>
            <w:proofErr w:type="spellStart"/>
            <w:r w:rsidRPr="00220794">
              <w:rPr>
                <w:rFonts w:ascii="Arial" w:hAnsi="Arial" w:cs="Arial"/>
                <w:color w:val="000000" w:themeColor="text1"/>
                <w:sz w:val="12"/>
                <w:szCs w:val="12"/>
              </w:rPr>
              <w:t>щики</w:t>
            </w:r>
            <w:proofErr w:type="spellEnd"/>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Insurance</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pacing w:val="-6"/>
                <w:sz w:val="12"/>
                <w:szCs w:val="12"/>
              </w:rPr>
              <w:t>corporations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Негос</w:t>
            </w:r>
            <w:r w:rsidRPr="00220794">
              <w:rPr>
                <w:rFonts w:ascii="Arial" w:hAnsi="Arial" w:cs="Arial"/>
                <w:color w:val="000000" w:themeColor="text1"/>
                <w:sz w:val="12"/>
                <w:szCs w:val="12"/>
              </w:rPr>
              <w:t>у</w:t>
            </w:r>
            <w:r w:rsidRPr="00220794">
              <w:rPr>
                <w:rFonts w:ascii="Arial" w:hAnsi="Arial" w:cs="Arial"/>
                <w:color w:val="000000" w:themeColor="text1"/>
                <w:sz w:val="12"/>
                <w:szCs w:val="12"/>
              </w:rPr>
              <w:t>дарстве</w:t>
            </w:r>
            <w:r w:rsidRPr="00220794">
              <w:rPr>
                <w:rFonts w:ascii="Arial" w:hAnsi="Arial" w:cs="Arial"/>
                <w:color w:val="000000" w:themeColor="text1"/>
                <w:sz w:val="12"/>
                <w:szCs w:val="12"/>
              </w:rPr>
              <w:t>н</w:t>
            </w:r>
            <w:r w:rsidRPr="00220794">
              <w:rPr>
                <w:rFonts w:ascii="Arial" w:hAnsi="Arial" w:cs="Arial"/>
                <w:color w:val="000000" w:themeColor="text1"/>
                <w:sz w:val="12"/>
                <w:szCs w:val="12"/>
              </w:rPr>
              <w:t>ные пе</w:t>
            </w:r>
            <w:r w:rsidRPr="00220794">
              <w:rPr>
                <w:rFonts w:ascii="Arial" w:hAnsi="Arial" w:cs="Arial"/>
                <w:color w:val="000000" w:themeColor="text1"/>
                <w:sz w:val="12"/>
                <w:szCs w:val="12"/>
              </w:rPr>
              <w:t>н</w:t>
            </w:r>
            <w:r w:rsidRPr="00220794">
              <w:rPr>
                <w:rFonts w:ascii="Arial" w:hAnsi="Arial" w:cs="Arial"/>
                <w:color w:val="000000" w:themeColor="text1"/>
                <w:sz w:val="12"/>
                <w:szCs w:val="12"/>
              </w:rPr>
              <w:t>сионные фонды</w:t>
            </w:r>
          </w:p>
          <w:p w:rsidR="008568D9" w:rsidRPr="00220794" w:rsidRDefault="008568D9" w:rsidP="008568D9">
            <w:pPr>
              <w:spacing w:before="20" w:after="40"/>
              <w:ind w:left="57" w:right="28"/>
              <w:rPr>
                <w:rFonts w:ascii="Arial" w:hAnsi="Arial" w:cs="Arial"/>
                <w:i/>
                <w:color w:val="000000" w:themeColor="text1"/>
                <w:spacing w:val="-2"/>
                <w:sz w:val="12"/>
                <w:szCs w:val="12"/>
              </w:rPr>
            </w:pPr>
            <w:proofErr w:type="spellStart"/>
            <w:r w:rsidRPr="00220794">
              <w:rPr>
                <w:rFonts w:ascii="Arial" w:hAnsi="Arial" w:cs="Arial"/>
                <w:i/>
                <w:color w:val="000000" w:themeColor="text1"/>
                <w:spacing w:val="-2"/>
                <w:sz w:val="12"/>
                <w:szCs w:val="12"/>
              </w:rPr>
              <w:t>Pension</w:t>
            </w:r>
            <w:proofErr w:type="spellEnd"/>
            <w:r w:rsidRPr="00220794">
              <w:rPr>
                <w:rFonts w:ascii="Arial" w:hAnsi="Arial" w:cs="Arial"/>
                <w:i/>
                <w:color w:val="000000" w:themeColor="text1"/>
                <w:spacing w:val="-2"/>
                <w:sz w:val="12"/>
                <w:szCs w:val="12"/>
              </w:rPr>
              <w:t xml:space="preserve"> </w:t>
            </w:r>
            <w:proofErr w:type="spellStart"/>
            <w:r w:rsidRPr="00220794">
              <w:rPr>
                <w:rFonts w:ascii="Arial" w:hAnsi="Arial" w:cs="Arial"/>
                <w:i/>
                <w:color w:val="000000" w:themeColor="text1"/>
                <w:spacing w:val="-2"/>
                <w:sz w:val="12"/>
                <w:szCs w:val="12"/>
              </w:rPr>
              <w:t>funds</w:t>
            </w:r>
            <w:proofErr w:type="spellEnd"/>
          </w:p>
        </w:tc>
        <w:tc>
          <w:tcPr>
            <w:tcW w:w="702"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12"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07"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07"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08" w:type="dxa"/>
            <w:vMerge/>
            <w:tcBorders>
              <w:left w:val="single" w:sz="6" w:space="0" w:color="000000"/>
              <w:bottom w:val="single" w:sz="6" w:space="0" w:color="000000"/>
            </w:tcBorders>
            <w:shd w:val="clear" w:color="auto" w:fill="auto"/>
          </w:tcPr>
          <w:p w:rsidR="008568D9" w:rsidRPr="00220794" w:rsidRDefault="008568D9" w:rsidP="008568D9">
            <w:pPr>
              <w:spacing w:before="60" w:after="60"/>
              <w:jc w:val="center"/>
              <w:rPr>
                <w:rFonts w:ascii="Arial" w:hAnsi="Arial" w:cs="Arial"/>
                <w:color w:val="000000" w:themeColor="text1"/>
                <w:sz w:val="14"/>
                <w:szCs w:val="14"/>
              </w:rPr>
            </w:pPr>
          </w:p>
        </w:tc>
      </w:tr>
      <w:tr w:rsidR="000133CF" w:rsidRPr="00220794" w:rsidTr="008568D9">
        <w:trPr>
          <w:cantSplit/>
          <w:jc w:val="center"/>
        </w:trPr>
        <w:tc>
          <w:tcPr>
            <w:tcW w:w="2143" w:type="dxa"/>
            <w:tcBorders>
              <w:top w:val="single" w:sz="6" w:space="0" w:color="000000"/>
              <w:bottom w:val="single" w:sz="6" w:space="0" w:color="auto"/>
            </w:tcBorders>
            <w:shd w:val="clear" w:color="auto" w:fill="auto"/>
            <w:vAlign w:val="bottom"/>
          </w:tcPr>
          <w:p w:rsidR="000133CF" w:rsidRPr="00220794" w:rsidRDefault="000133CF" w:rsidP="00240ADE">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Финансовые активы</w:t>
            </w:r>
          </w:p>
          <w:p w:rsidR="000133CF" w:rsidRPr="00220794" w:rsidRDefault="000133CF" w:rsidP="00240ADE">
            <w:pPr>
              <w:spacing w:before="60" w:line="140" w:lineRule="exact"/>
              <w:ind w:left="113"/>
              <w:rPr>
                <w:rFonts w:ascii="Arial" w:hAnsi="Arial" w:cs="Arial"/>
                <w:b/>
                <w:bCs/>
                <w:i/>
                <w:color w:val="000000" w:themeColor="text1"/>
                <w:sz w:val="14"/>
                <w:szCs w:val="14"/>
                <w:lang w:val="en-GB" w:eastAsia="ru-RU"/>
              </w:rPr>
            </w:pPr>
            <w:r w:rsidRPr="00220794">
              <w:rPr>
                <w:rFonts w:ascii="Arial" w:hAnsi="Arial" w:cs="Arial"/>
                <w:b/>
                <w:bCs/>
                <w:i/>
                <w:color w:val="000000" w:themeColor="text1"/>
                <w:sz w:val="14"/>
                <w:szCs w:val="14"/>
                <w:lang w:val="en-GB" w:eastAsia="ru-RU"/>
              </w:rPr>
              <w:t>Financial assets</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24 619 952</w:t>
            </w:r>
          </w:p>
        </w:tc>
        <w:tc>
          <w:tcPr>
            <w:tcW w:w="707" w:type="dxa"/>
            <w:tcBorders>
              <w:top w:val="single" w:sz="6" w:space="0" w:color="000000"/>
              <w:left w:val="single" w:sz="6" w:space="0" w:color="000000"/>
              <w:bottom w:val="single" w:sz="6" w:space="0" w:color="auto"/>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18 138 813</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1 339 185</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4 389 436</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325 461</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427 056</w:t>
            </w:r>
          </w:p>
        </w:tc>
        <w:tc>
          <w:tcPr>
            <w:tcW w:w="702"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6 359 517</w:t>
            </w:r>
          </w:p>
        </w:tc>
        <w:tc>
          <w:tcPr>
            <w:tcW w:w="712"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38 378 494</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11 138 478</w:t>
            </w:r>
          </w:p>
        </w:tc>
        <w:tc>
          <w:tcPr>
            <w:tcW w:w="707" w:type="dxa"/>
            <w:tcBorders>
              <w:top w:val="single" w:sz="6" w:space="0" w:color="000000"/>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80 496 441</w:t>
            </w:r>
          </w:p>
        </w:tc>
        <w:tc>
          <w:tcPr>
            <w:tcW w:w="708" w:type="dxa"/>
            <w:tcBorders>
              <w:top w:val="single" w:sz="6" w:space="0" w:color="000000"/>
              <w:left w:val="single" w:sz="6" w:space="0" w:color="000000"/>
              <w:bottom w:val="single" w:sz="6" w:space="0" w:color="auto"/>
            </w:tcBorders>
            <w:shd w:val="clear" w:color="auto" w:fill="auto"/>
            <w:vAlign w:val="bottom"/>
          </w:tcPr>
          <w:p w:rsidR="000133CF" w:rsidRPr="000133CF" w:rsidRDefault="000133CF" w:rsidP="000133CF">
            <w:pPr>
              <w:spacing w:before="60" w:line="140" w:lineRule="exact"/>
              <w:ind w:right="28"/>
              <w:jc w:val="right"/>
              <w:rPr>
                <w:rFonts w:ascii="Arial" w:hAnsi="Arial" w:cs="Arial"/>
                <w:b/>
                <w:bCs/>
                <w:spacing w:val="-8"/>
                <w:sz w:val="14"/>
                <w:szCs w:val="14"/>
              </w:rPr>
            </w:pPr>
            <w:r w:rsidRPr="000133CF">
              <w:rPr>
                <w:rFonts w:ascii="Arial" w:hAnsi="Arial" w:cs="Arial"/>
                <w:b/>
                <w:bCs/>
                <w:spacing w:val="-8"/>
                <w:sz w:val="14"/>
                <w:szCs w:val="14"/>
              </w:rPr>
              <w:t>-10 379 675</w:t>
            </w:r>
          </w:p>
        </w:tc>
      </w:tr>
      <w:tr w:rsidR="000133CF" w:rsidRPr="00220794" w:rsidTr="000133CF">
        <w:trPr>
          <w:cantSplit/>
          <w:jc w:val="center"/>
        </w:trPr>
        <w:tc>
          <w:tcPr>
            <w:tcW w:w="2143" w:type="dxa"/>
            <w:tcBorders>
              <w:top w:val="single" w:sz="6" w:space="0" w:color="auto"/>
            </w:tcBorders>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eastAsia="ru-RU"/>
              </w:rPr>
              <w:t>альные права заимствования</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Monetary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gold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SDRs</w:t>
            </w:r>
            <w:proofErr w:type="spellEnd"/>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8 295</w:t>
            </w:r>
          </w:p>
        </w:tc>
        <w:tc>
          <w:tcPr>
            <w:tcW w:w="707" w:type="dxa"/>
            <w:tcBorders>
              <w:top w:val="single" w:sz="6" w:space="0" w:color="auto"/>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8 295</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2"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12"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8 295</w:t>
            </w:r>
          </w:p>
        </w:tc>
        <w:tc>
          <w:tcPr>
            <w:tcW w:w="708" w:type="dxa"/>
            <w:tcBorders>
              <w:top w:val="single" w:sz="6" w:space="0" w:color="auto"/>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Currency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6 547 869</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6 365 694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358 739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-349 025</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133 137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39 324</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-1 772 787</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7 130 721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7 843 859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19 749 662</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Долговые ценные бумаги</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1 476 555</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532 024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-117 712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924 375</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-8 532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146 400</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16 172</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533 547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46 731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2 073 006</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Кредиты</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займы</w:t>
            </w:r>
          </w:p>
          <w:p w:rsidR="000133CF" w:rsidRPr="00220794" w:rsidRDefault="000133CF"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Credits and loans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12 361 633</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11 561 697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307 807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475 765</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16 366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2 435 496</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5 517 421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-230 709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20 083 841</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Акции и прочие формы </w:t>
            </w:r>
            <w:r w:rsidRPr="00220794">
              <w:rPr>
                <w:rFonts w:ascii="Arial" w:hAnsi="Arial" w:cs="Arial"/>
                <w:color w:val="000000" w:themeColor="text1"/>
                <w:sz w:val="14"/>
                <w:szCs w:val="14"/>
                <w:lang w:eastAsia="ru-RU"/>
              </w:rPr>
              <w:br/>
              <w:t>участия в капитале</w:t>
            </w:r>
          </w:p>
          <w:p w:rsidR="000133CF" w:rsidRPr="00220794" w:rsidRDefault="000133CF"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Equity and investment fund shares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1 662 823</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-9 723</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549 604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910 075</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30 762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182 105</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738 497</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1 738 071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2 167 166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6 306 557</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Страховые</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пенсионные</w:t>
            </w:r>
            <w:r w:rsidRPr="00220794">
              <w:rPr>
                <w:rFonts w:ascii="Arial" w:hAnsi="Arial" w:cs="Arial"/>
                <w:color w:val="000000" w:themeColor="text1"/>
                <w:sz w:val="14"/>
                <w:szCs w:val="14"/>
                <w:lang w:val="en-GB" w:eastAsia="ru-RU"/>
              </w:rPr>
              <w:br/>
            </w:r>
            <w:r w:rsidRPr="00220794">
              <w:rPr>
                <w:rFonts w:ascii="Arial" w:hAnsi="Arial" w:cs="Arial"/>
                <w:color w:val="000000" w:themeColor="text1"/>
                <w:sz w:val="14"/>
                <w:szCs w:val="14"/>
                <w:lang w:eastAsia="ru-RU"/>
              </w:rPr>
              <w:t>резервы</w:t>
            </w:r>
          </w:p>
          <w:p w:rsidR="000133CF" w:rsidRPr="00220794" w:rsidRDefault="000133CF"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Insurance, pension and stan</w:t>
            </w:r>
            <w:r w:rsidRPr="00220794">
              <w:rPr>
                <w:rFonts w:ascii="Arial" w:hAnsi="Arial" w:cs="Arial"/>
                <w:i/>
                <w:color w:val="000000" w:themeColor="text1"/>
                <w:sz w:val="14"/>
                <w:szCs w:val="14"/>
                <w:lang w:val="en-GB" w:eastAsia="ru-RU"/>
              </w:rPr>
              <w:t>d</w:t>
            </w:r>
            <w:r w:rsidRPr="00220794">
              <w:rPr>
                <w:rFonts w:ascii="Arial" w:hAnsi="Arial" w:cs="Arial"/>
                <w:i/>
                <w:color w:val="000000" w:themeColor="text1"/>
                <w:sz w:val="14"/>
                <w:szCs w:val="14"/>
                <w:lang w:val="en-GB" w:eastAsia="ru-RU"/>
              </w:rPr>
              <w:t>ardized guarantee schemes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32 792</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-14 653</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5 802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41 648</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9 299</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60 274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14 911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117 276</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Дебиторская задолженность, </w:t>
            </w:r>
            <w:r w:rsidRPr="00220794">
              <w:rPr>
                <w:rFonts w:ascii="Arial" w:hAnsi="Arial" w:cs="Arial"/>
                <w:color w:val="000000" w:themeColor="text1"/>
                <w:sz w:val="14"/>
                <w:szCs w:val="14"/>
                <w:lang w:eastAsia="ru-RU"/>
              </w:rPr>
              <w:br/>
              <w:t xml:space="preserve">в </w:t>
            </w:r>
            <w:proofErr w:type="spellStart"/>
            <w:r w:rsidRPr="00220794">
              <w:rPr>
                <w:rFonts w:ascii="Arial" w:hAnsi="Arial" w:cs="Arial"/>
                <w:color w:val="000000" w:themeColor="text1"/>
                <w:sz w:val="14"/>
                <w:szCs w:val="14"/>
                <w:lang w:eastAsia="ru-RU"/>
              </w:rPr>
              <w:t>т.ч</w:t>
            </w:r>
            <w:proofErr w:type="spellEnd"/>
            <w:r w:rsidRPr="00220794">
              <w:rPr>
                <w:rFonts w:ascii="Arial" w:hAnsi="Arial" w:cs="Arial"/>
                <w:color w:val="000000" w:themeColor="text1"/>
                <w:sz w:val="14"/>
                <w:szCs w:val="14"/>
                <w:lang w:eastAsia="ru-RU"/>
              </w:rPr>
              <w:t>.</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Other</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accounts</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receivable</w:t>
            </w:r>
            <w:proofErr w:type="spellEnd"/>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2 529 984</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-304 522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240 747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2 422 445</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112 080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59 233</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4 932 841</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23 398 459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1 296 520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32 157 804</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1162FF">
            <w:pPr>
              <w:spacing w:before="60" w:line="140" w:lineRule="exact"/>
              <w:ind w:left="426"/>
              <w:rPr>
                <w:rFonts w:ascii="Arial" w:hAnsi="Arial" w:cs="Arial"/>
                <w:color w:val="000000" w:themeColor="text1"/>
                <w:sz w:val="14"/>
                <w:szCs w:val="14"/>
                <w:lang w:eastAsia="ru-RU"/>
              </w:rPr>
            </w:pPr>
            <w:proofErr w:type="spellStart"/>
            <w:proofErr w:type="gramStart"/>
            <w:r w:rsidRPr="00220794">
              <w:rPr>
                <w:rFonts w:ascii="Arial" w:hAnsi="Arial" w:cs="Arial"/>
                <w:color w:val="000000" w:themeColor="text1"/>
                <w:sz w:val="14"/>
                <w:szCs w:val="14"/>
                <w:lang w:eastAsia="ru-RU"/>
              </w:rPr>
              <w:t>C</w:t>
            </w:r>
            <w:proofErr w:type="gramEnd"/>
            <w:r w:rsidRPr="00220794">
              <w:rPr>
                <w:rFonts w:ascii="Arial" w:hAnsi="Arial" w:cs="Arial"/>
                <w:color w:val="000000" w:themeColor="text1"/>
                <w:sz w:val="14"/>
                <w:szCs w:val="14"/>
                <w:lang w:eastAsia="ru-RU"/>
              </w:rPr>
              <w:t>редства</w:t>
            </w:r>
            <w:proofErr w:type="spellEnd"/>
            <w:r w:rsidRPr="00220794">
              <w:rPr>
                <w:rFonts w:ascii="Arial" w:hAnsi="Arial" w:cs="Arial"/>
                <w:color w:val="000000" w:themeColor="text1"/>
                <w:sz w:val="14"/>
                <w:szCs w:val="14"/>
                <w:lang w:eastAsia="ru-RU"/>
              </w:rPr>
              <w:t xml:space="preserve"> на счетах </w:t>
            </w:r>
            <w:r w:rsidRPr="00220794">
              <w:rPr>
                <w:rFonts w:ascii="Arial" w:hAnsi="Arial" w:cs="Arial"/>
                <w:color w:val="000000" w:themeColor="text1"/>
                <w:sz w:val="14"/>
                <w:szCs w:val="14"/>
                <w:lang w:eastAsia="ru-RU"/>
              </w:rPr>
              <w:br/>
            </w:r>
            <w:proofErr w:type="spellStart"/>
            <w:r w:rsidRPr="00220794">
              <w:rPr>
                <w:rFonts w:ascii="Arial" w:hAnsi="Arial" w:cs="Arial"/>
                <w:color w:val="000000" w:themeColor="text1"/>
                <w:sz w:val="14"/>
                <w:szCs w:val="14"/>
                <w:lang w:eastAsia="ru-RU"/>
              </w:rPr>
              <w:t>эскроу</w:t>
            </w:r>
            <w:proofErr w:type="spellEnd"/>
            <w:r w:rsidRPr="00220794">
              <w:rPr>
                <w:rFonts w:ascii="Arial" w:hAnsi="Arial" w:cs="Arial"/>
                <w:color w:val="000000" w:themeColor="text1"/>
                <w:sz w:val="14"/>
                <w:szCs w:val="14"/>
                <w:lang w:eastAsia="ru-RU"/>
              </w:rPr>
              <w:t xml:space="preserve"> физических лиц</w:t>
            </w:r>
          </w:p>
          <w:p w:rsidR="000133CF" w:rsidRPr="00220794" w:rsidRDefault="000133CF" w:rsidP="001162FF">
            <w:pPr>
              <w:spacing w:before="60" w:line="140" w:lineRule="exact"/>
              <w:ind w:left="426"/>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Funds in individual escrow accounts</w:t>
            </w:r>
          </w:p>
        </w:tc>
        <w:tc>
          <w:tcPr>
            <w:tcW w:w="707"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2"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12" w:type="dxa"/>
            <w:tcBorders>
              <w:left w:val="single" w:sz="6" w:space="0" w:color="000000"/>
              <w:right w:val="single" w:sz="6" w:space="0" w:color="000000"/>
            </w:tcBorders>
            <w:vAlign w:val="bottom"/>
          </w:tcPr>
          <w:p w:rsidR="000133CF" w:rsidRPr="00544348" w:rsidRDefault="000133CF" w:rsidP="000133CF">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991 956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991 956</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p>
        </w:tc>
      </w:tr>
      <w:tr w:rsidR="000133CF" w:rsidRPr="00220794" w:rsidTr="000133CF">
        <w:trPr>
          <w:cantSplit/>
          <w:jc w:val="center"/>
        </w:trPr>
        <w:tc>
          <w:tcPr>
            <w:tcW w:w="2143" w:type="dxa"/>
            <w:tcBorders>
              <w:top w:val="single" w:sz="6" w:space="0" w:color="auto"/>
              <w:bottom w:val="single" w:sz="6" w:space="0" w:color="auto"/>
            </w:tcBorders>
            <w:shd w:val="clear" w:color="auto" w:fill="auto"/>
            <w:vAlign w:val="bottom"/>
          </w:tcPr>
          <w:p w:rsidR="000133CF" w:rsidRPr="00220794" w:rsidRDefault="000133CF" w:rsidP="00240ADE">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Обязательства</w:t>
            </w:r>
          </w:p>
          <w:p w:rsidR="000133CF" w:rsidRPr="00220794" w:rsidRDefault="000133CF" w:rsidP="00240ADE">
            <w:pPr>
              <w:spacing w:before="60" w:line="140" w:lineRule="exact"/>
              <w:ind w:left="113"/>
              <w:rPr>
                <w:rFonts w:ascii="Arial" w:hAnsi="Arial" w:cs="Arial"/>
                <w:b/>
                <w:bCs/>
                <w:i/>
                <w:color w:val="000000" w:themeColor="text1"/>
                <w:sz w:val="14"/>
                <w:szCs w:val="14"/>
                <w:lang w:eastAsia="ru-RU"/>
              </w:rPr>
            </w:pPr>
            <w:r w:rsidRPr="00220794">
              <w:rPr>
                <w:rFonts w:ascii="Arial" w:hAnsi="Arial" w:cs="Arial"/>
                <w:b/>
                <w:bCs/>
                <w:i/>
                <w:color w:val="000000" w:themeColor="text1"/>
                <w:sz w:val="14"/>
                <w:szCs w:val="14"/>
                <w:lang w:val="en-GB" w:eastAsia="ru-RU"/>
              </w:rPr>
              <w:t>Liabilities</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21 573 623</w:t>
            </w:r>
          </w:p>
        </w:tc>
        <w:tc>
          <w:tcPr>
            <w:tcW w:w="707" w:type="dxa"/>
            <w:tcBorders>
              <w:top w:val="single" w:sz="6" w:space="0" w:color="auto"/>
              <w:left w:val="single" w:sz="6" w:space="0" w:color="000000"/>
              <w:bottom w:val="single" w:sz="6" w:space="0" w:color="auto"/>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14 816 856</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1 483 693</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5 115 234</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162 823</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-4 982</w:t>
            </w:r>
          </w:p>
        </w:tc>
        <w:tc>
          <w:tcPr>
            <w:tcW w:w="702"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3 219 879</w:t>
            </w:r>
          </w:p>
        </w:tc>
        <w:tc>
          <w:tcPr>
            <w:tcW w:w="712"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36 027 011</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2 940 911</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63 761 425</w:t>
            </w:r>
          </w:p>
        </w:tc>
        <w:tc>
          <w:tcPr>
            <w:tcW w:w="708" w:type="dxa"/>
            <w:tcBorders>
              <w:top w:val="single" w:sz="6" w:space="0" w:color="auto"/>
              <w:left w:val="single" w:sz="6" w:space="0" w:color="000000"/>
              <w:bottom w:val="single" w:sz="6" w:space="0" w:color="auto"/>
            </w:tcBorders>
            <w:shd w:val="clear" w:color="auto" w:fill="auto"/>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6 355 341</w:t>
            </w:r>
          </w:p>
        </w:tc>
      </w:tr>
      <w:tr w:rsidR="000133CF" w:rsidRPr="00220794" w:rsidTr="000133CF">
        <w:trPr>
          <w:cantSplit/>
          <w:jc w:val="center"/>
        </w:trPr>
        <w:tc>
          <w:tcPr>
            <w:tcW w:w="2143" w:type="dxa"/>
            <w:tcBorders>
              <w:top w:val="single" w:sz="6" w:space="0" w:color="auto"/>
            </w:tcBorders>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eastAsia="ru-RU"/>
              </w:rPr>
              <w:t>альные права заимствования</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Monetary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gold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SDRs</w:t>
            </w:r>
            <w:proofErr w:type="spellEnd"/>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6 815</w:t>
            </w:r>
          </w:p>
        </w:tc>
        <w:tc>
          <w:tcPr>
            <w:tcW w:w="707" w:type="dxa"/>
            <w:tcBorders>
              <w:top w:val="single" w:sz="6" w:space="0" w:color="auto"/>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6 815</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2"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12"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6 815</w:t>
            </w:r>
          </w:p>
        </w:tc>
        <w:tc>
          <w:tcPr>
            <w:tcW w:w="708" w:type="dxa"/>
            <w:tcBorders>
              <w:top w:val="single" w:sz="6" w:space="0" w:color="auto"/>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Currency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12 287 112</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12 287 112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12 287 112</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Долговые ценные бумаги</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1 547 438</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-326 568</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1 874 073</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-66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2 300 278</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97 754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3 945 527</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Кредиты</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займы</w:t>
            </w:r>
          </w:p>
          <w:p w:rsidR="000133CF" w:rsidRPr="00220794" w:rsidRDefault="000133CF"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Credits and loans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4 212 422</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2 265 616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1 944 516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1 917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373</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467 767</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10 197 271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2 819 719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17 697 179</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Акции и прочие формы </w:t>
            </w:r>
            <w:r w:rsidRPr="00220794">
              <w:rPr>
                <w:rFonts w:ascii="Arial" w:hAnsi="Arial" w:cs="Arial"/>
                <w:color w:val="000000" w:themeColor="text1"/>
                <w:sz w:val="14"/>
                <w:szCs w:val="14"/>
                <w:lang w:eastAsia="ru-RU"/>
              </w:rPr>
              <w:br/>
              <w:t>участия в капитале</w:t>
            </w:r>
          </w:p>
          <w:p w:rsidR="000133CF" w:rsidRPr="00220794" w:rsidRDefault="000133CF"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Equity and investment fund shares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1 886 736</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-151 732</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1 469 447</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574 661</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-5 833</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193</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2 303 966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4 190 702</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Страховые</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пенсионные</w:t>
            </w:r>
            <w:r w:rsidRPr="00220794">
              <w:rPr>
                <w:rFonts w:ascii="Arial" w:hAnsi="Arial" w:cs="Arial"/>
                <w:color w:val="000000" w:themeColor="text1"/>
                <w:sz w:val="14"/>
                <w:szCs w:val="14"/>
                <w:lang w:val="en-GB" w:eastAsia="ru-RU"/>
              </w:rPr>
              <w:br/>
            </w:r>
            <w:r w:rsidRPr="00220794">
              <w:rPr>
                <w:rFonts w:ascii="Arial" w:hAnsi="Arial" w:cs="Arial"/>
                <w:color w:val="000000" w:themeColor="text1"/>
                <w:sz w:val="14"/>
                <w:szCs w:val="14"/>
                <w:lang w:eastAsia="ru-RU"/>
              </w:rPr>
              <w:t>резервы</w:t>
            </w:r>
          </w:p>
          <w:p w:rsidR="000133CF" w:rsidRPr="00220794" w:rsidRDefault="000133CF"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Insurance, pension and stan</w:t>
            </w:r>
            <w:r w:rsidRPr="00220794">
              <w:rPr>
                <w:rFonts w:ascii="Arial" w:hAnsi="Arial" w:cs="Arial"/>
                <w:i/>
                <w:color w:val="000000" w:themeColor="text1"/>
                <w:sz w:val="14"/>
                <w:szCs w:val="14"/>
                <w:lang w:val="en-GB" w:eastAsia="ru-RU"/>
              </w:rPr>
              <w:t>d</w:t>
            </w:r>
            <w:r w:rsidRPr="00220794">
              <w:rPr>
                <w:rFonts w:ascii="Arial" w:hAnsi="Arial" w:cs="Arial"/>
                <w:i/>
                <w:color w:val="000000" w:themeColor="text1"/>
                <w:sz w:val="14"/>
                <w:szCs w:val="14"/>
                <w:lang w:val="en-GB" w:eastAsia="ru-RU"/>
              </w:rPr>
              <w:t>ardized guarantee schemes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161 579</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162 099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-519</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161 579</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Кредиторская задолженность, в </w:t>
            </w:r>
            <w:proofErr w:type="spellStart"/>
            <w:r w:rsidRPr="00220794">
              <w:rPr>
                <w:rFonts w:ascii="Arial" w:hAnsi="Arial" w:cs="Arial"/>
                <w:color w:val="000000" w:themeColor="text1"/>
                <w:sz w:val="14"/>
                <w:szCs w:val="14"/>
                <w:lang w:eastAsia="ru-RU"/>
              </w:rPr>
              <w:t>т.ч</w:t>
            </w:r>
            <w:proofErr w:type="spellEnd"/>
            <w:r w:rsidRPr="00220794">
              <w:rPr>
                <w:rFonts w:ascii="Arial" w:hAnsi="Arial" w:cs="Arial"/>
                <w:color w:val="000000" w:themeColor="text1"/>
                <w:sz w:val="14"/>
                <w:szCs w:val="14"/>
                <w:lang w:eastAsia="ru-RU"/>
              </w:rPr>
              <w:t>.</w:t>
            </w:r>
          </w:p>
          <w:p w:rsidR="000133CF" w:rsidRPr="00220794" w:rsidRDefault="000133CF" w:rsidP="00240ADE">
            <w:pPr>
              <w:spacing w:before="60" w:line="140" w:lineRule="exact"/>
              <w:ind w:left="113"/>
              <w:rPr>
                <w:rFonts w:ascii="Arial" w:hAnsi="Arial" w:cs="Arial"/>
                <w:i/>
                <w:color w:val="000000" w:themeColor="text1"/>
                <w:sz w:val="14"/>
                <w:szCs w:val="14"/>
                <w:lang w:eastAsia="ru-RU"/>
              </w:rPr>
            </w:pPr>
            <w:r w:rsidRPr="00220794">
              <w:rPr>
                <w:rFonts w:ascii="Arial" w:hAnsi="Arial" w:cs="Arial"/>
                <w:i/>
                <w:color w:val="000000" w:themeColor="text1"/>
                <w:sz w:val="14"/>
                <w:szCs w:val="14"/>
                <w:lang w:val="en-GB" w:eastAsia="ru-RU"/>
              </w:rPr>
              <w:t>Other</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GB" w:eastAsia="ru-RU"/>
              </w:rPr>
              <w:t>accounts</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GB" w:eastAsia="ru-RU"/>
              </w:rPr>
              <w:t>payable</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1 471 521</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735 614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14 246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721 984</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4 706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-5 028</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451 835</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23 428 019</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121 136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25 472 511</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w:t>
            </w:r>
          </w:p>
        </w:tc>
      </w:tr>
      <w:tr w:rsidR="000133CF" w:rsidRPr="00220794" w:rsidTr="000133CF">
        <w:trPr>
          <w:cantSplit/>
          <w:jc w:val="center"/>
        </w:trPr>
        <w:tc>
          <w:tcPr>
            <w:tcW w:w="2143" w:type="dxa"/>
            <w:shd w:val="clear" w:color="auto" w:fill="auto"/>
            <w:vAlign w:val="bottom"/>
          </w:tcPr>
          <w:p w:rsidR="000133CF" w:rsidRPr="00220794" w:rsidRDefault="000133CF" w:rsidP="001162FF">
            <w:pPr>
              <w:spacing w:before="60" w:line="140" w:lineRule="exact"/>
              <w:ind w:left="426"/>
              <w:rPr>
                <w:rFonts w:ascii="Arial" w:hAnsi="Arial" w:cs="Arial"/>
                <w:color w:val="000000" w:themeColor="text1"/>
                <w:sz w:val="14"/>
                <w:szCs w:val="14"/>
                <w:lang w:eastAsia="ru-RU"/>
              </w:rPr>
            </w:pPr>
            <w:proofErr w:type="spellStart"/>
            <w:proofErr w:type="gramStart"/>
            <w:r w:rsidRPr="00220794">
              <w:rPr>
                <w:rFonts w:ascii="Arial" w:hAnsi="Arial" w:cs="Arial"/>
                <w:color w:val="000000" w:themeColor="text1"/>
                <w:sz w:val="14"/>
                <w:szCs w:val="14"/>
                <w:lang w:eastAsia="ru-RU"/>
              </w:rPr>
              <w:t>C</w:t>
            </w:r>
            <w:proofErr w:type="gramEnd"/>
            <w:r w:rsidRPr="00220794">
              <w:rPr>
                <w:rFonts w:ascii="Arial" w:hAnsi="Arial" w:cs="Arial"/>
                <w:color w:val="000000" w:themeColor="text1"/>
                <w:sz w:val="14"/>
                <w:szCs w:val="14"/>
                <w:lang w:eastAsia="ru-RU"/>
              </w:rPr>
              <w:t>редства</w:t>
            </w:r>
            <w:proofErr w:type="spellEnd"/>
            <w:r w:rsidRPr="00220794">
              <w:rPr>
                <w:rFonts w:ascii="Arial" w:hAnsi="Arial" w:cs="Arial"/>
                <w:color w:val="000000" w:themeColor="text1"/>
                <w:sz w:val="14"/>
                <w:szCs w:val="14"/>
                <w:lang w:eastAsia="ru-RU"/>
              </w:rPr>
              <w:t xml:space="preserve"> на счетах </w:t>
            </w:r>
            <w:r w:rsidRPr="00220794">
              <w:rPr>
                <w:rFonts w:ascii="Arial" w:hAnsi="Arial" w:cs="Arial"/>
                <w:color w:val="000000" w:themeColor="text1"/>
                <w:sz w:val="14"/>
                <w:szCs w:val="14"/>
                <w:lang w:eastAsia="ru-RU"/>
              </w:rPr>
              <w:br/>
            </w:r>
            <w:proofErr w:type="spellStart"/>
            <w:r w:rsidRPr="00220794">
              <w:rPr>
                <w:rFonts w:ascii="Arial" w:hAnsi="Arial" w:cs="Arial"/>
                <w:color w:val="000000" w:themeColor="text1"/>
                <w:sz w:val="14"/>
                <w:szCs w:val="14"/>
                <w:lang w:eastAsia="ru-RU"/>
              </w:rPr>
              <w:t>эскроу</w:t>
            </w:r>
            <w:proofErr w:type="spellEnd"/>
            <w:r w:rsidRPr="00220794">
              <w:rPr>
                <w:rFonts w:ascii="Arial" w:hAnsi="Arial" w:cs="Arial"/>
                <w:color w:val="000000" w:themeColor="text1"/>
                <w:sz w:val="14"/>
                <w:szCs w:val="14"/>
                <w:lang w:eastAsia="ru-RU"/>
              </w:rPr>
              <w:t xml:space="preserve"> физических лиц</w:t>
            </w:r>
          </w:p>
          <w:p w:rsidR="000133CF" w:rsidRPr="00220794" w:rsidRDefault="000133CF" w:rsidP="001162FF">
            <w:pPr>
              <w:spacing w:before="60" w:line="140" w:lineRule="exact"/>
              <w:ind w:left="426"/>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Funds in individual escrow accounts</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991 956</w:t>
            </w:r>
          </w:p>
        </w:tc>
        <w:tc>
          <w:tcPr>
            <w:tcW w:w="707" w:type="dxa"/>
            <w:tcBorders>
              <w:lef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991 956</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0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12"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0133CF" w:rsidRPr="000133CF" w:rsidRDefault="000133CF" w:rsidP="000133CF">
            <w:pPr>
              <w:spacing w:before="60" w:line="140" w:lineRule="exact"/>
              <w:ind w:right="28"/>
              <w:jc w:val="right"/>
              <w:rPr>
                <w:rFonts w:ascii="Arial" w:hAnsi="Arial" w:cs="Arial"/>
                <w:bCs/>
                <w:spacing w:val="-4"/>
                <w:sz w:val="14"/>
                <w:szCs w:val="14"/>
              </w:rPr>
            </w:pPr>
            <w:r w:rsidRPr="000133CF">
              <w:rPr>
                <w:rFonts w:ascii="Arial" w:hAnsi="Arial" w:cs="Arial"/>
                <w:bCs/>
                <w:spacing w:val="-4"/>
                <w:sz w:val="14"/>
                <w:szCs w:val="14"/>
              </w:rPr>
              <w:t>991 956</w:t>
            </w:r>
          </w:p>
        </w:tc>
        <w:tc>
          <w:tcPr>
            <w:tcW w:w="708" w:type="dxa"/>
            <w:tcBorders>
              <w:left w:val="single" w:sz="6" w:space="0" w:color="000000"/>
            </w:tcBorders>
            <w:shd w:val="clear" w:color="auto" w:fill="auto"/>
            <w:vAlign w:val="bottom"/>
          </w:tcPr>
          <w:p w:rsidR="000133CF" w:rsidRPr="000133CF" w:rsidRDefault="000133CF" w:rsidP="000133CF">
            <w:pPr>
              <w:spacing w:before="60" w:line="140" w:lineRule="exact"/>
              <w:ind w:right="28"/>
              <w:jc w:val="right"/>
              <w:rPr>
                <w:rFonts w:ascii="Arial" w:hAnsi="Arial" w:cs="Arial"/>
                <w:bCs/>
                <w:spacing w:val="-4"/>
                <w:sz w:val="14"/>
                <w:szCs w:val="14"/>
              </w:rPr>
            </w:pPr>
          </w:p>
        </w:tc>
      </w:tr>
      <w:tr w:rsidR="000133CF" w:rsidRPr="00220794" w:rsidTr="000133CF">
        <w:trPr>
          <w:cantSplit/>
          <w:jc w:val="center"/>
        </w:trPr>
        <w:tc>
          <w:tcPr>
            <w:tcW w:w="2143" w:type="dxa"/>
            <w:tcBorders>
              <w:top w:val="single" w:sz="6" w:space="0" w:color="auto"/>
              <w:bottom w:val="single" w:sz="6" w:space="0" w:color="auto"/>
            </w:tcBorders>
            <w:shd w:val="clear" w:color="auto" w:fill="auto"/>
            <w:vAlign w:val="bottom"/>
          </w:tcPr>
          <w:p w:rsidR="000133CF" w:rsidRPr="00220794" w:rsidRDefault="000133CF" w:rsidP="00240ADE">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Чистое кредитование (+), чистое  заимствовани</w:t>
            </w:r>
            <w:proofErr w:type="gramStart"/>
            <w:r w:rsidRPr="00220794">
              <w:rPr>
                <w:rFonts w:ascii="Arial" w:hAnsi="Arial" w:cs="Arial"/>
                <w:b/>
                <w:bCs/>
                <w:color w:val="000000" w:themeColor="text1"/>
                <w:sz w:val="14"/>
                <w:szCs w:val="14"/>
                <w:lang w:eastAsia="ru-RU"/>
              </w:rPr>
              <w:t>е(</w:t>
            </w:r>
            <w:proofErr w:type="gramEnd"/>
            <w:r w:rsidRPr="00220794">
              <w:rPr>
                <w:rFonts w:ascii="Arial" w:hAnsi="Arial" w:cs="Arial"/>
                <w:b/>
                <w:bCs/>
                <w:color w:val="000000" w:themeColor="text1"/>
                <w:sz w:val="14"/>
                <w:szCs w:val="14"/>
                <w:lang w:eastAsia="ru-RU"/>
              </w:rPr>
              <w:t>-), включая статистическое расхождение</w:t>
            </w:r>
          </w:p>
          <w:p w:rsidR="000133CF" w:rsidRPr="00220794" w:rsidRDefault="000133CF" w:rsidP="00240ADE">
            <w:pPr>
              <w:spacing w:before="60" w:line="140" w:lineRule="exact"/>
              <w:ind w:left="113"/>
              <w:rPr>
                <w:rFonts w:ascii="Arial" w:hAnsi="Arial" w:cs="Arial"/>
                <w:b/>
                <w:bCs/>
                <w:i/>
                <w:color w:val="000000" w:themeColor="text1"/>
                <w:sz w:val="14"/>
                <w:szCs w:val="14"/>
                <w:lang w:val="en-GB" w:eastAsia="ru-RU"/>
              </w:rPr>
            </w:pPr>
            <w:r w:rsidRPr="00220794">
              <w:rPr>
                <w:rFonts w:ascii="Arial" w:hAnsi="Arial" w:cs="Arial"/>
                <w:b/>
                <w:bCs/>
                <w:i/>
                <w:color w:val="000000" w:themeColor="text1"/>
                <w:sz w:val="14"/>
                <w:szCs w:val="14"/>
                <w:lang w:val="en-GB" w:eastAsia="ru-RU"/>
              </w:rPr>
              <w:t xml:space="preserve">Net </w:t>
            </w:r>
            <w:r w:rsidRPr="00220794">
              <w:rPr>
                <w:rFonts w:ascii="Arial" w:hAnsi="Arial" w:cs="Arial"/>
                <w:b/>
                <w:bCs/>
                <w:i/>
                <w:color w:val="000000" w:themeColor="text1"/>
                <w:spacing w:val="-2"/>
                <w:sz w:val="14"/>
                <w:szCs w:val="14"/>
                <w:lang w:val="en-GB" w:eastAsia="ru-RU"/>
              </w:rPr>
              <w:t>lending (+) / net borrowing</w:t>
            </w:r>
            <w:r w:rsidRPr="00220794">
              <w:rPr>
                <w:rFonts w:ascii="Arial" w:hAnsi="Arial" w:cs="Arial"/>
                <w:b/>
                <w:bCs/>
                <w:i/>
                <w:color w:val="000000" w:themeColor="text1"/>
                <w:sz w:val="14"/>
                <w:szCs w:val="14"/>
                <w:lang w:val="en-GB" w:eastAsia="ru-RU"/>
              </w:rPr>
              <w:t xml:space="preserve"> (–)and statistical discrepa</w:t>
            </w:r>
            <w:r w:rsidRPr="00220794">
              <w:rPr>
                <w:rFonts w:ascii="Arial" w:hAnsi="Arial" w:cs="Arial"/>
                <w:b/>
                <w:bCs/>
                <w:i/>
                <w:color w:val="000000" w:themeColor="text1"/>
                <w:sz w:val="14"/>
                <w:szCs w:val="14"/>
                <w:lang w:val="en-GB" w:eastAsia="ru-RU"/>
              </w:rPr>
              <w:t>n</w:t>
            </w:r>
            <w:r w:rsidRPr="00220794">
              <w:rPr>
                <w:rFonts w:ascii="Arial" w:hAnsi="Arial" w:cs="Arial"/>
                <w:b/>
                <w:bCs/>
                <w:i/>
                <w:color w:val="000000" w:themeColor="text1"/>
                <w:sz w:val="14"/>
                <w:szCs w:val="14"/>
                <w:lang w:val="en-GB" w:eastAsia="ru-RU"/>
              </w:rPr>
              <w:t>cies</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3 046 328</w:t>
            </w:r>
          </w:p>
        </w:tc>
        <w:tc>
          <w:tcPr>
            <w:tcW w:w="707" w:type="dxa"/>
            <w:tcBorders>
              <w:top w:val="single" w:sz="6" w:space="0" w:color="auto"/>
              <w:left w:val="single" w:sz="6" w:space="0" w:color="000000"/>
              <w:bottom w:val="single" w:sz="6" w:space="0" w:color="auto"/>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3 321 956</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-144 507</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-725 797</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162 639</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432 038</w:t>
            </w:r>
          </w:p>
        </w:tc>
        <w:tc>
          <w:tcPr>
            <w:tcW w:w="702"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3 139 638</w:t>
            </w:r>
          </w:p>
        </w:tc>
        <w:tc>
          <w:tcPr>
            <w:tcW w:w="712"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2 351 482</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8 197 568</w:t>
            </w:r>
          </w:p>
        </w:tc>
        <w:tc>
          <w:tcPr>
            <w:tcW w:w="707" w:type="dxa"/>
            <w:tcBorders>
              <w:top w:val="single" w:sz="6" w:space="0" w:color="auto"/>
              <w:left w:val="single" w:sz="6" w:space="0" w:color="000000"/>
              <w:bottom w:val="single" w:sz="6" w:space="0" w:color="auto"/>
              <w:right w:val="single" w:sz="6" w:space="0" w:color="000000"/>
            </w:tcBorders>
            <w:vAlign w:val="bottom"/>
          </w:tcPr>
          <w:p w:rsidR="000133CF" w:rsidRPr="000133CF" w:rsidRDefault="000133CF" w:rsidP="000133CF">
            <w:pPr>
              <w:spacing w:before="60" w:line="140" w:lineRule="exact"/>
              <w:ind w:right="28"/>
              <w:jc w:val="right"/>
              <w:rPr>
                <w:rFonts w:ascii="Arial" w:hAnsi="Arial" w:cs="Arial"/>
                <w:b/>
                <w:bCs/>
                <w:spacing w:val="-4"/>
                <w:sz w:val="14"/>
                <w:szCs w:val="14"/>
              </w:rPr>
            </w:pPr>
            <w:r w:rsidRPr="000133CF">
              <w:rPr>
                <w:rFonts w:ascii="Arial" w:hAnsi="Arial" w:cs="Arial"/>
                <w:b/>
                <w:bCs/>
                <w:spacing w:val="-4"/>
                <w:sz w:val="14"/>
                <w:szCs w:val="14"/>
              </w:rPr>
              <w:t>16 735 016</w:t>
            </w:r>
          </w:p>
        </w:tc>
        <w:tc>
          <w:tcPr>
            <w:tcW w:w="708" w:type="dxa"/>
            <w:tcBorders>
              <w:top w:val="single" w:sz="6" w:space="0" w:color="auto"/>
              <w:left w:val="single" w:sz="6" w:space="0" w:color="000000"/>
              <w:bottom w:val="single" w:sz="6" w:space="0" w:color="auto"/>
            </w:tcBorders>
            <w:shd w:val="clear" w:color="auto" w:fill="auto"/>
            <w:vAlign w:val="bottom"/>
          </w:tcPr>
          <w:p w:rsidR="000133CF" w:rsidRPr="000133CF" w:rsidRDefault="000133CF" w:rsidP="000133CF">
            <w:pPr>
              <w:spacing w:before="60" w:line="140" w:lineRule="exact"/>
              <w:ind w:right="28"/>
              <w:jc w:val="right"/>
              <w:rPr>
                <w:rFonts w:ascii="Arial" w:hAnsi="Arial" w:cs="Arial"/>
                <w:b/>
                <w:bCs/>
                <w:spacing w:val="-8"/>
                <w:sz w:val="14"/>
                <w:szCs w:val="14"/>
              </w:rPr>
            </w:pPr>
            <w:r w:rsidRPr="000133CF">
              <w:rPr>
                <w:rFonts w:ascii="Arial" w:hAnsi="Arial" w:cs="Arial"/>
                <w:b/>
                <w:bCs/>
                <w:spacing w:val="-8"/>
                <w:sz w:val="14"/>
                <w:szCs w:val="14"/>
              </w:rPr>
              <w:t>-16 735 016</w:t>
            </w:r>
          </w:p>
        </w:tc>
      </w:tr>
    </w:tbl>
    <w:p w:rsidR="008568D9" w:rsidRPr="00220794" w:rsidRDefault="008568D9" w:rsidP="008568D9">
      <w:pPr>
        <w:pageBreakBefore/>
        <w:tabs>
          <w:tab w:val="left" w:pos="1263"/>
          <w:tab w:val="left" w:pos="2526"/>
          <w:tab w:val="left" w:pos="3789"/>
          <w:tab w:val="left" w:pos="5052"/>
        </w:tabs>
        <w:spacing w:after="60"/>
        <w:ind w:left="425" w:hanging="425"/>
        <w:rPr>
          <w:color w:val="000000" w:themeColor="text1"/>
        </w:rPr>
      </w:pPr>
      <w:r w:rsidRPr="00220794">
        <w:rPr>
          <w:rFonts w:ascii="Arial" w:hAnsi="Arial" w:cs="Arial"/>
          <w:b/>
          <w:bCs/>
          <w:color w:val="000000" w:themeColor="text1"/>
          <w:sz w:val="16"/>
          <w:szCs w:val="16"/>
        </w:rPr>
        <w:lastRenderedPageBreak/>
        <w:t>12.1</w:t>
      </w:r>
      <w:r w:rsidR="00B00387" w:rsidRPr="00220794">
        <w:rPr>
          <w:rFonts w:ascii="Arial" w:hAnsi="Arial" w:cs="Arial"/>
          <w:b/>
          <w:bCs/>
          <w:color w:val="000000" w:themeColor="text1"/>
          <w:sz w:val="16"/>
          <w:szCs w:val="16"/>
        </w:rPr>
        <w:t>0</w:t>
      </w:r>
      <w:r w:rsidRPr="00220794">
        <w:rPr>
          <w:rFonts w:ascii="Arial" w:hAnsi="Arial" w:cs="Arial"/>
          <w:b/>
          <w:bCs/>
          <w:color w:val="000000" w:themeColor="text1"/>
          <w:sz w:val="16"/>
          <w:szCs w:val="16"/>
        </w:rPr>
        <w:t>. ФИНАНСОВЫЙ СЧЕТ в 202</w:t>
      </w:r>
      <w:r w:rsidR="00C9376A">
        <w:rPr>
          <w:rFonts w:ascii="Arial" w:hAnsi="Arial" w:cs="Arial"/>
          <w:b/>
          <w:bCs/>
          <w:color w:val="000000" w:themeColor="text1"/>
          <w:sz w:val="16"/>
          <w:szCs w:val="16"/>
        </w:rPr>
        <w:t xml:space="preserve">3 </w:t>
      </w:r>
      <w:r w:rsidRPr="00220794">
        <w:rPr>
          <w:rFonts w:ascii="Arial" w:hAnsi="Arial" w:cs="Arial"/>
          <w:b/>
          <w:bCs/>
          <w:color w:val="000000" w:themeColor="text1"/>
          <w:sz w:val="16"/>
          <w:szCs w:val="16"/>
        </w:rPr>
        <w:t>г.</w:t>
      </w:r>
      <w:r w:rsidR="008C2CBB">
        <w:rPr>
          <w:rFonts w:ascii="Arial" w:hAnsi="Arial" w:cs="Arial"/>
          <w:b/>
          <w:bCs/>
          <w:color w:val="000000" w:themeColor="text1"/>
          <w:sz w:val="16"/>
          <w:szCs w:val="16"/>
          <w:vertAlign w:val="superscript"/>
        </w:rPr>
        <w:t>1)</w:t>
      </w:r>
      <w:r w:rsidRPr="00220794">
        <w:rPr>
          <w:rFonts w:ascii="Arial" w:hAnsi="Arial" w:cs="Arial"/>
          <w:b/>
          <w:bCs/>
          <w:color w:val="000000" w:themeColor="text1"/>
          <w:sz w:val="16"/>
          <w:szCs w:val="16"/>
        </w:rPr>
        <w:t xml:space="preserve"> </w:t>
      </w:r>
      <w:r w:rsidRPr="00220794">
        <w:rPr>
          <w:rFonts w:ascii="Arial" w:hAnsi="Arial" w:cs="Arial"/>
          <w:b/>
          <w:bCs/>
          <w:color w:val="000000" w:themeColor="text1"/>
          <w:sz w:val="16"/>
          <w:szCs w:val="16"/>
        </w:rPr>
        <w:br/>
      </w:r>
      <w:r w:rsidRPr="00220794">
        <w:rPr>
          <w:rFonts w:ascii="Arial" w:hAnsi="Arial" w:cs="Arial"/>
          <w:color w:val="000000" w:themeColor="text1"/>
          <w:sz w:val="14"/>
          <w:szCs w:val="14"/>
        </w:rPr>
        <w:t>в текущих ценах</w:t>
      </w:r>
    </w:p>
    <w:p w:rsidR="008568D9" w:rsidRPr="00220794" w:rsidRDefault="008568D9" w:rsidP="008568D9">
      <w:pPr>
        <w:tabs>
          <w:tab w:val="left" w:pos="1263"/>
          <w:tab w:val="left" w:pos="2526"/>
          <w:tab w:val="left" w:pos="3789"/>
          <w:tab w:val="left" w:pos="5052"/>
        </w:tabs>
        <w:ind w:left="425"/>
        <w:rPr>
          <w:rFonts w:ascii="Arial" w:hAnsi="Arial" w:cs="Arial"/>
          <w:i/>
          <w:color w:val="000000" w:themeColor="text1"/>
          <w:sz w:val="14"/>
          <w:szCs w:val="14"/>
          <w:lang w:val="en-US"/>
        </w:rPr>
      </w:pPr>
      <w:r w:rsidRPr="00220794">
        <w:rPr>
          <w:rFonts w:ascii="Arial" w:hAnsi="Arial" w:cs="Arial"/>
          <w:b/>
          <w:bCs/>
          <w:i/>
          <w:color w:val="000000" w:themeColor="text1"/>
          <w:sz w:val="16"/>
          <w:szCs w:val="16"/>
          <w:lang w:val="en-GB"/>
        </w:rPr>
        <w:t>FINANCIAL ACCOUNT,</w:t>
      </w:r>
      <w:r w:rsidRPr="00220794">
        <w:rPr>
          <w:rFonts w:ascii="Arial" w:hAnsi="Arial" w:cs="Arial"/>
          <w:b/>
          <w:bCs/>
          <w:i/>
          <w:color w:val="000000" w:themeColor="text1"/>
          <w:sz w:val="16"/>
          <w:szCs w:val="16"/>
          <w:lang w:val="en-US"/>
        </w:rPr>
        <w:t xml:space="preserve"> 202</w:t>
      </w:r>
      <w:r w:rsidR="00C9376A" w:rsidRPr="008C2CBB">
        <w:rPr>
          <w:rFonts w:ascii="Arial" w:hAnsi="Arial" w:cs="Arial"/>
          <w:b/>
          <w:bCs/>
          <w:i/>
          <w:color w:val="000000" w:themeColor="text1"/>
          <w:sz w:val="16"/>
          <w:szCs w:val="16"/>
          <w:lang w:val="en-US"/>
        </w:rPr>
        <w:t>3</w:t>
      </w:r>
      <w:r w:rsidR="008C2CBB" w:rsidRPr="008C2CBB">
        <w:rPr>
          <w:rFonts w:ascii="Arial" w:hAnsi="Arial" w:cs="Arial"/>
          <w:b/>
          <w:bCs/>
          <w:i/>
          <w:color w:val="000000" w:themeColor="text1"/>
          <w:sz w:val="16"/>
          <w:szCs w:val="16"/>
          <w:vertAlign w:val="superscript"/>
          <w:lang w:val="en-US"/>
        </w:rPr>
        <w:t>1</w:t>
      </w:r>
      <w:proofErr w:type="gramStart"/>
      <w:r w:rsidR="008C2CBB" w:rsidRPr="00544348">
        <w:rPr>
          <w:rFonts w:ascii="Arial" w:hAnsi="Arial" w:cs="Arial"/>
          <w:b/>
          <w:bCs/>
          <w:i/>
          <w:color w:val="000000" w:themeColor="text1"/>
          <w:sz w:val="16"/>
          <w:szCs w:val="16"/>
          <w:vertAlign w:val="superscript"/>
          <w:lang w:val="en-US"/>
        </w:rPr>
        <w:t>)</w:t>
      </w:r>
      <w:proofErr w:type="gramEnd"/>
      <w:r w:rsidRPr="00220794">
        <w:rPr>
          <w:rFonts w:ascii="Arial" w:hAnsi="Arial" w:cs="Arial"/>
          <w:b/>
          <w:bCs/>
          <w:i/>
          <w:color w:val="000000" w:themeColor="text1"/>
          <w:sz w:val="16"/>
          <w:szCs w:val="16"/>
          <w:lang w:val="en-US"/>
        </w:rPr>
        <w:br/>
      </w:r>
      <w:r w:rsidRPr="00220794">
        <w:rPr>
          <w:rFonts w:ascii="Arial" w:hAnsi="Arial" w:cs="Arial"/>
          <w:i/>
          <w:color w:val="000000" w:themeColor="text1"/>
          <w:sz w:val="14"/>
          <w:szCs w:val="14"/>
          <w:lang w:val="en-US"/>
        </w:rPr>
        <w:t>at current prices</w:t>
      </w:r>
    </w:p>
    <w:p w:rsidR="008568D9" w:rsidRPr="00220794" w:rsidRDefault="008568D9" w:rsidP="008568D9">
      <w:pPr>
        <w:tabs>
          <w:tab w:val="left" w:pos="1263"/>
          <w:tab w:val="left" w:pos="2526"/>
          <w:tab w:val="left" w:pos="3789"/>
          <w:tab w:val="left" w:pos="5052"/>
        </w:tabs>
        <w:spacing w:after="6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xml:space="preserve"> (</w:t>
      </w:r>
      <w:proofErr w:type="gramStart"/>
      <w:r w:rsidRPr="00220794">
        <w:rPr>
          <w:rFonts w:ascii="Arial" w:hAnsi="Arial" w:cs="Arial"/>
          <w:color w:val="000000" w:themeColor="text1"/>
          <w:sz w:val="14"/>
          <w:szCs w:val="14"/>
        </w:rPr>
        <w:t>миллионов</w:t>
      </w:r>
      <w:proofErr w:type="gramEnd"/>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рублей</w:t>
      </w:r>
      <w:r w:rsidRPr="00220794">
        <w:rPr>
          <w:rFonts w:ascii="Arial" w:hAnsi="Arial" w:cs="Arial"/>
          <w:color w:val="000000" w:themeColor="text1"/>
          <w:sz w:val="14"/>
          <w:szCs w:val="14"/>
          <w:lang w:val="en-US"/>
        </w:rPr>
        <w:t xml:space="preserve">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143"/>
        <w:gridCol w:w="707"/>
        <w:gridCol w:w="707"/>
        <w:gridCol w:w="707"/>
        <w:gridCol w:w="707"/>
        <w:gridCol w:w="707"/>
        <w:gridCol w:w="707"/>
        <w:gridCol w:w="702"/>
        <w:gridCol w:w="712"/>
        <w:gridCol w:w="707"/>
        <w:gridCol w:w="707"/>
        <w:gridCol w:w="708"/>
      </w:tblGrid>
      <w:tr w:rsidR="00220794" w:rsidRPr="00CF1D02" w:rsidTr="008568D9">
        <w:trPr>
          <w:cantSplit/>
          <w:jc w:val="center"/>
        </w:trPr>
        <w:tc>
          <w:tcPr>
            <w:tcW w:w="2143" w:type="dxa"/>
            <w:vMerge w:val="restart"/>
            <w:tcBorders>
              <w:top w:val="single" w:sz="6" w:space="0" w:color="000000"/>
            </w:tcBorders>
            <w:shd w:val="clear" w:color="auto" w:fill="auto"/>
          </w:tcPr>
          <w:p w:rsidR="008568D9" w:rsidRPr="00220794" w:rsidRDefault="008568D9" w:rsidP="008568D9">
            <w:pPr>
              <w:snapToGrid w:val="0"/>
              <w:spacing w:before="60" w:after="60"/>
              <w:jc w:val="center"/>
              <w:rPr>
                <w:rFonts w:ascii="Arial" w:hAnsi="Arial" w:cs="Arial"/>
                <w:color w:val="000000" w:themeColor="text1"/>
                <w:sz w:val="14"/>
                <w:lang w:val="en-US"/>
              </w:rPr>
            </w:pPr>
          </w:p>
        </w:tc>
        <w:tc>
          <w:tcPr>
            <w:tcW w:w="4242" w:type="dxa"/>
            <w:gridSpan w:val="6"/>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lang w:val="en-GB" w:eastAsia="ru-RU"/>
              </w:rPr>
            </w:pPr>
            <w:r w:rsidRPr="00220794">
              <w:rPr>
                <w:rFonts w:ascii="Arial" w:hAnsi="Arial" w:cs="Arial"/>
                <w:color w:val="000000" w:themeColor="text1"/>
                <w:sz w:val="12"/>
                <w:szCs w:val="12"/>
              </w:rPr>
              <w:t>Финансовые</w:t>
            </w:r>
            <w:r w:rsidRPr="00220794">
              <w:rPr>
                <w:rFonts w:ascii="Arial" w:hAnsi="Arial" w:cs="Arial"/>
                <w:color w:val="000000" w:themeColor="text1"/>
                <w:sz w:val="12"/>
                <w:szCs w:val="12"/>
                <w:lang w:val="en-GB" w:eastAsia="ru-RU"/>
              </w:rPr>
              <w:t xml:space="preserve"> </w:t>
            </w:r>
            <w:r w:rsidRPr="00220794">
              <w:rPr>
                <w:rFonts w:ascii="Arial" w:hAnsi="Arial" w:cs="Arial"/>
                <w:color w:val="000000" w:themeColor="text1"/>
                <w:sz w:val="12"/>
                <w:szCs w:val="12"/>
                <w:lang w:eastAsia="ru-RU"/>
              </w:rPr>
              <w:t>корпорации</w:t>
            </w:r>
          </w:p>
          <w:p w:rsidR="008568D9" w:rsidRPr="00220794" w:rsidRDefault="008568D9" w:rsidP="008568D9">
            <w:pPr>
              <w:spacing w:before="20" w:after="40"/>
              <w:ind w:left="57" w:right="28"/>
              <w:rPr>
                <w:rFonts w:ascii="Arial" w:hAnsi="Arial" w:cs="Arial"/>
                <w:i/>
                <w:color w:val="000000" w:themeColor="text1"/>
                <w:sz w:val="14"/>
                <w:szCs w:val="14"/>
              </w:rPr>
            </w:pP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corporations</w:t>
            </w:r>
            <w:proofErr w:type="spellEnd"/>
          </w:p>
        </w:tc>
        <w:tc>
          <w:tcPr>
            <w:tcW w:w="702"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Госуда</w:t>
            </w:r>
            <w:r w:rsidRPr="00220794">
              <w:rPr>
                <w:rFonts w:ascii="Arial" w:hAnsi="Arial" w:cs="Arial"/>
                <w:color w:val="000000" w:themeColor="text1"/>
                <w:sz w:val="12"/>
                <w:szCs w:val="12"/>
              </w:rPr>
              <w:t>р</w:t>
            </w:r>
            <w:r w:rsidRPr="00220794">
              <w:rPr>
                <w:rFonts w:ascii="Arial" w:hAnsi="Arial" w:cs="Arial"/>
                <w:color w:val="000000" w:themeColor="text1"/>
                <w:sz w:val="12"/>
                <w:szCs w:val="12"/>
              </w:rPr>
              <w:t>ственное управл</w:t>
            </w:r>
            <w:r w:rsidRPr="00220794">
              <w:rPr>
                <w:rFonts w:ascii="Arial" w:hAnsi="Arial" w:cs="Arial"/>
                <w:color w:val="000000" w:themeColor="text1"/>
                <w:sz w:val="12"/>
                <w:szCs w:val="12"/>
              </w:rPr>
              <w:t>е</w:t>
            </w:r>
            <w:r w:rsidRPr="00220794">
              <w:rPr>
                <w:rFonts w:ascii="Arial" w:hAnsi="Arial" w:cs="Arial"/>
                <w:color w:val="000000" w:themeColor="text1"/>
                <w:sz w:val="12"/>
                <w:szCs w:val="12"/>
              </w:rPr>
              <w:t>ние</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General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pacing w:val="-4"/>
                <w:sz w:val="12"/>
                <w:szCs w:val="12"/>
              </w:rPr>
              <w:t>government</w:t>
            </w:r>
            <w:proofErr w:type="spellEnd"/>
          </w:p>
        </w:tc>
        <w:tc>
          <w:tcPr>
            <w:tcW w:w="712"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lang w:val="fr-FR"/>
              </w:rPr>
            </w:pPr>
            <w:r w:rsidRPr="00220794">
              <w:rPr>
                <w:rFonts w:ascii="Arial" w:hAnsi="Arial" w:cs="Arial"/>
                <w:color w:val="000000" w:themeColor="text1"/>
                <w:sz w:val="12"/>
                <w:szCs w:val="12"/>
              </w:rPr>
              <w:t>Нефина</w:t>
            </w:r>
            <w:r w:rsidRPr="00220794">
              <w:rPr>
                <w:rFonts w:ascii="Arial" w:hAnsi="Arial" w:cs="Arial"/>
                <w:color w:val="000000" w:themeColor="text1"/>
                <w:sz w:val="12"/>
                <w:szCs w:val="12"/>
              </w:rPr>
              <w:t>н</w:t>
            </w:r>
            <w:r w:rsidRPr="00220794">
              <w:rPr>
                <w:rFonts w:ascii="Arial" w:hAnsi="Arial" w:cs="Arial"/>
                <w:color w:val="000000" w:themeColor="text1"/>
                <w:sz w:val="12"/>
                <w:szCs w:val="12"/>
              </w:rPr>
              <w:t>совые</w:t>
            </w:r>
            <w:r w:rsidRPr="00220794">
              <w:rPr>
                <w:rFonts w:ascii="Arial" w:hAnsi="Arial" w:cs="Arial"/>
                <w:color w:val="000000" w:themeColor="text1"/>
                <w:sz w:val="12"/>
                <w:szCs w:val="12"/>
                <w:lang w:val="fr-FR"/>
              </w:rPr>
              <w:t xml:space="preserve"> </w:t>
            </w:r>
            <w:r w:rsidRPr="00220794">
              <w:rPr>
                <w:rFonts w:ascii="Arial" w:hAnsi="Arial" w:cs="Arial"/>
                <w:color w:val="000000" w:themeColor="text1"/>
                <w:sz w:val="12"/>
                <w:szCs w:val="12"/>
              </w:rPr>
              <w:t>корпор</w:t>
            </w:r>
            <w:r w:rsidRPr="00220794">
              <w:rPr>
                <w:rFonts w:ascii="Arial" w:hAnsi="Arial" w:cs="Arial"/>
                <w:color w:val="000000" w:themeColor="text1"/>
                <w:sz w:val="12"/>
                <w:szCs w:val="12"/>
              </w:rPr>
              <w:t>а</w:t>
            </w:r>
            <w:r w:rsidRPr="00220794">
              <w:rPr>
                <w:rFonts w:ascii="Arial" w:hAnsi="Arial" w:cs="Arial"/>
                <w:color w:val="000000" w:themeColor="text1"/>
                <w:sz w:val="12"/>
                <w:szCs w:val="12"/>
              </w:rPr>
              <w:t>ции</w:t>
            </w:r>
          </w:p>
          <w:p w:rsidR="008568D9" w:rsidRPr="00220794" w:rsidRDefault="008568D9" w:rsidP="008568D9">
            <w:pPr>
              <w:autoSpaceDE w:val="0"/>
              <w:autoSpaceDN w:val="0"/>
              <w:adjustRightInd w:val="0"/>
              <w:rPr>
                <w:rFonts w:ascii="Arial" w:hAnsi="Arial" w:cs="Arial"/>
                <w:i/>
                <w:color w:val="000000" w:themeColor="text1"/>
                <w:spacing w:val="-2"/>
                <w:sz w:val="12"/>
                <w:szCs w:val="12"/>
                <w:lang w:val="fr-FR"/>
              </w:rPr>
            </w:pPr>
            <w:r w:rsidRPr="00220794">
              <w:rPr>
                <w:rFonts w:ascii="Arial" w:hAnsi="Arial" w:cs="Arial"/>
                <w:i/>
                <w:color w:val="000000" w:themeColor="text1"/>
                <w:spacing w:val="-2"/>
                <w:sz w:val="12"/>
                <w:szCs w:val="12"/>
                <w:lang w:val="fr-FR"/>
              </w:rPr>
              <w:t>Non-financial</w:t>
            </w:r>
          </w:p>
          <w:p w:rsidR="008568D9" w:rsidRPr="00220794" w:rsidRDefault="008568D9" w:rsidP="008568D9">
            <w:pPr>
              <w:spacing w:before="40" w:after="40"/>
              <w:ind w:left="57" w:right="28"/>
              <w:rPr>
                <w:rFonts w:ascii="Arial" w:hAnsi="Arial" w:cs="Arial"/>
                <w:i/>
                <w:color w:val="000000" w:themeColor="text1"/>
                <w:spacing w:val="-6"/>
                <w:sz w:val="12"/>
                <w:szCs w:val="12"/>
                <w:lang w:val="fr-FR"/>
              </w:rPr>
            </w:pPr>
            <w:r w:rsidRPr="00220794">
              <w:rPr>
                <w:rFonts w:ascii="Arial" w:hAnsi="Arial" w:cs="Arial"/>
                <w:i/>
                <w:color w:val="000000" w:themeColor="text1"/>
                <w:spacing w:val="-6"/>
                <w:sz w:val="12"/>
                <w:szCs w:val="12"/>
                <w:lang w:val="fr-FR"/>
              </w:rPr>
              <w:t>corporations</w:t>
            </w:r>
          </w:p>
        </w:tc>
        <w:tc>
          <w:tcPr>
            <w:tcW w:w="707"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Домашние хозяйства и НКООДХ</w:t>
            </w:r>
          </w:p>
          <w:p w:rsidR="008568D9" w:rsidRPr="00220794" w:rsidRDefault="008568D9" w:rsidP="008568D9">
            <w:pPr>
              <w:spacing w:before="20" w:after="40"/>
              <w:ind w:left="57" w:right="28"/>
              <w:rPr>
                <w:rFonts w:ascii="Arial" w:hAnsi="Arial" w:cs="Arial"/>
                <w:color w:val="000000" w:themeColor="text1"/>
                <w:sz w:val="12"/>
                <w:szCs w:val="12"/>
              </w:rPr>
            </w:pPr>
            <w:proofErr w:type="spellStart"/>
            <w:r w:rsidRPr="00220794">
              <w:rPr>
                <w:rFonts w:ascii="Arial" w:hAnsi="Arial" w:cs="Arial"/>
                <w:i/>
                <w:color w:val="000000" w:themeColor="text1"/>
                <w:spacing w:val="-4"/>
                <w:sz w:val="12"/>
                <w:szCs w:val="12"/>
              </w:rPr>
              <w:t>Households</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GB"/>
              </w:rPr>
              <w:t>and</w:t>
            </w:r>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NPISHs</w:t>
            </w:r>
            <w:proofErr w:type="spellEnd"/>
          </w:p>
        </w:tc>
        <w:tc>
          <w:tcPr>
            <w:tcW w:w="707" w:type="dxa"/>
            <w:vMerge w:val="restart"/>
            <w:tcBorders>
              <w:top w:val="single" w:sz="6" w:space="0" w:color="000000"/>
              <w:left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Всего </w:t>
            </w:r>
            <w:r w:rsidRPr="00220794">
              <w:rPr>
                <w:rFonts w:ascii="Arial" w:hAnsi="Arial" w:cs="Arial"/>
                <w:color w:val="000000" w:themeColor="text1"/>
                <w:sz w:val="12"/>
                <w:szCs w:val="12"/>
              </w:rPr>
              <w:br/>
              <w:t>по вну</w:t>
            </w:r>
            <w:r w:rsidRPr="00220794">
              <w:rPr>
                <w:rFonts w:ascii="Arial" w:hAnsi="Arial" w:cs="Arial"/>
                <w:color w:val="000000" w:themeColor="text1"/>
                <w:sz w:val="12"/>
                <w:szCs w:val="12"/>
              </w:rPr>
              <w:t>т</w:t>
            </w:r>
            <w:r w:rsidRPr="00220794">
              <w:rPr>
                <w:rFonts w:ascii="Arial" w:hAnsi="Arial" w:cs="Arial"/>
                <w:color w:val="000000" w:themeColor="text1"/>
                <w:sz w:val="12"/>
                <w:szCs w:val="12"/>
              </w:rPr>
              <w:t>ренней экономике</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Total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economy</w:t>
            </w:r>
            <w:proofErr w:type="spellEnd"/>
          </w:p>
        </w:tc>
        <w:tc>
          <w:tcPr>
            <w:tcW w:w="708" w:type="dxa"/>
            <w:vMerge w:val="restart"/>
            <w:tcBorders>
              <w:top w:val="single" w:sz="6" w:space="0" w:color="000000"/>
              <w:left w:val="single" w:sz="6" w:space="0" w:color="000000"/>
            </w:tcBorders>
            <w:shd w:val="clear" w:color="auto" w:fill="auto"/>
          </w:tcPr>
          <w:p w:rsidR="008568D9" w:rsidRPr="00220794" w:rsidRDefault="008568D9" w:rsidP="008568D9">
            <w:pPr>
              <w:spacing w:before="40" w:after="40"/>
              <w:ind w:left="57" w:right="28"/>
              <w:rPr>
                <w:rFonts w:ascii="Arial" w:hAnsi="Arial" w:cs="Arial"/>
                <w:color w:val="000000" w:themeColor="text1"/>
                <w:sz w:val="12"/>
                <w:szCs w:val="12"/>
                <w:lang w:val="en-GB"/>
              </w:rPr>
            </w:pPr>
            <w:r w:rsidRPr="00220794">
              <w:rPr>
                <w:rFonts w:ascii="Arial" w:hAnsi="Arial" w:cs="Arial"/>
                <w:color w:val="000000" w:themeColor="text1"/>
                <w:spacing w:val="-2"/>
                <w:sz w:val="12"/>
                <w:szCs w:val="12"/>
              </w:rPr>
              <w:t>Остальной</w:t>
            </w:r>
            <w:r w:rsidRPr="00220794">
              <w:rPr>
                <w:rFonts w:ascii="Arial" w:hAnsi="Arial" w:cs="Arial"/>
                <w:color w:val="000000" w:themeColor="text1"/>
                <w:sz w:val="12"/>
                <w:szCs w:val="12"/>
                <w:lang w:val="en-GB"/>
              </w:rPr>
              <w:t xml:space="preserve"> </w:t>
            </w:r>
            <w:r w:rsidRPr="00220794">
              <w:rPr>
                <w:rFonts w:ascii="Arial" w:hAnsi="Arial" w:cs="Arial"/>
                <w:color w:val="000000" w:themeColor="text1"/>
                <w:sz w:val="12"/>
                <w:szCs w:val="12"/>
              </w:rPr>
              <w:t>мир</w:t>
            </w:r>
          </w:p>
          <w:p w:rsidR="008568D9" w:rsidRPr="00220794" w:rsidRDefault="008568D9" w:rsidP="008568D9">
            <w:pPr>
              <w:spacing w:before="20" w:after="40"/>
              <w:ind w:left="57" w:right="28"/>
              <w:rPr>
                <w:rFonts w:ascii="Arial" w:hAnsi="Arial" w:cs="Arial"/>
                <w:i/>
                <w:color w:val="000000" w:themeColor="text1"/>
                <w:sz w:val="12"/>
                <w:szCs w:val="12"/>
                <w:lang w:val="en-GB"/>
              </w:rPr>
            </w:pPr>
            <w:r w:rsidRPr="00220794">
              <w:rPr>
                <w:rFonts w:ascii="Arial" w:hAnsi="Arial" w:cs="Arial"/>
                <w:i/>
                <w:color w:val="000000" w:themeColor="text1"/>
                <w:sz w:val="12"/>
                <w:szCs w:val="12"/>
                <w:lang w:val="en-GB"/>
              </w:rPr>
              <w:t>Rest of the world</w:t>
            </w:r>
          </w:p>
        </w:tc>
      </w:tr>
      <w:tr w:rsidR="00220794" w:rsidRPr="00220794" w:rsidTr="008568D9">
        <w:trPr>
          <w:cantSplit/>
          <w:jc w:val="center"/>
        </w:trPr>
        <w:tc>
          <w:tcPr>
            <w:tcW w:w="2143" w:type="dxa"/>
            <w:vMerge/>
            <w:tcBorders>
              <w:bottom w:val="single" w:sz="6" w:space="0" w:color="000000"/>
            </w:tcBorders>
            <w:shd w:val="clear" w:color="auto" w:fill="auto"/>
          </w:tcPr>
          <w:p w:rsidR="008568D9" w:rsidRPr="00220794" w:rsidRDefault="008568D9" w:rsidP="008568D9">
            <w:pPr>
              <w:snapToGrid w:val="0"/>
              <w:spacing w:before="60" w:after="60"/>
              <w:jc w:val="center"/>
              <w:rPr>
                <w:rFonts w:ascii="Arial" w:hAnsi="Arial" w:cs="Arial"/>
                <w:color w:val="000000" w:themeColor="text1"/>
                <w:sz w:val="14"/>
                <w:lang w:val="en-US"/>
              </w:rPr>
            </w:pPr>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Всего</w:t>
            </w:r>
          </w:p>
          <w:p w:rsidR="008568D9" w:rsidRPr="00220794" w:rsidRDefault="008568D9" w:rsidP="008568D9">
            <w:pPr>
              <w:spacing w:before="20" w:after="40"/>
              <w:ind w:left="57" w:right="28"/>
              <w:rPr>
                <w:rFonts w:ascii="Arial" w:hAnsi="Arial" w:cs="Arial"/>
                <w:i/>
                <w:color w:val="000000" w:themeColor="text1"/>
                <w:sz w:val="12"/>
                <w:szCs w:val="12"/>
                <w:lang w:val="en-GB" w:eastAsia="ru-RU"/>
              </w:rPr>
            </w:pPr>
            <w:r w:rsidRPr="00220794">
              <w:rPr>
                <w:rFonts w:ascii="Arial" w:hAnsi="Arial" w:cs="Arial"/>
                <w:i/>
                <w:color w:val="000000" w:themeColor="text1"/>
                <w:sz w:val="12"/>
                <w:szCs w:val="12"/>
                <w:lang w:val="en-GB"/>
              </w:rPr>
              <w:t>Total</w:t>
            </w:r>
          </w:p>
        </w:tc>
        <w:tc>
          <w:tcPr>
            <w:tcW w:w="707" w:type="dxa"/>
            <w:tcBorders>
              <w:top w:val="single" w:sz="6" w:space="0" w:color="000000"/>
              <w:left w:val="single" w:sz="6" w:space="0" w:color="000000"/>
              <w:bottom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lang w:val="en-GB" w:eastAsia="ru-RU"/>
              </w:rPr>
            </w:pPr>
            <w:r w:rsidRPr="00220794">
              <w:rPr>
                <w:rFonts w:ascii="Arial" w:hAnsi="Arial" w:cs="Arial"/>
                <w:color w:val="000000" w:themeColor="text1"/>
                <w:sz w:val="12"/>
                <w:szCs w:val="12"/>
              </w:rPr>
              <w:t>Банко</w:t>
            </w:r>
            <w:r w:rsidRPr="00220794">
              <w:rPr>
                <w:rFonts w:ascii="Arial" w:hAnsi="Arial" w:cs="Arial"/>
                <w:color w:val="000000" w:themeColor="text1"/>
                <w:sz w:val="12"/>
                <w:szCs w:val="12"/>
              </w:rPr>
              <w:t>в</w:t>
            </w:r>
            <w:r w:rsidRPr="00220794">
              <w:rPr>
                <w:rFonts w:ascii="Arial" w:hAnsi="Arial" w:cs="Arial"/>
                <w:color w:val="000000" w:themeColor="text1"/>
                <w:sz w:val="12"/>
                <w:szCs w:val="12"/>
              </w:rPr>
              <w:t>ская</w:t>
            </w:r>
            <w:r w:rsidRPr="00220794">
              <w:rPr>
                <w:rFonts w:ascii="Arial" w:hAnsi="Arial" w:cs="Arial"/>
                <w:color w:val="000000" w:themeColor="text1"/>
                <w:sz w:val="12"/>
                <w:szCs w:val="12"/>
                <w:lang w:val="en-GB" w:eastAsia="ru-RU"/>
              </w:rPr>
              <w:t xml:space="preserve"> </w:t>
            </w:r>
            <w:r w:rsidRPr="00220794">
              <w:rPr>
                <w:rFonts w:ascii="Arial" w:hAnsi="Arial" w:cs="Arial"/>
                <w:color w:val="000000" w:themeColor="text1"/>
                <w:sz w:val="12"/>
                <w:szCs w:val="12"/>
                <w:lang w:eastAsia="ru-RU"/>
              </w:rPr>
              <w:t>с</w:t>
            </w:r>
            <w:r w:rsidRPr="00220794">
              <w:rPr>
                <w:rFonts w:ascii="Arial" w:hAnsi="Arial" w:cs="Arial"/>
                <w:color w:val="000000" w:themeColor="text1"/>
                <w:sz w:val="12"/>
                <w:szCs w:val="12"/>
                <w:lang w:eastAsia="ru-RU"/>
              </w:rPr>
              <w:t>и</w:t>
            </w:r>
            <w:r w:rsidRPr="00220794">
              <w:rPr>
                <w:rFonts w:ascii="Arial" w:hAnsi="Arial" w:cs="Arial"/>
                <w:color w:val="000000" w:themeColor="text1"/>
                <w:sz w:val="12"/>
                <w:szCs w:val="12"/>
                <w:lang w:eastAsia="ru-RU"/>
              </w:rPr>
              <w:t>стема</w:t>
            </w:r>
          </w:p>
          <w:p w:rsidR="008568D9" w:rsidRPr="00220794" w:rsidRDefault="008568D9" w:rsidP="008568D9">
            <w:pPr>
              <w:spacing w:before="20" w:after="40"/>
              <w:ind w:left="57" w:right="28"/>
              <w:rPr>
                <w:rFonts w:ascii="Arial" w:hAnsi="Arial" w:cs="Arial"/>
                <w:i/>
                <w:color w:val="000000" w:themeColor="text1"/>
                <w:sz w:val="12"/>
                <w:szCs w:val="12"/>
                <w:lang w:val="en-GB" w:eastAsia="ru-RU"/>
              </w:rPr>
            </w:pPr>
            <w:r w:rsidRPr="00220794">
              <w:rPr>
                <w:rFonts w:ascii="Arial" w:hAnsi="Arial" w:cs="Arial"/>
                <w:i/>
                <w:color w:val="000000" w:themeColor="text1"/>
                <w:sz w:val="12"/>
                <w:szCs w:val="12"/>
                <w:lang w:val="en-GB"/>
              </w:rPr>
              <w:t xml:space="preserve">Central bank and other depository </w:t>
            </w:r>
            <w:r w:rsidRPr="00220794">
              <w:rPr>
                <w:rFonts w:ascii="Arial" w:hAnsi="Arial" w:cs="Arial"/>
                <w:i/>
                <w:color w:val="000000" w:themeColor="text1"/>
                <w:spacing w:val="-4"/>
                <w:sz w:val="12"/>
                <w:szCs w:val="12"/>
                <w:lang w:val="en-GB"/>
              </w:rPr>
              <w:t>corpor</w:t>
            </w:r>
            <w:r w:rsidRPr="00220794">
              <w:rPr>
                <w:rFonts w:ascii="Arial" w:hAnsi="Arial" w:cs="Arial"/>
                <w:i/>
                <w:color w:val="000000" w:themeColor="text1"/>
                <w:spacing w:val="-4"/>
                <w:sz w:val="12"/>
                <w:szCs w:val="12"/>
                <w:lang w:val="en-GB"/>
              </w:rPr>
              <w:t>a</w:t>
            </w:r>
            <w:r w:rsidRPr="00220794">
              <w:rPr>
                <w:rFonts w:ascii="Arial" w:hAnsi="Arial" w:cs="Arial"/>
                <w:i/>
                <w:color w:val="000000" w:themeColor="text1"/>
                <w:spacing w:val="-4"/>
                <w:sz w:val="12"/>
                <w:szCs w:val="12"/>
                <w:lang w:val="en-GB"/>
              </w:rPr>
              <w:t>tions</w:t>
            </w:r>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Инвест</w:t>
            </w:r>
            <w:r w:rsidRPr="00220794">
              <w:rPr>
                <w:rFonts w:ascii="Arial" w:hAnsi="Arial" w:cs="Arial"/>
                <w:color w:val="000000" w:themeColor="text1"/>
                <w:sz w:val="12"/>
                <w:szCs w:val="12"/>
              </w:rPr>
              <w:t>и</w:t>
            </w:r>
            <w:r w:rsidRPr="00220794">
              <w:rPr>
                <w:rFonts w:ascii="Arial" w:hAnsi="Arial" w:cs="Arial"/>
                <w:color w:val="000000" w:themeColor="text1"/>
                <w:sz w:val="12"/>
                <w:szCs w:val="12"/>
              </w:rPr>
              <w:t>ционные фонды</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Investment</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funds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Другие финанс</w:t>
            </w:r>
            <w:r w:rsidRPr="00220794">
              <w:rPr>
                <w:rFonts w:ascii="Arial" w:hAnsi="Arial" w:cs="Arial"/>
                <w:color w:val="000000" w:themeColor="text1"/>
                <w:sz w:val="12"/>
                <w:szCs w:val="12"/>
              </w:rPr>
              <w:t>о</w:t>
            </w:r>
            <w:r w:rsidRPr="00220794">
              <w:rPr>
                <w:rFonts w:ascii="Arial" w:hAnsi="Arial" w:cs="Arial"/>
                <w:color w:val="000000" w:themeColor="text1"/>
                <w:sz w:val="12"/>
                <w:szCs w:val="12"/>
              </w:rPr>
              <w:t>вые орг</w:t>
            </w:r>
            <w:r w:rsidRPr="00220794">
              <w:rPr>
                <w:rFonts w:ascii="Arial" w:hAnsi="Arial" w:cs="Arial"/>
                <w:color w:val="000000" w:themeColor="text1"/>
                <w:sz w:val="12"/>
                <w:szCs w:val="12"/>
              </w:rPr>
              <w:t>а</w:t>
            </w:r>
            <w:r w:rsidRPr="00220794">
              <w:rPr>
                <w:rFonts w:ascii="Arial" w:hAnsi="Arial" w:cs="Arial"/>
                <w:color w:val="000000" w:themeColor="text1"/>
                <w:sz w:val="12"/>
                <w:szCs w:val="12"/>
              </w:rPr>
              <w:t>низации</w:t>
            </w:r>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Other</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interme-diaries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Страхо</w:t>
            </w:r>
            <w:proofErr w:type="gramStart"/>
            <w:r w:rsidRPr="00220794">
              <w:rPr>
                <w:rFonts w:ascii="Arial" w:hAnsi="Arial" w:cs="Arial"/>
                <w:color w:val="000000" w:themeColor="text1"/>
                <w:sz w:val="12"/>
                <w:szCs w:val="12"/>
              </w:rPr>
              <w:t>в-</w:t>
            </w:r>
            <w:proofErr w:type="gramEnd"/>
            <w:r w:rsidRPr="00220794">
              <w:rPr>
                <w:rFonts w:ascii="Arial" w:hAnsi="Arial" w:cs="Arial"/>
                <w:color w:val="000000" w:themeColor="text1"/>
                <w:sz w:val="12"/>
                <w:szCs w:val="12"/>
              </w:rPr>
              <w:br/>
            </w:r>
            <w:proofErr w:type="spellStart"/>
            <w:r w:rsidRPr="00220794">
              <w:rPr>
                <w:rFonts w:ascii="Arial" w:hAnsi="Arial" w:cs="Arial"/>
                <w:color w:val="000000" w:themeColor="text1"/>
                <w:sz w:val="12"/>
                <w:szCs w:val="12"/>
              </w:rPr>
              <w:t>щики</w:t>
            </w:r>
            <w:proofErr w:type="spellEnd"/>
          </w:p>
          <w:p w:rsidR="008568D9" w:rsidRPr="00220794" w:rsidRDefault="008568D9" w:rsidP="008568D9">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Insurance</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pacing w:val="-6"/>
                <w:sz w:val="12"/>
                <w:szCs w:val="12"/>
              </w:rPr>
              <w:t>corporations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8568D9" w:rsidRPr="00220794" w:rsidRDefault="008568D9" w:rsidP="008568D9">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Негос</w:t>
            </w:r>
            <w:r w:rsidRPr="00220794">
              <w:rPr>
                <w:rFonts w:ascii="Arial" w:hAnsi="Arial" w:cs="Arial"/>
                <w:color w:val="000000" w:themeColor="text1"/>
                <w:sz w:val="12"/>
                <w:szCs w:val="12"/>
              </w:rPr>
              <w:t>у</w:t>
            </w:r>
            <w:r w:rsidRPr="00220794">
              <w:rPr>
                <w:rFonts w:ascii="Arial" w:hAnsi="Arial" w:cs="Arial"/>
                <w:color w:val="000000" w:themeColor="text1"/>
                <w:sz w:val="12"/>
                <w:szCs w:val="12"/>
              </w:rPr>
              <w:t>дарстве</w:t>
            </w:r>
            <w:r w:rsidRPr="00220794">
              <w:rPr>
                <w:rFonts w:ascii="Arial" w:hAnsi="Arial" w:cs="Arial"/>
                <w:color w:val="000000" w:themeColor="text1"/>
                <w:sz w:val="12"/>
                <w:szCs w:val="12"/>
              </w:rPr>
              <w:t>н</w:t>
            </w:r>
            <w:r w:rsidRPr="00220794">
              <w:rPr>
                <w:rFonts w:ascii="Arial" w:hAnsi="Arial" w:cs="Arial"/>
                <w:color w:val="000000" w:themeColor="text1"/>
                <w:sz w:val="12"/>
                <w:szCs w:val="12"/>
              </w:rPr>
              <w:t>ные пе</w:t>
            </w:r>
            <w:r w:rsidRPr="00220794">
              <w:rPr>
                <w:rFonts w:ascii="Arial" w:hAnsi="Arial" w:cs="Arial"/>
                <w:color w:val="000000" w:themeColor="text1"/>
                <w:sz w:val="12"/>
                <w:szCs w:val="12"/>
              </w:rPr>
              <w:t>н</w:t>
            </w:r>
            <w:r w:rsidRPr="00220794">
              <w:rPr>
                <w:rFonts w:ascii="Arial" w:hAnsi="Arial" w:cs="Arial"/>
                <w:color w:val="000000" w:themeColor="text1"/>
                <w:sz w:val="12"/>
                <w:szCs w:val="12"/>
              </w:rPr>
              <w:t>сионные фонды</w:t>
            </w:r>
          </w:p>
          <w:p w:rsidR="008568D9" w:rsidRPr="00220794" w:rsidRDefault="008568D9" w:rsidP="008568D9">
            <w:pPr>
              <w:spacing w:before="20" w:after="40"/>
              <w:ind w:left="57" w:right="28"/>
              <w:rPr>
                <w:rFonts w:ascii="Arial" w:hAnsi="Arial" w:cs="Arial"/>
                <w:i/>
                <w:color w:val="000000" w:themeColor="text1"/>
                <w:spacing w:val="-2"/>
                <w:sz w:val="12"/>
                <w:szCs w:val="12"/>
              </w:rPr>
            </w:pPr>
            <w:proofErr w:type="spellStart"/>
            <w:r w:rsidRPr="00220794">
              <w:rPr>
                <w:rFonts w:ascii="Arial" w:hAnsi="Arial" w:cs="Arial"/>
                <w:i/>
                <w:color w:val="000000" w:themeColor="text1"/>
                <w:spacing w:val="-2"/>
                <w:sz w:val="12"/>
                <w:szCs w:val="12"/>
              </w:rPr>
              <w:t>Pension</w:t>
            </w:r>
            <w:proofErr w:type="spellEnd"/>
            <w:r w:rsidRPr="00220794">
              <w:rPr>
                <w:rFonts w:ascii="Arial" w:hAnsi="Arial" w:cs="Arial"/>
                <w:i/>
                <w:color w:val="000000" w:themeColor="text1"/>
                <w:spacing w:val="-2"/>
                <w:sz w:val="12"/>
                <w:szCs w:val="12"/>
              </w:rPr>
              <w:t xml:space="preserve"> </w:t>
            </w:r>
            <w:proofErr w:type="spellStart"/>
            <w:r w:rsidRPr="00220794">
              <w:rPr>
                <w:rFonts w:ascii="Arial" w:hAnsi="Arial" w:cs="Arial"/>
                <w:i/>
                <w:color w:val="000000" w:themeColor="text1"/>
                <w:spacing w:val="-2"/>
                <w:sz w:val="12"/>
                <w:szCs w:val="12"/>
              </w:rPr>
              <w:t>funds</w:t>
            </w:r>
            <w:proofErr w:type="spellEnd"/>
          </w:p>
        </w:tc>
        <w:tc>
          <w:tcPr>
            <w:tcW w:w="702"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12"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07"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07" w:type="dxa"/>
            <w:vMerge/>
            <w:tcBorders>
              <w:left w:val="single" w:sz="6" w:space="0" w:color="000000"/>
              <w:bottom w:val="single" w:sz="6" w:space="0" w:color="000000"/>
              <w:right w:val="single" w:sz="6" w:space="0" w:color="000000"/>
            </w:tcBorders>
          </w:tcPr>
          <w:p w:rsidR="008568D9" w:rsidRPr="00220794" w:rsidRDefault="008568D9" w:rsidP="008568D9">
            <w:pPr>
              <w:spacing w:before="60" w:after="60"/>
              <w:jc w:val="center"/>
              <w:rPr>
                <w:rFonts w:ascii="Arial" w:hAnsi="Arial" w:cs="Arial"/>
                <w:color w:val="000000" w:themeColor="text1"/>
                <w:sz w:val="14"/>
                <w:szCs w:val="14"/>
              </w:rPr>
            </w:pPr>
          </w:p>
        </w:tc>
        <w:tc>
          <w:tcPr>
            <w:tcW w:w="708" w:type="dxa"/>
            <w:vMerge/>
            <w:tcBorders>
              <w:left w:val="single" w:sz="6" w:space="0" w:color="000000"/>
              <w:bottom w:val="single" w:sz="6" w:space="0" w:color="000000"/>
            </w:tcBorders>
            <w:shd w:val="clear" w:color="auto" w:fill="auto"/>
          </w:tcPr>
          <w:p w:rsidR="008568D9" w:rsidRPr="00220794" w:rsidRDefault="008568D9" w:rsidP="008568D9">
            <w:pPr>
              <w:spacing w:before="60" w:after="60"/>
              <w:jc w:val="center"/>
              <w:rPr>
                <w:rFonts w:ascii="Arial" w:hAnsi="Arial" w:cs="Arial"/>
                <w:color w:val="000000" w:themeColor="text1"/>
                <w:sz w:val="14"/>
                <w:szCs w:val="14"/>
              </w:rPr>
            </w:pPr>
          </w:p>
        </w:tc>
      </w:tr>
      <w:tr w:rsidR="008C2CBB" w:rsidRPr="00220794" w:rsidTr="008C2CBB">
        <w:trPr>
          <w:cantSplit/>
          <w:jc w:val="center"/>
        </w:trPr>
        <w:tc>
          <w:tcPr>
            <w:tcW w:w="2143" w:type="dxa"/>
            <w:tcBorders>
              <w:top w:val="single" w:sz="6" w:space="0" w:color="000000"/>
              <w:bottom w:val="single" w:sz="6" w:space="0" w:color="auto"/>
            </w:tcBorders>
            <w:shd w:val="clear" w:color="auto" w:fill="auto"/>
            <w:vAlign w:val="bottom"/>
          </w:tcPr>
          <w:p w:rsidR="008C2CBB" w:rsidRPr="00220794" w:rsidRDefault="008C2CBB" w:rsidP="00240ADE">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Финансовые активы</w:t>
            </w:r>
          </w:p>
          <w:p w:rsidR="008C2CBB" w:rsidRPr="00220794" w:rsidRDefault="008C2CBB" w:rsidP="00240ADE">
            <w:pPr>
              <w:spacing w:before="60" w:line="140" w:lineRule="exact"/>
              <w:ind w:left="113"/>
              <w:rPr>
                <w:rFonts w:ascii="Arial" w:hAnsi="Arial" w:cs="Arial"/>
                <w:b/>
                <w:bCs/>
                <w:i/>
                <w:color w:val="000000" w:themeColor="text1"/>
                <w:sz w:val="14"/>
                <w:szCs w:val="14"/>
                <w:lang w:val="en-GB" w:eastAsia="ru-RU"/>
              </w:rPr>
            </w:pPr>
            <w:r w:rsidRPr="00220794">
              <w:rPr>
                <w:rFonts w:ascii="Arial" w:hAnsi="Arial" w:cs="Arial"/>
                <w:b/>
                <w:bCs/>
                <w:i/>
                <w:color w:val="000000" w:themeColor="text1"/>
                <w:sz w:val="14"/>
                <w:szCs w:val="14"/>
                <w:lang w:val="en-GB" w:eastAsia="ru-RU"/>
              </w:rPr>
              <w:t>Financial assets</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43 608 730</w:t>
            </w:r>
          </w:p>
        </w:tc>
        <w:tc>
          <w:tcPr>
            <w:tcW w:w="707" w:type="dxa"/>
            <w:tcBorders>
              <w:top w:val="single" w:sz="6" w:space="0" w:color="000000"/>
              <w:left w:val="single" w:sz="6" w:space="0" w:color="000000"/>
              <w:bottom w:val="single" w:sz="6" w:space="0" w:color="auto"/>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30 076 653</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3 411 426</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8 943 284</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764 929</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412 438</w:t>
            </w:r>
          </w:p>
        </w:tc>
        <w:tc>
          <w:tcPr>
            <w:tcW w:w="702"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9 976 590</w:t>
            </w:r>
          </w:p>
        </w:tc>
        <w:tc>
          <w:tcPr>
            <w:tcW w:w="712"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33 088 519</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14 689 805</w:t>
            </w:r>
          </w:p>
        </w:tc>
        <w:tc>
          <w:tcPr>
            <w:tcW w:w="707" w:type="dxa"/>
            <w:tcBorders>
              <w:top w:val="single" w:sz="6" w:space="0" w:color="000000"/>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12"/>
                <w:sz w:val="14"/>
                <w:szCs w:val="14"/>
              </w:rPr>
            </w:pPr>
            <w:r w:rsidRPr="008C2CBB">
              <w:rPr>
                <w:rFonts w:ascii="Arial" w:hAnsi="Arial" w:cs="Arial"/>
                <w:b/>
                <w:bCs/>
                <w:spacing w:val="-12"/>
                <w:sz w:val="14"/>
                <w:szCs w:val="14"/>
              </w:rPr>
              <w:t>101 363 644</w:t>
            </w:r>
          </w:p>
        </w:tc>
        <w:tc>
          <w:tcPr>
            <w:tcW w:w="708" w:type="dxa"/>
            <w:tcBorders>
              <w:top w:val="single" w:sz="6" w:space="0" w:color="000000"/>
              <w:left w:val="single" w:sz="6" w:space="0" w:color="000000"/>
              <w:bottom w:val="single" w:sz="6" w:space="0" w:color="auto"/>
            </w:tcBorders>
            <w:shd w:val="clear" w:color="auto" w:fill="auto"/>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-2 513 703</w:t>
            </w:r>
          </w:p>
        </w:tc>
      </w:tr>
      <w:tr w:rsidR="008C2CBB" w:rsidRPr="00220794" w:rsidTr="008C2CBB">
        <w:trPr>
          <w:cantSplit/>
          <w:jc w:val="center"/>
        </w:trPr>
        <w:tc>
          <w:tcPr>
            <w:tcW w:w="2143" w:type="dxa"/>
            <w:tcBorders>
              <w:top w:val="single" w:sz="6" w:space="0" w:color="auto"/>
            </w:tcBorders>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eastAsia="ru-RU"/>
              </w:rPr>
              <w:t>альные права заимствования</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Monetary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gold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SDRs</w:t>
            </w:r>
            <w:proofErr w:type="spellEnd"/>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15 955</w:t>
            </w:r>
          </w:p>
        </w:tc>
        <w:tc>
          <w:tcPr>
            <w:tcW w:w="707" w:type="dxa"/>
            <w:tcBorders>
              <w:top w:val="single" w:sz="6" w:space="0" w:color="auto"/>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15 955</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2"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12"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15 955</w:t>
            </w:r>
          </w:p>
        </w:tc>
        <w:tc>
          <w:tcPr>
            <w:tcW w:w="708" w:type="dxa"/>
            <w:tcBorders>
              <w:top w:val="single" w:sz="6" w:space="0" w:color="auto"/>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Currency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9 337 538</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8 110 420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214 218</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685 950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298 794</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28 156</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-1 915 543</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4 258 651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10 324 304</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22 004 949</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Долговые ценные бумаги</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-554 603</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-1 649 066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109 504</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538 306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231 465</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215 188</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1 325 077</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-587 916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362 719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545 277</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Кредиты</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займы</w:t>
            </w:r>
          </w:p>
          <w:p w:rsidR="008C2CBB" w:rsidRPr="00220794" w:rsidRDefault="008C2CBB"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Credits and loans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24 043 519</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20 833 876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530 315</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2 661 749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17 579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2 498 051</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8 932 809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166 203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35 640 582</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Акции и прочие формы </w:t>
            </w:r>
            <w:r w:rsidRPr="00220794">
              <w:rPr>
                <w:rFonts w:ascii="Arial" w:hAnsi="Arial" w:cs="Arial"/>
                <w:color w:val="000000" w:themeColor="text1"/>
                <w:sz w:val="14"/>
                <w:szCs w:val="14"/>
                <w:lang w:eastAsia="ru-RU"/>
              </w:rPr>
              <w:br/>
              <w:t>участия в капитале</w:t>
            </w:r>
          </w:p>
          <w:p w:rsidR="008C2CBB" w:rsidRPr="00220794" w:rsidRDefault="008C2CBB"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Equity and investment fund shares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5 014 108</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241 725</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2 193 560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2 618 102</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-16 826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-22 454</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855 824</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1 865 113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1 914 256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9 649 301</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Страховые</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пенсионные</w:t>
            </w:r>
            <w:r w:rsidRPr="00220794">
              <w:rPr>
                <w:rFonts w:ascii="Arial" w:hAnsi="Arial" w:cs="Arial"/>
                <w:color w:val="000000" w:themeColor="text1"/>
                <w:sz w:val="14"/>
                <w:szCs w:val="14"/>
                <w:lang w:val="en-GB" w:eastAsia="ru-RU"/>
              </w:rPr>
              <w:br/>
            </w:r>
            <w:r w:rsidRPr="00220794">
              <w:rPr>
                <w:rFonts w:ascii="Arial" w:hAnsi="Arial" w:cs="Arial"/>
                <w:color w:val="000000" w:themeColor="text1"/>
                <w:sz w:val="14"/>
                <w:szCs w:val="14"/>
                <w:lang w:eastAsia="ru-RU"/>
              </w:rPr>
              <w:t>резервы</w:t>
            </w:r>
          </w:p>
          <w:p w:rsidR="008C2CBB" w:rsidRPr="00220794" w:rsidRDefault="008C2CBB"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Insurance, pension and stan</w:t>
            </w:r>
            <w:r w:rsidRPr="00220794">
              <w:rPr>
                <w:rFonts w:ascii="Arial" w:hAnsi="Arial" w:cs="Arial"/>
                <w:i/>
                <w:color w:val="000000" w:themeColor="text1"/>
                <w:sz w:val="14"/>
                <w:szCs w:val="14"/>
                <w:lang w:val="en-GB" w:eastAsia="ru-RU"/>
              </w:rPr>
              <w:t>d</w:t>
            </w:r>
            <w:r w:rsidRPr="00220794">
              <w:rPr>
                <w:rFonts w:ascii="Arial" w:hAnsi="Arial" w:cs="Arial"/>
                <w:i/>
                <w:color w:val="000000" w:themeColor="text1"/>
                <w:sz w:val="14"/>
                <w:szCs w:val="14"/>
                <w:lang w:val="en-GB" w:eastAsia="ru-RU"/>
              </w:rPr>
              <w:t>ardized guarantee schemes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150 021</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-12 359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23 423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138 871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86</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15 090</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101 414</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74 954</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341 479</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Дебиторская задолженность, </w:t>
            </w:r>
            <w:r w:rsidRPr="00220794">
              <w:rPr>
                <w:rFonts w:ascii="Arial" w:hAnsi="Arial" w:cs="Arial"/>
                <w:color w:val="000000" w:themeColor="text1"/>
                <w:sz w:val="14"/>
                <w:szCs w:val="14"/>
                <w:lang w:eastAsia="ru-RU"/>
              </w:rPr>
              <w:br/>
              <w:t xml:space="preserve">в </w:t>
            </w:r>
            <w:proofErr w:type="spellStart"/>
            <w:r w:rsidRPr="00220794">
              <w:rPr>
                <w:rFonts w:ascii="Arial" w:hAnsi="Arial" w:cs="Arial"/>
                <w:color w:val="000000" w:themeColor="text1"/>
                <w:sz w:val="14"/>
                <w:szCs w:val="14"/>
                <w:lang w:eastAsia="ru-RU"/>
              </w:rPr>
              <w:t>т.ч</w:t>
            </w:r>
            <w:proofErr w:type="spellEnd"/>
            <w:r w:rsidRPr="00220794">
              <w:rPr>
                <w:rFonts w:ascii="Arial" w:hAnsi="Arial" w:cs="Arial"/>
                <w:color w:val="000000" w:themeColor="text1"/>
                <w:sz w:val="14"/>
                <w:szCs w:val="14"/>
                <w:lang w:eastAsia="ru-RU"/>
              </w:rPr>
              <w:t>.</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Other</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accounts</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receivable</w:t>
            </w:r>
            <w:proofErr w:type="spellEnd"/>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5 602 192</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2 536 103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363 829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2 415 753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95 046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191 461</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7 198 090</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18 518 447</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1 847 370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33 166 100</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1162FF">
            <w:pPr>
              <w:spacing w:before="60" w:line="140" w:lineRule="exact"/>
              <w:ind w:left="426"/>
              <w:rPr>
                <w:rFonts w:ascii="Arial" w:hAnsi="Arial" w:cs="Arial"/>
                <w:color w:val="000000" w:themeColor="text1"/>
                <w:sz w:val="14"/>
                <w:szCs w:val="14"/>
                <w:lang w:eastAsia="ru-RU"/>
              </w:rPr>
            </w:pPr>
            <w:proofErr w:type="spellStart"/>
            <w:proofErr w:type="gramStart"/>
            <w:r w:rsidRPr="00220794">
              <w:rPr>
                <w:rFonts w:ascii="Arial" w:hAnsi="Arial" w:cs="Arial"/>
                <w:color w:val="000000" w:themeColor="text1"/>
                <w:sz w:val="14"/>
                <w:szCs w:val="14"/>
                <w:lang w:eastAsia="ru-RU"/>
              </w:rPr>
              <w:t>C</w:t>
            </w:r>
            <w:proofErr w:type="gramEnd"/>
            <w:r w:rsidRPr="00220794">
              <w:rPr>
                <w:rFonts w:ascii="Arial" w:hAnsi="Arial" w:cs="Arial"/>
                <w:color w:val="000000" w:themeColor="text1"/>
                <w:sz w:val="14"/>
                <w:szCs w:val="14"/>
                <w:lang w:eastAsia="ru-RU"/>
              </w:rPr>
              <w:t>редства</w:t>
            </w:r>
            <w:proofErr w:type="spellEnd"/>
            <w:r w:rsidRPr="00220794">
              <w:rPr>
                <w:rFonts w:ascii="Arial" w:hAnsi="Arial" w:cs="Arial"/>
                <w:color w:val="000000" w:themeColor="text1"/>
                <w:sz w:val="14"/>
                <w:szCs w:val="14"/>
                <w:lang w:eastAsia="ru-RU"/>
              </w:rPr>
              <w:t xml:space="preserve"> на счетах </w:t>
            </w:r>
            <w:r w:rsidRPr="00220794">
              <w:rPr>
                <w:rFonts w:ascii="Arial" w:hAnsi="Arial" w:cs="Arial"/>
                <w:color w:val="000000" w:themeColor="text1"/>
                <w:sz w:val="14"/>
                <w:szCs w:val="14"/>
                <w:lang w:eastAsia="ru-RU"/>
              </w:rPr>
              <w:br/>
            </w:r>
            <w:proofErr w:type="spellStart"/>
            <w:r w:rsidRPr="00220794">
              <w:rPr>
                <w:rFonts w:ascii="Arial" w:hAnsi="Arial" w:cs="Arial"/>
                <w:color w:val="000000" w:themeColor="text1"/>
                <w:sz w:val="14"/>
                <w:szCs w:val="14"/>
                <w:lang w:eastAsia="ru-RU"/>
              </w:rPr>
              <w:t>эскроу</w:t>
            </w:r>
            <w:proofErr w:type="spellEnd"/>
            <w:r w:rsidRPr="00220794">
              <w:rPr>
                <w:rFonts w:ascii="Arial" w:hAnsi="Arial" w:cs="Arial"/>
                <w:color w:val="000000" w:themeColor="text1"/>
                <w:sz w:val="14"/>
                <w:szCs w:val="14"/>
                <w:lang w:eastAsia="ru-RU"/>
              </w:rPr>
              <w:t xml:space="preserve"> физических лиц</w:t>
            </w:r>
          </w:p>
          <w:p w:rsidR="008C2CBB" w:rsidRPr="00220794" w:rsidRDefault="008C2CBB" w:rsidP="001162FF">
            <w:pPr>
              <w:spacing w:before="60" w:line="140" w:lineRule="exact"/>
              <w:ind w:left="426"/>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Funds in individual escrow accounts</w:t>
            </w:r>
          </w:p>
        </w:tc>
        <w:tc>
          <w:tcPr>
            <w:tcW w:w="707"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2"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12" w:type="dxa"/>
            <w:tcBorders>
              <w:left w:val="single" w:sz="6" w:space="0" w:color="000000"/>
              <w:right w:val="single" w:sz="6" w:space="0" w:color="000000"/>
            </w:tcBorders>
            <w:vAlign w:val="bottom"/>
          </w:tcPr>
          <w:p w:rsidR="008C2CBB" w:rsidRPr="00544348" w:rsidRDefault="008C2CBB" w:rsidP="008C2CBB">
            <w:pPr>
              <w:spacing w:before="60" w:line="140" w:lineRule="exact"/>
              <w:ind w:right="28"/>
              <w:jc w:val="right"/>
              <w:rPr>
                <w:rFonts w:ascii="Arial" w:hAnsi="Arial" w:cs="Arial"/>
                <w:bCs/>
                <w:spacing w:val="-4"/>
                <w:sz w:val="14"/>
                <w:szCs w:val="14"/>
                <w:lang w:val="en-US"/>
              </w:rPr>
            </w:pPr>
            <w:r w:rsidRPr="00544348">
              <w:rPr>
                <w:rFonts w:ascii="Arial" w:hAnsi="Arial" w:cs="Arial"/>
                <w:bCs/>
                <w:spacing w:val="-4"/>
                <w:sz w:val="14"/>
                <w:szCs w:val="14"/>
                <w:lang w:val="en-US"/>
              </w:rPr>
              <w:t> </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1 546 042</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1 546 042</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 </w:t>
            </w:r>
          </w:p>
        </w:tc>
      </w:tr>
      <w:tr w:rsidR="008C2CBB" w:rsidRPr="00220794" w:rsidTr="008C2CBB">
        <w:trPr>
          <w:cantSplit/>
          <w:jc w:val="center"/>
        </w:trPr>
        <w:tc>
          <w:tcPr>
            <w:tcW w:w="2143" w:type="dxa"/>
            <w:tcBorders>
              <w:top w:val="single" w:sz="6" w:space="0" w:color="auto"/>
              <w:bottom w:val="single" w:sz="6" w:space="0" w:color="auto"/>
            </w:tcBorders>
            <w:shd w:val="clear" w:color="auto" w:fill="auto"/>
            <w:vAlign w:val="bottom"/>
          </w:tcPr>
          <w:p w:rsidR="008C2CBB" w:rsidRPr="00220794" w:rsidRDefault="008C2CBB" w:rsidP="00240ADE">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Обязательства</w:t>
            </w:r>
          </w:p>
          <w:p w:rsidR="008C2CBB" w:rsidRPr="00220794" w:rsidRDefault="008C2CBB" w:rsidP="00240ADE">
            <w:pPr>
              <w:spacing w:before="60" w:line="140" w:lineRule="exact"/>
              <w:ind w:left="113"/>
              <w:rPr>
                <w:rFonts w:ascii="Arial" w:hAnsi="Arial" w:cs="Arial"/>
                <w:b/>
                <w:bCs/>
                <w:i/>
                <w:color w:val="000000" w:themeColor="text1"/>
                <w:sz w:val="14"/>
                <w:szCs w:val="14"/>
                <w:lang w:eastAsia="ru-RU"/>
              </w:rPr>
            </w:pPr>
            <w:r w:rsidRPr="00220794">
              <w:rPr>
                <w:rFonts w:ascii="Arial" w:hAnsi="Arial" w:cs="Arial"/>
                <w:b/>
                <w:bCs/>
                <w:i/>
                <w:color w:val="000000" w:themeColor="text1"/>
                <w:sz w:val="14"/>
                <w:szCs w:val="14"/>
                <w:lang w:val="en-GB" w:eastAsia="ru-RU"/>
              </w:rPr>
              <w:t>Liabilities</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44 071 872</w:t>
            </w:r>
          </w:p>
        </w:tc>
        <w:tc>
          <w:tcPr>
            <w:tcW w:w="707" w:type="dxa"/>
            <w:tcBorders>
              <w:top w:val="single" w:sz="6" w:space="0" w:color="auto"/>
              <w:left w:val="single" w:sz="6" w:space="0" w:color="000000"/>
              <w:bottom w:val="single" w:sz="6" w:space="0" w:color="auto"/>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27 567 682</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3 622 503</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12 456 055</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429 864</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-4 231</w:t>
            </w:r>
          </w:p>
        </w:tc>
        <w:tc>
          <w:tcPr>
            <w:tcW w:w="702"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469 780</w:t>
            </w:r>
          </w:p>
        </w:tc>
        <w:tc>
          <w:tcPr>
            <w:tcW w:w="712"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45 606 361</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7 287 576</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97 435 590</w:t>
            </w:r>
          </w:p>
        </w:tc>
        <w:tc>
          <w:tcPr>
            <w:tcW w:w="708" w:type="dxa"/>
            <w:tcBorders>
              <w:top w:val="single" w:sz="6" w:space="0" w:color="auto"/>
              <w:left w:val="single" w:sz="6" w:space="0" w:color="000000"/>
              <w:bottom w:val="single" w:sz="6" w:space="0" w:color="auto"/>
            </w:tcBorders>
            <w:shd w:val="clear" w:color="auto" w:fill="auto"/>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1 414 352</w:t>
            </w:r>
          </w:p>
        </w:tc>
      </w:tr>
      <w:tr w:rsidR="008C2CBB" w:rsidRPr="00220794" w:rsidTr="008C2CBB">
        <w:trPr>
          <w:cantSplit/>
          <w:jc w:val="center"/>
        </w:trPr>
        <w:tc>
          <w:tcPr>
            <w:tcW w:w="2143" w:type="dxa"/>
            <w:tcBorders>
              <w:top w:val="single" w:sz="6" w:space="0" w:color="auto"/>
            </w:tcBorders>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eastAsia="ru-RU"/>
              </w:rPr>
              <w:t>альные права заимствования</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Monetary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gold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SDRs</w:t>
            </w:r>
            <w:proofErr w:type="spellEnd"/>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4 516</w:t>
            </w:r>
          </w:p>
        </w:tc>
        <w:tc>
          <w:tcPr>
            <w:tcW w:w="707" w:type="dxa"/>
            <w:tcBorders>
              <w:top w:val="single" w:sz="6" w:space="0" w:color="auto"/>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4 516</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2"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12"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4 516</w:t>
            </w:r>
          </w:p>
        </w:tc>
        <w:tc>
          <w:tcPr>
            <w:tcW w:w="708" w:type="dxa"/>
            <w:tcBorders>
              <w:top w:val="single" w:sz="6" w:space="0" w:color="auto"/>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Currency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19 162 202</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19 162 202</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19 162 202</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Долговые ценные бумаги</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3 493 384</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138 681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3 354 703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1 657 866</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359 681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304</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5 511 234</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Кредиты</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займы</w:t>
            </w:r>
          </w:p>
          <w:p w:rsidR="008C2CBB" w:rsidRPr="00220794" w:rsidRDefault="008C2CBB"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Credits and loans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10 029 593</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4 335 468</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5 697 005</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-2 755</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-125</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556 934</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15 176 420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7 347 522</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33 110 470</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Акции и прочие формы </w:t>
            </w:r>
            <w:r w:rsidRPr="00220794">
              <w:rPr>
                <w:rFonts w:ascii="Arial" w:hAnsi="Arial" w:cs="Arial"/>
                <w:color w:val="000000" w:themeColor="text1"/>
                <w:sz w:val="14"/>
                <w:szCs w:val="14"/>
                <w:lang w:eastAsia="ru-RU"/>
              </w:rPr>
              <w:br/>
              <w:t>участия в капитале</w:t>
            </w:r>
          </w:p>
          <w:p w:rsidR="008C2CBB" w:rsidRPr="00220794" w:rsidRDefault="008C2CBB"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Equity and investment fund shares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4 758 289</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582 591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2 950 880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1 213 036</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12 528</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-747</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2 089 282</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6 847 572</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Страховые</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пенсионные</w:t>
            </w:r>
            <w:r w:rsidRPr="00220794">
              <w:rPr>
                <w:rFonts w:ascii="Arial" w:hAnsi="Arial" w:cs="Arial"/>
                <w:color w:val="000000" w:themeColor="text1"/>
                <w:sz w:val="14"/>
                <w:szCs w:val="14"/>
                <w:lang w:val="en-GB" w:eastAsia="ru-RU"/>
              </w:rPr>
              <w:br/>
            </w:r>
            <w:r w:rsidRPr="00220794">
              <w:rPr>
                <w:rFonts w:ascii="Arial" w:hAnsi="Arial" w:cs="Arial"/>
                <w:color w:val="000000" w:themeColor="text1"/>
                <w:sz w:val="14"/>
                <w:szCs w:val="14"/>
                <w:lang w:eastAsia="ru-RU"/>
              </w:rPr>
              <w:t>резервы</w:t>
            </w:r>
          </w:p>
          <w:p w:rsidR="008C2CBB" w:rsidRPr="00220794" w:rsidRDefault="008C2CBB" w:rsidP="00240ADE">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Insurance, pension and stan</w:t>
            </w:r>
            <w:r w:rsidRPr="00220794">
              <w:rPr>
                <w:rFonts w:ascii="Arial" w:hAnsi="Arial" w:cs="Arial"/>
                <w:i/>
                <w:color w:val="000000" w:themeColor="text1"/>
                <w:sz w:val="14"/>
                <w:szCs w:val="14"/>
                <w:lang w:val="en-GB" w:eastAsia="ru-RU"/>
              </w:rPr>
              <w:t>d</w:t>
            </w:r>
            <w:r w:rsidRPr="00220794">
              <w:rPr>
                <w:rFonts w:ascii="Arial" w:hAnsi="Arial" w:cs="Arial"/>
                <w:i/>
                <w:color w:val="000000" w:themeColor="text1"/>
                <w:sz w:val="14"/>
                <w:szCs w:val="14"/>
                <w:lang w:val="en-GB" w:eastAsia="ru-RU"/>
              </w:rPr>
              <w:t>ardized guarantee schemes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364 866</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382 959</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-18 093</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364 866</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240ADE">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Кредиторская задолженность, в </w:t>
            </w:r>
            <w:proofErr w:type="spellStart"/>
            <w:r w:rsidRPr="00220794">
              <w:rPr>
                <w:rFonts w:ascii="Arial" w:hAnsi="Arial" w:cs="Arial"/>
                <w:color w:val="000000" w:themeColor="text1"/>
                <w:sz w:val="14"/>
                <w:szCs w:val="14"/>
                <w:lang w:eastAsia="ru-RU"/>
              </w:rPr>
              <w:t>т.ч</w:t>
            </w:r>
            <w:proofErr w:type="spellEnd"/>
            <w:r w:rsidRPr="00220794">
              <w:rPr>
                <w:rFonts w:ascii="Arial" w:hAnsi="Arial" w:cs="Arial"/>
                <w:color w:val="000000" w:themeColor="text1"/>
                <w:sz w:val="14"/>
                <w:szCs w:val="14"/>
                <w:lang w:eastAsia="ru-RU"/>
              </w:rPr>
              <w:t>.</w:t>
            </w:r>
          </w:p>
          <w:p w:rsidR="008C2CBB" w:rsidRPr="00220794" w:rsidRDefault="008C2CBB" w:rsidP="00240ADE">
            <w:pPr>
              <w:spacing w:before="60" w:line="140" w:lineRule="exact"/>
              <w:ind w:left="113"/>
              <w:rPr>
                <w:rFonts w:ascii="Arial" w:hAnsi="Arial" w:cs="Arial"/>
                <w:i/>
                <w:color w:val="000000" w:themeColor="text1"/>
                <w:sz w:val="14"/>
                <w:szCs w:val="14"/>
                <w:lang w:eastAsia="ru-RU"/>
              </w:rPr>
            </w:pPr>
            <w:r w:rsidRPr="00220794">
              <w:rPr>
                <w:rFonts w:ascii="Arial" w:hAnsi="Arial" w:cs="Arial"/>
                <w:i/>
                <w:color w:val="000000" w:themeColor="text1"/>
                <w:sz w:val="14"/>
                <w:szCs w:val="14"/>
                <w:lang w:val="en-GB" w:eastAsia="ru-RU"/>
              </w:rPr>
              <w:t>Other</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GB" w:eastAsia="ru-RU"/>
              </w:rPr>
              <w:t>accounts</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GB" w:eastAsia="ru-RU"/>
              </w:rPr>
              <w:t>payable</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6 259 023</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3 344 225</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671 623</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2 191 311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37 131</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14 733</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-1 745 020</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27 980 978</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-60 250</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32 434 731</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w:t>
            </w:r>
          </w:p>
        </w:tc>
      </w:tr>
      <w:tr w:rsidR="008C2CBB" w:rsidRPr="00220794" w:rsidTr="008C2CBB">
        <w:trPr>
          <w:cantSplit/>
          <w:jc w:val="center"/>
        </w:trPr>
        <w:tc>
          <w:tcPr>
            <w:tcW w:w="2143" w:type="dxa"/>
            <w:shd w:val="clear" w:color="auto" w:fill="auto"/>
            <w:vAlign w:val="bottom"/>
          </w:tcPr>
          <w:p w:rsidR="008C2CBB" w:rsidRPr="00220794" w:rsidRDefault="008C2CBB" w:rsidP="001162FF">
            <w:pPr>
              <w:spacing w:before="60" w:line="140" w:lineRule="exact"/>
              <w:ind w:left="426"/>
              <w:rPr>
                <w:rFonts w:ascii="Arial" w:hAnsi="Arial" w:cs="Arial"/>
                <w:color w:val="000000" w:themeColor="text1"/>
                <w:sz w:val="14"/>
                <w:szCs w:val="14"/>
                <w:lang w:eastAsia="ru-RU"/>
              </w:rPr>
            </w:pPr>
            <w:proofErr w:type="spellStart"/>
            <w:proofErr w:type="gramStart"/>
            <w:r w:rsidRPr="00220794">
              <w:rPr>
                <w:rFonts w:ascii="Arial" w:hAnsi="Arial" w:cs="Arial"/>
                <w:color w:val="000000" w:themeColor="text1"/>
                <w:sz w:val="14"/>
                <w:szCs w:val="14"/>
                <w:lang w:eastAsia="ru-RU"/>
              </w:rPr>
              <w:t>C</w:t>
            </w:r>
            <w:proofErr w:type="gramEnd"/>
            <w:r w:rsidRPr="00220794">
              <w:rPr>
                <w:rFonts w:ascii="Arial" w:hAnsi="Arial" w:cs="Arial"/>
                <w:color w:val="000000" w:themeColor="text1"/>
                <w:sz w:val="14"/>
                <w:szCs w:val="14"/>
                <w:lang w:eastAsia="ru-RU"/>
              </w:rPr>
              <w:t>редства</w:t>
            </w:r>
            <w:proofErr w:type="spellEnd"/>
            <w:r w:rsidRPr="00220794">
              <w:rPr>
                <w:rFonts w:ascii="Arial" w:hAnsi="Arial" w:cs="Arial"/>
                <w:color w:val="000000" w:themeColor="text1"/>
                <w:sz w:val="14"/>
                <w:szCs w:val="14"/>
                <w:lang w:eastAsia="ru-RU"/>
              </w:rPr>
              <w:t xml:space="preserve"> на счетах </w:t>
            </w:r>
            <w:r w:rsidRPr="00220794">
              <w:rPr>
                <w:rFonts w:ascii="Arial" w:hAnsi="Arial" w:cs="Arial"/>
                <w:color w:val="000000" w:themeColor="text1"/>
                <w:sz w:val="14"/>
                <w:szCs w:val="14"/>
                <w:lang w:eastAsia="ru-RU"/>
              </w:rPr>
              <w:br/>
            </w:r>
            <w:proofErr w:type="spellStart"/>
            <w:r w:rsidRPr="00220794">
              <w:rPr>
                <w:rFonts w:ascii="Arial" w:hAnsi="Arial" w:cs="Arial"/>
                <w:color w:val="000000" w:themeColor="text1"/>
                <w:sz w:val="14"/>
                <w:szCs w:val="14"/>
                <w:lang w:eastAsia="ru-RU"/>
              </w:rPr>
              <w:t>эскроу</w:t>
            </w:r>
            <w:proofErr w:type="spellEnd"/>
            <w:r w:rsidRPr="00220794">
              <w:rPr>
                <w:rFonts w:ascii="Arial" w:hAnsi="Arial" w:cs="Arial"/>
                <w:color w:val="000000" w:themeColor="text1"/>
                <w:sz w:val="14"/>
                <w:szCs w:val="14"/>
                <w:lang w:eastAsia="ru-RU"/>
              </w:rPr>
              <w:t xml:space="preserve"> физических лиц</w:t>
            </w:r>
          </w:p>
          <w:p w:rsidR="008C2CBB" w:rsidRPr="00220794" w:rsidRDefault="008C2CBB" w:rsidP="001162FF">
            <w:pPr>
              <w:spacing w:before="60" w:line="140" w:lineRule="exact"/>
              <w:ind w:left="426"/>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Funds in individual escrow accounts</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1 546 042</w:t>
            </w:r>
          </w:p>
        </w:tc>
        <w:tc>
          <w:tcPr>
            <w:tcW w:w="707" w:type="dxa"/>
            <w:tcBorders>
              <w:lef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1 546 042</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0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12"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c>
          <w:tcPr>
            <w:tcW w:w="707" w:type="dxa"/>
            <w:tcBorders>
              <w:left w:val="single" w:sz="6" w:space="0" w:color="000000"/>
              <w:right w:val="single" w:sz="6" w:space="0" w:color="000000"/>
            </w:tcBorders>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1 546 042</w:t>
            </w:r>
          </w:p>
        </w:tc>
        <w:tc>
          <w:tcPr>
            <w:tcW w:w="708" w:type="dxa"/>
            <w:tcBorders>
              <w:left w:val="single" w:sz="6" w:space="0" w:color="000000"/>
            </w:tcBorders>
            <w:shd w:val="clear" w:color="auto" w:fill="auto"/>
            <w:vAlign w:val="bottom"/>
          </w:tcPr>
          <w:p w:rsidR="008C2CBB" w:rsidRPr="008C2CBB" w:rsidRDefault="008C2CBB" w:rsidP="008C2CBB">
            <w:pPr>
              <w:spacing w:before="60" w:line="140" w:lineRule="exact"/>
              <w:ind w:right="28"/>
              <w:jc w:val="right"/>
              <w:rPr>
                <w:rFonts w:ascii="Arial" w:hAnsi="Arial" w:cs="Arial"/>
                <w:bCs/>
                <w:spacing w:val="-4"/>
                <w:sz w:val="14"/>
                <w:szCs w:val="14"/>
              </w:rPr>
            </w:pPr>
            <w:r w:rsidRPr="008C2CBB">
              <w:rPr>
                <w:rFonts w:ascii="Arial" w:hAnsi="Arial" w:cs="Arial"/>
                <w:bCs/>
                <w:spacing w:val="-4"/>
                <w:sz w:val="14"/>
                <w:szCs w:val="14"/>
              </w:rPr>
              <w:t> </w:t>
            </w:r>
          </w:p>
        </w:tc>
      </w:tr>
      <w:tr w:rsidR="008C2CBB" w:rsidRPr="00220794" w:rsidTr="008C2CBB">
        <w:trPr>
          <w:cantSplit/>
          <w:jc w:val="center"/>
        </w:trPr>
        <w:tc>
          <w:tcPr>
            <w:tcW w:w="2143" w:type="dxa"/>
            <w:tcBorders>
              <w:top w:val="single" w:sz="6" w:space="0" w:color="auto"/>
              <w:bottom w:val="single" w:sz="6" w:space="0" w:color="auto"/>
            </w:tcBorders>
            <w:shd w:val="clear" w:color="auto" w:fill="auto"/>
            <w:vAlign w:val="bottom"/>
          </w:tcPr>
          <w:p w:rsidR="008C2CBB" w:rsidRPr="00220794" w:rsidRDefault="008C2CBB" w:rsidP="00240ADE">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Чистое кредитование (+),</w:t>
            </w:r>
            <w:r w:rsidRPr="00220794">
              <w:rPr>
                <w:rFonts w:ascii="Arial" w:hAnsi="Arial" w:cs="Arial"/>
                <w:b/>
                <w:bCs/>
                <w:color w:val="000000" w:themeColor="text1"/>
                <w:sz w:val="14"/>
                <w:szCs w:val="14"/>
                <w:lang w:eastAsia="ru-RU"/>
              </w:rPr>
              <w:br/>
              <w:t xml:space="preserve"> чистое  заимствовани</w:t>
            </w:r>
            <w:proofErr w:type="gramStart"/>
            <w:r w:rsidRPr="00220794">
              <w:rPr>
                <w:rFonts w:ascii="Arial" w:hAnsi="Arial" w:cs="Arial"/>
                <w:b/>
                <w:bCs/>
                <w:color w:val="000000" w:themeColor="text1"/>
                <w:sz w:val="14"/>
                <w:szCs w:val="14"/>
                <w:lang w:eastAsia="ru-RU"/>
              </w:rPr>
              <w:t>е(</w:t>
            </w:r>
            <w:proofErr w:type="gramEnd"/>
            <w:r w:rsidRPr="00220794">
              <w:rPr>
                <w:rFonts w:ascii="Arial" w:hAnsi="Arial" w:cs="Arial"/>
                <w:b/>
                <w:bCs/>
                <w:color w:val="000000" w:themeColor="text1"/>
                <w:sz w:val="14"/>
                <w:szCs w:val="14"/>
                <w:lang w:eastAsia="ru-RU"/>
              </w:rPr>
              <w:t>-), включая статистическое расхождение</w:t>
            </w:r>
          </w:p>
          <w:p w:rsidR="008C2CBB" w:rsidRPr="00220794" w:rsidRDefault="008C2CBB" w:rsidP="00240ADE">
            <w:pPr>
              <w:spacing w:before="60" w:line="140" w:lineRule="exact"/>
              <w:ind w:left="113"/>
              <w:rPr>
                <w:rFonts w:ascii="Arial" w:hAnsi="Arial" w:cs="Arial"/>
                <w:b/>
                <w:bCs/>
                <w:i/>
                <w:color w:val="000000" w:themeColor="text1"/>
                <w:sz w:val="14"/>
                <w:szCs w:val="14"/>
                <w:lang w:val="en-GB" w:eastAsia="ru-RU"/>
              </w:rPr>
            </w:pPr>
            <w:r w:rsidRPr="00220794">
              <w:rPr>
                <w:rFonts w:ascii="Arial" w:hAnsi="Arial" w:cs="Arial"/>
                <w:b/>
                <w:bCs/>
                <w:i/>
                <w:color w:val="000000" w:themeColor="text1"/>
                <w:sz w:val="14"/>
                <w:szCs w:val="14"/>
                <w:lang w:val="en-GB" w:eastAsia="ru-RU"/>
              </w:rPr>
              <w:t xml:space="preserve">Net </w:t>
            </w:r>
            <w:r w:rsidRPr="00220794">
              <w:rPr>
                <w:rFonts w:ascii="Arial" w:hAnsi="Arial" w:cs="Arial"/>
                <w:b/>
                <w:bCs/>
                <w:i/>
                <w:color w:val="000000" w:themeColor="text1"/>
                <w:spacing w:val="-2"/>
                <w:sz w:val="14"/>
                <w:szCs w:val="14"/>
                <w:lang w:val="en-GB" w:eastAsia="ru-RU"/>
              </w:rPr>
              <w:t>lending (+) / net borrowing</w:t>
            </w:r>
            <w:r w:rsidRPr="00220794">
              <w:rPr>
                <w:rFonts w:ascii="Arial" w:hAnsi="Arial" w:cs="Arial"/>
                <w:b/>
                <w:bCs/>
                <w:i/>
                <w:color w:val="000000" w:themeColor="text1"/>
                <w:sz w:val="14"/>
                <w:szCs w:val="14"/>
                <w:lang w:val="en-GB" w:eastAsia="ru-RU"/>
              </w:rPr>
              <w:t xml:space="preserve"> (-)and statistical discrepa</w:t>
            </w:r>
            <w:r w:rsidRPr="00220794">
              <w:rPr>
                <w:rFonts w:ascii="Arial" w:hAnsi="Arial" w:cs="Arial"/>
                <w:b/>
                <w:bCs/>
                <w:i/>
                <w:color w:val="000000" w:themeColor="text1"/>
                <w:sz w:val="14"/>
                <w:szCs w:val="14"/>
                <w:lang w:val="en-GB" w:eastAsia="ru-RU"/>
              </w:rPr>
              <w:t>n</w:t>
            </w:r>
            <w:r w:rsidRPr="00220794">
              <w:rPr>
                <w:rFonts w:ascii="Arial" w:hAnsi="Arial" w:cs="Arial"/>
                <w:b/>
                <w:bCs/>
                <w:i/>
                <w:color w:val="000000" w:themeColor="text1"/>
                <w:sz w:val="14"/>
                <w:szCs w:val="14"/>
                <w:lang w:val="en-GB" w:eastAsia="ru-RU"/>
              </w:rPr>
              <w:t>cies</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-463 142</w:t>
            </w:r>
          </w:p>
        </w:tc>
        <w:tc>
          <w:tcPr>
            <w:tcW w:w="707" w:type="dxa"/>
            <w:tcBorders>
              <w:top w:val="single" w:sz="6" w:space="0" w:color="auto"/>
              <w:left w:val="single" w:sz="6" w:space="0" w:color="000000"/>
              <w:bottom w:val="single" w:sz="6" w:space="0" w:color="auto"/>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2 508 971</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-211 077</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-3 512 771</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335 065</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416 669</w:t>
            </w:r>
          </w:p>
        </w:tc>
        <w:tc>
          <w:tcPr>
            <w:tcW w:w="702"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9 506 810</w:t>
            </w:r>
          </w:p>
        </w:tc>
        <w:tc>
          <w:tcPr>
            <w:tcW w:w="712"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8"/>
                <w:sz w:val="14"/>
                <w:szCs w:val="14"/>
              </w:rPr>
            </w:pPr>
            <w:r w:rsidRPr="008C2CBB">
              <w:rPr>
                <w:rFonts w:ascii="Arial" w:hAnsi="Arial" w:cs="Arial"/>
                <w:b/>
                <w:bCs/>
                <w:spacing w:val="-8"/>
                <w:sz w:val="14"/>
                <w:szCs w:val="14"/>
              </w:rPr>
              <w:t>-12 517 843</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7 402 229</w:t>
            </w:r>
          </w:p>
        </w:tc>
        <w:tc>
          <w:tcPr>
            <w:tcW w:w="707" w:type="dxa"/>
            <w:tcBorders>
              <w:top w:val="single" w:sz="6" w:space="0" w:color="auto"/>
              <w:left w:val="single" w:sz="6" w:space="0" w:color="000000"/>
              <w:bottom w:val="single" w:sz="6" w:space="0" w:color="auto"/>
              <w:right w:val="single" w:sz="6" w:space="0" w:color="000000"/>
            </w:tcBorders>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3 928 054</w:t>
            </w:r>
          </w:p>
        </w:tc>
        <w:tc>
          <w:tcPr>
            <w:tcW w:w="708" w:type="dxa"/>
            <w:tcBorders>
              <w:top w:val="single" w:sz="6" w:space="0" w:color="auto"/>
              <w:left w:val="single" w:sz="6" w:space="0" w:color="000000"/>
              <w:bottom w:val="single" w:sz="6" w:space="0" w:color="auto"/>
            </w:tcBorders>
            <w:shd w:val="clear" w:color="auto" w:fill="auto"/>
            <w:vAlign w:val="bottom"/>
          </w:tcPr>
          <w:p w:rsidR="008C2CBB" w:rsidRPr="008C2CBB" w:rsidRDefault="008C2CBB" w:rsidP="008C2CBB">
            <w:pPr>
              <w:spacing w:before="60" w:line="140" w:lineRule="exact"/>
              <w:ind w:right="28"/>
              <w:jc w:val="right"/>
              <w:rPr>
                <w:rFonts w:ascii="Arial" w:hAnsi="Arial" w:cs="Arial"/>
                <w:b/>
                <w:bCs/>
                <w:spacing w:val="-4"/>
                <w:sz w:val="14"/>
                <w:szCs w:val="14"/>
              </w:rPr>
            </w:pPr>
            <w:r w:rsidRPr="008C2CBB">
              <w:rPr>
                <w:rFonts w:ascii="Arial" w:hAnsi="Arial" w:cs="Arial"/>
                <w:b/>
                <w:bCs/>
                <w:spacing w:val="-4"/>
                <w:sz w:val="14"/>
                <w:szCs w:val="14"/>
              </w:rPr>
              <w:t>-3 928 054</w:t>
            </w:r>
          </w:p>
        </w:tc>
      </w:tr>
    </w:tbl>
    <w:p w:rsidR="008C2CBB" w:rsidRPr="008C2CBB" w:rsidRDefault="008C2CBB" w:rsidP="008C2CBB">
      <w:pPr>
        <w:tabs>
          <w:tab w:val="left" w:pos="1263"/>
          <w:tab w:val="left" w:pos="2526"/>
          <w:tab w:val="left" w:pos="3789"/>
          <w:tab w:val="left" w:pos="5052"/>
        </w:tabs>
        <w:spacing w:before="60"/>
        <w:rPr>
          <w:sz w:val="12"/>
          <w:szCs w:val="12"/>
        </w:rPr>
      </w:pPr>
      <w:r w:rsidRPr="008C2CBB">
        <w:rPr>
          <w:rFonts w:ascii="Arial" w:hAnsi="Arial" w:cs="Arial"/>
          <w:bCs/>
          <w:sz w:val="12"/>
          <w:szCs w:val="12"/>
          <w:vertAlign w:val="superscript"/>
        </w:rPr>
        <w:t>1)</w:t>
      </w:r>
      <w:r w:rsidRPr="008C2CBB">
        <w:rPr>
          <w:rFonts w:ascii="Arial" w:hAnsi="Arial" w:cs="Arial"/>
          <w:bCs/>
          <w:sz w:val="12"/>
          <w:szCs w:val="12"/>
        </w:rPr>
        <w:t xml:space="preserve"> </w:t>
      </w:r>
      <w:r w:rsidRPr="008C2CBB">
        <w:rPr>
          <w:rFonts w:ascii="Arial" w:hAnsi="Arial" w:cs="Arial"/>
          <w:sz w:val="12"/>
          <w:szCs w:val="12"/>
        </w:rPr>
        <w:t>По данным Банка России с учетом информации по Донецкой Народной Республике, Луганской Народной Республике, Запорожской и Херсонской областям</w:t>
      </w:r>
      <w:r w:rsidRPr="008C2CBB">
        <w:rPr>
          <w:rFonts w:ascii="Arial" w:hAnsi="Arial" w:cs="Arial"/>
          <w:bCs/>
          <w:sz w:val="12"/>
          <w:szCs w:val="12"/>
        </w:rPr>
        <w:t>.</w:t>
      </w:r>
    </w:p>
    <w:p w:rsidR="00E64009" w:rsidRPr="00E64009" w:rsidRDefault="00E64009" w:rsidP="00E64009">
      <w:pPr>
        <w:tabs>
          <w:tab w:val="left" w:pos="1263"/>
          <w:tab w:val="left" w:pos="2526"/>
          <w:tab w:val="left" w:pos="3789"/>
          <w:tab w:val="left" w:pos="5052"/>
        </w:tabs>
        <w:spacing w:before="60"/>
        <w:rPr>
          <w:rFonts w:ascii="Arial" w:hAnsi="Arial" w:cs="Arial"/>
          <w:sz w:val="14"/>
          <w:szCs w:val="14"/>
          <w:lang w:val="en-US"/>
        </w:rPr>
      </w:pPr>
      <w:r w:rsidRPr="00E64009">
        <w:rPr>
          <w:rFonts w:ascii="Arial" w:hAnsi="Arial" w:cs="Arial"/>
          <w:bCs/>
          <w:i/>
          <w:sz w:val="12"/>
          <w:szCs w:val="12"/>
          <w:vertAlign w:val="superscript"/>
          <w:lang w:val="en-US"/>
        </w:rPr>
        <w:t>1)</w:t>
      </w:r>
      <w:r w:rsidRPr="00E64009">
        <w:rPr>
          <w:rFonts w:ascii="Arial" w:hAnsi="Arial" w:cs="Arial"/>
          <w:bCs/>
          <w:i/>
          <w:sz w:val="12"/>
          <w:szCs w:val="12"/>
          <w:lang w:val="en-US"/>
        </w:rPr>
        <w:t xml:space="preserve"> </w:t>
      </w:r>
      <w:r w:rsidRPr="00E64009">
        <w:rPr>
          <w:rFonts w:ascii="Arial" w:hAnsi="Arial" w:cs="Arial"/>
          <w:i/>
          <w:sz w:val="12"/>
          <w:szCs w:val="12"/>
          <w:lang w:val="en-US"/>
        </w:rPr>
        <w:t xml:space="preserve">According to the Bank of Russia, including information on Donetsk People's Republic, </w:t>
      </w:r>
      <w:proofErr w:type="spellStart"/>
      <w:r w:rsidRPr="00E64009">
        <w:rPr>
          <w:rFonts w:ascii="Arial" w:hAnsi="Arial" w:cs="Arial"/>
          <w:i/>
          <w:sz w:val="12"/>
          <w:szCs w:val="12"/>
          <w:lang w:val="en-US"/>
        </w:rPr>
        <w:t>Lugansk</w:t>
      </w:r>
      <w:proofErr w:type="spellEnd"/>
      <w:r w:rsidRPr="00E64009">
        <w:rPr>
          <w:rFonts w:ascii="Arial" w:hAnsi="Arial" w:cs="Arial"/>
          <w:i/>
          <w:sz w:val="12"/>
          <w:szCs w:val="12"/>
          <w:lang w:val="en-US"/>
        </w:rPr>
        <w:t xml:space="preserve"> People's Republic, </w:t>
      </w:r>
      <w:proofErr w:type="spellStart"/>
      <w:r w:rsidRPr="00E64009">
        <w:rPr>
          <w:rFonts w:ascii="Arial" w:hAnsi="Arial" w:cs="Arial"/>
          <w:i/>
          <w:sz w:val="12"/>
          <w:szCs w:val="12"/>
          <w:lang w:val="en-US"/>
        </w:rPr>
        <w:t>Zaporozhye</w:t>
      </w:r>
      <w:proofErr w:type="spellEnd"/>
      <w:r w:rsidRPr="00E64009">
        <w:rPr>
          <w:rFonts w:ascii="Arial" w:hAnsi="Arial" w:cs="Arial"/>
          <w:i/>
          <w:sz w:val="12"/>
          <w:szCs w:val="12"/>
          <w:lang w:val="en-US"/>
        </w:rPr>
        <w:t xml:space="preserve"> and Kherson regions</w:t>
      </w:r>
    </w:p>
    <w:p w:rsidR="00B00387" w:rsidRPr="00220794" w:rsidRDefault="00B00387" w:rsidP="00B00387">
      <w:pPr>
        <w:pageBreakBefore/>
        <w:tabs>
          <w:tab w:val="left" w:pos="1263"/>
          <w:tab w:val="left" w:pos="2526"/>
          <w:tab w:val="left" w:pos="3789"/>
          <w:tab w:val="left" w:pos="5052"/>
        </w:tabs>
        <w:spacing w:after="60"/>
        <w:ind w:left="425" w:hanging="425"/>
        <w:rPr>
          <w:color w:val="000000" w:themeColor="text1"/>
        </w:rPr>
      </w:pPr>
      <w:r w:rsidRPr="00220794">
        <w:rPr>
          <w:rFonts w:ascii="Arial" w:hAnsi="Arial" w:cs="Arial"/>
          <w:b/>
          <w:bCs/>
          <w:color w:val="000000" w:themeColor="text1"/>
          <w:sz w:val="16"/>
          <w:szCs w:val="16"/>
        </w:rPr>
        <w:lastRenderedPageBreak/>
        <w:t>12.11. ФИНАНСОВЫЙ СЧЕТ в 202</w:t>
      </w:r>
      <w:r w:rsidR="00C9376A">
        <w:rPr>
          <w:rFonts w:ascii="Arial" w:hAnsi="Arial" w:cs="Arial"/>
          <w:b/>
          <w:bCs/>
          <w:color w:val="000000" w:themeColor="text1"/>
          <w:sz w:val="16"/>
          <w:szCs w:val="16"/>
        </w:rPr>
        <w:t>4</w:t>
      </w:r>
      <w:r w:rsidRPr="00220794">
        <w:rPr>
          <w:rFonts w:ascii="Arial" w:hAnsi="Arial" w:cs="Arial"/>
          <w:b/>
          <w:bCs/>
          <w:color w:val="000000" w:themeColor="text1"/>
          <w:sz w:val="16"/>
          <w:szCs w:val="16"/>
        </w:rPr>
        <w:t xml:space="preserve"> г.</w:t>
      </w:r>
      <w:r w:rsidR="00F400D2" w:rsidRPr="00220794">
        <w:rPr>
          <w:rFonts w:ascii="Arial" w:hAnsi="Arial" w:cs="Arial"/>
          <w:b/>
          <w:bCs/>
          <w:color w:val="000000" w:themeColor="text1"/>
          <w:sz w:val="16"/>
          <w:szCs w:val="16"/>
          <w:vertAlign w:val="superscript"/>
        </w:rPr>
        <w:t>1)</w:t>
      </w:r>
      <w:r w:rsidRPr="00220794">
        <w:rPr>
          <w:rFonts w:ascii="Arial" w:hAnsi="Arial" w:cs="Arial"/>
          <w:b/>
          <w:bCs/>
          <w:color w:val="000000" w:themeColor="text1"/>
          <w:sz w:val="16"/>
          <w:szCs w:val="16"/>
        </w:rPr>
        <w:t xml:space="preserve"> </w:t>
      </w:r>
      <w:r w:rsidRPr="00220794">
        <w:rPr>
          <w:rFonts w:ascii="Arial" w:hAnsi="Arial" w:cs="Arial"/>
          <w:b/>
          <w:bCs/>
          <w:color w:val="000000" w:themeColor="text1"/>
          <w:sz w:val="16"/>
          <w:szCs w:val="16"/>
        </w:rPr>
        <w:br/>
      </w:r>
      <w:r w:rsidRPr="00220794">
        <w:rPr>
          <w:rFonts w:ascii="Arial" w:hAnsi="Arial" w:cs="Arial"/>
          <w:color w:val="000000" w:themeColor="text1"/>
          <w:sz w:val="14"/>
          <w:szCs w:val="14"/>
        </w:rPr>
        <w:t>в текущих ценах</w:t>
      </w:r>
    </w:p>
    <w:p w:rsidR="00B00387" w:rsidRPr="00220794" w:rsidRDefault="00B00387" w:rsidP="00B00387">
      <w:pPr>
        <w:tabs>
          <w:tab w:val="left" w:pos="1263"/>
          <w:tab w:val="left" w:pos="2526"/>
          <w:tab w:val="left" w:pos="3789"/>
          <w:tab w:val="left" w:pos="5052"/>
        </w:tabs>
        <w:ind w:left="425"/>
        <w:rPr>
          <w:rFonts w:ascii="Arial" w:hAnsi="Arial" w:cs="Arial"/>
          <w:i/>
          <w:color w:val="000000" w:themeColor="text1"/>
          <w:sz w:val="14"/>
          <w:szCs w:val="14"/>
          <w:lang w:val="en-US"/>
        </w:rPr>
      </w:pPr>
      <w:r w:rsidRPr="00220794">
        <w:rPr>
          <w:rFonts w:ascii="Arial" w:hAnsi="Arial" w:cs="Arial"/>
          <w:b/>
          <w:bCs/>
          <w:i/>
          <w:color w:val="000000" w:themeColor="text1"/>
          <w:sz w:val="16"/>
          <w:szCs w:val="16"/>
          <w:lang w:val="en-GB"/>
        </w:rPr>
        <w:t>FINANCIAL ACCOUNT,</w:t>
      </w:r>
      <w:r w:rsidRPr="00220794">
        <w:rPr>
          <w:rFonts w:ascii="Arial" w:hAnsi="Arial" w:cs="Arial"/>
          <w:b/>
          <w:bCs/>
          <w:i/>
          <w:color w:val="000000" w:themeColor="text1"/>
          <w:sz w:val="16"/>
          <w:szCs w:val="16"/>
          <w:lang w:val="en-US"/>
        </w:rPr>
        <w:t xml:space="preserve"> 202</w:t>
      </w:r>
      <w:r w:rsidR="00C9376A" w:rsidRPr="000133CF">
        <w:rPr>
          <w:rFonts w:ascii="Arial" w:hAnsi="Arial" w:cs="Arial"/>
          <w:b/>
          <w:bCs/>
          <w:i/>
          <w:color w:val="000000" w:themeColor="text1"/>
          <w:sz w:val="16"/>
          <w:szCs w:val="16"/>
          <w:lang w:val="en-US"/>
        </w:rPr>
        <w:t>4</w:t>
      </w:r>
      <w:r w:rsidR="00F400D2" w:rsidRPr="00220794">
        <w:rPr>
          <w:rFonts w:ascii="Arial" w:hAnsi="Arial" w:cs="Arial"/>
          <w:b/>
          <w:bCs/>
          <w:i/>
          <w:color w:val="000000" w:themeColor="text1"/>
          <w:sz w:val="16"/>
          <w:szCs w:val="16"/>
          <w:vertAlign w:val="superscript"/>
          <w:lang w:val="en-US"/>
        </w:rPr>
        <w:t>1</w:t>
      </w:r>
      <w:proofErr w:type="gramStart"/>
      <w:r w:rsidR="00F400D2" w:rsidRPr="00220794">
        <w:rPr>
          <w:rFonts w:ascii="Arial" w:hAnsi="Arial" w:cs="Arial"/>
          <w:b/>
          <w:bCs/>
          <w:i/>
          <w:color w:val="000000" w:themeColor="text1"/>
          <w:sz w:val="16"/>
          <w:szCs w:val="16"/>
          <w:vertAlign w:val="superscript"/>
          <w:lang w:val="en-US"/>
        </w:rPr>
        <w:t>)</w:t>
      </w:r>
      <w:proofErr w:type="gramEnd"/>
      <w:r w:rsidRPr="00220794">
        <w:rPr>
          <w:rFonts w:ascii="Arial" w:hAnsi="Arial" w:cs="Arial"/>
          <w:b/>
          <w:bCs/>
          <w:i/>
          <w:color w:val="000000" w:themeColor="text1"/>
          <w:sz w:val="16"/>
          <w:szCs w:val="16"/>
          <w:lang w:val="en-US"/>
        </w:rPr>
        <w:br/>
      </w:r>
      <w:r w:rsidRPr="00220794">
        <w:rPr>
          <w:rFonts w:ascii="Arial" w:hAnsi="Arial" w:cs="Arial"/>
          <w:i/>
          <w:color w:val="000000" w:themeColor="text1"/>
          <w:sz w:val="14"/>
          <w:szCs w:val="14"/>
          <w:lang w:val="en-US"/>
        </w:rPr>
        <w:t>at current prices</w:t>
      </w:r>
    </w:p>
    <w:p w:rsidR="00B00387" w:rsidRPr="00220794" w:rsidRDefault="00B00387" w:rsidP="00B00387">
      <w:pPr>
        <w:tabs>
          <w:tab w:val="left" w:pos="1263"/>
          <w:tab w:val="left" w:pos="2526"/>
          <w:tab w:val="left" w:pos="3789"/>
          <w:tab w:val="left" w:pos="5052"/>
        </w:tabs>
        <w:spacing w:after="6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xml:space="preserve"> (</w:t>
      </w:r>
      <w:proofErr w:type="gramStart"/>
      <w:r w:rsidRPr="00220794">
        <w:rPr>
          <w:rFonts w:ascii="Arial" w:hAnsi="Arial" w:cs="Arial"/>
          <w:color w:val="000000" w:themeColor="text1"/>
          <w:sz w:val="14"/>
          <w:szCs w:val="14"/>
        </w:rPr>
        <w:t>миллионов</w:t>
      </w:r>
      <w:proofErr w:type="gramEnd"/>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рублей</w:t>
      </w:r>
      <w:r w:rsidRPr="00220794">
        <w:rPr>
          <w:rFonts w:ascii="Arial" w:hAnsi="Arial" w:cs="Arial"/>
          <w:color w:val="000000" w:themeColor="text1"/>
          <w:sz w:val="14"/>
          <w:szCs w:val="14"/>
          <w:lang w:val="en-US"/>
        </w:rPr>
        <w:t xml:space="preserve">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143"/>
        <w:gridCol w:w="707"/>
        <w:gridCol w:w="707"/>
        <w:gridCol w:w="707"/>
        <w:gridCol w:w="707"/>
        <w:gridCol w:w="707"/>
        <w:gridCol w:w="707"/>
        <w:gridCol w:w="702"/>
        <w:gridCol w:w="712"/>
        <w:gridCol w:w="707"/>
        <w:gridCol w:w="707"/>
        <w:gridCol w:w="708"/>
      </w:tblGrid>
      <w:tr w:rsidR="00220794" w:rsidRPr="00CF1D02" w:rsidTr="00B00387">
        <w:trPr>
          <w:cantSplit/>
          <w:jc w:val="center"/>
        </w:trPr>
        <w:tc>
          <w:tcPr>
            <w:tcW w:w="2143" w:type="dxa"/>
            <w:vMerge w:val="restart"/>
            <w:tcBorders>
              <w:top w:val="single" w:sz="6" w:space="0" w:color="000000"/>
            </w:tcBorders>
            <w:shd w:val="clear" w:color="auto" w:fill="auto"/>
          </w:tcPr>
          <w:p w:rsidR="00B00387" w:rsidRPr="00220794" w:rsidRDefault="00B00387" w:rsidP="00B00387">
            <w:pPr>
              <w:snapToGrid w:val="0"/>
              <w:spacing w:before="60" w:after="60"/>
              <w:jc w:val="center"/>
              <w:rPr>
                <w:rFonts w:ascii="Arial" w:hAnsi="Arial" w:cs="Arial"/>
                <w:color w:val="000000" w:themeColor="text1"/>
                <w:sz w:val="14"/>
                <w:lang w:val="en-US"/>
              </w:rPr>
            </w:pPr>
          </w:p>
        </w:tc>
        <w:tc>
          <w:tcPr>
            <w:tcW w:w="4242" w:type="dxa"/>
            <w:gridSpan w:val="6"/>
            <w:tcBorders>
              <w:top w:val="single" w:sz="6" w:space="0" w:color="000000"/>
              <w:left w:val="single" w:sz="6" w:space="0" w:color="000000"/>
              <w:bottom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lang w:val="en-GB" w:eastAsia="ru-RU"/>
              </w:rPr>
            </w:pPr>
            <w:r w:rsidRPr="00220794">
              <w:rPr>
                <w:rFonts w:ascii="Arial" w:hAnsi="Arial" w:cs="Arial"/>
                <w:color w:val="000000" w:themeColor="text1"/>
                <w:sz w:val="12"/>
                <w:szCs w:val="12"/>
              </w:rPr>
              <w:t>Финансовые</w:t>
            </w:r>
            <w:r w:rsidRPr="00220794">
              <w:rPr>
                <w:rFonts w:ascii="Arial" w:hAnsi="Arial" w:cs="Arial"/>
                <w:color w:val="000000" w:themeColor="text1"/>
                <w:sz w:val="12"/>
                <w:szCs w:val="12"/>
                <w:lang w:val="en-GB" w:eastAsia="ru-RU"/>
              </w:rPr>
              <w:t xml:space="preserve"> </w:t>
            </w:r>
            <w:r w:rsidRPr="00220794">
              <w:rPr>
                <w:rFonts w:ascii="Arial" w:hAnsi="Arial" w:cs="Arial"/>
                <w:color w:val="000000" w:themeColor="text1"/>
                <w:sz w:val="12"/>
                <w:szCs w:val="12"/>
                <w:lang w:eastAsia="ru-RU"/>
              </w:rPr>
              <w:t>корпорации</w:t>
            </w:r>
          </w:p>
          <w:p w:rsidR="00B00387" w:rsidRPr="00220794" w:rsidRDefault="00B00387" w:rsidP="00B00387">
            <w:pPr>
              <w:spacing w:before="20" w:after="40"/>
              <w:ind w:left="57" w:right="28"/>
              <w:rPr>
                <w:rFonts w:ascii="Arial" w:hAnsi="Arial" w:cs="Arial"/>
                <w:i/>
                <w:color w:val="000000" w:themeColor="text1"/>
                <w:sz w:val="14"/>
                <w:szCs w:val="14"/>
              </w:rPr>
            </w:pP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corporations</w:t>
            </w:r>
            <w:proofErr w:type="spellEnd"/>
          </w:p>
        </w:tc>
        <w:tc>
          <w:tcPr>
            <w:tcW w:w="702" w:type="dxa"/>
            <w:vMerge w:val="restart"/>
            <w:tcBorders>
              <w:top w:val="single" w:sz="6" w:space="0" w:color="000000"/>
              <w:left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Госуда</w:t>
            </w:r>
            <w:r w:rsidRPr="00220794">
              <w:rPr>
                <w:rFonts w:ascii="Arial" w:hAnsi="Arial" w:cs="Arial"/>
                <w:color w:val="000000" w:themeColor="text1"/>
                <w:sz w:val="12"/>
                <w:szCs w:val="12"/>
              </w:rPr>
              <w:t>р</w:t>
            </w:r>
            <w:r w:rsidRPr="00220794">
              <w:rPr>
                <w:rFonts w:ascii="Arial" w:hAnsi="Arial" w:cs="Arial"/>
                <w:color w:val="000000" w:themeColor="text1"/>
                <w:sz w:val="12"/>
                <w:szCs w:val="12"/>
              </w:rPr>
              <w:t>ственное управл</w:t>
            </w:r>
            <w:r w:rsidRPr="00220794">
              <w:rPr>
                <w:rFonts w:ascii="Arial" w:hAnsi="Arial" w:cs="Arial"/>
                <w:color w:val="000000" w:themeColor="text1"/>
                <w:sz w:val="12"/>
                <w:szCs w:val="12"/>
              </w:rPr>
              <w:t>е</w:t>
            </w:r>
            <w:r w:rsidRPr="00220794">
              <w:rPr>
                <w:rFonts w:ascii="Arial" w:hAnsi="Arial" w:cs="Arial"/>
                <w:color w:val="000000" w:themeColor="text1"/>
                <w:sz w:val="12"/>
                <w:szCs w:val="12"/>
              </w:rPr>
              <w:t>ние</w:t>
            </w:r>
          </w:p>
          <w:p w:rsidR="00B00387" w:rsidRPr="00220794" w:rsidRDefault="00B00387" w:rsidP="00B00387">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General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pacing w:val="-4"/>
                <w:sz w:val="12"/>
                <w:szCs w:val="12"/>
              </w:rPr>
              <w:t>government</w:t>
            </w:r>
            <w:proofErr w:type="spellEnd"/>
          </w:p>
        </w:tc>
        <w:tc>
          <w:tcPr>
            <w:tcW w:w="712" w:type="dxa"/>
            <w:vMerge w:val="restart"/>
            <w:tcBorders>
              <w:top w:val="single" w:sz="6" w:space="0" w:color="000000"/>
              <w:left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lang w:val="fr-FR"/>
              </w:rPr>
            </w:pPr>
            <w:r w:rsidRPr="00220794">
              <w:rPr>
                <w:rFonts w:ascii="Arial" w:hAnsi="Arial" w:cs="Arial"/>
                <w:color w:val="000000" w:themeColor="text1"/>
                <w:sz w:val="12"/>
                <w:szCs w:val="12"/>
              </w:rPr>
              <w:t>Нефина</w:t>
            </w:r>
            <w:r w:rsidRPr="00220794">
              <w:rPr>
                <w:rFonts w:ascii="Arial" w:hAnsi="Arial" w:cs="Arial"/>
                <w:color w:val="000000" w:themeColor="text1"/>
                <w:sz w:val="12"/>
                <w:szCs w:val="12"/>
              </w:rPr>
              <w:t>н</w:t>
            </w:r>
            <w:r w:rsidRPr="00220794">
              <w:rPr>
                <w:rFonts w:ascii="Arial" w:hAnsi="Arial" w:cs="Arial"/>
                <w:color w:val="000000" w:themeColor="text1"/>
                <w:sz w:val="12"/>
                <w:szCs w:val="12"/>
              </w:rPr>
              <w:t>совые</w:t>
            </w:r>
            <w:r w:rsidRPr="00220794">
              <w:rPr>
                <w:rFonts w:ascii="Arial" w:hAnsi="Arial" w:cs="Arial"/>
                <w:color w:val="000000" w:themeColor="text1"/>
                <w:sz w:val="12"/>
                <w:szCs w:val="12"/>
                <w:lang w:val="fr-FR"/>
              </w:rPr>
              <w:t xml:space="preserve"> </w:t>
            </w:r>
            <w:r w:rsidRPr="00220794">
              <w:rPr>
                <w:rFonts w:ascii="Arial" w:hAnsi="Arial" w:cs="Arial"/>
                <w:color w:val="000000" w:themeColor="text1"/>
                <w:sz w:val="12"/>
                <w:szCs w:val="12"/>
              </w:rPr>
              <w:t>корпор</w:t>
            </w:r>
            <w:r w:rsidRPr="00220794">
              <w:rPr>
                <w:rFonts w:ascii="Arial" w:hAnsi="Arial" w:cs="Arial"/>
                <w:color w:val="000000" w:themeColor="text1"/>
                <w:sz w:val="12"/>
                <w:szCs w:val="12"/>
              </w:rPr>
              <w:t>а</w:t>
            </w:r>
            <w:r w:rsidRPr="00220794">
              <w:rPr>
                <w:rFonts w:ascii="Arial" w:hAnsi="Arial" w:cs="Arial"/>
                <w:color w:val="000000" w:themeColor="text1"/>
                <w:sz w:val="12"/>
                <w:szCs w:val="12"/>
              </w:rPr>
              <w:t>ции</w:t>
            </w:r>
          </w:p>
          <w:p w:rsidR="00B00387" w:rsidRPr="00220794" w:rsidRDefault="00B00387" w:rsidP="00B00387">
            <w:pPr>
              <w:autoSpaceDE w:val="0"/>
              <w:autoSpaceDN w:val="0"/>
              <w:adjustRightInd w:val="0"/>
              <w:rPr>
                <w:rFonts w:ascii="Arial" w:hAnsi="Arial" w:cs="Arial"/>
                <w:i/>
                <w:color w:val="000000" w:themeColor="text1"/>
                <w:spacing w:val="-2"/>
                <w:sz w:val="12"/>
                <w:szCs w:val="12"/>
                <w:lang w:val="fr-FR"/>
              </w:rPr>
            </w:pPr>
            <w:r w:rsidRPr="00220794">
              <w:rPr>
                <w:rFonts w:ascii="Arial" w:hAnsi="Arial" w:cs="Arial"/>
                <w:i/>
                <w:color w:val="000000" w:themeColor="text1"/>
                <w:spacing w:val="-2"/>
                <w:sz w:val="12"/>
                <w:szCs w:val="12"/>
                <w:lang w:val="fr-FR"/>
              </w:rPr>
              <w:t>Non-financial</w:t>
            </w:r>
          </w:p>
          <w:p w:rsidR="00B00387" w:rsidRPr="00220794" w:rsidRDefault="00B00387" w:rsidP="00B00387">
            <w:pPr>
              <w:spacing w:before="40" w:after="40"/>
              <w:ind w:left="57" w:right="28"/>
              <w:rPr>
                <w:rFonts w:ascii="Arial" w:hAnsi="Arial" w:cs="Arial"/>
                <w:i/>
                <w:color w:val="000000" w:themeColor="text1"/>
                <w:spacing w:val="-6"/>
                <w:sz w:val="12"/>
                <w:szCs w:val="12"/>
                <w:lang w:val="fr-FR"/>
              </w:rPr>
            </w:pPr>
            <w:r w:rsidRPr="00220794">
              <w:rPr>
                <w:rFonts w:ascii="Arial" w:hAnsi="Arial" w:cs="Arial"/>
                <w:i/>
                <w:color w:val="000000" w:themeColor="text1"/>
                <w:spacing w:val="-6"/>
                <w:sz w:val="12"/>
                <w:szCs w:val="12"/>
                <w:lang w:val="fr-FR"/>
              </w:rPr>
              <w:t>corporations</w:t>
            </w:r>
          </w:p>
        </w:tc>
        <w:tc>
          <w:tcPr>
            <w:tcW w:w="707" w:type="dxa"/>
            <w:vMerge w:val="restart"/>
            <w:tcBorders>
              <w:top w:val="single" w:sz="6" w:space="0" w:color="000000"/>
              <w:left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Домашние хозяйства и НКООДХ</w:t>
            </w:r>
          </w:p>
          <w:p w:rsidR="00B00387" w:rsidRPr="00220794" w:rsidRDefault="00B00387" w:rsidP="00B00387">
            <w:pPr>
              <w:spacing w:before="20" w:after="40"/>
              <w:ind w:left="57" w:right="28"/>
              <w:rPr>
                <w:rFonts w:ascii="Arial" w:hAnsi="Arial" w:cs="Arial"/>
                <w:color w:val="000000" w:themeColor="text1"/>
                <w:sz w:val="12"/>
                <w:szCs w:val="12"/>
              </w:rPr>
            </w:pPr>
            <w:proofErr w:type="spellStart"/>
            <w:r w:rsidRPr="00220794">
              <w:rPr>
                <w:rFonts w:ascii="Arial" w:hAnsi="Arial" w:cs="Arial"/>
                <w:i/>
                <w:color w:val="000000" w:themeColor="text1"/>
                <w:spacing w:val="-4"/>
                <w:sz w:val="12"/>
                <w:szCs w:val="12"/>
              </w:rPr>
              <w:t>Households</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GB"/>
              </w:rPr>
              <w:t>and</w:t>
            </w:r>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NPISHs</w:t>
            </w:r>
            <w:proofErr w:type="spellEnd"/>
          </w:p>
        </w:tc>
        <w:tc>
          <w:tcPr>
            <w:tcW w:w="707" w:type="dxa"/>
            <w:vMerge w:val="restart"/>
            <w:tcBorders>
              <w:top w:val="single" w:sz="6" w:space="0" w:color="000000"/>
              <w:left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Всего </w:t>
            </w:r>
            <w:r w:rsidRPr="00220794">
              <w:rPr>
                <w:rFonts w:ascii="Arial" w:hAnsi="Arial" w:cs="Arial"/>
                <w:color w:val="000000" w:themeColor="text1"/>
                <w:sz w:val="12"/>
                <w:szCs w:val="12"/>
              </w:rPr>
              <w:br/>
              <w:t>по вну</w:t>
            </w:r>
            <w:r w:rsidRPr="00220794">
              <w:rPr>
                <w:rFonts w:ascii="Arial" w:hAnsi="Arial" w:cs="Arial"/>
                <w:color w:val="000000" w:themeColor="text1"/>
                <w:sz w:val="12"/>
                <w:szCs w:val="12"/>
              </w:rPr>
              <w:t>т</w:t>
            </w:r>
            <w:r w:rsidRPr="00220794">
              <w:rPr>
                <w:rFonts w:ascii="Arial" w:hAnsi="Arial" w:cs="Arial"/>
                <w:color w:val="000000" w:themeColor="text1"/>
                <w:sz w:val="12"/>
                <w:szCs w:val="12"/>
              </w:rPr>
              <w:t>ренней экономике</w:t>
            </w:r>
          </w:p>
          <w:p w:rsidR="00B00387" w:rsidRPr="00220794" w:rsidRDefault="00B00387" w:rsidP="00B00387">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Total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economy</w:t>
            </w:r>
            <w:proofErr w:type="spellEnd"/>
          </w:p>
        </w:tc>
        <w:tc>
          <w:tcPr>
            <w:tcW w:w="708" w:type="dxa"/>
            <w:vMerge w:val="restart"/>
            <w:tcBorders>
              <w:top w:val="single" w:sz="6" w:space="0" w:color="000000"/>
              <w:left w:val="single" w:sz="6" w:space="0" w:color="000000"/>
            </w:tcBorders>
            <w:shd w:val="clear" w:color="auto" w:fill="auto"/>
          </w:tcPr>
          <w:p w:rsidR="00B00387" w:rsidRPr="00220794" w:rsidRDefault="00B00387" w:rsidP="00B00387">
            <w:pPr>
              <w:spacing w:before="40" w:after="40"/>
              <w:ind w:left="57" w:right="28"/>
              <w:rPr>
                <w:rFonts w:ascii="Arial" w:hAnsi="Arial" w:cs="Arial"/>
                <w:color w:val="000000" w:themeColor="text1"/>
                <w:sz w:val="12"/>
                <w:szCs w:val="12"/>
                <w:lang w:val="en-GB"/>
              </w:rPr>
            </w:pPr>
            <w:r w:rsidRPr="00220794">
              <w:rPr>
                <w:rFonts w:ascii="Arial" w:hAnsi="Arial" w:cs="Arial"/>
                <w:color w:val="000000" w:themeColor="text1"/>
                <w:spacing w:val="-2"/>
                <w:sz w:val="12"/>
                <w:szCs w:val="12"/>
              </w:rPr>
              <w:t>Остальной</w:t>
            </w:r>
            <w:r w:rsidRPr="00220794">
              <w:rPr>
                <w:rFonts w:ascii="Arial" w:hAnsi="Arial" w:cs="Arial"/>
                <w:color w:val="000000" w:themeColor="text1"/>
                <w:sz w:val="12"/>
                <w:szCs w:val="12"/>
                <w:lang w:val="en-GB"/>
              </w:rPr>
              <w:t xml:space="preserve"> </w:t>
            </w:r>
            <w:r w:rsidRPr="00220794">
              <w:rPr>
                <w:rFonts w:ascii="Arial" w:hAnsi="Arial" w:cs="Arial"/>
                <w:color w:val="000000" w:themeColor="text1"/>
                <w:sz w:val="12"/>
                <w:szCs w:val="12"/>
              </w:rPr>
              <w:t>мир</w:t>
            </w:r>
          </w:p>
          <w:p w:rsidR="00B00387" w:rsidRPr="00220794" w:rsidRDefault="00B00387" w:rsidP="00B00387">
            <w:pPr>
              <w:spacing w:before="20" w:after="40"/>
              <w:ind w:left="57" w:right="28"/>
              <w:rPr>
                <w:rFonts w:ascii="Arial" w:hAnsi="Arial" w:cs="Arial"/>
                <w:i/>
                <w:color w:val="000000" w:themeColor="text1"/>
                <w:sz w:val="12"/>
                <w:szCs w:val="12"/>
                <w:lang w:val="en-GB"/>
              </w:rPr>
            </w:pPr>
            <w:r w:rsidRPr="00220794">
              <w:rPr>
                <w:rFonts w:ascii="Arial" w:hAnsi="Arial" w:cs="Arial"/>
                <w:i/>
                <w:color w:val="000000" w:themeColor="text1"/>
                <w:sz w:val="12"/>
                <w:szCs w:val="12"/>
                <w:lang w:val="en-GB"/>
              </w:rPr>
              <w:t>Rest of the world</w:t>
            </w:r>
          </w:p>
        </w:tc>
      </w:tr>
      <w:tr w:rsidR="00220794" w:rsidRPr="00220794" w:rsidTr="00B00387">
        <w:trPr>
          <w:cantSplit/>
          <w:jc w:val="center"/>
        </w:trPr>
        <w:tc>
          <w:tcPr>
            <w:tcW w:w="2143" w:type="dxa"/>
            <w:vMerge/>
            <w:tcBorders>
              <w:bottom w:val="single" w:sz="6" w:space="0" w:color="000000"/>
            </w:tcBorders>
            <w:shd w:val="clear" w:color="auto" w:fill="auto"/>
          </w:tcPr>
          <w:p w:rsidR="00B00387" w:rsidRPr="00220794" w:rsidRDefault="00B00387" w:rsidP="00B00387">
            <w:pPr>
              <w:snapToGrid w:val="0"/>
              <w:spacing w:before="60" w:after="60"/>
              <w:jc w:val="center"/>
              <w:rPr>
                <w:rFonts w:ascii="Arial" w:hAnsi="Arial" w:cs="Arial"/>
                <w:color w:val="000000" w:themeColor="text1"/>
                <w:sz w:val="14"/>
                <w:lang w:val="en-US"/>
              </w:rPr>
            </w:pPr>
          </w:p>
        </w:tc>
        <w:tc>
          <w:tcPr>
            <w:tcW w:w="707" w:type="dxa"/>
            <w:tcBorders>
              <w:top w:val="single" w:sz="6" w:space="0" w:color="000000"/>
              <w:left w:val="single" w:sz="6" w:space="0" w:color="000000"/>
              <w:bottom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Всего</w:t>
            </w:r>
          </w:p>
          <w:p w:rsidR="00B00387" w:rsidRPr="00220794" w:rsidRDefault="00B00387" w:rsidP="00B00387">
            <w:pPr>
              <w:spacing w:before="20" w:after="40"/>
              <w:ind w:left="57" w:right="28"/>
              <w:rPr>
                <w:rFonts w:ascii="Arial" w:hAnsi="Arial" w:cs="Arial"/>
                <w:i/>
                <w:color w:val="000000" w:themeColor="text1"/>
                <w:sz w:val="12"/>
                <w:szCs w:val="12"/>
                <w:lang w:val="en-GB" w:eastAsia="ru-RU"/>
              </w:rPr>
            </w:pPr>
            <w:r w:rsidRPr="00220794">
              <w:rPr>
                <w:rFonts w:ascii="Arial" w:hAnsi="Arial" w:cs="Arial"/>
                <w:i/>
                <w:color w:val="000000" w:themeColor="text1"/>
                <w:sz w:val="12"/>
                <w:szCs w:val="12"/>
                <w:lang w:val="en-GB"/>
              </w:rPr>
              <w:t>Total</w:t>
            </w:r>
          </w:p>
        </w:tc>
        <w:tc>
          <w:tcPr>
            <w:tcW w:w="707" w:type="dxa"/>
            <w:tcBorders>
              <w:top w:val="single" w:sz="6" w:space="0" w:color="000000"/>
              <w:left w:val="single" w:sz="6" w:space="0" w:color="000000"/>
              <w:bottom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lang w:val="en-GB" w:eastAsia="ru-RU"/>
              </w:rPr>
            </w:pPr>
            <w:r w:rsidRPr="00220794">
              <w:rPr>
                <w:rFonts w:ascii="Arial" w:hAnsi="Arial" w:cs="Arial"/>
                <w:color w:val="000000" w:themeColor="text1"/>
                <w:sz w:val="12"/>
                <w:szCs w:val="12"/>
              </w:rPr>
              <w:t>Банко</w:t>
            </w:r>
            <w:r w:rsidRPr="00220794">
              <w:rPr>
                <w:rFonts w:ascii="Arial" w:hAnsi="Arial" w:cs="Arial"/>
                <w:color w:val="000000" w:themeColor="text1"/>
                <w:sz w:val="12"/>
                <w:szCs w:val="12"/>
              </w:rPr>
              <w:t>в</w:t>
            </w:r>
            <w:r w:rsidRPr="00220794">
              <w:rPr>
                <w:rFonts w:ascii="Arial" w:hAnsi="Arial" w:cs="Arial"/>
                <w:color w:val="000000" w:themeColor="text1"/>
                <w:sz w:val="12"/>
                <w:szCs w:val="12"/>
              </w:rPr>
              <w:t>ская</w:t>
            </w:r>
            <w:r w:rsidRPr="00220794">
              <w:rPr>
                <w:rFonts w:ascii="Arial" w:hAnsi="Arial" w:cs="Arial"/>
                <w:color w:val="000000" w:themeColor="text1"/>
                <w:sz w:val="12"/>
                <w:szCs w:val="12"/>
                <w:lang w:val="en-GB" w:eastAsia="ru-RU"/>
              </w:rPr>
              <w:t xml:space="preserve"> </w:t>
            </w:r>
            <w:r w:rsidRPr="00220794">
              <w:rPr>
                <w:rFonts w:ascii="Arial" w:hAnsi="Arial" w:cs="Arial"/>
                <w:color w:val="000000" w:themeColor="text1"/>
                <w:sz w:val="12"/>
                <w:szCs w:val="12"/>
                <w:lang w:eastAsia="ru-RU"/>
              </w:rPr>
              <w:t>с</w:t>
            </w:r>
            <w:r w:rsidRPr="00220794">
              <w:rPr>
                <w:rFonts w:ascii="Arial" w:hAnsi="Arial" w:cs="Arial"/>
                <w:color w:val="000000" w:themeColor="text1"/>
                <w:sz w:val="12"/>
                <w:szCs w:val="12"/>
                <w:lang w:eastAsia="ru-RU"/>
              </w:rPr>
              <w:t>и</w:t>
            </w:r>
            <w:r w:rsidRPr="00220794">
              <w:rPr>
                <w:rFonts w:ascii="Arial" w:hAnsi="Arial" w:cs="Arial"/>
                <w:color w:val="000000" w:themeColor="text1"/>
                <w:sz w:val="12"/>
                <w:szCs w:val="12"/>
                <w:lang w:eastAsia="ru-RU"/>
              </w:rPr>
              <w:t>стема</w:t>
            </w:r>
          </w:p>
          <w:p w:rsidR="00B00387" w:rsidRPr="00220794" w:rsidRDefault="00B00387" w:rsidP="00B00387">
            <w:pPr>
              <w:spacing w:before="20" w:after="40"/>
              <w:ind w:left="57" w:right="28"/>
              <w:rPr>
                <w:rFonts w:ascii="Arial" w:hAnsi="Arial" w:cs="Arial"/>
                <w:i/>
                <w:color w:val="000000" w:themeColor="text1"/>
                <w:sz w:val="12"/>
                <w:szCs w:val="12"/>
                <w:lang w:val="en-GB" w:eastAsia="ru-RU"/>
              </w:rPr>
            </w:pPr>
            <w:r w:rsidRPr="00220794">
              <w:rPr>
                <w:rFonts w:ascii="Arial" w:hAnsi="Arial" w:cs="Arial"/>
                <w:i/>
                <w:color w:val="000000" w:themeColor="text1"/>
                <w:sz w:val="12"/>
                <w:szCs w:val="12"/>
                <w:lang w:val="en-GB"/>
              </w:rPr>
              <w:t xml:space="preserve">Central bank and other depository </w:t>
            </w:r>
            <w:r w:rsidRPr="00220794">
              <w:rPr>
                <w:rFonts w:ascii="Arial" w:hAnsi="Arial" w:cs="Arial"/>
                <w:i/>
                <w:color w:val="000000" w:themeColor="text1"/>
                <w:spacing w:val="-4"/>
                <w:sz w:val="12"/>
                <w:szCs w:val="12"/>
                <w:lang w:val="en-GB"/>
              </w:rPr>
              <w:t>corpor</w:t>
            </w:r>
            <w:r w:rsidRPr="00220794">
              <w:rPr>
                <w:rFonts w:ascii="Arial" w:hAnsi="Arial" w:cs="Arial"/>
                <w:i/>
                <w:color w:val="000000" w:themeColor="text1"/>
                <w:spacing w:val="-4"/>
                <w:sz w:val="12"/>
                <w:szCs w:val="12"/>
                <w:lang w:val="en-GB"/>
              </w:rPr>
              <w:t>a</w:t>
            </w:r>
            <w:r w:rsidRPr="00220794">
              <w:rPr>
                <w:rFonts w:ascii="Arial" w:hAnsi="Arial" w:cs="Arial"/>
                <w:i/>
                <w:color w:val="000000" w:themeColor="text1"/>
                <w:spacing w:val="-4"/>
                <w:sz w:val="12"/>
                <w:szCs w:val="12"/>
                <w:lang w:val="en-GB"/>
              </w:rPr>
              <w:t>tions</w:t>
            </w:r>
          </w:p>
        </w:tc>
        <w:tc>
          <w:tcPr>
            <w:tcW w:w="707" w:type="dxa"/>
            <w:tcBorders>
              <w:top w:val="single" w:sz="6" w:space="0" w:color="000000"/>
              <w:left w:val="single" w:sz="6" w:space="0" w:color="000000"/>
              <w:bottom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Инвест</w:t>
            </w:r>
            <w:r w:rsidRPr="00220794">
              <w:rPr>
                <w:rFonts w:ascii="Arial" w:hAnsi="Arial" w:cs="Arial"/>
                <w:color w:val="000000" w:themeColor="text1"/>
                <w:sz w:val="12"/>
                <w:szCs w:val="12"/>
              </w:rPr>
              <w:t>и</w:t>
            </w:r>
            <w:r w:rsidRPr="00220794">
              <w:rPr>
                <w:rFonts w:ascii="Arial" w:hAnsi="Arial" w:cs="Arial"/>
                <w:color w:val="000000" w:themeColor="text1"/>
                <w:sz w:val="12"/>
                <w:szCs w:val="12"/>
              </w:rPr>
              <w:t>ционные фонды</w:t>
            </w:r>
          </w:p>
          <w:p w:rsidR="00B00387" w:rsidRPr="00220794" w:rsidRDefault="00B00387" w:rsidP="00B00387">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Investment</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funds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Другие финанс</w:t>
            </w:r>
            <w:r w:rsidRPr="00220794">
              <w:rPr>
                <w:rFonts w:ascii="Arial" w:hAnsi="Arial" w:cs="Arial"/>
                <w:color w:val="000000" w:themeColor="text1"/>
                <w:sz w:val="12"/>
                <w:szCs w:val="12"/>
              </w:rPr>
              <w:t>о</w:t>
            </w:r>
            <w:r w:rsidRPr="00220794">
              <w:rPr>
                <w:rFonts w:ascii="Arial" w:hAnsi="Arial" w:cs="Arial"/>
                <w:color w:val="000000" w:themeColor="text1"/>
                <w:sz w:val="12"/>
                <w:szCs w:val="12"/>
              </w:rPr>
              <w:t>вые орг</w:t>
            </w:r>
            <w:r w:rsidRPr="00220794">
              <w:rPr>
                <w:rFonts w:ascii="Arial" w:hAnsi="Arial" w:cs="Arial"/>
                <w:color w:val="000000" w:themeColor="text1"/>
                <w:sz w:val="12"/>
                <w:szCs w:val="12"/>
              </w:rPr>
              <w:t>а</w:t>
            </w:r>
            <w:r w:rsidRPr="00220794">
              <w:rPr>
                <w:rFonts w:ascii="Arial" w:hAnsi="Arial" w:cs="Arial"/>
                <w:color w:val="000000" w:themeColor="text1"/>
                <w:sz w:val="12"/>
                <w:szCs w:val="12"/>
              </w:rPr>
              <w:t>низации</w:t>
            </w:r>
          </w:p>
          <w:p w:rsidR="00B00387" w:rsidRPr="00220794" w:rsidRDefault="00B00387" w:rsidP="00B00387">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Other</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interme-diaries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Страхо</w:t>
            </w:r>
            <w:proofErr w:type="gramStart"/>
            <w:r w:rsidRPr="00220794">
              <w:rPr>
                <w:rFonts w:ascii="Arial" w:hAnsi="Arial" w:cs="Arial"/>
                <w:color w:val="000000" w:themeColor="text1"/>
                <w:sz w:val="12"/>
                <w:szCs w:val="12"/>
              </w:rPr>
              <w:t>в-</w:t>
            </w:r>
            <w:proofErr w:type="gramEnd"/>
            <w:r w:rsidRPr="00220794">
              <w:rPr>
                <w:rFonts w:ascii="Arial" w:hAnsi="Arial" w:cs="Arial"/>
                <w:color w:val="000000" w:themeColor="text1"/>
                <w:sz w:val="12"/>
                <w:szCs w:val="12"/>
              </w:rPr>
              <w:br/>
            </w:r>
            <w:proofErr w:type="spellStart"/>
            <w:r w:rsidRPr="00220794">
              <w:rPr>
                <w:rFonts w:ascii="Arial" w:hAnsi="Arial" w:cs="Arial"/>
                <w:color w:val="000000" w:themeColor="text1"/>
                <w:sz w:val="12"/>
                <w:szCs w:val="12"/>
              </w:rPr>
              <w:t>щики</w:t>
            </w:r>
            <w:proofErr w:type="spellEnd"/>
          </w:p>
          <w:p w:rsidR="00B00387" w:rsidRPr="00220794" w:rsidRDefault="00B00387" w:rsidP="00B00387">
            <w:pPr>
              <w:spacing w:before="20" w:after="40"/>
              <w:ind w:left="57" w:right="28"/>
              <w:rPr>
                <w:rFonts w:ascii="Arial" w:hAnsi="Arial" w:cs="Arial"/>
                <w:i/>
                <w:color w:val="000000" w:themeColor="text1"/>
                <w:sz w:val="12"/>
                <w:szCs w:val="12"/>
              </w:rPr>
            </w:pPr>
            <w:proofErr w:type="spellStart"/>
            <w:r w:rsidRPr="00220794">
              <w:rPr>
                <w:rFonts w:ascii="Arial" w:hAnsi="Arial" w:cs="Arial"/>
                <w:i/>
                <w:color w:val="000000" w:themeColor="text1"/>
                <w:sz w:val="12"/>
                <w:szCs w:val="12"/>
              </w:rPr>
              <w:t>Insurance</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pacing w:val="-6"/>
                <w:sz w:val="12"/>
                <w:szCs w:val="12"/>
              </w:rPr>
              <w:t>corporations</w:t>
            </w:r>
            <w:proofErr w:type="spellEnd"/>
          </w:p>
        </w:tc>
        <w:tc>
          <w:tcPr>
            <w:tcW w:w="707" w:type="dxa"/>
            <w:tcBorders>
              <w:top w:val="single" w:sz="6" w:space="0" w:color="000000"/>
              <w:left w:val="single" w:sz="6" w:space="0" w:color="000000"/>
              <w:bottom w:val="single" w:sz="6" w:space="0" w:color="000000"/>
              <w:right w:val="single" w:sz="6" w:space="0" w:color="000000"/>
            </w:tcBorders>
          </w:tcPr>
          <w:p w:rsidR="00B00387" w:rsidRPr="00220794" w:rsidRDefault="00B00387" w:rsidP="00B00387">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Негос</w:t>
            </w:r>
            <w:r w:rsidRPr="00220794">
              <w:rPr>
                <w:rFonts w:ascii="Arial" w:hAnsi="Arial" w:cs="Arial"/>
                <w:color w:val="000000" w:themeColor="text1"/>
                <w:sz w:val="12"/>
                <w:szCs w:val="12"/>
              </w:rPr>
              <w:t>у</w:t>
            </w:r>
            <w:r w:rsidRPr="00220794">
              <w:rPr>
                <w:rFonts w:ascii="Arial" w:hAnsi="Arial" w:cs="Arial"/>
                <w:color w:val="000000" w:themeColor="text1"/>
                <w:sz w:val="12"/>
                <w:szCs w:val="12"/>
              </w:rPr>
              <w:t>дарстве</w:t>
            </w:r>
            <w:r w:rsidRPr="00220794">
              <w:rPr>
                <w:rFonts w:ascii="Arial" w:hAnsi="Arial" w:cs="Arial"/>
                <w:color w:val="000000" w:themeColor="text1"/>
                <w:sz w:val="12"/>
                <w:szCs w:val="12"/>
              </w:rPr>
              <w:t>н</w:t>
            </w:r>
            <w:r w:rsidRPr="00220794">
              <w:rPr>
                <w:rFonts w:ascii="Arial" w:hAnsi="Arial" w:cs="Arial"/>
                <w:color w:val="000000" w:themeColor="text1"/>
                <w:sz w:val="12"/>
                <w:szCs w:val="12"/>
              </w:rPr>
              <w:t>ные пе</w:t>
            </w:r>
            <w:r w:rsidRPr="00220794">
              <w:rPr>
                <w:rFonts w:ascii="Arial" w:hAnsi="Arial" w:cs="Arial"/>
                <w:color w:val="000000" w:themeColor="text1"/>
                <w:sz w:val="12"/>
                <w:szCs w:val="12"/>
              </w:rPr>
              <w:t>н</w:t>
            </w:r>
            <w:r w:rsidRPr="00220794">
              <w:rPr>
                <w:rFonts w:ascii="Arial" w:hAnsi="Arial" w:cs="Arial"/>
                <w:color w:val="000000" w:themeColor="text1"/>
                <w:sz w:val="12"/>
                <w:szCs w:val="12"/>
              </w:rPr>
              <w:t>сионные фонды</w:t>
            </w:r>
          </w:p>
          <w:p w:rsidR="00B00387" w:rsidRPr="00220794" w:rsidRDefault="00B00387" w:rsidP="00B00387">
            <w:pPr>
              <w:spacing w:before="20" w:after="40"/>
              <w:ind w:left="57" w:right="28"/>
              <w:rPr>
                <w:rFonts w:ascii="Arial" w:hAnsi="Arial" w:cs="Arial"/>
                <w:i/>
                <w:color w:val="000000" w:themeColor="text1"/>
                <w:spacing w:val="-2"/>
                <w:sz w:val="12"/>
                <w:szCs w:val="12"/>
              </w:rPr>
            </w:pPr>
            <w:proofErr w:type="spellStart"/>
            <w:r w:rsidRPr="00220794">
              <w:rPr>
                <w:rFonts w:ascii="Arial" w:hAnsi="Arial" w:cs="Arial"/>
                <w:i/>
                <w:color w:val="000000" w:themeColor="text1"/>
                <w:spacing w:val="-2"/>
                <w:sz w:val="12"/>
                <w:szCs w:val="12"/>
              </w:rPr>
              <w:t>Pension</w:t>
            </w:r>
            <w:proofErr w:type="spellEnd"/>
            <w:r w:rsidRPr="00220794">
              <w:rPr>
                <w:rFonts w:ascii="Arial" w:hAnsi="Arial" w:cs="Arial"/>
                <w:i/>
                <w:color w:val="000000" w:themeColor="text1"/>
                <w:spacing w:val="-2"/>
                <w:sz w:val="12"/>
                <w:szCs w:val="12"/>
              </w:rPr>
              <w:t xml:space="preserve"> </w:t>
            </w:r>
            <w:proofErr w:type="spellStart"/>
            <w:r w:rsidRPr="00220794">
              <w:rPr>
                <w:rFonts w:ascii="Arial" w:hAnsi="Arial" w:cs="Arial"/>
                <w:i/>
                <w:color w:val="000000" w:themeColor="text1"/>
                <w:spacing w:val="-2"/>
                <w:sz w:val="12"/>
                <w:szCs w:val="12"/>
              </w:rPr>
              <w:t>funds</w:t>
            </w:r>
            <w:proofErr w:type="spellEnd"/>
          </w:p>
        </w:tc>
        <w:tc>
          <w:tcPr>
            <w:tcW w:w="702" w:type="dxa"/>
            <w:vMerge/>
            <w:tcBorders>
              <w:left w:val="single" w:sz="6" w:space="0" w:color="000000"/>
              <w:bottom w:val="single" w:sz="6" w:space="0" w:color="000000"/>
              <w:right w:val="single" w:sz="6" w:space="0" w:color="000000"/>
            </w:tcBorders>
          </w:tcPr>
          <w:p w:rsidR="00B00387" w:rsidRPr="00220794" w:rsidRDefault="00B00387" w:rsidP="00B00387">
            <w:pPr>
              <w:spacing w:before="60" w:after="60"/>
              <w:jc w:val="center"/>
              <w:rPr>
                <w:rFonts w:ascii="Arial" w:hAnsi="Arial" w:cs="Arial"/>
                <w:color w:val="000000" w:themeColor="text1"/>
                <w:sz w:val="14"/>
                <w:szCs w:val="14"/>
              </w:rPr>
            </w:pPr>
          </w:p>
        </w:tc>
        <w:tc>
          <w:tcPr>
            <w:tcW w:w="712" w:type="dxa"/>
            <w:vMerge/>
            <w:tcBorders>
              <w:left w:val="single" w:sz="6" w:space="0" w:color="000000"/>
              <w:bottom w:val="single" w:sz="6" w:space="0" w:color="000000"/>
              <w:right w:val="single" w:sz="6" w:space="0" w:color="000000"/>
            </w:tcBorders>
          </w:tcPr>
          <w:p w:rsidR="00B00387" w:rsidRPr="00220794" w:rsidRDefault="00B00387" w:rsidP="00B00387">
            <w:pPr>
              <w:spacing w:before="60" w:after="60"/>
              <w:jc w:val="center"/>
              <w:rPr>
                <w:rFonts w:ascii="Arial" w:hAnsi="Arial" w:cs="Arial"/>
                <w:color w:val="000000" w:themeColor="text1"/>
                <w:sz w:val="14"/>
                <w:szCs w:val="14"/>
              </w:rPr>
            </w:pPr>
          </w:p>
        </w:tc>
        <w:tc>
          <w:tcPr>
            <w:tcW w:w="707" w:type="dxa"/>
            <w:vMerge/>
            <w:tcBorders>
              <w:left w:val="single" w:sz="6" w:space="0" w:color="000000"/>
              <w:bottom w:val="single" w:sz="6" w:space="0" w:color="000000"/>
              <w:right w:val="single" w:sz="6" w:space="0" w:color="000000"/>
            </w:tcBorders>
          </w:tcPr>
          <w:p w:rsidR="00B00387" w:rsidRPr="00220794" w:rsidRDefault="00B00387" w:rsidP="00B00387">
            <w:pPr>
              <w:spacing w:before="60" w:after="60"/>
              <w:jc w:val="center"/>
              <w:rPr>
                <w:rFonts w:ascii="Arial" w:hAnsi="Arial" w:cs="Arial"/>
                <w:color w:val="000000" w:themeColor="text1"/>
                <w:sz w:val="14"/>
                <w:szCs w:val="14"/>
              </w:rPr>
            </w:pPr>
          </w:p>
        </w:tc>
        <w:tc>
          <w:tcPr>
            <w:tcW w:w="707" w:type="dxa"/>
            <w:vMerge/>
            <w:tcBorders>
              <w:left w:val="single" w:sz="6" w:space="0" w:color="000000"/>
              <w:bottom w:val="single" w:sz="6" w:space="0" w:color="000000"/>
              <w:right w:val="single" w:sz="6" w:space="0" w:color="000000"/>
            </w:tcBorders>
          </w:tcPr>
          <w:p w:rsidR="00B00387" w:rsidRPr="00220794" w:rsidRDefault="00B00387" w:rsidP="00B00387">
            <w:pPr>
              <w:spacing w:before="60" w:after="60"/>
              <w:jc w:val="center"/>
              <w:rPr>
                <w:rFonts w:ascii="Arial" w:hAnsi="Arial" w:cs="Arial"/>
                <w:color w:val="000000" w:themeColor="text1"/>
                <w:sz w:val="14"/>
                <w:szCs w:val="14"/>
              </w:rPr>
            </w:pPr>
          </w:p>
        </w:tc>
        <w:tc>
          <w:tcPr>
            <w:tcW w:w="708" w:type="dxa"/>
            <w:vMerge/>
            <w:tcBorders>
              <w:left w:val="single" w:sz="6" w:space="0" w:color="000000"/>
              <w:bottom w:val="single" w:sz="6" w:space="0" w:color="000000"/>
            </w:tcBorders>
            <w:shd w:val="clear" w:color="auto" w:fill="auto"/>
          </w:tcPr>
          <w:p w:rsidR="00B00387" w:rsidRPr="00220794" w:rsidRDefault="00B00387" w:rsidP="00B00387">
            <w:pPr>
              <w:spacing w:before="60" w:after="60"/>
              <w:jc w:val="center"/>
              <w:rPr>
                <w:rFonts w:ascii="Arial" w:hAnsi="Arial" w:cs="Arial"/>
                <w:color w:val="000000" w:themeColor="text1"/>
                <w:sz w:val="14"/>
                <w:szCs w:val="14"/>
              </w:rPr>
            </w:pPr>
          </w:p>
        </w:tc>
      </w:tr>
      <w:tr w:rsidR="00875E38" w:rsidRPr="00220794" w:rsidTr="00875E38">
        <w:trPr>
          <w:cantSplit/>
          <w:jc w:val="center"/>
        </w:trPr>
        <w:tc>
          <w:tcPr>
            <w:tcW w:w="2143" w:type="dxa"/>
            <w:tcBorders>
              <w:top w:val="single" w:sz="6" w:space="0" w:color="000000"/>
              <w:bottom w:val="single" w:sz="6" w:space="0" w:color="auto"/>
            </w:tcBorders>
            <w:shd w:val="clear" w:color="auto" w:fill="auto"/>
            <w:vAlign w:val="bottom"/>
          </w:tcPr>
          <w:p w:rsidR="00875E38" w:rsidRPr="00220794" w:rsidRDefault="00875E38" w:rsidP="00B00387">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Финансовые активы</w:t>
            </w:r>
          </w:p>
          <w:p w:rsidR="00875E38" w:rsidRPr="00220794" w:rsidRDefault="00875E38" w:rsidP="00B00387">
            <w:pPr>
              <w:spacing w:before="60" w:line="140" w:lineRule="exact"/>
              <w:ind w:left="113"/>
              <w:rPr>
                <w:rFonts w:ascii="Arial" w:hAnsi="Arial" w:cs="Arial"/>
                <w:b/>
                <w:bCs/>
                <w:i/>
                <w:color w:val="000000" w:themeColor="text1"/>
                <w:sz w:val="14"/>
                <w:szCs w:val="14"/>
                <w:lang w:val="en-GB" w:eastAsia="ru-RU"/>
              </w:rPr>
            </w:pPr>
            <w:r w:rsidRPr="00220794">
              <w:rPr>
                <w:rFonts w:ascii="Arial" w:hAnsi="Arial" w:cs="Arial"/>
                <w:b/>
                <w:bCs/>
                <w:i/>
                <w:color w:val="000000" w:themeColor="text1"/>
                <w:sz w:val="14"/>
                <w:szCs w:val="14"/>
                <w:lang w:val="en-GB" w:eastAsia="ru-RU"/>
              </w:rPr>
              <w:t>Financial assets</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43 054 761</w:t>
            </w:r>
          </w:p>
        </w:tc>
        <w:tc>
          <w:tcPr>
            <w:tcW w:w="707" w:type="dxa"/>
            <w:tcBorders>
              <w:top w:val="single" w:sz="6" w:space="0" w:color="000000"/>
              <w:left w:val="single" w:sz="6" w:space="0" w:color="000000"/>
              <w:bottom w:val="single" w:sz="6" w:space="0" w:color="auto"/>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31 755 222</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3 102 688</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6 446 920</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1 225 319</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524 612</w:t>
            </w:r>
          </w:p>
        </w:tc>
        <w:tc>
          <w:tcPr>
            <w:tcW w:w="702"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8 212 336</w:t>
            </w:r>
          </w:p>
        </w:tc>
        <w:tc>
          <w:tcPr>
            <w:tcW w:w="712"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27 766 843</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17 094 713</w:t>
            </w:r>
          </w:p>
        </w:tc>
        <w:tc>
          <w:tcPr>
            <w:tcW w:w="707" w:type="dxa"/>
            <w:tcBorders>
              <w:top w:val="single" w:sz="6" w:space="0" w:color="000000"/>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96 128 653</w:t>
            </w:r>
          </w:p>
        </w:tc>
        <w:tc>
          <w:tcPr>
            <w:tcW w:w="708" w:type="dxa"/>
            <w:tcBorders>
              <w:top w:val="single" w:sz="6" w:space="0" w:color="000000"/>
              <w:left w:val="single" w:sz="6" w:space="0" w:color="000000"/>
              <w:bottom w:val="single" w:sz="6" w:space="0" w:color="auto"/>
            </w:tcBorders>
            <w:shd w:val="clear" w:color="auto" w:fill="auto"/>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-2 218 574</w:t>
            </w:r>
          </w:p>
        </w:tc>
      </w:tr>
      <w:tr w:rsidR="00875E38" w:rsidRPr="00220794" w:rsidTr="00875E38">
        <w:trPr>
          <w:cantSplit/>
          <w:jc w:val="center"/>
        </w:trPr>
        <w:tc>
          <w:tcPr>
            <w:tcW w:w="2143" w:type="dxa"/>
            <w:tcBorders>
              <w:top w:val="single" w:sz="6" w:space="0" w:color="auto"/>
            </w:tcBorders>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eastAsia="ru-RU"/>
              </w:rPr>
              <w:t>альные права заимствования</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Monetary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gold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SDRs</w:t>
            </w:r>
            <w:proofErr w:type="spellEnd"/>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11 228</w:t>
            </w:r>
          </w:p>
        </w:tc>
        <w:tc>
          <w:tcPr>
            <w:tcW w:w="707" w:type="dxa"/>
            <w:tcBorders>
              <w:top w:val="single" w:sz="6" w:space="0" w:color="auto"/>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11 228</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2"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12"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11 228</w:t>
            </w:r>
          </w:p>
        </w:tc>
        <w:tc>
          <w:tcPr>
            <w:tcW w:w="708" w:type="dxa"/>
            <w:tcBorders>
              <w:top w:val="single" w:sz="6" w:space="0" w:color="auto"/>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Currency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11 738 594</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9 429 216</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346 054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1 150 723</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694 687</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117 914</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2 588 670</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4 270 332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13 188 274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31 785 870</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Долговые ценные бумаги</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87 911</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-1 019 719</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419 431</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152 288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267 348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268 564</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827 853</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543 307</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315 264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1 774 336</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Кредиты</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займы</w:t>
            </w:r>
          </w:p>
          <w:p w:rsidR="00875E38" w:rsidRPr="00220794" w:rsidRDefault="00875E38" w:rsidP="00B00387">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Credits and loans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22 712 347</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20 201 796</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515 216</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1 901 187</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94 150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-2 527 606</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5 055 770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113 280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25 353 791</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Акции и прочие формы </w:t>
            </w:r>
            <w:r w:rsidRPr="00220794">
              <w:rPr>
                <w:rFonts w:ascii="Arial" w:hAnsi="Arial" w:cs="Arial"/>
                <w:color w:val="000000" w:themeColor="text1"/>
                <w:sz w:val="14"/>
                <w:szCs w:val="14"/>
                <w:lang w:eastAsia="ru-RU"/>
              </w:rPr>
              <w:br/>
              <w:t>участия в капитале</w:t>
            </w:r>
          </w:p>
          <w:p w:rsidR="00875E38" w:rsidRPr="00220794" w:rsidRDefault="00875E38" w:rsidP="00B00387">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Equity and investment fund shares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1 762 089</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38 048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596 062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1 140 708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11 915</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-24 644</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279 599</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1 934 676</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1 582 418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5 558 782</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Страховые</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пенсионные</w:t>
            </w:r>
            <w:r w:rsidRPr="00220794">
              <w:rPr>
                <w:rFonts w:ascii="Arial" w:hAnsi="Arial" w:cs="Arial"/>
                <w:color w:val="000000" w:themeColor="text1"/>
                <w:sz w:val="14"/>
                <w:szCs w:val="14"/>
                <w:lang w:val="en-GB" w:eastAsia="ru-RU"/>
              </w:rPr>
              <w:br/>
            </w:r>
            <w:r w:rsidRPr="00220794">
              <w:rPr>
                <w:rFonts w:ascii="Arial" w:hAnsi="Arial" w:cs="Arial"/>
                <w:color w:val="000000" w:themeColor="text1"/>
                <w:sz w:val="14"/>
                <w:szCs w:val="14"/>
                <w:lang w:eastAsia="ru-RU"/>
              </w:rPr>
              <w:t>резервы</w:t>
            </w:r>
          </w:p>
          <w:p w:rsidR="00875E38" w:rsidRPr="00220794" w:rsidRDefault="00875E38" w:rsidP="00B00387">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Insurance, pension and stan</w:t>
            </w:r>
            <w:r w:rsidRPr="00220794">
              <w:rPr>
                <w:rFonts w:ascii="Arial" w:hAnsi="Arial" w:cs="Arial"/>
                <w:i/>
                <w:color w:val="000000" w:themeColor="text1"/>
                <w:sz w:val="14"/>
                <w:szCs w:val="14"/>
                <w:lang w:val="en-GB" w:eastAsia="ru-RU"/>
              </w:rPr>
              <w:t>d</w:t>
            </w:r>
            <w:r w:rsidRPr="00220794">
              <w:rPr>
                <w:rFonts w:ascii="Arial" w:hAnsi="Arial" w:cs="Arial"/>
                <w:i/>
                <w:color w:val="000000" w:themeColor="text1"/>
                <w:sz w:val="14"/>
                <w:szCs w:val="14"/>
                <w:lang w:val="en-GB" w:eastAsia="ru-RU"/>
              </w:rPr>
              <w:t>ardized guarantee schemes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57 351</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6 178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18 388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32 361</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424</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1 392</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62 023</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677 622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798 388</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Дебиторская задолженность, </w:t>
            </w:r>
            <w:r w:rsidRPr="00220794">
              <w:rPr>
                <w:rFonts w:ascii="Arial" w:hAnsi="Arial" w:cs="Arial"/>
                <w:color w:val="000000" w:themeColor="text1"/>
                <w:sz w:val="14"/>
                <w:szCs w:val="14"/>
                <w:lang w:eastAsia="ru-RU"/>
              </w:rPr>
              <w:br/>
              <w:t xml:space="preserve">в </w:t>
            </w:r>
            <w:proofErr w:type="spellStart"/>
            <w:r w:rsidRPr="00220794">
              <w:rPr>
                <w:rFonts w:ascii="Arial" w:hAnsi="Arial" w:cs="Arial"/>
                <w:color w:val="000000" w:themeColor="text1"/>
                <w:sz w:val="14"/>
                <w:szCs w:val="14"/>
                <w:lang w:eastAsia="ru-RU"/>
              </w:rPr>
              <w:t>т.ч</w:t>
            </w:r>
            <w:proofErr w:type="spellEnd"/>
            <w:r w:rsidRPr="00220794">
              <w:rPr>
                <w:rFonts w:ascii="Arial" w:hAnsi="Arial" w:cs="Arial"/>
                <w:color w:val="000000" w:themeColor="text1"/>
                <w:sz w:val="14"/>
                <w:szCs w:val="14"/>
                <w:lang w:eastAsia="ru-RU"/>
              </w:rPr>
              <w:t>.</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Other</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accounts</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receivable</w:t>
            </w:r>
            <w:proofErr w:type="spellEnd"/>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6 685 240</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3 088 475</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1 225 925</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2 083 627</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124 858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162 356</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7 042 430</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15 900 734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1 217 854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30 846 258</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426"/>
              <w:rPr>
                <w:rFonts w:ascii="Arial" w:hAnsi="Arial" w:cs="Arial"/>
                <w:color w:val="000000" w:themeColor="text1"/>
                <w:sz w:val="14"/>
                <w:szCs w:val="14"/>
                <w:lang w:eastAsia="ru-RU"/>
              </w:rPr>
            </w:pPr>
            <w:proofErr w:type="spellStart"/>
            <w:proofErr w:type="gramStart"/>
            <w:r w:rsidRPr="00220794">
              <w:rPr>
                <w:rFonts w:ascii="Arial" w:hAnsi="Arial" w:cs="Arial"/>
                <w:color w:val="000000" w:themeColor="text1"/>
                <w:sz w:val="14"/>
                <w:szCs w:val="14"/>
                <w:lang w:eastAsia="ru-RU"/>
              </w:rPr>
              <w:t>C</w:t>
            </w:r>
            <w:proofErr w:type="gramEnd"/>
            <w:r w:rsidRPr="00220794">
              <w:rPr>
                <w:rFonts w:ascii="Arial" w:hAnsi="Arial" w:cs="Arial"/>
                <w:color w:val="000000" w:themeColor="text1"/>
                <w:sz w:val="14"/>
                <w:szCs w:val="14"/>
                <w:lang w:eastAsia="ru-RU"/>
              </w:rPr>
              <w:t>редства</w:t>
            </w:r>
            <w:proofErr w:type="spellEnd"/>
            <w:r w:rsidRPr="00220794">
              <w:rPr>
                <w:rFonts w:ascii="Arial" w:hAnsi="Arial" w:cs="Arial"/>
                <w:color w:val="000000" w:themeColor="text1"/>
                <w:sz w:val="14"/>
                <w:szCs w:val="14"/>
                <w:lang w:eastAsia="ru-RU"/>
              </w:rPr>
              <w:t xml:space="preserve"> на счетах </w:t>
            </w:r>
            <w:r w:rsidRPr="00220794">
              <w:rPr>
                <w:rFonts w:ascii="Arial" w:hAnsi="Arial" w:cs="Arial"/>
                <w:color w:val="000000" w:themeColor="text1"/>
                <w:sz w:val="14"/>
                <w:szCs w:val="14"/>
                <w:lang w:eastAsia="ru-RU"/>
              </w:rPr>
              <w:br/>
            </w:r>
            <w:proofErr w:type="spellStart"/>
            <w:r w:rsidRPr="00220794">
              <w:rPr>
                <w:rFonts w:ascii="Arial" w:hAnsi="Arial" w:cs="Arial"/>
                <w:color w:val="000000" w:themeColor="text1"/>
                <w:sz w:val="14"/>
                <w:szCs w:val="14"/>
                <w:lang w:eastAsia="ru-RU"/>
              </w:rPr>
              <w:t>эскроу</w:t>
            </w:r>
            <w:proofErr w:type="spellEnd"/>
            <w:r w:rsidRPr="00220794">
              <w:rPr>
                <w:rFonts w:ascii="Arial" w:hAnsi="Arial" w:cs="Arial"/>
                <w:color w:val="000000" w:themeColor="text1"/>
                <w:sz w:val="14"/>
                <w:szCs w:val="14"/>
                <w:lang w:eastAsia="ru-RU"/>
              </w:rPr>
              <w:t xml:space="preserve"> физических лиц</w:t>
            </w:r>
          </w:p>
          <w:p w:rsidR="00875E38" w:rsidRPr="00220794" w:rsidRDefault="00875E38" w:rsidP="00B00387">
            <w:pPr>
              <w:spacing w:before="60" w:line="140" w:lineRule="exact"/>
              <w:ind w:left="426"/>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Funds in individual escrow accounts</w:t>
            </w:r>
          </w:p>
        </w:tc>
        <w:tc>
          <w:tcPr>
            <w:tcW w:w="707"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7" w:type="dxa"/>
            <w:tcBorders>
              <w:lef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7"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7"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7"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7"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2"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12" w:type="dxa"/>
            <w:tcBorders>
              <w:left w:val="single" w:sz="6" w:space="0" w:color="000000"/>
              <w:right w:val="single" w:sz="6" w:space="0" w:color="000000"/>
            </w:tcBorders>
            <w:vAlign w:val="bottom"/>
          </w:tcPr>
          <w:p w:rsidR="00875E38" w:rsidRPr="00544348" w:rsidRDefault="00875E38" w:rsidP="00875E38">
            <w:pPr>
              <w:spacing w:before="60" w:line="140" w:lineRule="exact"/>
              <w:ind w:right="28"/>
              <w:jc w:val="right"/>
              <w:rPr>
                <w:rFonts w:ascii="Arial" w:hAnsi="Arial" w:cs="Arial"/>
                <w:bCs/>
                <w:spacing w:val="-4"/>
                <w:sz w:val="14"/>
                <w:szCs w:val="14"/>
                <w:lang w:val="en-US"/>
              </w:rPr>
            </w:pP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554 254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554 254</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 </w:t>
            </w:r>
          </w:p>
        </w:tc>
      </w:tr>
      <w:tr w:rsidR="00875E38" w:rsidRPr="00220794" w:rsidTr="00875E38">
        <w:trPr>
          <w:cantSplit/>
          <w:jc w:val="center"/>
        </w:trPr>
        <w:tc>
          <w:tcPr>
            <w:tcW w:w="2143" w:type="dxa"/>
            <w:tcBorders>
              <w:top w:val="single" w:sz="6" w:space="0" w:color="auto"/>
              <w:bottom w:val="single" w:sz="6" w:space="0" w:color="auto"/>
            </w:tcBorders>
            <w:shd w:val="clear" w:color="auto" w:fill="auto"/>
            <w:vAlign w:val="bottom"/>
          </w:tcPr>
          <w:p w:rsidR="00875E38" w:rsidRPr="00220794" w:rsidRDefault="00875E38" w:rsidP="00B00387">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Обязательства</w:t>
            </w:r>
          </w:p>
          <w:p w:rsidR="00875E38" w:rsidRPr="00220794" w:rsidRDefault="00875E38" w:rsidP="00B00387">
            <w:pPr>
              <w:spacing w:before="60" w:line="140" w:lineRule="exact"/>
              <w:ind w:left="113"/>
              <w:rPr>
                <w:rFonts w:ascii="Arial" w:hAnsi="Arial" w:cs="Arial"/>
                <w:b/>
                <w:bCs/>
                <w:i/>
                <w:color w:val="000000" w:themeColor="text1"/>
                <w:sz w:val="14"/>
                <w:szCs w:val="14"/>
                <w:lang w:eastAsia="ru-RU"/>
              </w:rPr>
            </w:pPr>
            <w:r w:rsidRPr="00220794">
              <w:rPr>
                <w:rFonts w:ascii="Arial" w:hAnsi="Arial" w:cs="Arial"/>
                <w:b/>
                <w:bCs/>
                <w:i/>
                <w:color w:val="000000" w:themeColor="text1"/>
                <w:sz w:val="14"/>
                <w:szCs w:val="14"/>
                <w:lang w:val="en-GB" w:eastAsia="ru-RU"/>
              </w:rPr>
              <w:t>Liabilities</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39 640 206</w:t>
            </w:r>
          </w:p>
        </w:tc>
        <w:tc>
          <w:tcPr>
            <w:tcW w:w="707" w:type="dxa"/>
            <w:tcBorders>
              <w:top w:val="single" w:sz="6" w:space="0" w:color="auto"/>
              <w:left w:val="single" w:sz="6" w:space="0" w:color="000000"/>
              <w:bottom w:val="single" w:sz="6" w:space="0" w:color="auto"/>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28 217 740</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4 103 030</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6 474 141</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727 885</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117 409</w:t>
            </w:r>
          </w:p>
        </w:tc>
        <w:tc>
          <w:tcPr>
            <w:tcW w:w="702"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3 207 197</w:t>
            </w:r>
          </w:p>
        </w:tc>
        <w:tc>
          <w:tcPr>
            <w:tcW w:w="712"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40 977 044</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5 084 865</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88 909 311</w:t>
            </w:r>
          </w:p>
        </w:tc>
        <w:tc>
          <w:tcPr>
            <w:tcW w:w="708" w:type="dxa"/>
            <w:tcBorders>
              <w:top w:val="single" w:sz="6" w:space="0" w:color="auto"/>
              <w:left w:val="single" w:sz="6" w:space="0" w:color="000000"/>
              <w:bottom w:val="single" w:sz="6" w:space="0" w:color="auto"/>
            </w:tcBorders>
            <w:shd w:val="clear" w:color="auto" w:fill="auto"/>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5 000 768</w:t>
            </w:r>
          </w:p>
        </w:tc>
      </w:tr>
      <w:tr w:rsidR="00875E38" w:rsidRPr="00220794" w:rsidTr="00875E38">
        <w:trPr>
          <w:cantSplit/>
          <w:jc w:val="center"/>
        </w:trPr>
        <w:tc>
          <w:tcPr>
            <w:tcW w:w="2143" w:type="dxa"/>
            <w:tcBorders>
              <w:top w:val="single" w:sz="6" w:space="0" w:color="auto"/>
            </w:tcBorders>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eastAsia="ru-RU"/>
              </w:rPr>
              <w:t>альные права заимствования</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Monetary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gold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SDRs</w:t>
            </w:r>
            <w:proofErr w:type="spellEnd"/>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-3 018</w:t>
            </w:r>
          </w:p>
        </w:tc>
        <w:tc>
          <w:tcPr>
            <w:tcW w:w="707" w:type="dxa"/>
            <w:tcBorders>
              <w:top w:val="single" w:sz="6" w:space="0" w:color="auto"/>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-3 018</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2"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12"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top w:val="single" w:sz="6" w:space="0" w:color="auto"/>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-3 018</w:t>
            </w:r>
          </w:p>
        </w:tc>
        <w:tc>
          <w:tcPr>
            <w:tcW w:w="708" w:type="dxa"/>
            <w:tcBorders>
              <w:top w:val="single" w:sz="6" w:space="0" w:color="auto"/>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Currency</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25 943 994</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25 943 994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25 943 994</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Долговые ценные бумаги</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2 491 757</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566 489</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1 925 268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2 577 145</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2 395 963</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-806</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7 464 058</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Кредиты</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займы</w:t>
            </w:r>
          </w:p>
          <w:p w:rsidR="00875E38" w:rsidRPr="00220794" w:rsidRDefault="00875E38" w:rsidP="00B00387">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Credits and loans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1 884 462</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-766 851</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2 619 201</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32 089</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24</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1 510</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16 356 220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5 087 623</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23 329 815</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Акции и прочие формы </w:t>
            </w:r>
            <w:r w:rsidRPr="00220794">
              <w:rPr>
                <w:rFonts w:ascii="Arial" w:hAnsi="Arial" w:cs="Arial"/>
                <w:color w:val="000000" w:themeColor="text1"/>
                <w:sz w:val="14"/>
                <w:szCs w:val="14"/>
                <w:lang w:eastAsia="ru-RU"/>
              </w:rPr>
              <w:br/>
              <w:t>участия в капитале</w:t>
            </w:r>
          </w:p>
          <w:p w:rsidR="00875E38" w:rsidRPr="00220794" w:rsidRDefault="00875E38" w:rsidP="00B00387">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Equity and investment fund shares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2 628 089</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75 285</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2 105 558</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462 450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-12 635</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-2 569</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1 784 579</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4 412 667</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val="en-GB" w:eastAsia="ru-RU"/>
              </w:rPr>
            </w:pPr>
            <w:r w:rsidRPr="00220794">
              <w:rPr>
                <w:rFonts w:ascii="Arial" w:hAnsi="Arial" w:cs="Arial"/>
                <w:color w:val="000000" w:themeColor="text1"/>
                <w:sz w:val="14"/>
                <w:szCs w:val="14"/>
                <w:lang w:eastAsia="ru-RU"/>
              </w:rPr>
              <w:t>Страховые</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и</w:t>
            </w:r>
            <w:r w:rsidRPr="00220794">
              <w:rPr>
                <w:rFonts w:ascii="Arial" w:hAnsi="Arial" w:cs="Arial"/>
                <w:color w:val="000000" w:themeColor="text1"/>
                <w:sz w:val="14"/>
                <w:szCs w:val="14"/>
                <w:lang w:val="en-GB" w:eastAsia="ru-RU"/>
              </w:rPr>
              <w:t xml:space="preserve"> </w:t>
            </w:r>
            <w:r w:rsidRPr="00220794">
              <w:rPr>
                <w:rFonts w:ascii="Arial" w:hAnsi="Arial" w:cs="Arial"/>
                <w:color w:val="000000" w:themeColor="text1"/>
                <w:sz w:val="14"/>
                <w:szCs w:val="14"/>
                <w:lang w:eastAsia="ru-RU"/>
              </w:rPr>
              <w:t>пенсионные</w:t>
            </w:r>
            <w:r w:rsidRPr="00220794">
              <w:rPr>
                <w:rFonts w:ascii="Arial" w:hAnsi="Arial" w:cs="Arial"/>
                <w:color w:val="000000" w:themeColor="text1"/>
                <w:sz w:val="14"/>
                <w:szCs w:val="14"/>
                <w:lang w:val="en-GB" w:eastAsia="ru-RU"/>
              </w:rPr>
              <w:br/>
            </w:r>
            <w:r w:rsidRPr="00220794">
              <w:rPr>
                <w:rFonts w:ascii="Arial" w:hAnsi="Arial" w:cs="Arial"/>
                <w:color w:val="000000" w:themeColor="text1"/>
                <w:sz w:val="14"/>
                <w:szCs w:val="14"/>
                <w:lang w:eastAsia="ru-RU"/>
              </w:rPr>
              <w:t>резервы</w:t>
            </w:r>
          </w:p>
          <w:p w:rsidR="00875E38" w:rsidRPr="00220794" w:rsidRDefault="00875E38" w:rsidP="00B00387">
            <w:pPr>
              <w:spacing w:before="60" w:line="140" w:lineRule="exact"/>
              <w:ind w:left="113"/>
              <w:rPr>
                <w:rFonts w:ascii="Arial" w:hAnsi="Arial" w:cs="Arial"/>
                <w:i/>
                <w:color w:val="000000" w:themeColor="text1"/>
                <w:sz w:val="14"/>
                <w:szCs w:val="14"/>
                <w:lang w:val="en-GB" w:eastAsia="ru-RU"/>
              </w:rPr>
            </w:pPr>
            <w:r w:rsidRPr="00220794">
              <w:rPr>
                <w:rFonts w:ascii="Arial" w:hAnsi="Arial" w:cs="Arial"/>
                <w:i/>
                <w:color w:val="000000" w:themeColor="text1"/>
                <w:sz w:val="14"/>
                <w:szCs w:val="14"/>
                <w:lang w:val="en-GB" w:eastAsia="ru-RU"/>
              </w:rPr>
              <w:t>Insurance, pension and stan</w:t>
            </w:r>
            <w:r w:rsidRPr="00220794">
              <w:rPr>
                <w:rFonts w:ascii="Arial" w:hAnsi="Arial" w:cs="Arial"/>
                <w:i/>
                <w:color w:val="000000" w:themeColor="text1"/>
                <w:sz w:val="14"/>
                <w:szCs w:val="14"/>
                <w:lang w:val="en-GB" w:eastAsia="ru-RU"/>
              </w:rPr>
              <w:t>d</w:t>
            </w:r>
            <w:r w:rsidRPr="00220794">
              <w:rPr>
                <w:rFonts w:ascii="Arial" w:hAnsi="Arial" w:cs="Arial"/>
                <w:i/>
                <w:color w:val="000000" w:themeColor="text1"/>
                <w:sz w:val="14"/>
                <w:szCs w:val="14"/>
                <w:lang w:val="en-GB" w:eastAsia="ru-RU"/>
              </w:rPr>
              <w:t>ardized guarantee schemes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806 143</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660 647</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145 496</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0</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806 143</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113"/>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 xml:space="preserve">Кредиторская задолженность, в </w:t>
            </w:r>
            <w:proofErr w:type="spellStart"/>
            <w:r w:rsidRPr="00220794">
              <w:rPr>
                <w:rFonts w:ascii="Arial" w:hAnsi="Arial" w:cs="Arial"/>
                <w:color w:val="000000" w:themeColor="text1"/>
                <w:sz w:val="14"/>
                <w:szCs w:val="14"/>
                <w:lang w:eastAsia="ru-RU"/>
              </w:rPr>
              <w:t>т.ч</w:t>
            </w:r>
            <w:proofErr w:type="spellEnd"/>
            <w:r w:rsidRPr="00220794">
              <w:rPr>
                <w:rFonts w:ascii="Arial" w:hAnsi="Arial" w:cs="Arial"/>
                <w:color w:val="000000" w:themeColor="text1"/>
                <w:sz w:val="14"/>
                <w:szCs w:val="14"/>
                <w:lang w:eastAsia="ru-RU"/>
              </w:rPr>
              <w:t>.</w:t>
            </w:r>
          </w:p>
          <w:p w:rsidR="00875E38" w:rsidRPr="00220794" w:rsidRDefault="00875E38" w:rsidP="00B00387">
            <w:pPr>
              <w:spacing w:before="60" w:line="140" w:lineRule="exact"/>
              <w:ind w:left="113"/>
              <w:rPr>
                <w:rFonts w:ascii="Arial" w:hAnsi="Arial" w:cs="Arial"/>
                <w:i/>
                <w:color w:val="000000" w:themeColor="text1"/>
                <w:sz w:val="14"/>
                <w:szCs w:val="14"/>
                <w:lang w:eastAsia="ru-RU"/>
              </w:rPr>
            </w:pPr>
            <w:r w:rsidRPr="00220794">
              <w:rPr>
                <w:rFonts w:ascii="Arial" w:hAnsi="Arial" w:cs="Arial"/>
                <w:i/>
                <w:color w:val="000000" w:themeColor="text1"/>
                <w:sz w:val="14"/>
                <w:szCs w:val="14"/>
                <w:lang w:val="en-GB" w:eastAsia="ru-RU"/>
              </w:rPr>
              <w:t>Other</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GB" w:eastAsia="ru-RU"/>
              </w:rPr>
              <w:t>accounts</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GB" w:eastAsia="ru-RU"/>
              </w:rPr>
              <w:t>payable</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5 888 778</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2 401 842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1 997 472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1 467 222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47 785</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-25 542</w:t>
            </w: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628 542</w:t>
            </w: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20 440 283</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-1 952</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26 955 652</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w:t>
            </w:r>
          </w:p>
        </w:tc>
      </w:tr>
      <w:tr w:rsidR="00875E38" w:rsidRPr="00220794" w:rsidTr="00875E38">
        <w:trPr>
          <w:cantSplit/>
          <w:jc w:val="center"/>
        </w:trPr>
        <w:tc>
          <w:tcPr>
            <w:tcW w:w="2143" w:type="dxa"/>
            <w:shd w:val="clear" w:color="auto" w:fill="auto"/>
            <w:vAlign w:val="bottom"/>
          </w:tcPr>
          <w:p w:rsidR="00875E38" w:rsidRPr="00220794" w:rsidRDefault="00875E38" w:rsidP="00B00387">
            <w:pPr>
              <w:spacing w:before="60" w:line="140" w:lineRule="exact"/>
              <w:ind w:left="426"/>
              <w:rPr>
                <w:rFonts w:ascii="Arial" w:hAnsi="Arial" w:cs="Arial"/>
                <w:color w:val="000000" w:themeColor="text1"/>
                <w:sz w:val="14"/>
                <w:szCs w:val="14"/>
                <w:lang w:eastAsia="ru-RU"/>
              </w:rPr>
            </w:pPr>
            <w:proofErr w:type="spellStart"/>
            <w:proofErr w:type="gramStart"/>
            <w:r w:rsidRPr="00220794">
              <w:rPr>
                <w:rFonts w:ascii="Arial" w:hAnsi="Arial" w:cs="Arial"/>
                <w:color w:val="000000" w:themeColor="text1"/>
                <w:sz w:val="14"/>
                <w:szCs w:val="14"/>
                <w:lang w:eastAsia="ru-RU"/>
              </w:rPr>
              <w:t>C</w:t>
            </w:r>
            <w:proofErr w:type="gramEnd"/>
            <w:r w:rsidRPr="00220794">
              <w:rPr>
                <w:rFonts w:ascii="Arial" w:hAnsi="Arial" w:cs="Arial"/>
                <w:color w:val="000000" w:themeColor="text1"/>
                <w:sz w:val="14"/>
                <w:szCs w:val="14"/>
                <w:lang w:eastAsia="ru-RU"/>
              </w:rPr>
              <w:t>редства</w:t>
            </w:r>
            <w:proofErr w:type="spellEnd"/>
            <w:r w:rsidRPr="00220794">
              <w:rPr>
                <w:rFonts w:ascii="Arial" w:hAnsi="Arial" w:cs="Arial"/>
                <w:color w:val="000000" w:themeColor="text1"/>
                <w:sz w:val="14"/>
                <w:szCs w:val="14"/>
                <w:lang w:eastAsia="ru-RU"/>
              </w:rPr>
              <w:t xml:space="preserve"> на счетах </w:t>
            </w:r>
            <w:r w:rsidRPr="00220794">
              <w:rPr>
                <w:rFonts w:ascii="Arial" w:hAnsi="Arial" w:cs="Arial"/>
                <w:color w:val="000000" w:themeColor="text1"/>
                <w:sz w:val="14"/>
                <w:szCs w:val="14"/>
                <w:lang w:eastAsia="ru-RU"/>
              </w:rPr>
              <w:br/>
            </w:r>
            <w:proofErr w:type="spellStart"/>
            <w:r w:rsidRPr="00220794">
              <w:rPr>
                <w:rFonts w:ascii="Arial" w:hAnsi="Arial" w:cs="Arial"/>
                <w:color w:val="000000" w:themeColor="text1"/>
                <w:sz w:val="14"/>
                <w:szCs w:val="14"/>
                <w:lang w:eastAsia="ru-RU"/>
              </w:rPr>
              <w:t>эскроу</w:t>
            </w:r>
            <w:proofErr w:type="spellEnd"/>
            <w:r w:rsidRPr="00220794">
              <w:rPr>
                <w:rFonts w:ascii="Arial" w:hAnsi="Arial" w:cs="Arial"/>
                <w:color w:val="000000" w:themeColor="text1"/>
                <w:sz w:val="14"/>
                <w:szCs w:val="14"/>
                <w:lang w:eastAsia="ru-RU"/>
              </w:rPr>
              <w:t xml:space="preserve"> физических лиц</w:t>
            </w:r>
          </w:p>
          <w:p w:rsidR="00875E38" w:rsidRPr="00220794" w:rsidRDefault="00875E38" w:rsidP="00B00387">
            <w:pPr>
              <w:spacing w:before="60" w:line="140" w:lineRule="exact"/>
              <w:ind w:left="426"/>
              <w:rPr>
                <w:rFonts w:ascii="Arial" w:hAnsi="Arial" w:cs="Arial"/>
                <w:color w:val="000000" w:themeColor="text1"/>
                <w:sz w:val="14"/>
                <w:szCs w:val="14"/>
                <w:lang w:val="en-US" w:eastAsia="ru-RU"/>
              </w:rPr>
            </w:pPr>
            <w:r w:rsidRPr="00220794">
              <w:rPr>
                <w:rFonts w:ascii="Arial" w:hAnsi="Arial" w:cs="Arial"/>
                <w:i/>
                <w:color w:val="000000" w:themeColor="text1"/>
                <w:sz w:val="14"/>
                <w:szCs w:val="14"/>
                <w:lang w:val="en-US" w:eastAsia="ru-RU"/>
              </w:rPr>
              <w:t>Funds in individual escrow accounts</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554 254</w:t>
            </w:r>
          </w:p>
        </w:tc>
        <w:tc>
          <w:tcPr>
            <w:tcW w:w="707" w:type="dxa"/>
            <w:tcBorders>
              <w:lef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554 254</w:t>
            </w: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0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12"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p>
        </w:tc>
        <w:tc>
          <w:tcPr>
            <w:tcW w:w="707" w:type="dxa"/>
            <w:tcBorders>
              <w:left w:val="single" w:sz="6" w:space="0" w:color="000000"/>
              <w:right w:val="single" w:sz="6" w:space="0" w:color="000000"/>
            </w:tcBorders>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554 254</w:t>
            </w:r>
          </w:p>
        </w:tc>
        <w:tc>
          <w:tcPr>
            <w:tcW w:w="708" w:type="dxa"/>
            <w:tcBorders>
              <w:left w:val="single" w:sz="6" w:space="0" w:color="000000"/>
            </w:tcBorders>
            <w:shd w:val="clear" w:color="auto" w:fill="auto"/>
            <w:vAlign w:val="bottom"/>
          </w:tcPr>
          <w:p w:rsidR="00875E38" w:rsidRPr="00875E38" w:rsidRDefault="00875E38" w:rsidP="00875E38">
            <w:pPr>
              <w:spacing w:before="60" w:line="140" w:lineRule="exact"/>
              <w:ind w:right="28"/>
              <w:jc w:val="right"/>
              <w:rPr>
                <w:rFonts w:ascii="Arial" w:hAnsi="Arial" w:cs="Arial"/>
                <w:bCs/>
                <w:spacing w:val="-4"/>
                <w:sz w:val="14"/>
                <w:szCs w:val="14"/>
              </w:rPr>
            </w:pPr>
            <w:r w:rsidRPr="00875E38">
              <w:rPr>
                <w:rFonts w:ascii="Arial" w:hAnsi="Arial" w:cs="Arial"/>
                <w:bCs/>
                <w:spacing w:val="-4"/>
                <w:sz w:val="14"/>
                <w:szCs w:val="14"/>
              </w:rPr>
              <w:t> </w:t>
            </w:r>
          </w:p>
        </w:tc>
      </w:tr>
      <w:tr w:rsidR="00875E38" w:rsidRPr="00220794" w:rsidTr="00875E38">
        <w:trPr>
          <w:cantSplit/>
          <w:jc w:val="center"/>
        </w:trPr>
        <w:tc>
          <w:tcPr>
            <w:tcW w:w="2143" w:type="dxa"/>
            <w:tcBorders>
              <w:top w:val="single" w:sz="6" w:space="0" w:color="auto"/>
              <w:bottom w:val="single" w:sz="6" w:space="0" w:color="auto"/>
            </w:tcBorders>
            <w:shd w:val="clear" w:color="auto" w:fill="auto"/>
            <w:vAlign w:val="bottom"/>
          </w:tcPr>
          <w:p w:rsidR="00875E38" w:rsidRPr="00220794" w:rsidRDefault="00875E38" w:rsidP="00B00387">
            <w:pPr>
              <w:spacing w:before="60" w:line="14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Чистое кредитование (+), чистое  заимствовани</w:t>
            </w:r>
            <w:proofErr w:type="gramStart"/>
            <w:r w:rsidRPr="00220794">
              <w:rPr>
                <w:rFonts w:ascii="Arial" w:hAnsi="Arial" w:cs="Arial"/>
                <w:b/>
                <w:bCs/>
                <w:color w:val="000000" w:themeColor="text1"/>
                <w:sz w:val="14"/>
                <w:szCs w:val="14"/>
                <w:lang w:eastAsia="ru-RU"/>
              </w:rPr>
              <w:t>е(</w:t>
            </w:r>
            <w:proofErr w:type="gramEnd"/>
            <w:r w:rsidRPr="00220794">
              <w:rPr>
                <w:rFonts w:ascii="Arial" w:hAnsi="Arial" w:cs="Arial"/>
                <w:b/>
                <w:bCs/>
                <w:color w:val="000000" w:themeColor="text1"/>
                <w:sz w:val="14"/>
                <w:szCs w:val="14"/>
                <w:lang w:eastAsia="ru-RU"/>
              </w:rPr>
              <w:t>-), включая статистическое расхождение</w:t>
            </w:r>
          </w:p>
          <w:p w:rsidR="00875E38" w:rsidRPr="00220794" w:rsidRDefault="00875E38" w:rsidP="00B00387">
            <w:pPr>
              <w:spacing w:before="60" w:line="140" w:lineRule="exact"/>
              <w:ind w:left="113"/>
              <w:rPr>
                <w:rFonts w:ascii="Arial" w:hAnsi="Arial" w:cs="Arial"/>
                <w:b/>
                <w:bCs/>
                <w:i/>
                <w:color w:val="000000" w:themeColor="text1"/>
                <w:sz w:val="14"/>
                <w:szCs w:val="14"/>
                <w:lang w:val="en-GB" w:eastAsia="ru-RU"/>
              </w:rPr>
            </w:pPr>
            <w:r w:rsidRPr="00220794">
              <w:rPr>
                <w:rFonts w:ascii="Arial" w:hAnsi="Arial" w:cs="Arial"/>
                <w:b/>
                <w:bCs/>
                <w:i/>
                <w:color w:val="000000" w:themeColor="text1"/>
                <w:sz w:val="14"/>
                <w:szCs w:val="14"/>
                <w:lang w:val="en-GB" w:eastAsia="ru-RU"/>
              </w:rPr>
              <w:t xml:space="preserve">Net </w:t>
            </w:r>
            <w:r w:rsidRPr="00220794">
              <w:rPr>
                <w:rFonts w:ascii="Arial" w:hAnsi="Arial" w:cs="Arial"/>
                <w:b/>
                <w:bCs/>
                <w:i/>
                <w:color w:val="000000" w:themeColor="text1"/>
                <w:spacing w:val="-2"/>
                <w:sz w:val="14"/>
                <w:szCs w:val="14"/>
                <w:lang w:val="en-GB" w:eastAsia="ru-RU"/>
              </w:rPr>
              <w:t>lending (+) / net borrowing</w:t>
            </w:r>
            <w:r w:rsidRPr="00220794">
              <w:rPr>
                <w:rFonts w:ascii="Arial" w:hAnsi="Arial" w:cs="Arial"/>
                <w:b/>
                <w:bCs/>
                <w:i/>
                <w:color w:val="000000" w:themeColor="text1"/>
                <w:sz w:val="14"/>
                <w:szCs w:val="14"/>
                <w:lang w:val="en-GB" w:eastAsia="ru-RU"/>
              </w:rPr>
              <w:t xml:space="preserve"> (–)and statistical discrepa</w:t>
            </w:r>
            <w:r w:rsidRPr="00220794">
              <w:rPr>
                <w:rFonts w:ascii="Arial" w:hAnsi="Arial" w:cs="Arial"/>
                <w:b/>
                <w:bCs/>
                <w:i/>
                <w:color w:val="000000" w:themeColor="text1"/>
                <w:sz w:val="14"/>
                <w:szCs w:val="14"/>
                <w:lang w:val="en-GB" w:eastAsia="ru-RU"/>
              </w:rPr>
              <w:t>n</w:t>
            </w:r>
            <w:r w:rsidRPr="00220794">
              <w:rPr>
                <w:rFonts w:ascii="Arial" w:hAnsi="Arial" w:cs="Arial"/>
                <w:b/>
                <w:bCs/>
                <w:i/>
                <w:color w:val="000000" w:themeColor="text1"/>
                <w:sz w:val="14"/>
                <w:szCs w:val="14"/>
                <w:lang w:val="en-GB" w:eastAsia="ru-RU"/>
              </w:rPr>
              <w:t>cies</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3 414 555</w:t>
            </w:r>
          </w:p>
        </w:tc>
        <w:tc>
          <w:tcPr>
            <w:tcW w:w="707" w:type="dxa"/>
            <w:tcBorders>
              <w:top w:val="single" w:sz="6" w:space="0" w:color="auto"/>
              <w:left w:val="single" w:sz="6" w:space="0" w:color="000000"/>
              <w:bottom w:val="single" w:sz="6" w:space="0" w:color="auto"/>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3 537 481</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-1 000 342</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-27 220</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497 434</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407 203</w:t>
            </w:r>
          </w:p>
        </w:tc>
        <w:tc>
          <w:tcPr>
            <w:tcW w:w="702"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5 005 140</w:t>
            </w:r>
          </w:p>
        </w:tc>
        <w:tc>
          <w:tcPr>
            <w:tcW w:w="712"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8"/>
                <w:sz w:val="14"/>
                <w:szCs w:val="14"/>
              </w:rPr>
            </w:pPr>
            <w:r w:rsidRPr="00875E38">
              <w:rPr>
                <w:rFonts w:ascii="Arial" w:hAnsi="Arial" w:cs="Arial"/>
                <w:b/>
                <w:bCs/>
                <w:spacing w:val="-8"/>
                <w:sz w:val="14"/>
                <w:szCs w:val="14"/>
              </w:rPr>
              <w:t>-13 210 201</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12 009 848</w:t>
            </w:r>
          </w:p>
        </w:tc>
        <w:tc>
          <w:tcPr>
            <w:tcW w:w="707" w:type="dxa"/>
            <w:tcBorders>
              <w:top w:val="single" w:sz="6" w:space="0" w:color="auto"/>
              <w:left w:val="single" w:sz="6" w:space="0" w:color="000000"/>
              <w:bottom w:val="single" w:sz="6" w:space="0" w:color="auto"/>
              <w:right w:val="single" w:sz="6" w:space="0" w:color="000000"/>
            </w:tcBorders>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7 219 342</w:t>
            </w:r>
          </w:p>
        </w:tc>
        <w:tc>
          <w:tcPr>
            <w:tcW w:w="708" w:type="dxa"/>
            <w:tcBorders>
              <w:top w:val="single" w:sz="6" w:space="0" w:color="auto"/>
              <w:left w:val="single" w:sz="6" w:space="0" w:color="000000"/>
              <w:bottom w:val="single" w:sz="6" w:space="0" w:color="auto"/>
            </w:tcBorders>
            <w:shd w:val="clear" w:color="auto" w:fill="auto"/>
            <w:vAlign w:val="bottom"/>
          </w:tcPr>
          <w:p w:rsidR="00875E38" w:rsidRPr="00875E38" w:rsidRDefault="00875E38" w:rsidP="00875E38">
            <w:pPr>
              <w:spacing w:before="60" w:line="140" w:lineRule="exact"/>
              <w:ind w:right="28"/>
              <w:jc w:val="right"/>
              <w:rPr>
                <w:rFonts w:ascii="Arial" w:hAnsi="Arial" w:cs="Arial"/>
                <w:b/>
                <w:bCs/>
                <w:spacing w:val="-4"/>
                <w:sz w:val="14"/>
                <w:szCs w:val="14"/>
              </w:rPr>
            </w:pPr>
            <w:r w:rsidRPr="00875E38">
              <w:rPr>
                <w:rFonts w:ascii="Arial" w:hAnsi="Arial" w:cs="Arial"/>
                <w:b/>
                <w:bCs/>
                <w:spacing w:val="-4"/>
                <w:sz w:val="14"/>
                <w:szCs w:val="14"/>
              </w:rPr>
              <w:t>-7 219 342</w:t>
            </w:r>
          </w:p>
        </w:tc>
      </w:tr>
    </w:tbl>
    <w:p w:rsidR="00F400D2" w:rsidRPr="00220794" w:rsidRDefault="00F400D2" w:rsidP="00F400D2">
      <w:pPr>
        <w:tabs>
          <w:tab w:val="left" w:pos="1263"/>
          <w:tab w:val="left" w:pos="2526"/>
          <w:tab w:val="left" w:pos="3789"/>
          <w:tab w:val="left" w:pos="5052"/>
        </w:tabs>
        <w:spacing w:before="60"/>
        <w:rPr>
          <w:color w:val="000000" w:themeColor="text1"/>
          <w:sz w:val="12"/>
          <w:szCs w:val="12"/>
        </w:rPr>
      </w:pPr>
      <w:r w:rsidRPr="00220794">
        <w:rPr>
          <w:rFonts w:ascii="Arial" w:hAnsi="Arial" w:cs="Arial"/>
          <w:bCs/>
          <w:color w:val="000000" w:themeColor="text1"/>
          <w:sz w:val="12"/>
          <w:szCs w:val="12"/>
          <w:vertAlign w:val="superscript"/>
        </w:rPr>
        <w:t>1)</w:t>
      </w:r>
      <w:r w:rsidRPr="00220794">
        <w:rPr>
          <w:rFonts w:ascii="Arial" w:hAnsi="Arial" w:cs="Arial"/>
          <w:bCs/>
          <w:color w:val="000000" w:themeColor="text1"/>
          <w:sz w:val="12"/>
          <w:szCs w:val="12"/>
        </w:rPr>
        <w:t xml:space="preserve"> </w:t>
      </w:r>
      <w:r w:rsidRPr="00220794">
        <w:rPr>
          <w:rFonts w:ascii="Arial" w:hAnsi="Arial" w:cs="Arial"/>
          <w:color w:val="000000" w:themeColor="text1"/>
          <w:sz w:val="12"/>
          <w:szCs w:val="12"/>
        </w:rPr>
        <w:t>По данным Банка России с учетом информации по Донецкой Народной Республике, Луганской Народной Республике, Запорожской и Херсонской областям</w:t>
      </w:r>
      <w:r w:rsidRPr="00220794">
        <w:rPr>
          <w:rFonts w:ascii="Arial" w:hAnsi="Arial" w:cs="Arial"/>
          <w:bCs/>
          <w:color w:val="000000" w:themeColor="text1"/>
          <w:sz w:val="12"/>
          <w:szCs w:val="12"/>
        </w:rPr>
        <w:t>.</w:t>
      </w:r>
    </w:p>
    <w:p w:rsidR="00E64009" w:rsidRPr="00E64009" w:rsidRDefault="00E64009" w:rsidP="00E64009">
      <w:pPr>
        <w:tabs>
          <w:tab w:val="left" w:pos="1263"/>
          <w:tab w:val="left" w:pos="2526"/>
          <w:tab w:val="left" w:pos="3789"/>
          <w:tab w:val="left" w:pos="5052"/>
        </w:tabs>
        <w:spacing w:before="60"/>
        <w:rPr>
          <w:rFonts w:ascii="Arial" w:hAnsi="Arial" w:cs="Arial"/>
          <w:sz w:val="14"/>
          <w:szCs w:val="14"/>
          <w:lang w:val="en-US"/>
        </w:rPr>
      </w:pPr>
      <w:r w:rsidRPr="00E64009">
        <w:rPr>
          <w:rFonts w:ascii="Arial" w:hAnsi="Arial" w:cs="Arial"/>
          <w:bCs/>
          <w:i/>
          <w:sz w:val="12"/>
          <w:szCs w:val="12"/>
          <w:vertAlign w:val="superscript"/>
          <w:lang w:val="en-US"/>
        </w:rPr>
        <w:t>1)</w:t>
      </w:r>
      <w:r w:rsidRPr="00E64009">
        <w:rPr>
          <w:rFonts w:ascii="Arial" w:hAnsi="Arial" w:cs="Arial"/>
          <w:bCs/>
          <w:i/>
          <w:sz w:val="12"/>
          <w:szCs w:val="12"/>
          <w:lang w:val="en-US"/>
        </w:rPr>
        <w:t xml:space="preserve"> </w:t>
      </w:r>
      <w:r w:rsidRPr="00E64009">
        <w:rPr>
          <w:rFonts w:ascii="Arial" w:hAnsi="Arial" w:cs="Arial"/>
          <w:i/>
          <w:sz w:val="12"/>
          <w:szCs w:val="12"/>
          <w:lang w:val="en-US"/>
        </w:rPr>
        <w:t xml:space="preserve">According to the Bank of Russia, including information on Donetsk People's Republic, </w:t>
      </w:r>
      <w:proofErr w:type="spellStart"/>
      <w:r w:rsidRPr="00E64009">
        <w:rPr>
          <w:rFonts w:ascii="Arial" w:hAnsi="Arial" w:cs="Arial"/>
          <w:i/>
          <w:sz w:val="12"/>
          <w:szCs w:val="12"/>
          <w:lang w:val="en-US"/>
        </w:rPr>
        <w:t>Lugansk</w:t>
      </w:r>
      <w:proofErr w:type="spellEnd"/>
      <w:r w:rsidRPr="00E64009">
        <w:rPr>
          <w:rFonts w:ascii="Arial" w:hAnsi="Arial" w:cs="Arial"/>
          <w:i/>
          <w:sz w:val="12"/>
          <w:szCs w:val="12"/>
          <w:lang w:val="en-US"/>
        </w:rPr>
        <w:t xml:space="preserve"> People's Republic, </w:t>
      </w:r>
      <w:proofErr w:type="spellStart"/>
      <w:r w:rsidRPr="00E64009">
        <w:rPr>
          <w:rFonts w:ascii="Arial" w:hAnsi="Arial" w:cs="Arial"/>
          <w:i/>
          <w:sz w:val="12"/>
          <w:szCs w:val="12"/>
          <w:lang w:val="en-US"/>
        </w:rPr>
        <w:t>Zaporozhye</w:t>
      </w:r>
      <w:proofErr w:type="spellEnd"/>
      <w:r w:rsidRPr="00E64009">
        <w:rPr>
          <w:rFonts w:ascii="Arial" w:hAnsi="Arial" w:cs="Arial"/>
          <w:i/>
          <w:sz w:val="12"/>
          <w:szCs w:val="12"/>
          <w:lang w:val="en-US"/>
        </w:rPr>
        <w:t xml:space="preserve"> and Kherson regions</w:t>
      </w:r>
    </w:p>
    <w:p w:rsidR="00026D25" w:rsidRPr="00220794" w:rsidRDefault="00026D25" w:rsidP="00026D25">
      <w:pPr>
        <w:pageBreakBefore/>
        <w:tabs>
          <w:tab w:val="left" w:pos="1263"/>
          <w:tab w:val="left" w:pos="2526"/>
          <w:tab w:val="left" w:pos="3789"/>
          <w:tab w:val="left" w:pos="5052"/>
        </w:tabs>
        <w:spacing w:after="60"/>
        <w:ind w:left="482" w:hanging="482"/>
        <w:rPr>
          <w:rFonts w:ascii="Arial" w:hAnsi="Arial" w:cs="Arial"/>
          <w:b/>
          <w:color w:val="000000" w:themeColor="text1"/>
          <w:sz w:val="16"/>
          <w:szCs w:val="16"/>
        </w:rPr>
      </w:pPr>
      <w:r w:rsidRPr="00220794">
        <w:rPr>
          <w:rFonts w:ascii="Arial" w:hAnsi="Arial" w:cs="Arial"/>
          <w:b/>
          <w:color w:val="000000" w:themeColor="text1"/>
          <w:sz w:val="16"/>
          <w:szCs w:val="16"/>
        </w:rPr>
        <w:lastRenderedPageBreak/>
        <w:t>12.</w:t>
      </w:r>
      <w:r w:rsidR="00A503A1" w:rsidRPr="00220794">
        <w:rPr>
          <w:rFonts w:ascii="Arial" w:hAnsi="Arial" w:cs="Arial"/>
          <w:b/>
          <w:color w:val="000000" w:themeColor="text1"/>
          <w:sz w:val="16"/>
          <w:szCs w:val="16"/>
        </w:rPr>
        <w:t>1</w:t>
      </w:r>
      <w:r w:rsidR="00BB0FBB" w:rsidRPr="004847F9">
        <w:rPr>
          <w:rFonts w:ascii="Arial" w:hAnsi="Arial" w:cs="Arial"/>
          <w:b/>
          <w:color w:val="000000" w:themeColor="text1"/>
          <w:sz w:val="16"/>
          <w:szCs w:val="16"/>
        </w:rPr>
        <w:t>2</w:t>
      </w:r>
      <w:r w:rsidRPr="00220794">
        <w:rPr>
          <w:rFonts w:ascii="Arial" w:hAnsi="Arial" w:cs="Arial"/>
          <w:b/>
          <w:color w:val="000000" w:themeColor="text1"/>
          <w:sz w:val="16"/>
          <w:szCs w:val="16"/>
        </w:rPr>
        <w:t>. СЧЕТ ПРОИЗВОДСТВА ПО ОТРАСЛЯМ ЭКОНОМИКИ</w:t>
      </w:r>
      <w:r w:rsidRPr="00220794">
        <w:rPr>
          <w:rFonts w:ascii="Arial" w:hAnsi="Arial" w:cs="Arial"/>
          <w:b/>
          <w:color w:val="000000" w:themeColor="text1"/>
          <w:sz w:val="16"/>
          <w:szCs w:val="16"/>
        </w:rPr>
        <w:br/>
      </w:r>
      <w:r w:rsidRPr="00220794">
        <w:rPr>
          <w:rFonts w:ascii="Arial" w:hAnsi="Arial" w:cs="Arial"/>
          <w:bCs/>
          <w:color w:val="000000" w:themeColor="text1"/>
          <w:sz w:val="16"/>
          <w:szCs w:val="16"/>
        </w:rPr>
        <w:t>в текущих ценах</w:t>
      </w:r>
    </w:p>
    <w:p w:rsidR="00026D25" w:rsidRPr="00220794" w:rsidRDefault="00026D25" w:rsidP="00026D25">
      <w:pPr>
        <w:pStyle w:val="35"/>
        <w:keepNext w:val="0"/>
        <w:widowControl/>
        <w:spacing w:before="0" w:after="60"/>
        <w:ind w:left="482"/>
        <w:jc w:val="left"/>
        <w:rPr>
          <w:color w:val="000000" w:themeColor="text1"/>
          <w:lang w:val="en-US"/>
        </w:rPr>
      </w:pPr>
      <w:r w:rsidRPr="00220794">
        <w:rPr>
          <w:rFonts w:ascii="Arial" w:hAnsi="Arial" w:cs="Arial"/>
          <w:i/>
          <w:color w:val="000000" w:themeColor="text1"/>
          <w:lang w:val="en-US"/>
        </w:rPr>
        <w:t>PRODUCTION ACCOUNT BY ECONOMIC ACTIVITY</w:t>
      </w:r>
      <w:r w:rsidRPr="00220794">
        <w:rPr>
          <w:rFonts w:ascii="Arial" w:hAnsi="Arial" w:cs="Arial"/>
          <w:i/>
          <w:color w:val="000000" w:themeColor="text1"/>
          <w:szCs w:val="24"/>
          <w:lang w:val="en-US"/>
        </w:rPr>
        <w:br/>
      </w:r>
      <w:r w:rsidRPr="00220794">
        <w:rPr>
          <w:rFonts w:ascii="Arial" w:hAnsi="Arial" w:cs="Arial"/>
          <w:b w:val="0"/>
          <w:bCs/>
          <w:i/>
          <w:color w:val="000000" w:themeColor="text1"/>
          <w:sz w:val="14"/>
          <w:lang w:val="en-US"/>
        </w:rPr>
        <w:t>at current prices</w:t>
      </w:r>
    </w:p>
    <w:p w:rsidR="00026D25" w:rsidRPr="00220794" w:rsidRDefault="00026D25" w:rsidP="00026D25">
      <w:pPr>
        <w:pStyle w:val="35"/>
        <w:keepNext w:val="0"/>
        <w:widowControl/>
        <w:spacing w:before="0" w:after="60"/>
        <w:jc w:val="right"/>
        <w:rPr>
          <w:color w:val="000000" w:themeColor="text1"/>
        </w:rPr>
      </w:pPr>
      <w:r w:rsidRPr="00220794">
        <w:rPr>
          <w:rFonts w:ascii="Arial" w:hAnsi="Arial" w:cs="Arial"/>
          <w:b w:val="0"/>
          <w:bCs/>
          <w:color w:val="000000" w:themeColor="text1"/>
          <w:sz w:val="14"/>
          <w:szCs w:val="24"/>
          <w:lang w:val="en-US"/>
        </w:rPr>
        <w:t>(</w:t>
      </w:r>
      <w:proofErr w:type="spellStart"/>
      <w:proofErr w:type="gramStart"/>
      <w:r w:rsidRPr="00220794">
        <w:rPr>
          <w:rFonts w:ascii="Arial" w:hAnsi="Arial" w:cs="Arial"/>
          <w:b w:val="0"/>
          <w:bCs/>
          <w:color w:val="000000" w:themeColor="text1"/>
          <w:sz w:val="14"/>
          <w:szCs w:val="24"/>
          <w:lang w:val="en-US"/>
        </w:rPr>
        <w:t>миллионов</w:t>
      </w:r>
      <w:proofErr w:type="spellEnd"/>
      <w:proofErr w:type="gramEnd"/>
      <w:r w:rsidRPr="00220794">
        <w:rPr>
          <w:rFonts w:ascii="Arial" w:hAnsi="Arial" w:cs="Arial"/>
          <w:b w:val="0"/>
          <w:bCs/>
          <w:color w:val="000000" w:themeColor="text1"/>
          <w:sz w:val="14"/>
          <w:szCs w:val="24"/>
          <w:lang w:val="en-US"/>
        </w:rPr>
        <w:t xml:space="preserve"> </w:t>
      </w:r>
      <w:proofErr w:type="spellStart"/>
      <w:r w:rsidRPr="00220794">
        <w:rPr>
          <w:rFonts w:ascii="Arial" w:hAnsi="Arial" w:cs="Arial"/>
          <w:b w:val="0"/>
          <w:bCs/>
          <w:color w:val="000000" w:themeColor="text1"/>
          <w:sz w:val="14"/>
          <w:szCs w:val="24"/>
          <w:lang w:val="en-US"/>
        </w:rPr>
        <w:t>рублей</w:t>
      </w:r>
      <w:proofErr w:type="spellEnd"/>
      <w:r w:rsidRPr="00220794">
        <w:rPr>
          <w:rFonts w:ascii="Arial" w:hAnsi="Arial" w:cs="Arial"/>
          <w:b w:val="0"/>
          <w:bCs/>
          <w:color w:val="000000" w:themeColor="text1"/>
          <w:sz w:val="14"/>
          <w:szCs w:val="24"/>
          <w:lang w:val="en-US"/>
        </w:rPr>
        <w:t xml:space="preserve"> /</w:t>
      </w:r>
      <w:r w:rsidRPr="00220794">
        <w:rPr>
          <w:rFonts w:ascii="Arial" w:hAnsi="Arial" w:cs="Arial"/>
          <w:b w:val="0"/>
          <w:bCs/>
          <w:i/>
          <w:color w:val="000000" w:themeColor="text1"/>
          <w:sz w:val="14"/>
          <w:szCs w:val="24"/>
          <w:lang w:val="en-US"/>
        </w:rPr>
        <w:t xml:space="preserve"> </w:t>
      </w:r>
      <w:proofErr w:type="spellStart"/>
      <w:r w:rsidRPr="00220794">
        <w:rPr>
          <w:rFonts w:ascii="Arial" w:hAnsi="Arial" w:cs="Arial"/>
          <w:b w:val="0"/>
          <w:bCs/>
          <w:i/>
          <w:color w:val="000000" w:themeColor="text1"/>
          <w:sz w:val="14"/>
          <w:szCs w:val="24"/>
          <w:lang w:val="en-US"/>
        </w:rPr>
        <w:t>mln</w:t>
      </w:r>
      <w:proofErr w:type="spellEnd"/>
      <w:r w:rsidRPr="00220794">
        <w:rPr>
          <w:rFonts w:ascii="Arial" w:hAnsi="Arial" w:cs="Arial"/>
          <w:b w:val="0"/>
          <w:bCs/>
          <w:i/>
          <w:color w:val="000000" w:themeColor="text1"/>
          <w:sz w:val="14"/>
          <w:szCs w:val="24"/>
          <w:lang w:val="en-US"/>
        </w:rPr>
        <w:t xml:space="preserve">. </w:t>
      </w:r>
      <w:proofErr w:type="spellStart"/>
      <w:r w:rsidRPr="00220794">
        <w:rPr>
          <w:rFonts w:ascii="Arial" w:hAnsi="Arial" w:cs="Arial"/>
          <w:b w:val="0"/>
          <w:bCs/>
          <w:i/>
          <w:color w:val="000000" w:themeColor="text1"/>
          <w:sz w:val="14"/>
          <w:szCs w:val="24"/>
          <w:lang w:val="en-US"/>
        </w:rPr>
        <w:t>roubles</w:t>
      </w:r>
      <w:proofErr w:type="spellEnd"/>
      <w:r w:rsidRPr="00220794">
        <w:rPr>
          <w:rFonts w:ascii="Arial" w:hAnsi="Arial" w:cs="Arial"/>
          <w:b w:val="0"/>
          <w:bCs/>
          <w:color w:val="000000" w:themeColor="text1"/>
          <w:sz w:val="14"/>
          <w:szCs w:val="2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93"/>
        <w:gridCol w:w="1045"/>
        <w:gridCol w:w="1045"/>
        <w:gridCol w:w="1046"/>
        <w:gridCol w:w="3392"/>
      </w:tblGrid>
      <w:tr w:rsidR="00220794" w:rsidRPr="00220794" w:rsidTr="00026D25">
        <w:trPr>
          <w:jc w:val="center"/>
        </w:trPr>
        <w:tc>
          <w:tcPr>
            <w:tcW w:w="3393" w:type="dxa"/>
            <w:vMerge w:val="restart"/>
            <w:tcBorders>
              <w:top w:val="single" w:sz="6" w:space="0" w:color="000000"/>
            </w:tcBorders>
            <w:shd w:val="clear" w:color="auto" w:fill="auto"/>
          </w:tcPr>
          <w:p w:rsidR="00026D25" w:rsidRPr="00220794" w:rsidRDefault="00026D25" w:rsidP="00026D25">
            <w:pPr>
              <w:snapToGrid w:val="0"/>
              <w:spacing w:before="20" w:after="20"/>
              <w:rPr>
                <w:rFonts w:ascii="Arial" w:hAnsi="Arial" w:cs="Arial"/>
                <w:color w:val="000000" w:themeColor="text1"/>
                <w:sz w:val="12"/>
                <w:szCs w:val="12"/>
                <w:lang w:val="en-US"/>
              </w:rPr>
            </w:pPr>
          </w:p>
        </w:tc>
        <w:tc>
          <w:tcPr>
            <w:tcW w:w="1045" w:type="dxa"/>
            <w:tcBorders>
              <w:top w:val="single" w:sz="6" w:space="0" w:color="000000"/>
              <w:left w:val="single" w:sz="6" w:space="0" w:color="000000"/>
              <w:bottom w:val="single" w:sz="6" w:space="0" w:color="000000"/>
            </w:tcBorders>
            <w:shd w:val="clear" w:color="auto" w:fill="auto"/>
            <w:vAlign w:val="center"/>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Ресурсы</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Resources</w:t>
            </w:r>
            <w:proofErr w:type="spellEnd"/>
          </w:p>
        </w:tc>
        <w:tc>
          <w:tcPr>
            <w:tcW w:w="2091" w:type="dxa"/>
            <w:gridSpan w:val="2"/>
            <w:tcBorders>
              <w:top w:val="single" w:sz="6" w:space="0" w:color="000000"/>
              <w:left w:val="single" w:sz="6" w:space="0" w:color="000000"/>
              <w:bottom w:val="single" w:sz="6" w:space="0" w:color="000000"/>
            </w:tcBorders>
            <w:shd w:val="clear" w:color="auto" w:fill="auto"/>
            <w:vAlign w:val="center"/>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Использование</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Use</w:t>
            </w:r>
            <w:proofErr w:type="spellEnd"/>
          </w:p>
        </w:tc>
        <w:tc>
          <w:tcPr>
            <w:tcW w:w="3392" w:type="dxa"/>
            <w:vMerge w:val="restart"/>
            <w:tcBorders>
              <w:top w:val="single" w:sz="6" w:space="0" w:color="000000"/>
              <w:left w:val="single" w:sz="6" w:space="0" w:color="000000"/>
            </w:tcBorders>
            <w:shd w:val="clear" w:color="auto" w:fill="auto"/>
          </w:tcPr>
          <w:p w:rsidR="00026D25" w:rsidRPr="00220794" w:rsidRDefault="00026D25" w:rsidP="00026D25">
            <w:pPr>
              <w:snapToGrid w:val="0"/>
              <w:spacing w:before="20" w:after="20"/>
              <w:rPr>
                <w:rFonts w:ascii="Arial" w:eastAsia="Arial Unicode MS" w:hAnsi="Arial" w:cs="Arial"/>
                <w:i/>
                <w:color w:val="000000" w:themeColor="text1"/>
                <w:sz w:val="12"/>
                <w:szCs w:val="12"/>
              </w:rPr>
            </w:pPr>
          </w:p>
        </w:tc>
      </w:tr>
      <w:tr w:rsidR="00220794" w:rsidRPr="00220794" w:rsidTr="00026D25">
        <w:trPr>
          <w:jc w:val="center"/>
        </w:trPr>
        <w:tc>
          <w:tcPr>
            <w:tcW w:w="3393" w:type="dxa"/>
            <w:vMerge/>
            <w:tcBorders>
              <w:bottom w:val="single" w:sz="6" w:space="0" w:color="000000"/>
            </w:tcBorders>
            <w:shd w:val="clear" w:color="auto" w:fill="auto"/>
          </w:tcPr>
          <w:p w:rsidR="00026D25" w:rsidRPr="00220794" w:rsidRDefault="00026D25" w:rsidP="00026D25">
            <w:pPr>
              <w:snapToGrid w:val="0"/>
              <w:spacing w:before="20" w:after="20"/>
              <w:rPr>
                <w:rFonts w:ascii="Arial" w:eastAsia="Arial Unicode MS" w:hAnsi="Arial" w:cs="Arial"/>
                <w:i/>
                <w:color w:val="000000" w:themeColor="text1"/>
                <w:sz w:val="12"/>
                <w:szCs w:val="14"/>
              </w:rPr>
            </w:pPr>
          </w:p>
        </w:tc>
        <w:tc>
          <w:tcPr>
            <w:tcW w:w="1045" w:type="dxa"/>
            <w:tcBorders>
              <w:top w:val="single" w:sz="6" w:space="0" w:color="000000"/>
              <w:left w:val="single" w:sz="6" w:space="0" w:color="000000"/>
              <w:bottom w:val="single" w:sz="6" w:space="0" w:color="000000"/>
            </w:tcBorders>
            <w:shd w:val="clear" w:color="auto" w:fill="auto"/>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выпуск </w:t>
            </w:r>
            <w:r w:rsidRPr="00220794">
              <w:rPr>
                <w:rFonts w:ascii="Arial" w:hAnsi="Arial" w:cs="Arial"/>
                <w:color w:val="000000" w:themeColor="text1"/>
                <w:sz w:val="12"/>
                <w:szCs w:val="12"/>
              </w:rPr>
              <w:br/>
              <w:t xml:space="preserve">в основных </w:t>
            </w:r>
            <w:r w:rsidRPr="00220794">
              <w:rPr>
                <w:rFonts w:ascii="Arial" w:hAnsi="Arial" w:cs="Arial"/>
                <w:color w:val="000000" w:themeColor="text1"/>
                <w:sz w:val="12"/>
                <w:szCs w:val="12"/>
              </w:rPr>
              <w:br/>
              <w:t>ценах</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output</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at</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basic</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prices</w:t>
            </w:r>
            <w:proofErr w:type="spellEnd"/>
          </w:p>
        </w:tc>
        <w:tc>
          <w:tcPr>
            <w:tcW w:w="1045" w:type="dxa"/>
            <w:tcBorders>
              <w:top w:val="single" w:sz="6" w:space="0" w:color="000000"/>
              <w:left w:val="single" w:sz="6" w:space="0" w:color="000000"/>
              <w:bottom w:val="single" w:sz="6" w:space="0" w:color="000000"/>
            </w:tcBorders>
            <w:shd w:val="clear" w:color="auto" w:fill="auto"/>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промежуточное </w:t>
            </w:r>
            <w:r w:rsidRPr="00220794">
              <w:rPr>
                <w:rFonts w:ascii="Arial" w:hAnsi="Arial" w:cs="Arial"/>
                <w:color w:val="000000" w:themeColor="text1"/>
                <w:sz w:val="12"/>
                <w:szCs w:val="12"/>
              </w:rPr>
              <w:br/>
              <w:t>потребление</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intermediate</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consumption</w:t>
            </w:r>
            <w:proofErr w:type="spellEnd"/>
          </w:p>
        </w:tc>
        <w:tc>
          <w:tcPr>
            <w:tcW w:w="1046" w:type="dxa"/>
            <w:tcBorders>
              <w:top w:val="single" w:sz="6" w:space="0" w:color="000000"/>
              <w:left w:val="single" w:sz="6" w:space="0" w:color="000000"/>
              <w:bottom w:val="single" w:sz="6" w:space="0" w:color="000000"/>
            </w:tcBorders>
            <w:shd w:val="clear" w:color="auto" w:fill="auto"/>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валовая </w:t>
            </w:r>
            <w:r w:rsidRPr="00220794">
              <w:rPr>
                <w:rFonts w:ascii="Arial" w:hAnsi="Arial" w:cs="Arial"/>
                <w:color w:val="000000" w:themeColor="text1"/>
                <w:sz w:val="12"/>
                <w:szCs w:val="12"/>
              </w:rPr>
              <w:br/>
              <w:t xml:space="preserve">добавленная </w:t>
            </w:r>
            <w:r w:rsidRPr="00220794">
              <w:rPr>
                <w:rFonts w:ascii="Arial" w:hAnsi="Arial" w:cs="Arial"/>
                <w:color w:val="000000" w:themeColor="text1"/>
                <w:sz w:val="12"/>
                <w:szCs w:val="12"/>
              </w:rPr>
              <w:br/>
              <w:t>стоимость</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gross</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value</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added</w:t>
            </w:r>
            <w:proofErr w:type="spellEnd"/>
          </w:p>
        </w:tc>
        <w:tc>
          <w:tcPr>
            <w:tcW w:w="3392" w:type="dxa"/>
            <w:vMerge/>
            <w:tcBorders>
              <w:left w:val="single" w:sz="6" w:space="0" w:color="000000"/>
              <w:bottom w:val="single" w:sz="6" w:space="0" w:color="000000"/>
            </w:tcBorders>
            <w:shd w:val="clear" w:color="auto" w:fill="auto"/>
          </w:tcPr>
          <w:p w:rsidR="00026D25" w:rsidRPr="00220794" w:rsidRDefault="00026D25" w:rsidP="00026D25">
            <w:pPr>
              <w:snapToGrid w:val="0"/>
              <w:spacing w:before="20" w:after="20"/>
              <w:rPr>
                <w:rFonts w:ascii="Arial" w:eastAsia="Arial Unicode MS" w:hAnsi="Arial" w:cs="Arial"/>
                <w:i/>
                <w:color w:val="000000" w:themeColor="text1"/>
                <w:sz w:val="12"/>
                <w:szCs w:val="14"/>
              </w:rPr>
            </w:pPr>
          </w:p>
        </w:tc>
      </w:tr>
      <w:tr w:rsidR="00220794" w:rsidRPr="00220794" w:rsidTr="00026D25">
        <w:trPr>
          <w:jc w:val="center"/>
        </w:trPr>
        <w:tc>
          <w:tcPr>
            <w:tcW w:w="3393" w:type="dxa"/>
            <w:tcBorders>
              <w:top w:val="single" w:sz="6" w:space="0" w:color="000000"/>
            </w:tcBorders>
            <w:shd w:val="clear" w:color="auto" w:fill="auto"/>
            <w:vAlign w:val="bottom"/>
          </w:tcPr>
          <w:p w:rsidR="00026D25" w:rsidRPr="00220794" w:rsidRDefault="00026D25" w:rsidP="00E91BC3">
            <w:pPr>
              <w:pStyle w:val="18"/>
              <w:spacing w:before="120" w:after="80"/>
              <w:rPr>
                <w:color w:val="000000" w:themeColor="text1"/>
              </w:rPr>
            </w:pPr>
          </w:p>
        </w:tc>
        <w:tc>
          <w:tcPr>
            <w:tcW w:w="3136" w:type="dxa"/>
            <w:gridSpan w:val="3"/>
            <w:tcBorders>
              <w:top w:val="single" w:sz="6" w:space="0" w:color="000000"/>
              <w:left w:val="single" w:sz="6" w:space="0" w:color="000000"/>
            </w:tcBorders>
            <w:shd w:val="clear" w:color="auto" w:fill="auto"/>
            <w:vAlign w:val="bottom"/>
          </w:tcPr>
          <w:p w:rsidR="00026D25" w:rsidRPr="00220794" w:rsidRDefault="00026D25" w:rsidP="00FB538B">
            <w:pPr>
              <w:spacing w:before="120" w:after="80"/>
              <w:jc w:val="center"/>
              <w:rPr>
                <w:rFonts w:ascii="Arial" w:hAnsi="Arial" w:cs="Arial"/>
                <w:b/>
                <w:color w:val="000000" w:themeColor="text1"/>
                <w:sz w:val="14"/>
                <w:szCs w:val="14"/>
              </w:rPr>
            </w:pPr>
            <w:r w:rsidRPr="00220794">
              <w:rPr>
                <w:rFonts w:ascii="Arial" w:hAnsi="Arial" w:cs="Arial"/>
                <w:b/>
                <w:color w:val="000000" w:themeColor="text1"/>
                <w:sz w:val="14"/>
                <w:szCs w:val="14"/>
              </w:rPr>
              <w:t>20</w:t>
            </w:r>
            <w:r w:rsidR="000568AC" w:rsidRPr="00220794">
              <w:rPr>
                <w:rFonts w:ascii="Arial" w:hAnsi="Arial" w:cs="Arial"/>
                <w:b/>
                <w:color w:val="000000" w:themeColor="text1"/>
                <w:sz w:val="14"/>
                <w:szCs w:val="14"/>
                <w:lang w:val="en-US"/>
              </w:rPr>
              <w:t>2</w:t>
            </w:r>
            <w:r w:rsidR="00FB538B" w:rsidRPr="00220794">
              <w:rPr>
                <w:rFonts w:ascii="Arial" w:hAnsi="Arial" w:cs="Arial"/>
                <w:b/>
                <w:color w:val="000000" w:themeColor="text1"/>
                <w:sz w:val="14"/>
                <w:szCs w:val="14"/>
              </w:rPr>
              <w:t>2</w:t>
            </w:r>
          </w:p>
        </w:tc>
        <w:tc>
          <w:tcPr>
            <w:tcW w:w="3392" w:type="dxa"/>
            <w:tcBorders>
              <w:top w:val="single" w:sz="6" w:space="0" w:color="000000"/>
              <w:left w:val="single" w:sz="6" w:space="0" w:color="000000"/>
            </w:tcBorders>
            <w:shd w:val="clear" w:color="auto" w:fill="auto"/>
            <w:vAlign w:val="bottom"/>
          </w:tcPr>
          <w:p w:rsidR="00026D25" w:rsidRPr="00220794" w:rsidRDefault="00026D25" w:rsidP="00E91BC3">
            <w:pPr>
              <w:pStyle w:val="BodyText2611"/>
              <w:spacing w:after="80"/>
              <w:ind w:left="57" w:firstLine="0"/>
              <w:jc w:val="left"/>
              <w:rPr>
                <w:rFonts w:ascii="Arial" w:hAnsi="Arial" w:cs="Arial"/>
                <w:i/>
                <w:color w:val="000000" w:themeColor="text1"/>
                <w:sz w:val="14"/>
                <w:szCs w:val="14"/>
                <w:lang w:val="en-US"/>
              </w:rPr>
            </w:pPr>
          </w:p>
        </w:tc>
      </w:tr>
      <w:tr w:rsidR="00875E38" w:rsidRPr="00220794" w:rsidTr="00A867D9">
        <w:trPr>
          <w:jc w:val="center"/>
        </w:trPr>
        <w:tc>
          <w:tcPr>
            <w:tcW w:w="3393" w:type="dxa"/>
            <w:shd w:val="clear" w:color="auto" w:fill="auto"/>
            <w:vAlign w:val="bottom"/>
          </w:tcPr>
          <w:p w:rsidR="00875E38" w:rsidRPr="00220794" w:rsidRDefault="00875E38" w:rsidP="00FB538B">
            <w:pPr>
              <w:pStyle w:val="18"/>
              <w:spacing w:before="60" w:line="150" w:lineRule="exact"/>
              <w:rPr>
                <w:color w:val="000000" w:themeColor="text1"/>
              </w:rPr>
            </w:pPr>
            <w:r w:rsidRPr="00220794">
              <w:rPr>
                <w:color w:val="000000" w:themeColor="text1"/>
              </w:rPr>
              <w:t xml:space="preserve">Сельское, лесное хозяйство, охота, </w:t>
            </w:r>
            <w:r w:rsidRPr="00220794">
              <w:rPr>
                <w:color w:val="000000" w:themeColor="text1"/>
              </w:rPr>
              <w:br/>
              <w:t>рыболовство и рыбоводство</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11</w:t>
            </w:r>
            <w:r w:rsidRPr="00875E38">
              <w:rPr>
                <w:rFonts w:ascii="Arial" w:hAnsi="Arial" w:cs="Arial"/>
                <w:sz w:val="14"/>
                <w:szCs w:val="14"/>
                <w:lang w:val="en-US"/>
              </w:rPr>
              <w:t> </w:t>
            </w:r>
            <w:r w:rsidRPr="00875E38">
              <w:rPr>
                <w:rFonts w:ascii="Arial" w:hAnsi="Arial" w:cs="Arial"/>
                <w:sz w:val="14"/>
                <w:szCs w:val="14"/>
              </w:rPr>
              <w:t>020</w:t>
            </w:r>
            <w:r w:rsidRPr="00875E38">
              <w:rPr>
                <w:rFonts w:ascii="Arial" w:hAnsi="Arial" w:cs="Arial"/>
                <w:sz w:val="14"/>
                <w:szCs w:val="14"/>
                <w:lang w:val="en-US"/>
              </w:rPr>
              <w:t xml:space="preserve"> </w:t>
            </w:r>
            <w:r w:rsidRPr="00875E38">
              <w:rPr>
                <w:rFonts w:ascii="Arial" w:hAnsi="Arial" w:cs="Arial"/>
                <w:sz w:val="14"/>
                <w:szCs w:val="14"/>
              </w:rPr>
              <w:t>250,1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5 652 409,8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5 367 840,3</w:t>
            </w:r>
          </w:p>
        </w:tc>
        <w:tc>
          <w:tcPr>
            <w:tcW w:w="3392" w:type="dxa"/>
            <w:tcBorders>
              <w:left w:val="single" w:sz="6" w:space="0" w:color="000000"/>
            </w:tcBorders>
            <w:shd w:val="clear" w:color="auto" w:fill="auto"/>
            <w:vAlign w:val="bottom"/>
          </w:tcPr>
          <w:p w:rsidR="00875E38" w:rsidRPr="00220794" w:rsidRDefault="00875E38" w:rsidP="00FB538B">
            <w:pPr>
              <w:pStyle w:val="BodyText2611"/>
              <w:spacing w:before="60" w:line="150" w:lineRule="exact"/>
              <w:ind w:left="57" w:firstLine="0"/>
              <w:jc w:val="left"/>
              <w:rPr>
                <w:rFonts w:ascii="Arial" w:hAnsi="Arial" w:cs="Arial"/>
                <w:i/>
                <w:color w:val="000000" w:themeColor="text1"/>
                <w:sz w:val="14"/>
                <w:szCs w:val="14"/>
              </w:rPr>
            </w:pPr>
            <w:r w:rsidRPr="00220794">
              <w:rPr>
                <w:rFonts w:ascii="Arial" w:hAnsi="Arial" w:cs="Arial"/>
                <w:i/>
                <w:color w:val="000000" w:themeColor="text1"/>
                <w:sz w:val="14"/>
                <w:szCs w:val="14"/>
                <w:lang w:val="en-US"/>
              </w:rPr>
              <w:t>A</w:t>
            </w:r>
            <w:proofErr w:type="spellStart"/>
            <w:r w:rsidRPr="00220794">
              <w:rPr>
                <w:rFonts w:ascii="Arial" w:hAnsi="Arial" w:cs="Arial"/>
                <w:i/>
                <w:color w:val="000000" w:themeColor="text1"/>
                <w:sz w:val="14"/>
                <w:szCs w:val="14"/>
              </w:rPr>
              <w:t>griculture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forestry</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fishing</w:t>
            </w:r>
            <w:proofErr w:type="spellEnd"/>
            <w:r w:rsidRPr="00220794">
              <w:rPr>
                <w:rFonts w:ascii="Arial" w:hAnsi="Arial" w:cs="Arial"/>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27</w:t>
            </w:r>
            <w:r w:rsidRPr="00875E38">
              <w:rPr>
                <w:rFonts w:ascii="Arial" w:hAnsi="Arial" w:cs="Arial"/>
                <w:sz w:val="14"/>
                <w:szCs w:val="14"/>
                <w:lang w:val="en-US"/>
              </w:rPr>
              <w:t> </w:t>
            </w:r>
            <w:r w:rsidRPr="00875E38">
              <w:rPr>
                <w:rFonts w:ascii="Arial" w:hAnsi="Arial" w:cs="Arial"/>
                <w:sz w:val="14"/>
                <w:szCs w:val="14"/>
              </w:rPr>
              <w:t>352</w:t>
            </w:r>
            <w:r w:rsidRPr="00875E38">
              <w:rPr>
                <w:rFonts w:ascii="Arial" w:hAnsi="Arial" w:cs="Arial"/>
                <w:sz w:val="14"/>
                <w:szCs w:val="14"/>
                <w:lang w:val="en-US"/>
              </w:rPr>
              <w:t xml:space="preserve"> </w:t>
            </w:r>
            <w:r w:rsidRPr="00875E38">
              <w:rPr>
                <w:rFonts w:ascii="Arial" w:hAnsi="Arial" w:cs="Arial"/>
                <w:sz w:val="14"/>
                <w:szCs w:val="14"/>
              </w:rPr>
              <w:t>215,2</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8 392 696,7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18 959 518,5</w:t>
            </w:r>
          </w:p>
        </w:tc>
        <w:tc>
          <w:tcPr>
            <w:tcW w:w="3392" w:type="dxa"/>
            <w:tcBorders>
              <w:left w:val="single" w:sz="6" w:space="0" w:color="000000"/>
            </w:tcBorders>
            <w:shd w:val="clear" w:color="auto" w:fill="auto"/>
            <w:vAlign w:val="bottom"/>
          </w:tcPr>
          <w:p w:rsidR="00875E38" w:rsidRPr="00220794" w:rsidRDefault="00875E38" w:rsidP="00FB538B">
            <w:pPr>
              <w:pStyle w:val="BodyText2611"/>
              <w:spacing w:before="60" w:line="150" w:lineRule="exact"/>
              <w:ind w:left="57" w:firstLine="0"/>
              <w:jc w:val="left"/>
              <w:rPr>
                <w:rFonts w:ascii="Arial" w:hAnsi="Arial" w:cs="Arial"/>
                <w:color w:val="000000" w:themeColor="text1"/>
                <w:szCs w:val="14"/>
              </w:rPr>
            </w:pPr>
            <w:r w:rsidRPr="00220794">
              <w:rPr>
                <w:rFonts w:ascii="Arial" w:hAnsi="Arial" w:cs="Arial"/>
                <w:i/>
                <w:color w:val="000000" w:themeColor="text1"/>
                <w:sz w:val="14"/>
                <w:lang w:val="en-US"/>
              </w:rPr>
              <w:t>M</w:t>
            </w:r>
            <w:proofErr w:type="spellStart"/>
            <w:r w:rsidRPr="00220794">
              <w:rPr>
                <w:rFonts w:ascii="Arial" w:hAnsi="Arial" w:cs="Arial"/>
                <w:i/>
                <w:color w:val="000000" w:themeColor="text1"/>
                <w:sz w:val="14"/>
                <w:lang w:val="ru-MO"/>
              </w:rPr>
              <w:t>ining</w:t>
            </w:r>
            <w:proofErr w:type="spellEnd"/>
            <w:r w:rsidRPr="00220794">
              <w:rPr>
                <w:rFonts w:ascii="Arial" w:hAnsi="Arial" w:cs="Arial"/>
                <w:i/>
                <w:color w:val="000000" w:themeColor="text1"/>
                <w:sz w:val="14"/>
                <w:lang w:val="ru-MO"/>
              </w:rPr>
              <w:t xml:space="preserve"> </w:t>
            </w:r>
            <w:proofErr w:type="spellStart"/>
            <w:r w:rsidRPr="00220794">
              <w:rPr>
                <w:rFonts w:ascii="Arial" w:hAnsi="Arial" w:cs="Arial"/>
                <w:i/>
                <w:color w:val="000000" w:themeColor="text1"/>
                <w:sz w:val="14"/>
                <w:lang w:val="ru-MO"/>
              </w:rPr>
              <w:t>and</w:t>
            </w:r>
            <w:proofErr w:type="spellEnd"/>
            <w:r w:rsidRPr="00220794">
              <w:rPr>
                <w:rFonts w:ascii="Arial" w:hAnsi="Arial" w:cs="Arial"/>
                <w:i/>
                <w:color w:val="000000" w:themeColor="text1"/>
                <w:sz w:val="14"/>
                <w:lang w:val="ru-MO"/>
              </w:rPr>
              <w:t xml:space="preserve"> </w:t>
            </w:r>
            <w:proofErr w:type="spellStart"/>
            <w:r w:rsidRPr="00220794">
              <w:rPr>
                <w:rFonts w:ascii="Arial" w:hAnsi="Arial" w:cs="Arial"/>
                <w:i/>
                <w:color w:val="000000" w:themeColor="text1"/>
                <w:sz w:val="14"/>
                <w:lang w:val="ru-MO"/>
              </w:rPr>
              <w:t>quarrying</w:t>
            </w:r>
            <w:proofErr w:type="spellEnd"/>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71</w:t>
            </w:r>
            <w:r w:rsidRPr="00875E38">
              <w:rPr>
                <w:rFonts w:ascii="Arial" w:hAnsi="Arial" w:cs="Arial"/>
                <w:sz w:val="14"/>
                <w:szCs w:val="14"/>
                <w:lang w:val="en-US"/>
              </w:rPr>
              <w:t> </w:t>
            </w:r>
            <w:r w:rsidRPr="00875E38">
              <w:rPr>
                <w:rFonts w:ascii="Arial" w:hAnsi="Arial" w:cs="Arial"/>
                <w:sz w:val="14"/>
                <w:szCs w:val="14"/>
              </w:rPr>
              <w:t>249</w:t>
            </w:r>
            <w:r w:rsidRPr="00875E38">
              <w:rPr>
                <w:rFonts w:ascii="Arial" w:hAnsi="Arial" w:cs="Arial"/>
                <w:sz w:val="14"/>
                <w:szCs w:val="14"/>
                <w:lang w:val="en-US"/>
              </w:rPr>
              <w:t xml:space="preserve"> </w:t>
            </w:r>
            <w:r w:rsidRPr="00875E38">
              <w:rPr>
                <w:rFonts w:ascii="Arial" w:hAnsi="Arial" w:cs="Arial"/>
                <w:sz w:val="14"/>
                <w:szCs w:val="14"/>
              </w:rPr>
              <w:t>222,1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50 467 834,5</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20 781 387,6</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lang w:val="en-US"/>
              </w:rPr>
              <w:t>M</w:t>
            </w:r>
            <w:proofErr w:type="spellStart"/>
            <w:r w:rsidRPr="00220794">
              <w:rPr>
                <w:rFonts w:ascii="Arial" w:hAnsi="Arial" w:cs="Arial"/>
                <w:i/>
                <w:color w:val="000000" w:themeColor="text1"/>
                <w:sz w:val="14"/>
                <w:lang w:val="ru-MO"/>
              </w:rPr>
              <w:t>anufacturing</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w:t>
            </w:r>
            <w:r w:rsidRPr="00220794">
              <w:rPr>
                <w:rFonts w:ascii="Arial" w:hAnsi="Arial" w:cs="Arial"/>
                <w:color w:val="000000" w:themeColor="text1"/>
                <w:sz w:val="14"/>
                <w:szCs w:val="14"/>
              </w:rPr>
              <w:br/>
              <w:t>и паром; кондиционирование воздуха</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10 101 862,0</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6 946 678,3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3 155 183,7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Electricity, gas, steam and air conditioning supply</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Водоснабжение; водоотведение, организация </w:t>
            </w:r>
            <w:r w:rsidRPr="00220794">
              <w:rPr>
                <w:rFonts w:ascii="Arial" w:eastAsia="Arial Unicode MS" w:hAnsi="Arial" w:cs="Arial"/>
                <w:color w:val="000000" w:themeColor="text1"/>
                <w:sz w:val="14"/>
                <w:szCs w:val="14"/>
              </w:rPr>
              <w:br/>
              <w:t xml:space="preserve">сбора и утилизации отходов, деятельность </w:t>
            </w:r>
            <w:r w:rsidRPr="00220794">
              <w:rPr>
                <w:rFonts w:ascii="Arial" w:eastAsia="Arial Unicode MS" w:hAnsi="Arial" w:cs="Arial"/>
                <w:color w:val="000000" w:themeColor="text1"/>
                <w:sz w:val="14"/>
                <w:szCs w:val="14"/>
              </w:rPr>
              <w:br/>
              <w:t>по ликвидации загрязнений</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2 133 700,5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1 390 928,8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742 771,7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Water supply; sewerage, waste management and remediation activities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lang w:val="en-US"/>
              </w:rPr>
            </w:pPr>
            <w:r w:rsidRPr="00220794">
              <w:rPr>
                <w:rFonts w:ascii="Arial" w:eastAsia="Arial Unicode MS" w:hAnsi="Arial" w:cs="Arial"/>
                <w:color w:val="000000" w:themeColor="text1"/>
                <w:sz w:val="14"/>
                <w:szCs w:val="14"/>
              </w:rPr>
              <w:t>Строительство</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17 126 439,1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10 183 015,7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6 943 423,4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lang w:val="en-US"/>
              </w:rPr>
              <w:t>C</w:t>
            </w:r>
            <w:proofErr w:type="spellStart"/>
            <w:r w:rsidRPr="00220794">
              <w:rPr>
                <w:rFonts w:ascii="Arial" w:hAnsi="Arial" w:cs="Arial"/>
                <w:i/>
                <w:color w:val="000000" w:themeColor="text1"/>
                <w:sz w:val="14"/>
                <w:lang w:val="ru-MO"/>
              </w:rPr>
              <w:t>onstruction</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Торговля оптовая и розничная; ремонт </w:t>
            </w:r>
            <w:r w:rsidRPr="00220794">
              <w:rPr>
                <w:rFonts w:ascii="Arial" w:eastAsia="Arial Unicode MS" w:hAnsi="Arial" w:cs="Arial"/>
                <w:color w:val="000000" w:themeColor="text1"/>
                <w:sz w:val="14"/>
                <w:szCs w:val="14"/>
              </w:rPr>
              <w:br/>
              <w:t>автотранспортных средств и мотоциклов</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33 636 283,8</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13 829 063,6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19 807 220,2</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Wholesale and retail trade; repair of motor vehicles and motorcycles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Транспортировка и хранение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20 119 484,7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10 836 382,6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9 283 102,1</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Transportation and storage</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гостиниц и предприятий </w:t>
            </w:r>
            <w:r w:rsidRPr="00220794">
              <w:rPr>
                <w:rFonts w:ascii="Arial" w:eastAsia="Arial Unicode MS" w:hAnsi="Arial" w:cs="Arial"/>
                <w:color w:val="000000" w:themeColor="text1"/>
                <w:sz w:val="14"/>
                <w:szCs w:val="14"/>
              </w:rPr>
              <w:br/>
              <w:t>общественного питания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2 678 758,7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1 472 534,9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1 206 223,8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Accommodation and food service activities</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в области информации и связи</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8 117 815,6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4 007 748,7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4 110 066,9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Information and communication</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финансовая и страховая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8 529 389,0</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2 430 574,6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6 098 814,4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Financial and insurance activities</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по операциям с недвижимым </w:t>
            </w:r>
            <w:r w:rsidRPr="00220794">
              <w:rPr>
                <w:rFonts w:ascii="Arial" w:eastAsia="Arial Unicode MS" w:hAnsi="Arial" w:cs="Arial"/>
                <w:color w:val="000000" w:themeColor="text1"/>
                <w:sz w:val="14"/>
                <w:szCs w:val="14"/>
              </w:rPr>
              <w:br/>
              <w:t>имуществом</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19 252 677,1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4 086 385,2</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15 166 291,9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Real estate activities</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профессиональная, научная </w:t>
            </w:r>
            <w:r w:rsidRPr="00220794">
              <w:rPr>
                <w:rFonts w:ascii="Arial" w:eastAsia="Arial Unicode MS" w:hAnsi="Arial" w:cs="Arial"/>
                <w:color w:val="000000" w:themeColor="text1"/>
                <w:sz w:val="14"/>
                <w:szCs w:val="14"/>
              </w:rPr>
              <w:br/>
              <w:t>и техническая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10 683 980,6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4 437 328,9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6 246 651,7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Professional, scientific and technical activities</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административная и сопутствующие дополнительные услуги</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4 738 548,7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1 653 839,3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3 084 709,4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Administrative and support service activities  </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Государственное управление и обеспечение </w:t>
            </w:r>
            <w:r w:rsidRPr="00220794">
              <w:rPr>
                <w:rFonts w:ascii="Arial" w:eastAsia="Arial Unicode MS" w:hAnsi="Arial" w:cs="Arial"/>
                <w:color w:val="000000" w:themeColor="text1"/>
                <w:sz w:val="14"/>
                <w:szCs w:val="14"/>
              </w:rPr>
              <w:br/>
              <w:t>военной безопасности; социальное обеспечение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15 000 073,9</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4 846 111,5</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10 153 962,4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lang w:val="en-US"/>
              </w:rPr>
            </w:pPr>
            <w:r w:rsidRPr="00220794">
              <w:rPr>
                <w:rFonts w:ascii="Arial" w:hAnsi="Arial" w:cs="Arial"/>
                <w:i/>
                <w:color w:val="000000" w:themeColor="text1"/>
                <w:sz w:val="14"/>
                <w:lang w:val="en-US"/>
              </w:rPr>
              <w:t xml:space="preserve">Public administration and </w:t>
            </w:r>
            <w:proofErr w:type="spellStart"/>
            <w:r w:rsidRPr="00220794">
              <w:rPr>
                <w:rFonts w:ascii="Arial" w:hAnsi="Arial" w:cs="Arial"/>
                <w:i/>
                <w:color w:val="000000" w:themeColor="text1"/>
                <w:sz w:val="14"/>
                <w:lang w:val="en-US"/>
              </w:rPr>
              <w:t>defence</w:t>
            </w:r>
            <w:proofErr w:type="spellEnd"/>
            <w:r w:rsidRPr="00220794">
              <w:rPr>
                <w:rFonts w:ascii="Arial" w:hAnsi="Arial" w:cs="Arial"/>
                <w:i/>
                <w:color w:val="000000" w:themeColor="text1"/>
                <w:sz w:val="14"/>
                <w:lang w:val="en-US"/>
              </w:rPr>
              <w:t>, compulsory social security</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Образование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5 502 353</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1 369 887,4</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4 132 465,6</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rPr>
            </w:pPr>
            <w:r w:rsidRPr="00220794">
              <w:rPr>
                <w:rFonts w:ascii="Arial" w:hAnsi="Arial" w:cs="Arial"/>
                <w:i/>
                <w:color w:val="000000" w:themeColor="text1"/>
                <w:sz w:val="14"/>
                <w:lang w:val="en-US"/>
              </w:rPr>
              <w:t>E</w:t>
            </w:r>
            <w:proofErr w:type="spellStart"/>
            <w:r w:rsidRPr="00220794">
              <w:rPr>
                <w:rFonts w:ascii="Arial" w:hAnsi="Arial" w:cs="Arial"/>
                <w:i/>
                <w:color w:val="000000" w:themeColor="text1"/>
                <w:sz w:val="14"/>
                <w:lang w:val="ru-MO"/>
              </w:rPr>
              <w:t>ducation</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здравоохранения </w:t>
            </w:r>
            <w:r w:rsidRPr="00220794">
              <w:rPr>
                <w:rFonts w:ascii="Arial" w:hAnsi="Arial" w:cs="Arial"/>
                <w:bCs/>
                <w:color w:val="000000" w:themeColor="text1"/>
                <w:sz w:val="14"/>
                <w:szCs w:val="14"/>
              </w:rPr>
              <w:br/>
              <w:t>и социальных услуг</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7 306 721,1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2 772 271,9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4 534 449,2</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Human health and social work activities</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культуры, спорта, </w:t>
            </w:r>
            <w:r w:rsidRPr="00220794">
              <w:rPr>
                <w:rFonts w:ascii="Arial" w:hAnsi="Arial" w:cs="Arial"/>
                <w:bCs/>
                <w:color w:val="000000" w:themeColor="text1"/>
                <w:sz w:val="14"/>
                <w:szCs w:val="14"/>
              </w:rPr>
              <w:br/>
              <w:t>организации досуга и развлечений</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2 657 976,3</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1 108 663,7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 xml:space="preserve"> 1 549 312,6</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Arts, entertainment and recreation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1 283 964,7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632 916,0</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651 048,7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Other service activities  </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домашних хозяйств как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 xml:space="preserve">работодателей; недифференцированная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 xml:space="preserve">деятельность частных домашних хозяйств </w:t>
            </w:r>
            <w:r w:rsidRPr="00220794">
              <w:rPr>
                <w:rFonts w:ascii="Arial" w:hAnsi="Arial" w:cs="Arial"/>
                <w:bCs/>
                <w:color w:val="000000" w:themeColor="text1"/>
                <w:sz w:val="14"/>
                <w:szCs w:val="14"/>
              </w:rPr>
              <w:br/>
              <w:t xml:space="preserve">по производству товаров и оказанию услуг для </w:t>
            </w:r>
            <w:r w:rsidRPr="00220794">
              <w:rPr>
                <w:rFonts w:ascii="Arial" w:hAnsi="Arial" w:cs="Arial"/>
                <w:bCs/>
                <w:color w:val="000000" w:themeColor="text1"/>
                <w:sz w:val="14"/>
                <w:szCs w:val="14"/>
              </w:rPr>
              <w:br/>
              <w:t>собственного потребления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497 226,5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0,0</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497 226,5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lang w:val="en-US"/>
              </w:rPr>
            </w:pPr>
            <w:r w:rsidRPr="00220794">
              <w:rPr>
                <w:rFonts w:ascii="Arial" w:hAnsi="Arial" w:cs="Arial"/>
                <w:i/>
                <w:color w:val="000000" w:themeColor="text1"/>
                <w:sz w:val="14"/>
                <w:szCs w:val="14"/>
                <w:lang w:val="en-US"/>
              </w:rPr>
              <w:t xml:space="preserve">Activities of households as employers; </w:t>
            </w:r>
            <w:r w:rsidRPr="00220794">
              <w:rPr>
                <w:rFonts w:ascii="Arial" w:hAnsi="Arial" w:cs="Arial"/>
                <w:bCs/>
                <w:color w:val="000000" w:themeColor="text1"/>
                <w:sz w:val="14"/>
                <w:szCs w:val="14"/>
                <w:lang w:val="en-US"/>
              </w:rPr>
              <w:br/>
            </w:r>
            <w:r w:rsidRPr="00220794">
              <w:rPr>
                <w:rFonts w:ascii="Arial" w:hAnsi="Arial" w:cs="Arial"/>
                <w:i/>
                <w:color w:val="000000" w:themeColor="text1"/>
                <w:sz w:val="14"/>
                <w:szCs w:val="14"/>
                <w:lang w:val="en-US"/>
              </w:rPr>
              <w:t xml:space="preserve">undifferentiated goods- and services-producing </w:t>
            </w:r>
            <w:r w:rsidRPr="00220794">
              <w:rPr>
                <w:rFonts w:ascii="Arial" w:hAnsi="Arial" w:cs="Arial"/>
                <w:bCs/>
                <w:color w:val="000000" w:themeColor="text1"/>
                <w:sz w:val="14"/>
                <w:szCs w:val="14"/>
                <w:lang w:val="en-US"/>
              </w:rPr>
              <w:br/>
            </w:r>
            <w:r w:rsidRPr="00220794">
              <w:rPr>
                <w:rFonts w:ascii="Arial" w:hAnsi="Arial" w:cs="Arial"/>
                <w:i/>
                <w:color w:val="000000" w:themeColor="text1"/>
                <w:sz w:val="14"/>
                <w:szCs w:val="14"/>
                <w:lang w:val="en-US"/>
              </w:rPr>
              <w:t xml:space="preserve">activities of households for own use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b/>
                <w:bCs/>
                <w:color w:val="000000" w:themeColor="text1"/>
                <w:sz w:val="14"/>
                <w:szCs w:val="14"/>
              </w:rPr>
            </w:pPr>
            <w:r w:rsidRPr="00220794">
              <w:rPr>
                <w:rFonts w:ascii="Arial" w:hAnsi="Arial" w:cs="Arial"/>
                <w:b/>
                <w:bCs/>
                <w:color w:val="000000" w:themeColor="text1"/>
                <w:sz w:val="14"/>
                <w:szCs w:val="14"/>
              </w:rPr>
              <w:t>Итого в основных ценах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278 988 942,7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136 517 272,7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142 471 670,3</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rPr>
            </w:pPr>
            <w:r w:rsidRPr="00220794">
              <w:rPr>
                <w:rFonts w:ascii="Arial" w:hAnsi="Arial" w:cs="Arial"/>
                <w:b/>
                <w:bCs/>
                <w:i/>
                <w:color w:val="000000" w:themeColor="text1"/>
                <w:sz w:val="14"/>
                <w:szCs w:val="14"/>
                <w:lang w:val="en-US"/>
              </w:rPr>
              <w:t>Total at basic p</w:t>
            </w:r>
            <w:proofErr w:type="spellStart"/>
            <w:r w:rsidRPr="00220794">
              <w:rPr>
                <w:rFonts w:ascii="Arial" w:hAnsi="Arial" w:cs="Arial"/>
                <w:b/>
                <w:bCs/>
                <w:i/>
                <w:color w:val="000000" w:themeColor="text1"/>
                <w:sz w:val="14"/>
                <w:szCs w:val="14"/>
              </w:rPr>
              <w:t>rices</w:t>
            </w:r>
            <w:proofErr w:type="spellEnd"/>
            <w:r w:rsidRPr="00220794">
              <w:rPr>
                <w:rFonts w:ascii="Arial" w:hAnsi="Arial" w:cs="Arial"/>
                <w:b/>
                <w:bCs/>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hAnsi="Arial" w:cs="Arial"/>
                <w:color w:val="000000" w:themeColor="text1"/>
                <w:sz w:val="14"/>
                <w:szCs w:val="14"/>
              </w:rPr>
              <w:t>Налоги на продукты</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15 824 665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i/>
                <w:color w:val="000000" w:themeColor="text1"/>
                <w:sz w:val="14"/>
                <w:szCs w:val="14"/>
              </w:rPr>
            </w:pPr>
            <w:proofErr w:type="spellStart"/>
            <w:r w:rsidRPr="00220794">
              <w:rPr>
                <w:rFonts w:ascii="Arial" w:hAnsi="Arial" w:cs="Arial"/>
                <w:i/>
                <w:color w:val="000000" w:themeColor="text1"/>
                <w:sz w:val="14"/>
                <w:szCs w:val="14"/>
              </w:rPr>
              <w:t>Taxes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hAnsi="Arial" w:cs="Arial"/>
                <w:color w:val="000000" w:themeColor="text1"/>
                <w:sz w:val="14"/>
                <w:szCs w:val="14"/>
              </w:rPr>
              <w:t>Субсидии на продукты</w:t>
            </w:r>
            <w:proofErr w:type="gramStart"/>
            <w:r w:rsidRPr="00220794">
              <w:rPr>
                <w:rFonts w:ascii="Arial" w:hAnsi="Arial" w:cs="Arial"/>
                <w:color w:val="000000" w:themeColor="text1"/>
                <w:sz w:val="14"/>
                <w:szCs w:val="14"/>
              </w:rPr>
              <w:t xml:space="preserve"> (-)</w:t>
            </w:r>
            <w:proofErr w:type="gramEnd"/>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1 355 412</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i/>
                <w:color w:val="000000" w:themeColor="text1"/>
                <w:sz w:val="14"/>
                <w:szCs w:val="14"/>
              </w:rPr>
            </w:pPr>
            <w:proofErr w:type="spellStart"/>
            <w:r w:rsidRPr="00220794">
              <w:rPr>
                <w:rFonts w:ascii="Arial" w:hAnsi="Arial" w:cs="Arial"/>
                <w:i/>
                <w:color w:val="000000" w:themeColor="text1"/>
                <w:sz w:val="14"/>
                <w:szCs w:val="14"/>
              </w:rPr>
              <w:t>Subsidies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b/>
                <w:bCs/>
                <w:color w:val="000000" w:themeColor="text1"/>
                <w:sz w:val="14"/>
                <w:szCs w:val="14"/>
              </w:rPr>
            </w:pPr>
            <w:r w:rsidRPr="00220794">
              <w:rPr>
                <w:rFonts w:ascii="Arial" w:hAnsi="Arial" w:cs="Arial"/>
                <w:b/>
                <w:bCs/>
                <w:color w:val="000000" w:themeColor="text1"/>
                <w:sz w:val="14"/>
                <w:szCs w:val="14"/>
              </w:rPr>
              <w:t xml:space="preserve">Валовой внутренний </w:t>
            </w:r>
            <w:r w:rsidRPr="00220794">
              <w:rPr>
                <w:rFonts w:ascii="Arial" w:hAnsi="Arial" w:cs="Arial"/>
                <w:b/>
                <w:bCs/>
                <w:color w:val="000000" w:themeColor="text1"/>
                <w:spacing w:val="-2"/>
                <w:sz w:val="14"/>
                <w:szCs w:val="14"/>
              </w:rPr>
              <w:t>продукт в рыночных ценах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156 940 923</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lang w:val="en-US"/>
              </w:rPr>
            </w:pPr>
            <w:r w:rsidRPr="00220794">
              <w:rPr>
                <w:rFonts w:ascii="Arial" w:hAnsi="Arial" w:cs="Arial"/>
                <w:b/>
                <w:bCs/>
                <w:i/>
                <w:color w:val="000000" w:themeColor="text1"/>
                <w:sz w:val="14"/>
                <w:szCs w:val="14"/>
                <w:lang w:val="en-US"/>
              </w:rPr>
              <w:t xml:space="preserve">Gross Domestic Product at market prices </w:t>
            </w:r>
          </w:p>
        </w:tc>
      </w:tr>
      <w:tr w:rsidR="00875E38" w:rsidRPr="00220794" w:rsidTr="00A867D9">
        <w:trPr>
          <w:jc w:val="center"/>
        </w:trPr>
        <w:tc>
          <w:tcPr>
            <w:tcW w:w="3393" w:type="dxa"/>
            <w:shd w:val="clear" w:color="auto" w:fill="auto"/>
            <w:vAlign w:val="bottom"/>
          </w:tcPr>
          <w:p w:rsidR="00875E38" w:rsidRPr="00220794" w:rsidRDefault="00875E38" w:rsidP="00E91BC3">
            <w:pPr>
              <w:pStyle w:val="18"/>
              <w:spacing w:before="120" w:after="80"/>
              <w:rPr>
                <w:color w:val="000000" w:themeColor="text1"/>
                <w:lang w:val="en-US"/>
              </w:rPr>
            </w:pPr>
          </w:p>
        </w:tc>
        <w:tc>
          <w:tcPr>
            <w:tcW w:w="3136" w:type="dxa"/>
            <w:gridSpan w:val="3"/>
            <w:tcBorders>
              <w:left w:val="single" w:sz="6" w:space="0" w:color="000000"/>
            </w:tcBorders>
            <w:shd w:val="clear" w:color="auto" w:fill="auto"/>
            <w:vAlign w:val="bottom"/>
          </w:tcPr>
          <w:p w:rsidR="00875E38" w:rsidRPr="00220794" w:rsidRDefault="00875E38" w:rsidP="00FB538B">
            <w:pPr>
              <w:spacing w:before="120" w:after="80"/>
              <w:jc w:val="center"/>
              <w:rPr>
                <w:rFonts w:ascii="Arial" w:hAnsi="Arial" w:cs="Arial"/>
                <w:b/>
                <w:color w:val="000000" w:themeColor="text1"/>
                <w:sz w:val="14"/>
                <w:szCs w:val="14"/>
              </w:rPr>
            </w:pPr>
            <w:r w:rsidRPr="00220794">
              <w:rPr>
                <w:rFonts w:ascii="Arial" w:hAnsi="Arial" w:cs="Arial"/>
                <w:b/>
                <w:color w:val="000000" w:themeColor="text1"/>
                <w:sz w:val="14"/>
                <w:szCs w:val="14"/>
                <w:lang w:val="en-US"/>
              </w:rPr>
              <w:t>202</w:t>
            </w:r>
            <w:r w:rsidRPr="00220794">
              <w:rPr>
                <w:rFonts w:ascii="Arial" w:hAnsi="Arial" w:cs="Arial"/>
                <w:b/>
                <w:color w:val="000000" w:themeColor="text1"/>
                <w:sz w:val="14"/>
                <w:szCs w:val="14"/>
              </w:rPr>
              <w:t>3</w:t>
            </w:r>
          </w:p>
        </w:tc>
        <w:tc>
          <w:tcPr>
            <w:tcW w:w="3392" w:type="dxa"/>
            <w:tcBorders>
              <w:left w:val="single" w:sz="6" w:space="0" w:color="000000"/>
            </w:tcBorders>
            <w:shd w:val="clear" w:color="auto" w:fill="auto"/>
            <w:vAlign w:val="bottom"/>
          </w:tcPr>
          <w:p w:rsidR="00875E38" w:rsidRPr="00220794" w:rsidRDefault="00875E38" w:rsidP="00E91BC3">
            <w:pPr>
              <w:pStyle w:val="BodyText2611"/>
              <w:spacing w:after="80"/>
              <w:ind w:left="57" w:firstLine="0"/>
              <w:jc w:val="left"/>
              <w:rPr>
                <w:rFonts w:ascii="Arial" w:hAnsi="Arial" w:cs="Arial"/>
                <w:i/>
                <w:color w:val="000000" w:themeColor="text1"/>
                <w:sz w:val="14"/>
                <w:szCs w:val="14"/>
                <w:lang w:val="en-US"/>
              </w:rPr>
            </w:pPr>
          </w:p>
        </w:tc>
      </w:tr>
      <w:tr w:rsidR="00875E38" w:rsidRPr="00220794" w:rsidTr="00A867D9">
        <w:trPr>
          <w:jc w:val="center"/>
        </w:trPr>
        <w:tc>
          <w:tcPr>
            <w:tcW w:w="3393" w:type="dxa"/>
            <w:shd w:val="clear" w:color="auto" w:fill="auto"/>
            <w:vAlign w:val="bottom"/>
          </w:tcPr>
          <w:p w:rsidR="00875E38" w:rsidRPr="00220794" w:rsidRDefault="00875E38" w:rsidP="00FB538B">
            <w:pPr>
              <w:pStyle w:val="18"/>
              <w:spacing w:before="60" w:line="150" w:lineRule="exact"/>
              <w:rPr>
                <w:color w:val="000000" w:themeColor="text1"/>
              </w:rPr>
            </w:pPr>
            <w:r w:rsidRPr="00220794">
              <w:rPr>
                <w:color w:val="000000" w:themeColor="text1"/>
              </w:rPr>
              <w:t xml:space="preserve">Сельское, лесное хозяйство, охота, </w:t>
            </w:r>
            <w:r w:rsidRPr="00220794">
              <w:rPr>
                <w:color w:val="000000" w:themeColor="text1"/>
              </w:rPr>
              <w:br/>
              <w:t>рыболовство и рыбоводство</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11 005 529,8</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5 762 101,8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5 243 428,0</w:t>
            </w:r>
          </w:p>
        </w:tc>
        <w:tc>
          <w:tcPr>
            <w:tcW w:w="3392" w:type="dxa"/>
            <w:tcBorders>
              <w:left w:val="single" w:sz="6" w:space="0" w:color="000000"/>
            </w:tcBorders>
            <w:shd w:val="clear" w:color="auto" w:fill="auto"/>
            <w:vAlign w:val="bottom"/>
          </w:tcPr>
          <w:p w:rsidR="00875E38" w:rsidRPr="00220794" w:rsidRDefault="00875E38" w:rsidP="00FB538B">
            <w:pPr>
              <w:pStyle w:val="BodyText2611"/>
              <w:spacing w:before="60" w:line="150" w:lineRule="exact"/>
              <w:ind w:left="57" w:firstLine="0"/>
              <w:jc w:val="left"/>
              <w:rPr>
                <w:rFonts w:ascii="Arial" w:hAnsi="Arial" w:cs="Arial"/>
                <w:i/>
                <w:color w:val="000000" w:themeColor="text1"/>
                <w:sz w:val="14"/>
                <w:szCs w:val="14"/>
              </w:rPr>
            </w:pPr>
            <w:r w:rsidRPr="00220794">
              <w:rPr>
                <w:rFonts w:ascii="Arial" w:hAnsi="Arial" w:cs="Arial"/>
                <w:i/>
                <w:color w:val="000000" w:themeColor="text1"/>
                <w:sz w:val="14"/>
                <w:szCs w:val="14"/>
                <w:lang w:val="en-US"/>
              </w:rPr>
              <w:t>A</w:t>
            </w:r>
            <w:proofErr w:type="spellStart"/>
            <w:r w:rsidRPr="00220794">
              <w:rPr>
                <w:rFonts w:ascii="Arial" w:hAnsi="Arial" w:cs="Arial"/>
                <w:i/>
                <w:color w:val="000000" w:themeColor="text1"/>
                <w:sz w:val="14"/>
                <w:szCs w:val="14"/>
              </w:rPr>
              <w:t>griculture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forestry</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fishing</w:t>
            </w:r>
            <w:proofErr w:type="spellEnd"/>
            <w:r w:rsidRPr="00220794">
              <w:rPr>
                <w:rFonts w:ascii="Arial" w:hAnsi="Arial" w:cs="Arial"/>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27 444 116,4</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8 669 037,0</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18 775 079,4</w:t>
            </w:r>
          </w:p>
        </w:tc>
        <w:tc>
          <w:tcPr>
            <w:tcW w:w="3392" w:type="dxa"/>
            <w:tcBorders>
              <w:left w:val="single" w:sz="6" w:space="0" w:color="000000"/>
            </w:tcBorders>
            <w:shd w:val="clear" w:color="auto" w:fill="auto"/>
            <w:vAlign w:val="bottom"/>
          </w:tcPr>
          <w:p w:rsidR="00875E38" w:rsidRPr="00220794" w:rsidRDefault="00875E38" w:rsidP="00FB538B">
            <w:pPr>
              <w:pStyle w:val="BodyText2611"/>
              <w:spacing w:before="60" w:line="150" w:lineRule="exact"/>
              <w:ind w:left="57" w:firstLine="0"/>
              <w:jc w:val="left"/>
              <w:rPr>
                <w:rFonts w:ascii="Arial" w:hAnsi="Arial" w:cs="Arial"/>
                <w:color w:val="000000" w:themeColor="text1"/>
                <w:szCs w:val="14"/>
              </w:rPr>
            </w:pPr>
            <w:r w:rsidRPr="00220794">
              <w:rPr>
                <w:rFonts w:ascii="Arial" w:hAnsi="Arial" w:cs="Arial"/>
                <w:i/>
                <w:color w:val="000000" w:themeColor="text1"/>
                <w:sz w:val="14"/>
                <w:lang w:val="en-US"/>
              </w:rPr>
              <w:t>M</w:t>
            </w:r>
            <w:proofErr w:type="spellStart"/>
            <w:r w:rsidRPr="00220794">
              <w:rPr>
                <w:rFonts w:ascii="Arial" w:hAnsi="Arial" w:cs="Arial"/>
                <w:i/>
                <w:color w:val="000000" w:themeColor="text1"/>
                <w:sz w:val="14"/>
                <w:lang w:val="ru-MO"/>
              </w:rPr>
              <w:t>ining</w:t>
            </w:r>
            <w:proofErr w:type="spellEnd"/>
            <w:r w:rsidRPr="00220794">
              <w:rPr>
                <w:rFonts w:ascii="Arial" w:hAnsi="Arial" w:cs="Arial"/>
                <w:i/>
                <w:color w:val="000000" w:themeColor="text1"/>
                <w:sz w:val="14"/>
                <w:lang w:val="ru-MO"/>
              </w:rPr>
              <w:t xml:space="preserve"> </w:t>
            </w:r>
            <w:proofErr w:type="spellStart"/>
            <w:r w:rsidRPr="00220794">
              <w:rPr>
                <w:rFonts w:ascii="Arial" w:hAnsi="Arial" w:cs="Arial"/>
                <w:i/>
                <w:color w:val="000000" w:themeColor="text1"/>
                <w:sz w:val="14"/>
                <w:lang w:val="ru-MO"/>
              </w:rPr>
              <w:t>and</w:t>
            </w:r>
            <w:proofErr w:type="spellEnd"/>
            <w:r w:rsidRPr="00220794">
              <w:rPr>
                <w:rFonts w:ascii="Arial" w:hAnsi="Arial" w:cs="Arial"/>
                <w:i/>
                <w:color w:val="000000" w:themeColor="text1"/>
                <w:sz w:val="14"/>
                <w:lang w:val="ru-MO"/>
              </w:rPr>
              <w:t xml:space="preserve"> </w:t>
            </w:r>
            <w:proofErr w:type="spellStart"/>
            <w:r w:rsidRPr="00220794">
              <w:rPr>
                <w:rFonts w:ascii="Arial" w:hAnsi="Arial" w:cs="Arial"/>
                <w:i/>
                <w:color w:val="000000" w:themeColor="text1"/>
                <w:sz w:val="14"/>
                <w:lang w:val="ru-MO"/>
              </w:rPr>
              <w:t>quarrying</w:t>
            </w:r>
            <w:proofErr w:type="spellEnd"/>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80 023 736,8</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57 537 250,7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22 486 486,1</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lang w:val="en-US"/>
              </w:rPr>
              <w:t>M</w:t>
            </w:r>
            <w:proofErr w:type="spellStart"/>
            <w:r w:rsidRPr="00220794">
              <w:rPr>
                <w:rFonts w:ascii="Arial" w:hAnsi="Arial" w:cs="Arial"/>
                <w:i/>
                <w:color w:val="000000" w:themeColor="text1"/>
                <w:sz w:val="14"/>
                <w:lang w:val="ru-MO"/>
              </w:rPr>
              <w:t>anufacturing</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w:t>
            </w:r>
            <w:r w:rsidRPr="00220794">
              <w:rPr>
                <w:rFonts w:ascii="Arial" w:hAnsi="Arial" w:cs="Arial"/>
                <w:color w:val="000000" w:themeColor="text1"/>
                <w:sz w:val="14"/>
                <w:szCs w:val="14"/>
              </w:rPr>
              <w:br/>
              <w:t>и паром; кондиционирование воздуха</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11 162 566,9</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7 693 648,3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3 468 918,6</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Electricity, gas, steam and air conditioning supply</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Водоснабжение; водоотведение, организация </w:t>
            </w:r>
            <w:r w:rsidRPr="00220794">
              <w:rPr>
                <w:rFonts w:ascii="Arial" w:eastAsia="Arial Unicode MS" w:hAnsi="Arial" w:cs="Arial"/>
                <w:color w:val="000000" w:themeColor="text1"/>
                <w:sz w:val="14"/>
                <w:szCs w:val="14"/>
              </w:rPr>
              <w:br/>
              <w:t xml:space="preserve">сбора и утилизации отходов, деятельность </w:t>
            </w:r>
            <w:r w:rsidRPr="00220794">
              <w:rPr>
                <w:rFonts w:ascii="Arial" w:eastAsia="Arial Unicode MS" w:hAnsi="Arial" w:cs="Arial"/>
                <w:color w:val="000000" w:themeColor="text1"/>
                <w:sz w:val="14"/>
                <w:szCs w:val="14"/>
              </w:rPr>
              <w:br/>
              <w:t>по ликвидации загрязнений</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2 444 669,1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1 615 753,9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828 915,2</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Water supply; sewerage, waste management and remediation activities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lang w:val="en-US"/>
              </w:rPr>
            </w:pPr>
            <w:r w:rsidRPr="00220794">
              <w:rPr>
                <w:rFonts w:ascii="Arial" w:eastAsia="Arial Unicode MS" w:hAnsi="Arial" w:cs="Arial"/>
                <w:color w:val="000000" w:themeColor="text1"/>
                <w:sz w:val="14"/>
                <w:szCs w:val="14"/>
              </w:rPr>
              <w:t>Строительство</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20 293 663,7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12 208 984,9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8 084 678,8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lang w:val="en-US"/>
              </w:rPr>
              <w:t>C</w:t>
            </w:r>
            <w:proofErr w:type="spellStart"/>
            <w:r w:rsidRPr="00220794">
              <w:rPr>
                <w:rFonts w:ascii="Arial" w:hAnsi="Arial" w:cs="Arial"/>
                <w:i/>
                <w:color w:val="000000" w:themeColor="text1"/>
                <w:sz w:val="14"/>
                <w:lang w:val="ru-MO"/>
              </w:rPr>
              <w:t>onstruction</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Торговля оптовая и розничная; ремонт </w:t>
            </w:r>
            <w:r w:rsidRPr="00220794">
              <w:rPr>
                <w:rFonts w:ascii="Arial" w:eastAsia="Arial Unicode MS" w:hAnsi="Arial" w:cs="Arial"/>
                <w:color w:val="000000" w:themeColor="text1"/>
                <w:sz w:val="14"/>
                <w:szCs w:val="14"/>
              </w:rPr>
              <w:br/>
              <w:t>автотранспортных средств и мотоциклов</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36 980 639,6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16 608 059,7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20 372 579,9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Wholesale and retail trade; repair of motor vehicles and motorcycles  </w:t>
            </w:r>
          </w:p>
        </w:tc>
      </w:tr>
      <w:tr w:rsidR="00875E38" w:rsidRPr="00220794" w:rsidTr="00E91BC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Транспортировка и хранение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24 556 998,5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13 665 142,3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10 891 856,2</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Transportation</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and</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storage</w:t>
            </w:r>
          </w:p>
        </w:tc>
      </w:tr>
      <w:tr w:rsidR="00875E38" w:rsidRPr="00CF1D02" w:rsidTr="00E91BC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гостиниц и предприятий </w:t>
            </w:r>
            <w:r w:rsidRPr="00220794">
              <w:rPr>
                <w:rFonts w:ascii="Arial" w:eastAsia="Arial Unicode MS" w:hAnsi="Arial" w:cs="Arial"/>
                <w:color w:val="000000" w:themeColor="text1"/>
                <w:sz w:val="14"/>
                <w:szCs w:val="14"/>
              </w:rPr>
              <w:br/>
              <w:t>общественного питания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3 330 285,3</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1 879 974,9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1 450 410,4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Accommodation and food service activities</w:t>
            </w:r>
          </w:p>
        </w:tc>
      </w:tr>
      <w:tr w:rsidR="00875E38" w:rsidRPr="00220794" w:rsidTr="00E91BC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в области информации и связи</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10 325 071,5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5 192 574,7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5 132 496,8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Information and communication</w:t>
            </w:r>
          </w:p>
        </w:tc>
      </w:tr>
      <w:tr w:rsidR="00875E38" w:rsidRPr="00220794" w:rsidTr="00E91BC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финансовая и страховая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10 796 460,6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2 624 359,3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8 172 101,3</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Financial and insurance activities</w:t>
            </w:r>
          </w:p>
        </w:tc>
      </w:tr>
    </w:tbl>
    <w:p w:rsidR="00026D25" w:rsidRPr="00220794" w:rsidRDefault="00026D25" w:rsidP="00026D25">
      <w:pPr>
        <w:pageBreakBefore/>
        <w:spacing w:after="40"/>
        <w:jc w:val="right"/>
        <w:rPr>
          <w:color w:val="000000" w:themeColor="text1"/>
          <w:lang w:val="en-US"/>
        </w:rPr>
      </w:pPr>
      <w:r w:rsidRPr="00220794">
        <w:rPr>
          <w:rFonts w:ascii="Arial" w:hAnsi="Arial" w:cs="Arial"/>
          <w:color w:val="000000" w:themeColor="text1"/>
          <w:sz w:val="14"/>
          <w:szCs w:val="14"/>
        </w:rPr>
        <w:lastRenderedPageBreak/>
        <w:t xml:space="preserve">Продолжение табл. / </w:t>
      </w:r>
      <w:r w:rsidRPr="00220794">
        <w:rPr>
          <w:rFonts w:ascii="Arial" w:hAnsi="Arial" w:cs="Arial"/>
          <w:i/>
          <w:color w:val="000000" w:themeColor="text1"/>
          <w:sz w:val="14"/>
          <w:szCs w:val="14"/>
          <w:lang w:val="en-US"/>
        </w:rPr>
        <w:t>Continued</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table</w:t>
      </w:r>
      <w:r w:rsidRPr="00220794">
        <w:rPr>
          <w:rFonts w:ascii="Arial" w:hAnsi="Arial" w:cs="Arial"/>
          <w:color w:val="000000" w:themeColor="text1"/>
          <w:sz w:val="14"/>
          <w:szCs w:val="14"/>
        </w:rPr>
        <w:t xml:space="preserve"> </w:t>
      </w:r>
      <w:r w:rsidRPr="00220794">
        <w:rPr>
          <w:rFonts w:ascii="Arial" w:hAnsi="Arial" w:cs="Arial"/>
          <w:color w:val="000000" w:themeColor="text1"/>
          <w:sz w:val="14"/>
          <w:szCs w:val="14"/>
          <w:lang w:val="en-US"/>
        </w:rPr>
        <w:t>12</w:t>
      </w:r>
      <w:r w:rsidRPr="00220794">
        <w:rPr>
          <w:rFonts w:ascii="Arial" w:hAnsi="Arial" w:cs="Arial"/>
          <w:color w:val="000000" w:themeColor="text1"/>
          <w:sz w:val="14"/>
          <w:szCs w:val="14"/>
        </w:rPr>
        <w:t>.</w:t>
      </w:r>
      <w:r w:rsidR="00A503A1" w:rsidRPr="00220794">
        <w:rPr>
          <w:rFonts w:ascii="Arial" w:hAnsi="Arial" w:cs="Arial"/>
          <w:color w:val="000000" w:themeColor="text1"/>
          <w:sz w:val="14"/>
          <w:szCs w:val="14"/>
          <w:lang w:val="en-US"/>
        </w:rPr>
        <w:t>1</w:t>
      </w:r>
      <w:r w:rsidR="00BB0FBB" w:rsidRPr="00220794">
        <w:rPr>
          <w:rFonts w:ascii="Arial" w:hAnsi="Arial" w:cs="Arial"/>
          <w:color w:val="000000" w:themeColor="text1"/>
          <w:sz w:val="14"/>
          <w:szCs w:val="14"/>
          <w:lang w:val="en-US"/>
        </w:rPr>
        <w:t>2</w:t>
      </w:r>
    </w:p>
    <w:tbl>
      <w:tblPr>
        <w:tblW w:w="5000" w:type="pct"/>
        <w:jc w:val="center"/>
        <w:tblLayout w:type="fixed"/>
        <w:tblCellMar>
          <w:left w:w="0" w:type="dxa"/>
          <w:right w:w="0" w:type="dxa"/>
        </w:tblCellMar>
        <w:tblLook w:val="0000" w:firstRow="0" w:lastRow="0" w:firstColumn="0" w:lastColumn="0" w:noHBand="0" w:noVBand="0"/>
      </w:tblPr>
      <w:tblGrid>
        <w:gridCol w:w="3393"/>
        <w:gridCol w:w="1045"/>
        <w:gridCol w:w="1045"/>
        <w:gridCol w:w="1046"/>
        <w:gridCol w:w="3392"/>
      </w:tblGrid>
      <w:tr w:rsidR="00220794" w:rsidRPr="00220794" w:rsidTr="00026D25">
        <w:trPr>
          <w:jc w:val="center"/>
        </w:trPr>
        <w:tc>
          <w:tcPr>
            <w:tcW w:w="3393" w:type="dxa"/>
            <w:vMerge w:val="restart"/>
            <w:tcBorders>
              <w:top w:val="single" w:sz="6" w:space="0" w:color="000000"/>
            </w:tcBorders>
            <w:shd w:val="clear" w:color="auto" w:fill="auto"/>
          </w:tcPr>
          <w:p w:rsidR="00026D25" w:rsidRPr="00220794" w:rsidRDefault="00026D25" w:rsidP="00026D25">
            <w:pPr>
              <w:snapToGrid w:val="0"/>
              <w:spacing w:before="20" w:after="20"/>
              <w:rPr>
                <w:rFonts w:ascii="Arial" w:hAnsi="Arial" w:cs="Arial"/>
                <w:color w:val="000000" w:themeColor="text1"/>
                <w:sz w:val="12"/>
                <w:szCs w:val="12"/>
                <w:lang w:val="en-US"/>
              </w:rPr>
            </w:pPr>
          </w:p>
        </w:tc>
        <w:tc>
          <w:tcPr>
            <w:tcW w:w="1045" w:type="dxa"/>
            <w:tcBorders>
              <w:top w:val="single" w:sz="6" w:space="0" w:color="000000"/>
              <w:left w:val="single" w:sz="6" w:space="0" w:color="000000"/>
              <w:bottom w:val="single" w:sz="6" w:space="0" w:color="000000"/>
            </w:tcBorders>
            <w:shd w:val="clear" w:color="auto" w:fill="auto"/>
            <w:vAlign w:val="center"/>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Ресурсы</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Resources</w:t>
            </w:r>
            <w:proofErr w:type="spellEnd"/>
          </w:p>
        </w:tc>
        <w:tc>
          <w:tcPr>
            <w:tcW w:w="2091" w:type="dxa"/>
            <w:gridSpan w:val="2"/>
            <w:tcBorders>
              <w:top w:val="single" w:sz="6" w:space="0" w:color="000000"/>
              <w:left w:val="single" w:sz="6" w:space="0" w:color="000000"/>
              <w:bottom w:val="single" w:sz="6" w:space="0" w:color="000000"/>
            </w:tcBorders>
            <w:shd w:val="clear" w:color="auto" w:fill="auto"/>
            <w:vAlign w:val="center"/>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Использование</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Use</w:t>
            </w:r>
            <w:proofErr w:type="spellEnd"/>
          </w:p>
        </w:tc>
        <w:tc>
          <w:tcPr>
            <w:tcW w:w="3392" w:type="dxa"/>
            <w:vMerge w:val="restart"/>
            <w:tcBorders>
              <w:top w:val="single" w:sz="6" w:space="0" w:color="000000"/>
              <w:left w:val="single" w:sz="6" w:space="0" w:color="000000"/>
            </w:tcBorders>
            <w:shd w:val="clear" w:color="auto" w:fill="auto"/>
          </w:tcPr>
          <w:p w:rsidR="00026D25" w:rsidRPr="00220794" w:rsidRDefault="00026D25" w:rsidP="00026D25">
            <w:pPr>
              <w:snapToGrid w:val="0"/>
              <w:spacing w:before="20" w:after="20"/>
              <w:rPr>
                <w:rFonts w:ascii="Arial" w:eastAsia="Arial Unicode MS" w:hAnsi="Arial" w:cs="Arial"/>
                <w:i/>
                <w:color w:val="000000" w:themeColor="text1"/>
                <w:sz w:val="12"/>
                <w:szCs w:val="12"/>
              </w:rPr>
            </w:pPr>
          </w:p>
        </w:tc>
      </w:tr>
      <w:tr w:rsidR="00220794" w:rsidRPr="00220794" w:rsidTr="00026D25">
        <w:trPr>
          <w:jc w:val="center"/>
        </w:trPr>
        <w:tc>
          <w:tcPr>
            <w:tcW w:w="3393" w:type="dxa"/>
            <w:vMerge/>
            <w:tcBorders>
              <w:bottom w:val="single" w:sz="6" w:space="0" w:color="000000"/>
            </w:tcBorders>
            <w:shd w:val="clear" w:color="auto" w:fill="auto"/>
          </w:tcPr>
          <w:p w:rsidR="00026D25" w:rsidRPr="00220794" w:rsidRDefault="00026D25" w:rsidP="00026D25">
            <w:pPr>
              <w:snapToGrid w:val="0"/>
              <w:spacing w:before="20" w:after="20"/>
              <w:rPr>
                <w:rFonts w:ascii="Arial" w:eastAsia="Arial Unicode MS" w:hAnsi="Arial" w:cs="Arial"/>
                <w:i/>
                <w:color w:val="000000" w:themeColor="text1"/>
                <w:sz w:val="12"/>
                <w:szCs w:val="14"/>
              </w:rPr>
            </w:pPr>
          </w:p>
        </w:tc>
        <w:tc>
          <w:tcPr>
            <w:tcW w:w="1045" w:type="dxa"/>
            <w:tcBorders>
              <w:top w:val="single" w:sz="6" w:space="0" w:color="000000"/>
              <w:left w:val="single" w:sz="6" w:space="0" w:color="000000"/>
              <w:bottom w:val="single" w:sz="6" w:space="0" w:color="000000"/>
            </w:tcBorders>
            <w:shd w:val="clear" w:color="auto" w:fill="auto"/>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выпуск </w:t>
            </w:r>
            <w:r w:rsidRPr="00220794">
              <w:rPr>
                <w:rFonts w:ascii="Arial" w:hAnsi="Arial" w:cs="Arial"/>
                <w:color w:val="000000" w:themeColor="text1"/>
                <w:sz w:val="12"/>
                <w:szCs w:val="12"/>
              </w:rPr>
              <w:br/>
              <w:t xml:space="preserve">в основных </w:t>
            </w:r>
            <w:r w:rsidRPr="00220794">
              <w:rPr>
                <w:rFonts w:ascii="Arial" w:hAnsi="Arial" w:cs="Arial"/>
                <w:color w:val="000000" w:themeColor="text1"/>
                <w:sz w:val="12"/>
                <w:szCs w:val="12"/>
              </w:rPr>
              <w:br/>
              <w:t>ценах</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output</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at</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basic</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prices</w:t>
            </w:r>
            <w:proofErr w:type="spellEnd"/>
          </w:p>
        </w:tc>
        <w:tc>
          <w:tcPr>
            <w:tcW w:w="1045" w:type="dxa"/>
            <w:tcBorders>
              <w:top w:val="single" w:sz="6" w:space="0" w:color="000000"/>
              <w:left w:val="single" w:sz="6" w:space="0" w:color="000000"/>
              <w:bottom w:val="single" w:sz="6" w:space="0" w:color="000000"/>
            </w:tcBorders>
            <w:shd w:val="clear" w:color="auto" w:fill="auto"/>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промежуточное </w:t>
            </w:r>
            <w:r w:rsidRPr="00220794">
              <w:rPr>
                <w:rFonts w:ascii="Arial" w:hAnsi="Arial" w:cs="Arial"/>
                <w:color w:val="000000" w:themeColor="text1"/>
                <w:sz w:val="12"/>
                <w:szCs w:val="12"/>
              </w:rPr>
              <w:br/>
              <w:t>потребление</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intermediate</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consumption</w:t>
            </w:r>
            <w:proofErr w:type="spellEnd"/>
          </w:p>
        </w:tc>
        <w:tc>
          <w:tcPr>
            <w:tcW w:w="1046" w:type="dxa"/>
            <w:tcBorders>
              <w:top w:val="single" w:sz="6" w:space="0" w:color="000000"/>
              <w:left w:val="single" w:sz="6" w:space="0" w:color="000000"/>
              <w:bottom w:val="single" w:sz="6" w:space="0" w:color="000000"/>
            </w:tcBorders>
            <w:shd w:val="clear" w:color="auto" w:fill="auto"/>
          </w:tcPr>
          <w:p w:rsidR="00026D25" w:rsidRPr="00220794" w:rsidRDefault="00026D25" w:rsidP="00026D25">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валовая </w:t>
            </w:r>
            <w:r w:rsidRPr="00220794">
              <w:rPr>
                <w:rFonts w:ascii="Arial" w:hAnsi="Arial" w:cs="Arial"/>
                <w:color w:val="000000" w:themeColor="text1"/>
                <w:sz w:val="12"/>
                <w:szCs w:val="12"/>
              </w:rPr>
              <w:br/>
              <w:t xml:space="preserve">добавленная </w:t>
            </w:r>
            <w:r w:rsidRPr="00220794">
              <w:rPr>
                <w:rFonts w:ascii="Arial" w:hAnsi="Arial" w:cs="Arial"/>
                <w:color w:val="000000" w:themeColor="text1"/>
                <w:sz w:val="12"/>
                <w:szCs w:val="12"/>
              </w:rPr>
              <w:br/>
              <w:t>стоимость</w:t>
            </w:r>
          </w:p>
          <w:p w:rsidR="00026D25" w:rsidRPr="00220794" w:rsidRDefault="00026D25" w:rsidP="00026D25">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gross</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value</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added</w:t>
            </w:r>
            <w:proofErr w:type="spellEnd"/>
          </w:p>
        </w:tc>
        <w:tc>
          <w:tcPr>
            <w:tcW w:w="3392" w:type="dxa"/>
            <w:vMerge/>
            <w:tcBorders>
              <w:left w:val="single" w:sz="6" w:space="0" w:color="000000"/>
              <w:bottom w:val="single" w:sz="6" w:space="0" w:color="000000"/>
            </w:tcBorders>
            <w:shd w:val="clear" w:color="auto" w:fill="auto"/>
          </w:tcPr>
          <w:p w:rsidR="00026D25" w:rsidRPr="00220794" w:rsidRDefault="00026D25" w:rsidP="00026D25">
            <w:pPr>
              <w:snapToGrid w:val="0"/>
              <w:spacing w:before="20" w:after="20"/>
              <w:rPr>
                <w:rFonts w:ascii="Arial" w:eastAsia="Arial Unicode MS" w:hAnsi="Arial" w:cs="Arial"/>
                <w:i/>
                <w:color w:val="000000" w:themeColor="text1"/>
                <w:sz w:val="12"/>
                <w:szCs w:val="14"/>
              </w:rPr>
            </w:pP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по операциям с недвижимым </w:t>
            </w:r>
            <w:r w:rsidRPr="00220794">
              <w:rPr>
                <w:rFonts w:ascii="Arial" w:eastAsia="Arial Unicode MS" w:hAnsi="Arial" w:cs="Arial"/>
                <w:color w:val="000000" w:themeColor="text1"/>
                <w:sz w:val="14"/>
                <w:szCs w:val="14"/>
              </w:rPr>
              <w:br/>
              <w:t>имуществом</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22 000 070,2</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4 890 066,7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17 110 003,5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Real estate activities</w:t>
            </w:r>
          </w:p>
        </w:tc>
      </w:tr>
      <w:tr w:rsidR="00875E38" w:rsidRPr="00CF1D02"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профессиональная, научная </w:t>
            </w:r>
            <w:r w:rsidRPr="00220794">
              <w:rPr>
                <w:rFonts w:ascii="Arial" w:eastAsia="Arial Unicode MS" w:hAnsi="Arial" w:cs="Arial"/>
                <w:color w:val="000000" w:themeColor="text1"/>
                <w:sz w:val="14"/>
                <w:szCs w:val="14"/>
              </w:rPr>
              <w:br/>
              <w:t>и техническая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13 327 629,3</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5 699 721,7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7 627 907,6</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Professional, scientific and technical activities</w:t>
            </w:r>
          </w:p>
        </w:tc>
      </w:tr>
      <w:tr w:rsidR="00875E38" w:rsidRPr="00CF1D02"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административная и сопутствующие дополнительные услуги</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5 942 065,6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2 229 345,8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3 712 719,8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Administrative and support service activities  </w:t>
            </w:r>
          </w:p>
        </w:tc>
      </w:tr>
      <w:tr w:rsidR="00875E38" w:rsidRPr="00CF1D02"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Государственное управление и обеспечение </w:t>
            </w:r>
            <w:r w:rsidRPr="00220794">
              <w:rPr>
                <w:rFonts w:ascii="Arial" w:eastAsia="Arial Unicode MS" w:hAnsi="Arial" w:cs="Arial"/>
                <w:color w:val="000000" w:themeColor="text1"/>
                <w:sz w:val="14"/>
                <w:szCs w:val="14"/>
              </w:rPr>
              <w:br/>
              <w:t>военной безопасности; социальное обеспечение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18 398 367,6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5 450 593,9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12 947 773,7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lang w:val="en-US"/>
              </w:rPr>
            </w:pPr>
            <w:r w:rsidRPr="00220794">
              <w:rPr>
                <w:rFonts w:ascii="Arial" w:hAnsi="Arial" w:cs="Arial"/>
                <w:i/>
                <w:color w:val="000000" w:themeColor="text1"/>
                <w:sz w:val="14"/>
                <w:lang w:val="en-US"/>
              </w:rPr>
              <w:t xml:space="preserve">Public administration and </w:t>
            </w:r>
            <w:proofErr w:type="spellStart"/>
            <w:r w:rsidRPr="00220794">
              <w:rPr>
                <w:rFonts w:ascii="Arial" w:hAnsi="Arial" w:cs="Arial"/>
                <w:i/>
                <w:color w:val="000000" w:themeColor="text1"/>
                <w:sz w:val="14"/>
                <w:lang w:val="en-US"/>
              </w:rPr>
              <w:t>defence</w:t>
            </w:r>
            <w:proofErr w:type="spellEnd"/>
            <w:r w:rsidRPr="00220794">
              <w:rPr>
                <w:rFonts w:ascii="Arial" w:hAnsi="Arial" w:cs="Arial"/>
                <w:i/>
                <w:color w:val="000000" w:themeColor="text1"/>
                <w:sz w:val="14"/>
                <w:lang w:val="en-US"/>
              </w:rPr>
              <w:t>, compulsory social security</w:t>
            </w: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Образование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6 191 070,9</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1 584 857,2</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4 606 213,7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rPr>
            </w:pPr>
            <w:r w:rsidRPr="00220794">
              <w:rPr>
                <w:rFonts w:ascii="Arial" w:hAnsi="Arial" w:cs="Arial"/>
                <w:i/>
                <w:color w:val="000000" w:themeColor="text1"/>
                <w:sz w:val="14"/>
                <w:lang w:val="en-US"/>
              </w:rPr>
              <w:t>E</w:t>
            </w:r>
            <w:proofErr w:type="spellStart"/>
            <w:r w:rsidRPr="00220794">
              <w:rPr>
                <w:rFonts w:ascii="Arial" w:hAnsi="Arial" w:cs="Arial"/>
                <w:i/>
                <w:color w:val="000000" w:themeColor="text1"/>
                <w:sz w:val="14"/>
                <w:lang w:val="ru-MO"/>
              </w:rPr>
              <w:t>ducation</w:t>
            </w:r>
            <w:proofErr w:type="spellEnd"/>
          </w:p>
        </w:tc>
      </w:tr>
      <w:tr w:rsidR="00875E38" w:rsidRPr="00CF1D02"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здравоохранения </w:t>
            </w:r>
            <w:r w:rsidRPr="00220794">
              <w:rPr>
                <w:rFonts w:ascii="Arial" w:hAnsi="Arial" w:cs="Arial"/>
                <w:bCs/>
                <w:color w:val="000000" w:themeColor="text1"/>
                <w:sz w:val="14"/>
                <w:szCs w:val="14"/>
              </w:rPr>
              <w:br/>
              <w:t>и социальных услуг</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8 026 379,5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3 047 663,6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 xml:space="preserve"> 4 978 715,9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Human health and social work activities</w:t>
            </w: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культуры, спорта, </w:t>
            </w:r>
            <w:r w:rsidRPr="00220794">
              <w:rPr>
                <w:rFonts w:ascii="Arial" w:hAnsi="Arial" w:cs="Arial"/>
                <w:bCs/>
                <w:color w:val="000000" w:themeColor="text1"/>
                <w:sz w:val="14"/>
                <w:szCs w:val="14"/>
              </w:rPr>
              <w:br/>
              <w:t>организации досуга и развлечений</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3 107 795,7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1 367 143,8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1 740 651,9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Arts, entertainment and recreation  </w:t>
            </w: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1 533 249,9</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789 354,5</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743 895,4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Other service activities  </w:t>
            </w:r>
          </w:p>
        </w:tc>
      </w:tr>
      <w:tr w:rsidR="00875E38" w:rsidRPr="00CF1D02"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домашних хозяйств как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 xml:space="preserve">работодателей; недифференцированная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 xml:space="preserve">деятельность частных домашних хозяйств </w:t>
            </w:r>
            <w:r w:rsidRPr="00220794">
              <w:rPr>
                <w:rFonts w:ascii="Arial" w:hAnsi="Arial" w:cs="Arial"/>
                <w:bCs/>
                <w:color w:val="000000" w:themeColor="text1"/>
                <w:sz w:val="14"/>
                <w:szCs w:val="14"/>
              </w:rPr>
              <w:br/>
              <w:t xml:space="preserve">по производству товаров и оказанию услуг для </w:t>
            </w:r>
            <w:r w:rsidRPr="00220794">
              <w:rPr>
                <w:rFonts w:ascii="Arial" w:hAnsi="Arial" w:cs="Arial"/>
                <w:bCs/>
                <w:color w:val="000000" w:themeColor="text1"/>
                <w:sz w:val="14"/>
                <w:szCs w:val="14"/>
              </w:rPr>
              <w:br/>
              <w:t>собственного потребления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601 738,9</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0,0</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601 738,9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lang w:val="en-US"/>
              </w:rPr>
            </w:pPr>
            <w:r w:rsidRPr="00220794">
              <w:rPr>
                <w:rFonts w:ascii="Arial" w:hAnsi="Arial" w:cs="Arial"/>
                <w:i/>
                <w:color w:val="000000" w:themeColor="text1"/>
                <w:sz w:val="14"/>
                <w:szCs w:val="14"/>
                <w:lang w:val="en-US"/>
              </w:rPr>
              <w:t xml:space="preserve">Activities of households as employers; </w:t>
            </w:r>
            <w:r w:rsidRPr="00220794">
              <w:rPr>
                <w:rFonts w:ascii="Arial" w:hAnsi="Arial" w:cs="Arial"/>
                <w:bCs/>
                <w:color w:val="000000" w:themeColor="text1"/>
                <w:sz w:val="14"/>
                <w:szCs w:val="14"/>
                <w:lang w:val="en-US"/>
              </w:rPr>
              <w:br/>
            </w:r>
            <w:r w:rsidRPr="00220794">
              <w:rPr>
                <w:rFonts w:ascii="Arial" w:hAnsi="Arial" w:cs="Arial"/>
                <w:i/>
                <w:color w:val="000000" w:themeColor="text1"/>
                <w:sz w:val="14"/>
                <w:szCs w:val="14"/>
                <w:lang w:val="en-US"/>
              </w:rPr>
              <w:t xml:space="preserve">undifferentiated goods- and services-producing </w:t>
            </w:r>
            <w:r w:rsidRPr="00220794">
              <w:rPr>
                <w:rFonts w:ascii="Arial" w:hAnsi="Arial" w:cs="Arial"/>
                <w:bCs/>
                <w:color w:val="000000" w:themeColor="text1"/>
                <w:sz w:val="14"/>
                <w:szCs w:val="14"/>
                <w:lang w:val="en-US"/>
              </w:rPr>
              <w:br/>
            </w:r>
            <w:r w:rsidRPr="00220794">
              <w:rPr>
                <w:rFonts w:ascii="Arial" w:hAnsi="Arial" w:cs="Arial"/>
                <w:i/>
                <w:color w:val="000000" w:themeColor="text1"/>
                <w:sz w:val="14"/>
                <w:szCs w:val="14"/>
                <w:lang w:val="en-US"/>
              </w:rPr>
              <w:t xml:space="preserve">activities of households for own use  </w:t>
            </w: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b/>
                <w:bCs/>
                <w:color w:val="000000" w:themeColor="text1"/>
                <w:sz w:val="14"/>
                <w:szCs w:val="14"/>
              </w:rPr>
            </w:pPr>
            <w:r w:rsidRPr="00220794">
              <w:rPr>
                <w:rFonts w:ascii="Arial" w:hAnsi="Arial" w:cs="Arial"/>
                <w:b/>
                <w:bCs/>
                <w:color w:val="000000" w:themeColor="text1"/>
                <w:sz w:val="14"/>
                <w:szCs w:val="14"/>
              </w:rPr>
              <w:t>Итого в основных ценах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317 492 105,8</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158 515 534,7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158 976 571,1</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rPr>
            </w:pPr>
            <w:r w:rsidRPr="00220794">
              <w:rPr>
                <w:rFonts w:ascii="Arial" w:hAnsi="Arial" w:cs="Arial"/>
                <w:b/>
                <w:bCs/>
                <w:i/>
                <w:color w:val="000000" w:themeColor="text1"/>
                <w:sz w:val="14"/>
                <w:szCs w:val="14"/>
                <w:lang w:val="en-US"/>
              </w:rPr>
              <w:t>Total at basic p</w:t>
            </w:r>
            <w:proofErr w:type="spellStart"/>
            <w:r w:rsidRPr="00220794">
              <w:rPr>
                <w:rFonts w:ascii="Arial" w:hAnsi="Arial" w:cs="Arial"/>
                <w:b/>
                <w:bCs/>
                <w:i/>
                <w:color w:val="000000" w:themeColor="text1"/>
                <w:sz w:val="14"/>
                <w:szCs w:val="14"/>
              </w:rPr>
              <w:t>rices</w:t>
            </w:r>
            <w:proofErr w:type="spellEnd"/>
            <w:r w:rsidRPr="00220794">
              <w:rPr>
                <w:rFonts w:ascii="Arial" w:hAnsi="Arial" w:cs="Arial"/>
                <w:b/>
                <w:bCs/>
                <w:i/>
                <w:color w:val="000000" w:themeColor="text1"/>
                <w:sz w:val="14"/>
                <w:szCs w:val="14"/>
              </w:rPr>
              <w:t xml:space="preserve"> </w:t>
            </w: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hAnsi="Arial" w:cs="Arial"/>
                <w:color w:val="000000" w:themeColor="text1"/>
                <w:sz w:val="14"/>
                <w:szCs w:val="14"/>
              </w:rPr>
              <w:t>Налоги на продукты</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18 905 089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i/>
                <w:color w:val="000000" w:themeColor="text1"/>
                <w:sz w:val="14"/>
                <w:szCs w:val="14"/>
              </w:rPr>
            </w:pPr>
            <w:proofErr w:type="spellStart"/>
            <w:r w:rsidRPr="00220794">
              <w:rPr>
                <w:rFonts w:ascii="Arial" w:hAnsi="Arial" w:cs="Arial"/>
                <w:i/>
                <w:color w:val="000000" w:themeColor="text1"/>
                <w:sz w:val="14"/>
                <w:szCs w:val="14"/>
              </w:rPr>
              <w:t>Taxes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875E38" w:rsidRPr="00220794"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hAnsi="Arial" w:cs="Arial"/>
                <w:color w:val="000000" w:themeColor="text1"/>
                <w:sz w:val="14"/>
                <w:szCs w:val="14"/>
              </w:rPr>
              <w:t>Субсидии на продукты</w:t>
            </w:r>
            <w:proofErr w:type="gramStart"/>
            <w:r w:rsidRPr="00220794">
              <w:rPr>
                <w:rFonts w:ascii="Arial" w:hAnsi="Arial" w:cs="Arial"/>
                <w:color w:val="000000" w:themeColor="text1"/>
                <w:sz w:val="14"/>
                <w:szCs w:val="14"/>
              </w:rPr>
              <w:t xml:space="preserve"> (-)</w:t>
            </w:r>
            <w:proofErr w:type="gramEnd"/>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1 468 073</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i/>
                <w:color w:val="000000" w:themeColor="text1"/>
                <w:sz w:val="14"/>
                <w:szCs w:val="14"/>
              </w:rPr>
            </w:pPr>
            <w:proofErr w:type="spellStart"/>
            <w:r w:rsidRPr="00220794">
              <w:rPr>
                <w:rFonts w:ascii="Arial" w:hAnsi="Arial" w:cs="Arial"/>
                <w:i/>
                <w:color w:val="000000" w:themeColor="text1"/>
                <w:sz w:val="14"/>
                <w:szCs w:val="14"/>
              </w:rPr>
              <w:t>Subsidies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875E38" w:rsidRPr="00CF1D02" w:rsidTr="00071823">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b/>
                <w:bCs/>
                <w:color w:val="000000" w:themeColor="text1"/>
                <w:sz w:val="14"/>
                <w:szCs w:val="14"/>
              </w:rPr>
            </w:pPr>
            <w:r w:rsidRPr="00220794">
              <w:rPr>
                <w:rFonts w:ascii="Arial" w:hAnsi="Arial" w:cs="Arial"/>
                <w:b/>
                <w:bCs/>
                <w:color w:val="000000" w:themeColor="text1"/>
                <w:sz w:val="14"/>
                <w:szCs w:val="14"/>
              </w:rPr>
              <w:t xml:space="preserve">Валовой внутренний </w:t>
            </w:r>
            <w:r w:rsidRPr="00220794">
              <w:rPr>
                <w:rFonts w:ascii="Arial" w:hAnsi="Arial" w:cs="Arial"/>
                <w:b/>
                <w:bCs/>
                <w:color w:val="000000" w:themeColor="text1"/>
                <w:spacing w:val="-2"/>
                <w:sz w:val="14"/>
                <w:szCs w:val="14"/>
              </w:rPr>
              <w:t>продукт в рыночных ценах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176 413 587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lang w:val="en-US"/>
              </w:rPr>
            </w:pPr>
            <w:r w:rsidRPr="00220794">
              <w:rPr>
                <w:rFonts w:ascii="Arial" w:hAnsi="Arial" w:cs="Arial"/>
                <w:b/>
                <w:bCs/>
                <w:i/>
                <w:color w:val="000000" w:themeColor="text1"/>
                <w:sz w:val="14"/>
                <w:szCs w:val="14"/>
                <w:lang w:val="en-US"/>
              </w:rPr>
              <w:t xml:space="preserve">Gross Domestic Product at market prices </w:t>
            </w:r>
          </w:p>
        </w:tc>
      </w:tr>
      <w:tr w:rsidR="00875E38" w:rsidRPr="00220794" w:rsidTr="00026D25">
        <w:trPr>
          <w:jc w:val="center"/>
        </w:trPr>
        <w:tc>
          <w:tcPr>
            <w:tcW w:w="3393" w:type="dxa"/>
            <w:shd w:val="clear" w:color="auto" w:fill="auto"/>
            <w:vAlign w:val="bottom"/>
          </w:tcPr>
          <w:p w:rsidR="00875E38" w:rsidRPr="00220794" w:rsidRDefault="00875E38" w:rsidP="00E91BC3">
            <w:pPr>
              <w:pStyle w:val="18"/>
              <w:spacing w:before="120" w:after="80"/>
              <w:rPr>
                <w:color w:val="000000" w:themeColor="text1"/>
                <w:lang w:val="en-US"/>
              </w:rPr>
            </w:pPr>
          </w:p>
        </w:tc>
        <w:tc>
          <w:tcPr>
            <w:tcW w:w="3136" w:type="dxa"/>
            <w:gridSpan w:val="3"/>
            <w:tcBorders>
              <w:left w:val="single" w:sz="6" w:space="0" w:color="000000"/>
            </w:tcBorders>
            <w:shd w:val="clear" w:color="auto" w:fill="auto"/>
            <w:vAlign w:val="bottom"/>
          </w:tcPr>
          <w:p w:rsidR="00875E38" w:rsidRPr="00220794" w:rsidRDefault="00875E38" w:rsidP="00FB538B">
            <w:pPr>
              <w:spacing w:before="120" w:after="80"/>
              <w:jc w:val="center"/>
              <w:rPr>
                <w:rFonts w:ascii="Arial" w:hAnsi="Arial" w:cs="Arial"/>
                <w:b/>
                <w:color w:val="000000" w:themeColor="text1"/>
                <w:sz w:val="14"/>
                <w:szCs w:val="14"/>
              </w:rPr>
            </w:pPr>
            <w:r w:rsidRPr="00220794">
              <w:rPr>
                <w:rFonts w:ascii="Arial" w:hAnsi="Arial" w:cs="Arial"/>
                <w:b/>
                <w:color w:val="000000" w:themeColor="text1"/>
                <w:sz w:val="14"/>
                <w:szCs w:val="14"/>
              </w:rPr>
              <w:t>20</w:t>
            </w:r>
            <w:r w:rsidRPr="00220794">
              <w:rPr>
                <w:rFonts w:ascii="Arial" w:hAnsi="Arial" w:cs="Arial"/>
                <w:b/>
                <w:color w:val="000000" w:themeColor="text1"/>
                <w:sz w:val="14"/>
                <w:szCs w:val="14"/>
                <w:lang w:val="en-US"/>
              </w:rPr>
              <w:t>2</w:t>
            </w:r>
            <w:r w:rsidRPr="00220794">
              <w:rPr>
                <w:rFonts w:ascii="Arial" w:hAnsi="Arial" w:cs="Arial"/>
                <w:b/>
                <w:color w:val="000000" w:themeColor="text1"/>
                <w:sz w:val="14"/>
                <w:szCs w:val="14"/>
              </w:rPr>
              <w:t>4</w:t>
            </w:r>
          </w:p>
        </w:tc>
        <w:tc>
          <w:tcPr>
            <w:tcW w:w="3392" w:type="dxa"/>
            <w:tcBorders>
              <w:left w:val="single" w:sz="6" w:space="0" w:color="000000"/>
            </w:tcBorders>
            <w:shd w:val="clear" w:color="auto" w:fill="auto"/>
            <w:vAlign w:val="bottom"/>
          </w:tcPr>
          <w:p w:rsidR="00875E38" w:rsidRPr="00220794" w:rsidRDefault="00875E38" w:rsidP="00E91BC3">
            <w:pPr>
              <w:pStyle w:val="BodyText2611"/>
              <w:spacing w:after="80"/>
              <w:ind w:left="57" w:firstLine="0"/>
              <w:jc w:val="left"/>
              <w:rPr>
                <w:rFonts w:ascii="Arial" w:hAnsi="Arial" w:cs="Arial"/>
                <w:i/>
                <w:color w:val="000000" w:themeColor="text1"/>
                <w:sz w:val="14"/>
                <w:szCs w:val="14"/>
                <w:lang w:val="en-US"/>
              </w:rPr>
            </w:pPr>
          </w:p>
        </w:tc>
      </w:tr>
      <w:tr w:rsidR="00875E38" w:rsidRPr="00220794" w:rsidTr="00A867D9">
        <w:trPr>
          <w:jc w:val="center"/>
        </w:trPr>
        <w:tc>
          <w:tcPr>
            <w:tcW w:w="3393" w:type="dxa"/>
            <w:shd w:val="clear" w:color="auto" w:fill="auto"/>
            <w:vAlign w:val="bottom"/>
          </w:tcPr>
          <w:p w:rsidR="00875E38" w:rsidRPr="00220794" w:rsidRDefault="00875E38" w:rsidP="00FB538B">
            <w:pPr>
              <w:pStyle w:val="18"/>
              <w:spacing w:before="60" w:line="150" w:lineRule="exact"/>
              <w:rPr>
                <w:color w:val="000000" w:themeColor="text1"/>
              </w:rPr>
            </w:pPr>
            <w:r w:rsidRPr="00220794">
              <w:rPr>
                <w:color w:val="000000" w:themeColor="text1"/>
              </w:rPr>
              <w:t xml:space="preserve">Сельское, лесное хозяйство, охота, </w:t>
            </w:r>
            <w:r w:rsidRPr="00220794">
              <w:rPr>
                <w:color w:val="000000" w:themeColor="text1"/>
              </w:rPr>
              <w:br/>
              <w:t>рыболовство и рыбоводство</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11 626 645,0</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6 107 861,6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5 518 753,4</w:t>
            </w:r>
          </w:p>
        </w:tc>
        <w:tc>
          <w:tcPr>
            <w:tcW w:w="3392" w:type="dxa"/>
            <w:tcBorders>
              <w:left w:val="single" w:sz="6" w:space="0" w:color="000000"/>
            </w:tcBorders>
            <w:shd w:val="clear" w:color="auto" w:fill="auto"/>
            <w:vAlign w:val="bottom"/>
          </w:tcPr>
          <w:p w:rsidR="00875E38" w:rsidRPr="00220794" w:rsidRDefault="00875E38" w:rsidP="00FB538B">
            <w:pPr>
              <w:pStyle w:val="BodyText2611"/>
              <w:spacing w:before="60" w:line="150" w:lineRule="exact"/>
              <w:ind w:left="57" w:firstLine="0"/>
              <w:jc w:val="left"/>
              <w:rPr>
                <w:rFonts w:ascii="Arial" w:hAnsi="Arial" w:cs="Arial"/>
                <w:i/>
                <w:color w:val="000000" w:themeColor="text1"/>
                <w:sz w:val="14"/>
                <w:szCs w:val="14"/>
              </w:rPr>
            </w:pPr>
            <w:r w:rsidRPr="00220794">
              <w:rPr>
                <w:rFonts w:ascii="Arial" w:hAnsi="Arial" w:cs="Arial"/>
                <w:i/>
                <w:color w:val="000000" w:themeColor="text1"/>
                <w:sz w:val="14"/>
                <w:szCs w:val="14"/>
                <w:lang w:val="en-US"/>
              </w:rPr>
              <w:t>A</w:t>
            </w:r>
            <w:proofErr w:type="spellStart"/>
            <w:r w:rsidRPr="00220794">
              <w:rPr>
                <w:rFonts w:ascii="Arial" w:hAnsi="Arial" w:cs="Arial"/>
                <w:i/>
                <w:color w:val="000000" w:themeColor="text1"/>
                <w:sz w:val="14"/>
                <w:szCs w:val="14"/>
              </w:rPr>
              <w:t>griculture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forestry</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fishing</w:t>
            </w:r>
            <w:proofErr w:type="spellEnd"/>
            <w:r w:rsidRPr="00220794">
              <w:rPr>
                <w:rFonts w:ascii="Arial" w:hAnsi="Arial" w:cs="Arial"/>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31 469 965,5</w:t>
            </w:r>
          </w:p>
        </w:tc>
        <w:tc>
          <w:tcPr>
            <w:tcW w:w="1045" w:type="dxa"/>
            <w:tcBorders>
              <w:left w:val="single" w:sz="6" w:space="0" w:color="000000"/>
            </w:tcBorders>
            <w:shd w:val="clear" w:color="auto" w:fill="auto"/>
            <w:vAlign w:val="bottom"/>
          </w:tcPr>
          <w:p w:rsidR="00875E38" w:rsidRPr="00875E38" w:rsidRDefault="00875E38" w:rsidP="00CF1D02">
            <w:pPr>
              <w:spacing w:before="60" w:line="150" w:lineRule="exact"/>
              <w:ind w:right="113"/>
              <w:jc w:val="right"/>
              <w:rPr>
                <w:rFonts w:ascii="Arial" w:hAnsi="Arial" w:cs="Arial"/>
                <w:sz w:val="14"/>
                <w:szCs w:val="14"/>
              </w:rPr>
            </w:pPr>
            <w:r w:rsidRPr="00875E38">
              <w:rPr>
                <w:rFonts w:ascii="Arial" w:hAnsi="Arial" w:cs="Arial"/>
                <w:sz w:val="14"/>
                <w:szCs w:val="14"/>
              </w:rPr>
              <w:t>9 9</w:t>
            </w:r>
            <w:r w:rsidR="00CF1D02">
              <w:rPr>
                <w:rFonts w:ascii="Arial" w:hAnsi="Arial" w:cs="Arial"/>
                <w:sz w:val="14"/>
                <w:szCs w:val="14"/>
                <w:lang w:val="en-US"/>
              </w:rPr>
              <w:t>7</w:t>
            </w:r>
            <w:r w:rsidRPr="00875E38">
              <w:rPr>
                <w:rFonts w:ascii="Arial" w:hAnsi="Arial" w:cs="Arial"/>
                <w:sz w:val="14"/>
                <w:szCs w:val="14"/>
              </w:rPr>
              <w:t>6 068,8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21 493 896,7</w:t>
            </w:r>
          </w:p>
        </w:tc>
        <w:tc>
          <w:tcPr>
            <w:tcW w:w="3392" w:type="dxa"/>
            <w:tcBorders>
              <w:left w:val="single" w:sz="6" w:space="0" w:color="000000"/>
            </w:tcBorders>
            <w:shd w:val="clear" w:color="auto" w:fill="auto"/>
            <w:vAlign w:val="bottom"/>
          </w:tcPr>
          <w:p w:rsidR="00875E38" w:rsidRPr="00220794" w:rsidRDefault="00875E38" w:rsidP="00FB538B">
            <w:pPr>
              <w:pStyle w:val="BodyText2611"/>
              <w:spacing w:before="60" w:line="150" w:lineRule="exact"/>
              <w:ind w:left="57" w:firstLine="0"/>
              <w:jc w:val="left"/>
              <w:rPr>
                <w:rFonts w:ascii="Arial" w:hAnsi="Arial" w:cs="Arial"/>
                <w:color w:val="000000" w:themeColor="text1"/>
                <w:szCs w:val="14"/>
              </w:rPr>
            </w:pPr>
            <w:r w:rsidRPr="00220794">
              <w:rPr>
                <w:rFonts w:ascii="Arial" w:hAnsi="Arial" w:cs="Arial"/>
                <w:i/>
                <w:color w:val="000000" w:themeColor="text1"/>
                <w:sz w:val="14"/>
                <w:lang w:val="en-US"/>
              </w:rPr>
              <w:t>M</w:t>
            </w:r>
            <w:proofErr w:type="spellStart"/>
            <w:r w:rsidRPr="00220794">
              <w:rPr>
                <w:rFonts w:ascii="Arial" w:hAnsi="Arial" w:cs="Arial"/>
                <w:i/>
                <w:color w:val="000000" w:themeColor="text1"/>
                <w:sz w:val="14"/>
                <w:lang w:val="ru-MO"/>
              </w:rPr>
              <w:t>ining</w:t>
            </w:r>
            <w:proofErr w:type="spellEnd"/>
            <w:r w:rsidRPr="00220794">
              <w:rPr>
                <w:rFonts w:ascii="Arial" w:hAnsi="Arial" w:cs="Arial"/>
                <w:i/>
                <w:color w:val="000000" w:themeColor="text1"/>
                <w:sz w:val="14"/>
                <w:lang w:val="ru-MO"/>
              </w:rPr>
              <w:t xml:space="preserve"> </w:t>
            </w:r>
            <w:proofErr w:type="spellStart"/>
            <w:r w:rsidRPr="00220794">
              <w:rPr>
                <w:rFonts w:ascii="Arial" w:hAnsi="Arial" w:cs="Arial"/>
                <w:i/>
                <w:color w:val="000000" w:themeColor="text1"/>
                <w:sz w:val="14"/>
                <w:lang w:val="ru-MO"/>
              </w:rPr>
              <w:t>and</w:t>
            </w:r>
            <w:proofErr w:type="spellEnd"/>
            <w:r w:rsidRPr="00220794">
              <w:rPr>
                <w:rFonts w:ascii="Arial" w:hAnsi="Arial" w:cs="Arial"/>
                <w:i/>
                <w:color w:val="000000" w:themeColor="text1"/>
                <w:sz w:val="14"/>
                <w:lang w:val="ru-MO"/>
              </w:rPr>
              <w:t xml:space="preserve"> </w:t>
            </w:r>
            <w:proofErr w:type="spellStart"/>
            <w:r w:rsidRPr="00220794">
              <w:rPr>
                <w:rFonts w:ascii="Arial" w:hAnsi="Arial" w:cs="Arial"/>
                <w:i/>
                <w:color w:val="000000" w:themeColor="text1"/>
                <w:sz w:val="14"/>
                <w:lang w:val="ru-MO"/>
              </w:rPr>
              <w:t>quarrying</w:t>
            </w:r>
            <w:proofErr w:type="spellEnd"/>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93 702 820,8</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67 042 811,3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26 660 009,5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lang w:val="en-US"/>
              </w:rPr>
              <w:t>M</w:t>
            </w:r>
            <w:proofErr w:type="spellStart"/>
            <w:r w:rsidRPr="00220794">
              <w:rPr>
                <w:rFonts w:ascii="Arial" w:hAnsi="Arial" w:cs="Arial"/>
                <w:i/>
                <w:color w:val="000000" w:themeColor="text1"/>
                <w:sz w:val="14"/>
                <w:lang w:val="ru-MO"/>
              </w:rPr>
              <w:t>anufacturing</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w:t>
            </w:r>
            <w:r w:rsidRPr="00220794">
              <w:rPr>
                <w:rFonts w:ascii="Arial" w:hAnsi="Arial" w:cs="Arial"/>
                <w:color w:val="000000" w:themeColor="text1"/>
                <w:sz w:val="14"/>
                <w:szCs w:val="14"/>
              </w:rPr>
              <w:br/>
              <w:t>и паром; кондиционирование воздуха</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12 096 332,4</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8 310 684,7</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3 785 647,7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Electricity, gas, steam and air conditioning supply</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Водоснабжение; водоотведение, организация </w:t>
            </w:r>
            <w:r w:rsidRPr="00220794">
              <w:rPr>
                <w:rFonts w:ascii="Arial" w:eastAsia="Arial Unicode MS" w:hAnsi="Arial" w:cs="Arial"/>
                <w:color w:val="000000" w:themeColor="text1"/>
                <w:sz w:val="14"/>
                <w:szCs w:val="14"/>
              </w:rPr>
              <w:br/>
              <w:t xml:space="preserve">сбора и утилизации отходов, деятельность </w:t>
            </w:r>
            <w:r w:rsidRPr="00220794">
              <w:rPr>
                <w:rFonts w:ascii="Arial" w:eastAsia="Arial Unicode MS" w:hAnsi="Arial" w:cs="Arial"/>
                <w:color w:val="000000" w:themeColor="text1"/>
                <w:sz w:val="14"/>
                <w:szCs w:val="14"/>
              </w:rPr>
              <w:br/>
              <w:t>по ликвидации загрязнений</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2 711 645,7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1 780 922,1</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930 723,6</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Water supply; sewerage, waste management and remediation activities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lang w:val="en-US"/>
              </w:rPr>
            </w:pPr>
            <w:r w:rsidRPr="00220794">
              <w:rPr>
                <w:rFonts w:ascii="Arial" w:eastAsia="Arial Unicode MS" w:hAnsi="Arial" w:cs="Arial"/>
                <w:color w:val="000000" w:themeColor="text1"/>
                <w:sz w:val="14"/>
                <w:szCs w:val="14"/>
              </w:rPr>
              <w:t>Строительство</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22 904 481,5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13 980 569,4</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8 923 912,1</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lang w:val="en-US"/>
              </w:rPr>
              <w:t>C</w:t>
            </w:r>
            <w:proofErr w:type="spellStart"/>
            <w:r w:rsidRPr="00220794">
              <w:rPr>
                <w:rFonts w:ascii="Arial" w:hAnsi="Arial" w:cs="Arial"/>
                <w:i/>
                <w:color w:val="000000" w:themeColor="text1"/>
                <w:sz w:val="14"/>
                <w:lang w:val="ru-MO"/>
              </w:rPr>
              <w:t>onstruction</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Торговля оптовая и розничная; ремонт </w:t>
            </w:r>
            <w:r w:rsidRPr="00220794">
              <w:rPr>
                <w:rFonts w:ascii="Arial" w:eastAsia="Arial Unicode MS" w:hAnsi="Arial" w:cs="Arial"/>
                <w:color w:val="000000" w:themeColor="text1"/>
                <w:sz w:val="14"/>
                <w:szCs w:val="14"/>
              </w:rPr>
              <w:br/>
              <w:t>автотранспортных средств и мотоциклов</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42 862 354,0</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18 930 794,5</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23 931 559,5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Wholesale and retail trade; repair of motor vehicles and motorcycles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Транспортировка и хранение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28 397 844,7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15 745 874,8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12 651 969,9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Transportation</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and</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storage</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гостиниц и предприятий </w:t>
            </w:r>
            <w:r w:rsidRPr="00220794">
              <w:rPr>
                <w:rFonts w:ascii="Arial" w:eastAsia="Arial Unicode MS" w:hAnsi="Arial" w:cs="Arial"/>
                <w:color w:val="000000" w:themeColor="text1"/>
                <w:sz w:val="14"/>
                <w:szCs w:val="14"/>
              </w:rPr>
              <w:br/>
              <w:t>общественного питания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4 032 360,6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2 261 580,9</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1 770 779,7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Accommodation and food service activities</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в области информации и связи</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12 691 093,6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6 269 185,6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6 421 908,0</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Information and communication</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финансовая и страховая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11 249 417,7</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3 208 039,8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8 041 377,9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Financial and insurance activities</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по операциям с недвижимым </w:t>
            </w:r>
            <w:r w:rsidRPr="00220794">
              <w:rPr>
                <w:rFonts w:ascii="Arial" w:eastAsia="Arial Unicode MS" w:hAnsi="Arial" w:cs="Arial"/>
                <w:color w:val="000000" w:themeColor="text1"/>
                <w:sz w:val="14"/>
                <w:szCs w:val="14"/>
              </w:rPr>
              <w:br/>
              <w:t>имуществом</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23 466 499,0</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4 085 410,5</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19 381 088,5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Real estate activities</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профессиональная, научная </w:t>
            </w:r>
            <w:r w:rsidRPr="00220794">
              <w:rPr>
                <w:rFonts w:ascii="Arial" w:eastAsia="Arial Unicode MS" w:hAnsi="Arial" w:cs="Arial"/>
                <w:color w:val="000000" w:themeColor="text1"/>
                <w:sz w:val="14"/>
                <w:szCs w:val="14"/>
              </w:rPr>
              <w:br/>
              <w:t>и техническая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15 111 773,8</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6 446 536,1</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8 665 237,7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Professional, scientific and technical activities</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административная и сопутствующие дополнительные услуги</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6 792 346,4</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2 559 736,5</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4 232 609,9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Administrative and support service activities  </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Государственное управление и обеспечение </w:t>
            </w:r>
            <w:r w:rsidRPr="00220794">
              <w:rPr>
                <w:rFonts w:ascii="Arial" w:eastAsia="Arial Unicode MS" w:hAnsi="Arial" w:cs="Arial"/>
                <w:color w:val="000000" w:themeColor="text1"/>
                <w:sz w:val="14"/>
                <w:szCs w:val="14"/>
              </w:rPr>
              <w:br/>
              <w:t>военной безопасности; социальное обеспечение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22 384 907,1</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6 349 967,3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16 034 939,8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lang w:val="en-US"/>
              </w:rPr>
            </w:pPr>
            <w:r w:rsidRPr="00220794">
              <w:rPr>
                <w:rFonts w:ascii="Arial" w:hAnsi="Arial" w:cs="Arial"/>
                <w:i/>
                <w:color w:val="000000" w:themeColor="text1"/>
                <w:sz w:val="14"/>
                <w:lang w:val="en-US"/>
              </w:rPr>
              <w:t xml:space="preserve">Public administration and </w:t>
            </w:r>
            <w:proofErr w:type="spellStart"/>
            <w:r w:rsidRPr="00220794">
              <w:rPr>
                <w:rFonts w:ascii="Arial" w:hAnsi="Arial" w:cs="Arial"/>
                <w:i/>
                <w:color w:val="000000" w:themeColor="text1"/>
                <w:sz w:val="14"/>
                <w:lang w:val="en-US"/>
              </w:rPr>
              <w:t>defence</w:t>
            </w:r>
            <w:proofErr w:type="spellEnd"/>
            <w:r w:rsidRPr="00220794">
              <w:rPr>
                <w:rFonts w:ascii="Arial" w:hAnsi="Arial" w:cs="Arial"/>
                <w:i/>
                <w:color w:val="000000" w:themeColor="text1"/>
                <w:sz w:val="14"/>
                <w:lang w:val="en-US"/>
              </w:rPr>
              <w:t>, compulsory social security</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Образование</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6 937 127,0</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1 640 117,8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5 297 009,2</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i/>
                <w:color w:val="000000" w:themeColor="text1"/>
                <w:sz w:val="14"/>
              </w:rPr>
            </w:pPr>
            <w:r w:rsidRPr="00220794">
              <w:rPr>
                <w:rFonts w:ascii="Arial" w:hAnsi="Arial" w:cs="Arial"/>
                <w:i/>
                <w:color w:val="000000" w:themeColor="text1"/>
                <w:sz w:val="14"/>
                <w:lang w:val="en-US"/>
              </w:rPr>
              <w:t>E</w:t>
            </w:r>
            <w:proofErr w:type="spellStart"/>
            <w:r w:rsidRPr="00220794">
              <w:rPr>
                <w:rFonts w:ascii="Arial" w:hAnsi="Arial" w:cs="Arial"/>
                <w:i/>
                <w:color w:val="000000" w:themeColor="text1"/>
                <w:sz w:val="14"/>
                <w:lang w:val="ru-MO"/>
              </w:rPr>
              <w:t>ducation</w:t>
            </w:r>
            <w:proofErr w:type="spellEnd"/>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здравоохранения </w:t>
            </w:r>
            <w:r w:rsidRPr="00220794">
              <w:rPr>
                <w:rFonts w:ascii="Arial" w:hAnsi="Arial" w:cs="Arial"/>
                <w:bCs/>
                <w:color w:val="000000" w:themeColor="text1"/>
                <w:sz w:val="14"/>
                <w:szCs w:val="14"/>
              </w:rPr>
              <w:br/>
              <w:t>и социальных услуг</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9 014 749,2</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3 310 444,3</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5 704 304,9</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Human health and social work activities</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культуры, спорта, </w:t>
            </w:r>
            <w:r w:rsidRPr="00220794">
              <w:rPr>
                <w:rFonts w:ascii="Arial" w:hAnsi="Arial" w:cs="Arial"/>
                <w:bCs/>
                <w:color w:val="000000" w:themeColor="text1"/>
                <w:sz w:val="14"/>
                <w:szCs w:val="14"/>
              </w:rPr>
              <w:br/>
              <w:t>организации досуга и развлечений</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3 828 828,2</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1 705 620,8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2 123 207,4</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Arts, entertainment and recreation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1 773 630,6</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929 274,8</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844 355,8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Other service activities  </w:t>
            </w:r>
          </w:p>
        </w:tc>
      </w:tr>
      <w:tr w:rsidR="00875E38" w:rsidRPr="00CF1D02"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домашних хозяйств как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 xml:space="preserve">работодателей; недифференцированная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 xml:space="preserve">деятельность частных домашних хозяйств </w:t>
            </w:r>
            <w:r w:rsidRPr="00220794">
              <w:rPr>
                <w:rFonts w:ascii="Arial" w:hAnsi="Arial" w:cs="Arial"/>
                <w:bCs/>
                <w:color w:val="000000" w:themeColor="text1"/>
                <w:sz w:val="14"/>
                <w:szCs w:val="14"/>
              </w:rPr>
              <w:br/>
              <w:t xml:space="preserve">по производству товаров и оказанию услуг для </w:t>
            </w:r>
            <w:r w:rsidRPr="00220794">
              <w:rPr>
                <w:rFonts w:ascii="Arial" w:hAnsi="Arial" w:cs="Arial"/>
                <w:bCs/>
                <w:color w:val="000000" w:themeColor="text1"/>
                <w:sz w:val="14"/>
                <w:szCs w:val="14"/>
              </w:rPr>
              <w:br/>
              <w:t>собственного потребления</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613 623,5</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0,0</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613 623,5</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lang w:val="en-US"/>
              </w:rPr>
            </w:pPr>
            <w:r w:rsidRPr="00220794">
              <w:rPr>
                <w:rFonts w:ascii="Arial" w:hAnsi="Arial" w:cs="Arial"/>
                <w:i/>
                <w:color w:val="000000" w:themeColor="text1"/>
                <w:sz w:val="14"/>
                <w:szCs w:val="14"/>
                <w:lang w:val="en-US"/>
              </w:rPr>
              <w:t xml:space="preserve">Activities of households as employers; </w:t>
            </w:r>
            <w:r w:rsidRPr="00220794">
              <w:rPr>
                <w:rFonts w:ascii="Arial" w:hAnsi="Arial" w:cs="Arial"/>
                <w:bCs/>
                <w:color w:val="000000" w:themeColor="text1"/>
                <w:sz w:val="14"/>
                <w:szCs w:val="14"/>
                <w:lang w:val="en-US"/>
              </w:rPr>
              <w:br/>
            </w:r>
            <w:r w:rsidRPr="00220794">
              <w:rPr>
                <w:rFonts w:ascii="Arial" w:hAnsi="Arial" w:cs="Arial"/>
                <w:i/>
                <w:color w:val="000000" w:themeColor="text1"/>
                <w:sz w:val="14"/>
                <w:szCs w:val="14"/>
                <w:lang w:val="en-US"/>
              </w:rPr>
              <w:t xml:space="preserve">undifferentiated goods- and services-producing </w:t>
            </w:r>
            <w:r w:rsidRPr="00220794">
              <w:rPr>
                <w:rFonts w:ascii="Arial" w:hAnsi="Arial" w:cs="Arial"/>
                <w:bCs/>
                <w:color w:val="000000" w:themeColor="text1"/>
                <w:sz w:val="14"/>
                <w:szCs w:val="14"/>
                <w:lang w:val="en-US"/>
              </w:rPr>
              <w:br/>
            </w:r>
            <w:r w:rsidRPr="00220794">
              <w:rPr>
                <w:rFonts w:ascii="Arial" w:hAnsi="Arial" w:cs="Arial"/>
                <w:i/>
                <w:color w:val="000000" w:themeColor="text1"/>
                <w:sz w:val="14"/>
                <w:szCs w:val="14"/>
                <w:lang w:val="en-US"/>
              </w:rPr>
              <w:t xml:space="preserve">activities of households for own use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b/>
                <w:bCs/>
                <w:color w:val="000000" w:themeColor="text1"/>
                <w:sz w:val="14"/>
                <w:szCs w:val="14"/>
              </w:rPr>
            </w:pPr>
            <w:r w:rsidRPr="00220794">
              <w:rPr>
                <w:rFonts w:ascii="Arial" w:hAnsi="Arial" w:cs="Arial"/>
                <w:b/>
                <w:bCs/>
                <w:color w:val="000000" w:themeColor="text1"/>
                <w:sz w:val="14"/>
                <w:szCs w:val="14"/>
              </w:rPr>
              <w:t>Итого в основных ценах</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363 668 446,3</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180 641 531,6</w:t>
            </w: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183 026 914,7</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rPr>
            </w:pPr>
            <w:r w:rsidRPr="00220794">
              <w:rPr>
                <w:rFonts w:ascii="Arial" w:hAnsi="Arial" w:cs="Arial"/>
                <w:b/>
                <w:bCs/>
                <w:i/>
                <w:color w:val="000000" w:themeColor="text1"/>
                <w:sz w:val="14"/>
                <w:szCs w:val="14"/>
                <w:lang w:val="en-US"/>
              </w:rPr>
              <w:t>Total at basic p</w:t>
            </w:r>
            <w:proofErr w:type="spellStart"/>
            <w:r w:rsidRPr="00220794">
              <w:rPr>
                <w:rFonts w:ascii="Arial" w:hAnsi="Arial" w:cs="Arial"/>
                <w:b/>
                <w:bCs/>
                <w:i/>
                <w:color w:val="000000" w:themeColor="text1"/>
                <w:sz w:val="14"/>
                <w:szCs w:val="14"/>
              </w:rPr>
              <w:t>rices</w:t>
            </w:r>
            <w:proofErr w:type="spellEnd"/>
            <w:r w:rsidRPr="00220794">
              <w:rPr>
                <w:rFonts w:ascii="Arial" w:hAnsi="Arial" w:cs="Arial"/>
                <w:b/>
                <w:bCs/>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hAnsi="Arial" w:cs="Arial"/>
                <w:color w:val="000000" w:themeColor="text1"/>
                <w:sz w:val="14"/>
                <w:szCs w:val="14"/>
              </w:rPr>
              <w:t>Налоги на продукты</w:t>
            </w: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19 756 178</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i/>
                <w:color w:val="000000" w:themeColor="text1"/>
                <w:sz w:val="14"/>
                <w:szCs w:val="14"/>
              </w:rPr>
            </w:pPr>
            <w:proofErr w:type="spellStart"/>
            <w:r w:rsidRPr="00220794">
              <w:rPr>
                <w:rFonts w:ascii="Arial" w:hAnsi="Arial" w:cs="Arial"/>
                <w:i/>
                <w:color w:val="000000" w:themeColor="text1"/>
                <w:sz w:val="14"/>
                <w:szCs w:val="14"/>
              </w:rPr>
              <w:t>Taxes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875E38" w:rsidRPr="00220794" w:rsidTr="00A867D9">
        <w:trPr>
          <w:jc w:val="center"/>
        </w:trPr>
        <w:tc>
          <w:tcPr>
            <w:tcW w:w="3393" w:type="dxa"/>
            <w:shd w:val="clear" w:color="auto" w:fill="auto"/>
            <w:vAlign w:val="bottom"/>
          </w:tcPr>
          <w:p w:rsidR="00875E38" w:rsidRPr="00220794" w:rsidRDefault="00875E38" w:rsidP="00FB538B">
            <w:pPr>
              <w:spacing w:before="60" w:line="150" w:lineRule="exact"/>
              <w:rPr>
                <w:rFonts w:ascii="Arial" w:eastAsia="Arial Unicode MS" w:hAnsi="Arial" w:cs="Arial"/>
                <w:color w:val="000000" w:themeColor="text1"/>
                <w:sz w:val="14"/>
                <w:szCs w:val="14"/>
              </w:rPr>
            </w:pPr>
            <w:r w:rsidRPr="00220794">
              <w:rPr>
                <w:rFonts w:ascii="Arial" w:hAnsi="Arial" w:cs="Arial"/>
                <w:color w:val="000000" w:themeColor="text1"/>
                <w:sz w:val="14"/>
                <w:szCs w:val="14"/>
              </w:rPr>
              <w:t>Субсидии на продукты</w:t>
            </w:r>
            <w:proofErr w:type="gramStart"/>
            <w:r w:rsidRPr="00220794">
              <w:rPr>
                <w:rFonts w:ascii="Arial" w:hAnsi="Arial" w:cs="Arial"/>
                <w:color w:val="000000" w:themeColor="text1"/>
                <w:sz w:val="14"/>
                <w:szCs w:val="14"/>
              </w:rPr>
              <w:t xml:space="preserve"> (-)</w:t>
            </w:r>
            <w:proofErr w:type="gramEnd"/>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5"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p>
        </w:tc>
        <w:tc>
          <w:tcPr>
            <w:tcW w:w="1046" w:type="dxa"/>
            <w:tcBorders>
              <w:left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sz w:val="14"/>
                <w:szCs w:val="14"/>
              </w:rPr>
            </w:pPr>
            <w:r w:rsidRPr="00875E38">
              <w:rPr>
                <w:rFonts w:ascii="Arial" w:hAnsi="Arial" w:cs="Arial"/>
                <w:sz w:val="14"/>
                <w:szCs w:val="14"/>
              </w:rPr>
              <w:t>1 631 001</w:t>
            </w:r>
          </w:p>
        </w:tc>
        <w:tc>
          <w:tcPr>
            <w:tcW w:w="3392" w:type="dxa"/>
            <w:tcBorders>
              <w:left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i/>
                <w:color w:val="000000" w:themeColor="text1"/>
                <w:sz w:val="14"/>
                <w:szCs w:val="14"/>
              </w:rPr>
            </w:pPr>
            <w:proofErr w:type="spellStart"/>
            <w:r w:rsidRPr="00220794">
              <w:rPr>
                <w:rFonts w:ascii="Arial" w:hAnsi="Arial" w:cs="Arial"/>
                <w:i/>
                <w:color w:val="000000" w:themeColor="text1"/>
                <w:sz w:val="14"/>
                <w:szCs w:val="14"/>
              </w:rPr>
              <w:t>Subsidies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875E38" w:rsidRPr="00CF1D02" w:rsidTr="00A867D9">
        <w:trPr>
          <w:jc w:val="center"/>
        </w:trPr>
        <w:tc>
          <w:tcPr>
            <w:tcW w:w="3393" w:type="dxa"/>
            <w:tcBorders>
              <w:bottom w:val="single" w:sz="6" w:space="0" w:color="000000"/>
            </w:tcBorders>
            <w:shd w:val="clear" w:color="auto" w:fill="auto"/>
            <w:vAlign w:val="bottom"/>
          </w:tcPr>
          <w:p w:rsidR="00875E38" w:rsidRPr="00220794" w:rsidRDefault="00875E38" w:rsidP="00FB538B">
            <w:pPr>
              <w:spacing w:before="60" w:line="150" w:lineRule="exact"/>
              <w:rPr>
                <w:rFonts w:ascii="Arial" w:eastAsia="Arial Unicode MS" w:hAnsi="Arial" w:cs="Arial"/>
                <w:b/>
                <w:bCs/>
                <w:color w:val="000000" w:themeColor="text1"/>
                <w:sz w:val="14"/>
                <w:szCs w:val="14"/>
              </w:rPr>
            </w:pPr>
            <w:r w:rsidRPr="00220794">
              <w:rPr>
                <w:rFonts w:ascii="Arial" w:hAnsi="Arial" w:cs="Arial"/>
                <w:b/>
                <w:bCs/>
                <w:color w:val="000000" w:themeColor="text1"/>
                <w:sz w:val="14"/>
                <w:szCs w:val="14"/>
              </w:rPr>
              <w:t xml:space="preserve">Валовой внутренний </w:t>
            </w:r>
            <w:r w:rsidRPr="00220794">
              <w:rPr>
                <w:rFonts w:ascii="Arial" w:hAnsi="Arial" w:cs="Arial"/>
                <w:b/>
                <w:bCs/>
                <w:color w:val="000000" w:themeColor="text1"/>
                <w:spacing w:val="-2"/>
                <w:sz w:val="14"/>
                <w:szCs w:val="14"/>
              </w:rPr>
              <w:t>продукт в рыночных ценах</w:t>
            </w:r>
          </w:p>
        </w:tc>
        <w:tc>
          <w:tcPr>
            <w:tcW w:w="1045" w:type="dxa"/>
            <w:tcBorders>
              <w:left w:val="single" w:sz="6" w:space="0" w:color="000000"/>
              <w:bottom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p>
        </w:tc>
        <w:tc>
          <w:tcPr>
            <w:tcW w:w="1045" w:type="dxa"/>
            <w:tcBorders>
              <w:left w:val="single" w:sz="6" w:space="0" w:color="000000"/>
              <w:bottom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p>
        </w:tc>
        <w:tc>
          <w:tcPr>
            <w:tcW w:w="1046" w:type="dxa"/>
            <w:tcBorders>
              <w:left w:val="single" w:sz="6" w:space="0" w:color="000000"/>
              <w:bottom w:val="single" w:sz="6" w:space="0" w:color="000000"/>
            </w:tcBorders>
            <w:shd w:val="clear" w:color="auto" w:fill="auto"/>
            <w:vAlign w:val="bottom"/>
          </w:tcPr>
          <w:p w:rsidR="00875E38" w:rsidRPr="00875E38" w:rsidRDefault="00875E38" w:rsidP="00875E38">
            <w:pPr>
              <w:spacing w:before="60" w:line="150" w:lineRule="exact"/>
              <w:ind w:right="113"/>
              <w:jc w:val="right"/>
              <w:rPr>
                <w:rFonts w:ascii="Arial" w:hAnsi="Arial" w:cs="Arial"/>
                <w:b/>
                <w:sz w:val="14"/>
                <w:szCs w:val="14"/>
              </w:rPr>
            </w:pPr>
            <w:r w:rsidRPr="00875E38">
              <w:rPr>
                <w:rFonts w:ascii="Arial" w:hAnsi="Arial" w:cs="Arial"/>
                <w:b/>
                <w:sz w:val="14"/>
                <w:szCs w:val="14"/>
              </w:rPr>
              <w:t>201 152 092</w:t>
            </w:r>
          </w:p>
        </w:tc>
        <w:tc>
          <w:tcPr>
            <w:tcW w:w="3392" w:type="dxa"/>
            <w:tcBorders>
              <w:left w:val="single" w:sz="6" w:space="0" w:color="000000"/>
              <w:bottom w:val="single" w:sz="6" w:space="0" w:color="000000"/>
            </w:tcBorders>
            <w:shd w:val="clear" w:color="auto" w:fill="auto"/>
            <w:vAlign w:val="bottom"/>
          </w:tcPr>
          <w:p w:rsidR="00875E38" w:rsidRPr="00220794" w:rsidRDefault="00875E38" w:rsidP="00FB538B">
            <w:pPr>
              <w:spacing w:before="60" w:line="150" w:lineRule="exact"/>
              <w:ind w:left="57"/>
              <w:rPr>
                <w:rFonts w:ascii="Arial" w:eastAsia="Arial Unicode MS" w:hAnsi="Arial" w:cs="Arial"/>
                <w:b/>
                <w:bCs/>
                <w:i/>
                <w:color w:val="000000" w:themeColor="text1"/>
                <w:sz w:val="14"/>
                <w:szCs w:val="14"/>
                <w:lang w:val="en-US"/>
              </w:rPr>
            </w:pPr>
            <w:r w:rsidRPr="00220794">
              <w:rPr>
                <w:rFonts w:ascii="Arial" w:hAnsi="Arial" w:cs="Arial"/>
                <w:b/>
                <w:bCs/>
                <w:i/>
                <w:color w:val="000000" w:themeColor="text1"/>
                <w:sz w:val="14"/>
                <w:szCs w:val="14"/>
                <w:lang w:val="en-US"/>
              </w:rPr>
              <w:t xml:space="preserve">Gross Domestic Product at market prices </w:t>
            </w:r>
          </w:p>
        </w:tc>
      </w:tr>
    </w:tbl>
    <w:p w:rsidR="00026D25" w:rsidRPr="00220794" w:rsidRDefault="00026D25" w:rsidP="00B00387">
      <w:pPr>
        <w:pStyle w:val="35"/>
        <w:keepNext w:val="0"/>
        <w:widowControl/>
        <w:spacing w:before="200" w:after="40"/>
        <w:ind w:left="510" w:hanging="510"/>
        <w:jc w:val="left"/>
        <w:rPr>
          <w:color w:val="000000" w:themeColor="text1"/>
        </w:rPr>
      </w:pPr>
      <w:r w:rsidRPr="00220794">
        <w:rPr>
          <w:rFonts w:ascii="Arial" w:hAnsi="Arial" w:cs="Arial"/>
          <w:color w:val="000000" w:themeColor="text1"/>
        </w:rPr>
        <w:lastRenderedPageBreak/>
        <w:t>12.1</w:t>
      </w:r>
      <w:r w:rsidR="00BB0FBB" w:rsidRPr="004847F9">
        <w:rPr>
          <w:rFonts w:ascii="Arial" w:hAnsi="Arial" w:cs="Arial"/>
          <w:color w:val="000000" w:themeColor="text1"/>
        </w:rPr>
        <w:t>3</w:t>
      </w:r>
      <w:r w:rsidRPr="00220794">
        <w:rPr>
          <w:rFonts w:ascii="Arial" w:hAnsi="Arial" w:cs="Arial"/>
          <w:color w:val="000000" w:themeColor="text1"/>
        </w:rPr>
        <w:t>. ВЫПУСК ПО ОТРАСЛЯМ ЭКОНОМИКИ И СЕКТОРАМ</w:t>
      </w:r>
      <w:r w:rsidRPr="00220794">
        <w:rPr>
          <w:rFonts w:ascii="Arial" w:hAnsi="Arial" w:cs="Arial"/>
          <w:color w:val="000000" w:themeColor="text1"/>
          <w:szCs w:val="24"/>
        </w:rPr>
        <w:br/>
      </w:r>
      <w:r w:rsidRPr="00220794">
        <w:rPr>
          <w:rFonts w:ascii="Arial" w:hAnsi="Arial" w:cs="Arial"/>
          <w:b w:val="0"/>
          <w:bCs/>
          <w:color w:val="000000" w:themeColor="text1"/>
          <w:sz w:val="14"/>
        </w:rPr>
        <w:t>в текущих ценах</w:t>
      </w:r>
    </w:p>
    <w:p w:rsidR="00026D25" w:rsidRPr="00220794" w:rsidRDefault="00026D25" w:rsidP="00026D25">
      <w:pPr>
        <w:pStyle w:val="35"/>
        <w:keepNext w:val="0"/>
        <w:widowControl/>
        <w:spacing w:before="0" w:after="0"/>
        <w:ind w:left="510"/>
        <w:jc w:val="left"/>
        <w:rPr>
          <w:color w:val="000000" w:themeColor="text1"/>
          <w:lang w:val="en-US"/>
        </w:rPr>
      </w:pPr>
      <w:r w:rsidRPr="00220794">
        <w:rPr>
          <w:rFonts w:ascii="Arial" w:hAnsi="Arial" w:cs="Arial"/>
          <w:i/>
          <w:color w:val="000000" w:themeColor="text1"/>
          <w:lang w:val="en-US"/>
        </w:rPr>
        <w:t>OUTPUT BY INDUSTRY AND INSTITUTIONAL SECTOR</w:t>
      </w:r>
      <w:r w:rsidRPr="00220794">
        <w:rPr>
          <w:rFonts w:ascii="Arial" w:hAnsi="Arial" w:cs="Arial"/>
          <w:i/>
          <w:color w:val="000000" w:themeColor="text1"/>
          <w:szCs w:val="24"/>
          <w:lang w:val="en-US"/>
        </w:rPr>
        <w:br/>
      </w:r>
      <w:r w:rsidRPr="00220794">
        <w:rPr>
          <w:rFonts w:ascii="Arial" w:hAnsi="Arial" w:cs="Arial"/>
          <w:b w:val="0"/>
          <w:bCs/>
          <w:i/>
          <w:color w:val="000000" w:themeColor="text1"/>
          <w:sz w:val="14"/>
          <w:lang w:val="en-US"/>
        </w:rPr>
        <w:t>at current prices</w:t>
      </w:r>
    </w:p>
    <w:p w:rsidR="00026D25" w:rsidRPr="00220794" w:rsidRDefault="00026D25" w:rsidP="00026D25">
      <w:pPr>
        <w:pStyle w:val="35"/>
        <w:keepNext w:val="0"/>
        <w:widowControl/>
        <w:spacing w:before="0" w:after="60"/>
        <w:jc w:val="right"/>
        <w:rPr>
          <w:rFonts w:ascii="Arial" w:hAnsi="Arial" w:cs="Arial"/>
          <w:b w:val="0"/>
          <w:color w:val="000000" w:themeColor="text1"/>
          <w:sz w:val="14"/>
          <w:szCs w:val="14"/>
        </w:rPr>
      </w:pPr>
      <w:r w:rsidRPr="00220794">
        <w:rPr>
          <w:rFonts w:ascii="Arial" w:hAnsi="Arial" w:cs="Arial"/>
          <w:b w:val="0"/>
          <w:bCs/>
          <w:color w:val="000000" w:themeColor="text1"/>
          <w:sz w:val="14"/>
          <w:szCs w:val="14"/>
          <w:lang w:val="en-US"/>
        </w:rPr>
        <w:t xml:space="preserve"> (</w:t>
      </w:r>
      <w:proofErr w:type="spellStart"/>
      <w:proofErr w:type="gramStart"/>
      <w:r w:rsidRPr="00220794">
        <w:rPr>
          <w:rFonts w:ascii="Arial" w:hAnsi="Arial" w:cs="Arial"/>
          <w:b w:val="0"/>
          <w:bCs/>
          <w:color w:val="000000" w:themeColor="text1"/>
          <w:sz w:val="14"/>
          <w:szCs w:val="14"/>
          <w:lang w:val="en-US"/>
        </w:rPr>
        <w:t>миллионов</w:t>
      </w:r>
      <w:proofErr w:type="spellEnd"/>
      <w:proofErr w:type="gramEnd"/>
      <w:r w:rsidRPr="00220794">
        <w:rPr>
          <w:rFonts w:ascii="Arial" w:hAnsi="Arial" w:cs="Arial"/>
          <w:b w:val="0"/>
          <w:bCs/>
          <w:color w:val="000000" w:themeColor="text1"/>
          <w:sz w:val="14"/>
          <w:szCs w:val="14"/>
          <w:lang w:val="en-US"/>
        </w:rPr>
        <w:t xml:space="preserve"> </w:t>
      </w:r>
      <w:proofErr w:type="spellStart"/>
      <w:r w:rsidRPr="00220794">
        <w:rPr>
          <w:rFonts w:ascii="Arial" w:hAnsi="Arial" w:cs="Arial"/>
          <w:b w:val="0"/>
          <w:bCs/>
          <w:color w:val="000000" w:themeColor="text1"/>
          <w:sz w:val="14"/>
          <w:szCs w:val="14"/>
          <w:lang w:val="en-US"/>
        </w:rPr>
        <w:t>рублей</w:t>
      </w:r>
      <w:proofErr w:type="spellEnd"/>
      <w:r w:rsidRPr="00220794">
        <w:rPr>
          <w:rFonts w:ascii="Arial" w:hAnsi="Arial" w:cs="Arial"/>
          <w:b w:val="0"/>
          <w:bCs/>
          <w:color w:val="000000" w:themeColor="text1"/>
          <w:sz w:val="14"/>
          <w:szCs w:val="14"/>
          <w:lang w:val="en-US"/>
        </w:rPr>
        <w:t xml:space="preserve"> /</w:t>
      </w:r>
      <w:r w:rsidRPr="00220794">
        <w:rPr>
          <w:rFonts w:ascii="Arial" w:hAnsi="Arial" w:cs="Arial"/>
          <w:b w:val="0"/>
          <w:bCs/>
          <w:i/>
          <w:color w:val="000000" w:themeColor="text1"/>
          <w:sz w:val="14"/>
          <w:szCs w:val="14"/>
          <w:lang w:val="en-US"/>
        </w:rPr>
        <w:t xml:space="preserve"> </w:t>
      </w:r>
      <w:proofErr w:type="spellStart"/>
      <w:r w:rsidRPr="00220794">
        <w:rPr>
          <w:rFonts w:ascii="Arial" w:hAnsi="Arial" w:cs="Arial"/>
          <w:b w:val="0"/>
          <w:bCs/>
          <w:i/>
          <w:color w:val="000000" w:themeColor="text1"/>
          <w:sz w:val="14"/>
          <w:szCs w:val="14"/>
          <w:lang w:val="en-US"/>
        </w:rPr>
        <w:t>mln</w:t>
      </w:r>
      <w:proofErr w:type="spellEnd"/>
      <w:r w:rsidRPr="00220794">
        <w:rPr>
          <w:rFonts w:ascii="Arial" w:hAnsi="Arial" w:cs="Arial"/>
          <w:b w:val="0"/>
          <w:bCs/>
          <w:i/>
          <w:color w:val="000000" w:themeColor="text1"/>
          <w:sz w:val="14"/>
          <w:szCs w:val="14"/>
          <w:lang w:val="en-US"/>
        </w:rPr>
        <w:t xml:space="preserve">. </w:t>
      </w:r>
      <w:proofErr w:type="spellStart"/>
      <w:r w:rsidRPr="00220794">
        <w:rPr>
          <w:rFonts w:ascii="Arial" w:hAnsi="Arial" w:cs="Arial"/>
          <w:b w:val="0"/>
          <w:bCs/>
          <w:i/>
          <w:color w:val="000000" w:themeColor="text1"/>
          <w:sz w:val="14"/>
          <w:szCs w:val="14"/>
          <w:lang w:val="en-US"/>
        </w:rPr>
        <w:t>roubles</w:t>
      </w:r>
      <w:proofErr w:type="spellEnd"/>
      <w:r w:rsidRPr="00220794">
        <w:rPr>
          <w:rFonts w:ascii="Arial" w:hAnsi="Arial" w:cs="Arial"/>
          <w:b w:val="0"/>
          <w:color w:val="000000" w:themeColor="text1"/>
          <w:sz w:val="14"/>
          <w:szCs w:val="14"/>
        </w:rPr>
        <w:t>)</w:t>
      </w:r>
    </w:p>
    <w:tbl>
      <w:tblPr>
        <w:tblW w:w="9916" w:type="dxa"/>
        <w:tblInd w:w="57" w:type="dxa"/>
        <w:tblBorders>
          <w:top w:val="single" w:sz="6" w:space="0" w:color="000000"/>
          <w:bottom w:val="single" w:sz="4" w:space="0" w:color="auto"/>
          <w:insideH w:val="single" w:sz="6" w:space="0" w:color="000000"/>
          <w:insideV w:val="single" w:sz="6" w:space="0" w:color="000000"/>
        </w:tblBorders>
        <w:tblLayout w:type="fixed"/>
        <w:tblCellMar>
          <w:left w:w="57" w:type="dxa"/>
          <w:right w:w="0" w:type="dxa"/>
        </w:tblCellMar>
        <w:tblLook w:val="0000" w:firstRow="0" w:lastRow="0" w:firstColumn="0" w:lastColumn="0" w:noHBand="0" w:noVBand="0"/>
      </w:tblPr>
      <w:tblGrid>
        <w:gridCol w:w="2294"/>
        <w:gridCol w:w="912"/>
        <w:gridCol w:w="854"/>
        <w:gridCol w:w="840"/>
        <w:gridCol w:w="853"/>
        <w:gridCol w:w="1260"/>
        <w:gridCol w:w="834"/>
        <w:gridCol w:w="2069"/>
      </w:tblGrid>
      <w:tr w:rsidR="00220794" w:rsidRPr="00220794" w:rsidTr="00DA4BF9">
        <w:tc>
          <w:tcPr>
            <w:tcW w:w="2294" w:type="dxa"/>
            <w:shd w:val="clear" w:color="auto" w:fill="auto"/>
          </w:tcPr>
          <w:p w:rsidR="00DA4BF9" w:rsidRPr="00220794" w:rsidRDefault="00DA4BF9" w:rsidP="00DA4BF9">
            <w:pPr>
              <w:snapToGrid w:val="0"/>
              <w:spacing w:before="20" w:after="20"/>
              <w:rPr>
                <w:rFonts w:ascii="Arial" w:hAnsi="Arial" w:cs="Arial"/>
                <w:color w:val="000000" w:themeColor="text1"/>
                <w:lang w:val="en-US"/>
              </w:rPr>
            </w:pPr>
          </w:p>
        </w:tc>
        <w:tc>
          <w:tcPr>
            <w:tcW w:w="912" w:type="dxa"/>
            <w:shd w:val="clear" w:color="auto" w:fill="auto"/>
          </w:tcPr>
          <w:p w:rsidR="00DA4BF9" w:rsidRPr="00220794" w:rsidRDefault="00DA4BF9" w:rsidP="00DA4BF9">
            <w:pPr>
              <w:spacing w:before="20" w:after="20"/>
              <w:ind w:left="57" w:right="28"/>
              <w:rPr>
                <w:rFonts w:ascii="Arial" w:hAnsi="Arial" w:cs="Arial"/>
                <w:color w:val="000000" w:themeColor="text1"/>
                <w:sz w:val="12"/>
                <w:szCs w:val="12"/>
                <w:lang w:val="en-US"/>
              </w:rPr>
            </w:pPr>
            <w:r w:rsidRPr="00220794">
              <w:rPr>
                <w:rFonts w:ascii="Arial" w:eastAsia="Arial Unicode MS" w:hAnsi="Arial" w:cs="Arial"/>
                <w:color w:val="000000" w:themeColor="text1"/>
                <w:sz w:val="12"/>
                <w:szCs w:val="12"/>
              </w:rPr>
              <w:t>Нефинанс</w:t>
            </w:r>
            <w:r w:rsidRPr="00220794">
              <w:rPr>
                <w:rFonts w:ascii="Arial" w:eastAsia="Arial Unicode MS" w:hAnsi="Arial" w:cs="Arial"/>
                <w:color w:val="000000" w:themeColor="text1"/>
                <w:sz w:val="12"/>
                <w:szCs w:val="12"/>
              </w:rPr>
              <w:t>о</w:t>
            </w:r>
            <w:r w:rsidRPr="00220794">
              <w:rPr>
                <w:rFonts w:ascii="Arial" w:eastAsia="Arial Unicode MS" w:hAnsi="Arial" w:cs="Arial"/>
                <w:color w:val="000000" w:themeColor="text1"/>
                <w:sz w:val="12"/>
                <w:szCs w:val="12"/>
              </w:rPr>
              <w:t>вые</w:t>
            </w:r>
            <w:r w:rsidRPr="00220794">
              <w:rPr>
                <w:rFonts w:ascii="Arial" w:eastAsia="Arial Unicode MS" w:hAnsi="Arial" w:cs="Arial"/>
                <w:color w:val="000000" w:themeColor="text1"/>
                <w:sz w:val="12"/>
                <w:szCs w:val="12"/>
                <w:lang w:val="en-US"/>
              </w:rPr>
              <w:t xml:space="preserve"> </w:t>
            </w:r>
            <w:r w:rsidRPr="00220794">
              <w:rPr>
                <w:rFonts w:ascii="Arial" w:eastAsia="Arial Unicode MS" w:hAnsi="Arial" w:cs="Arial"/>
                <w:color w:val="000000" w:themeColor="text1"/>
                <w:sz w:val="12"/>
                <w:szCs w:val="12"/>
              </w:rPr>
              <w:t>корпор</w:t>
            </w:r>
            <w:r w:rsidRPr="00220794">
              <w:rPr>
                <w:rFonts w:ascii="Arial" w:eastAsia="Arial Unicode MS" w:hAnsi="Arial" w:cs="Arial"/>
                <w:color w:val="000000" w:themeColor="text1"/>
                <w:sz w:val="12"/>
                <w:szCs w:val="12"/>
              </w:rPr>
              <w:t>а</w:t>
            </w:r>
            <w:r w:rsidRPr="00220794">
              <w:rPr>
                <w:rFonts w:ascii="Arial" w:eastAsia="Arial Unicode MS" w:hAnsi="Arial" w:cs="Arial"/>
                <w:color w:val="000000" w:themeColor="text1"/>
                <w:sz w:val="12"/>
                <w:szCs w:val="12"/>
              </w:rPr>
              <w:t>ции</w:t>
            </w:r>
          </w:p>
          <w:p w:rsidR="00DA4BF9" w:rsidRPr="00220794" w:rsidRDefault="00DA4BF9" w:rsidP="00DA4BF9">
            <w:pPr>
              <w:spacing w:before="20" w:after="20"/>
              <w:ind w:left="57" w:right="28"/>
              <w:rPr>
                <w:rFonts w:ascii="Arial" w:hAnsi="Arial" w:cs="Arial"/>
                <w:color w:val="000000" w:themeColor="text1"/>
                <w:sz w:val="12"/>
                <w:szCs w:val="12"/>
                <w:lang w:val="en-US"/>
              </w:rPr>
            </w:pPr>
            <w:r w:rsidRPr="00220794">
              <w:rPr>
                <w:rFonts w:ascii="Arial" w:eastAsia="Arial Unicode MS" w:hAnsi="Arial" w:cs="Arial"/>
                <w:i/>
                <w:color w:val="000000" w:themeColor="text1"/>
                <w:sz w:val="12"/>
                <w:szCs w:val="12"/>
                <w:lang w:val="en-US"/>
              </w:rPr>
              <w:t>Non</w:t>
            </w:r>
            <w:r w:rsidR="00A867D9" w:rsidRPr="00220794">
              <w:rPr>
                <w:rFonts w:ascii="Arial" w:eastAsia="Arial Unicode MS" w:hAnsi="Arial" w:cs="Arial"/>
                <w:i/>
                <w:color w:val="000000" w:themeColor="text1"/>
                <w:sz w:val="12"/>
                <w:szCs w:val="12"/>
                <w:lang w:val="en-US"/>
              </w:rPr>
              <w:t>-</w:t>
            </w:r>
            <w:r w:rsidRPr="00220794">
              <w:rPr>
                <w:rFonts w:ascii="Arial" w:eastAsia="Arial Unicode MS" w:hAnsi="Arial" w:cs="Arial"/>
                <w:i/>
                <w:color w:val="000000" w:themeColor="text1"/>
                <w:sz w:val="12"/>
                <w:szCs w:val="12"/>
                <w:lang w:val="en-US"/>
              </w:rPr>
              <w:t xml:space="preserve">financial </w:t>
            </w:r>
            <w:r w:rsidRPr="00220794">
              <w:rPr>
                <w:rFonts w:ascii="Arial" w:eastAsia="Arial Unicode MS" w:hAnsi="Arial" w:cs="Arial"/>
                <w:i/>
                <w:color w:val="000000" w:themeColor="text1"/>
                <w:sz w:val="12"/>
                <w:szCs w:val="12"/>
                <w:lang w:val="en-GB"/>
              </w:rPr>
              <w:t>corporations</w:t>
            </w:r>
          </w:p>
        </w:tc>
        <w:tc>
          <w:tcPr>
            <w:tcW w:w="854" w:type="dxa"/>
            <w:shd w:val="clear" w:color="auto" w:fill="auto"/>
          </w:tcPr>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Финансовые корпорации</w:t>
            </w:r>
          </w:p>
          <w:p w:rsidR="00DA4BF9" w:rsidRPr="00220794" w:rsidRDefault="00DA4BF9" w:rsidP="00DA4BF9">
            <w:pPr>
              <w:spacing w:before="20" w:after="2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corporations</w:t>
            </w:r>
          </w:p>
        </w:tc>
        <w:tc>
          <w:tcPr>
            <w:tcW w:w="840" w:type="dxa"/>
            <w:shd w:val="clear" w:color="auto" w:fill="auto"/>
          </w:tcPr>
          <w:p w:rsidR="00DA4BF9" w:rsidRPr="00220794" w:rsidRDefault="00DA4BF9" w:rsidP="00DA4BF9">
            <w:pPr>
              <w:pStyle w:val="xl26"/>
              <w:spacing w:before="20" w:after="20"/>
              <w:ind w:left="57" w:right="28"/>
              <w:jc w:val="left"/>
              <w:textAlignment w:val="auto"/>
              <w:rPr>
                <w:color w:val="000000" w:themeColor="text1"/>
                <w:sz w:val="12"/>
                <w:szCs w:val="12"/>
              </w:rPr>
            </w:pPr>
            <w:r w:rsidRPr="00220794">
              <w:rPr>
                <w:color w:val="000000" w:themeColor="text1"/>
                <w:sz w:val="12"/>
                <w:szCs w:val="12"/>
              </w:rPr>
              <w:t>Госуда</w:t>
            </w:r>
            <w:r w:rsidRPr="00220794">
              <w:rPr>
                <w:color w:val="000000" w:themeColor="text1"/>
                <w:sz w:val="12"/>
                <w:szCs w:val="12"/>
              </w:rPr>
              <w:t>р</w:t>
            </w:r>
            <w:r w:rsidRPr="00220794">
              <w:rPr>
                <w:color w:val="000000" w:themeColor="text1"/>
                <w:sz w:val="12"/>
                <w:szCs w:val="12"/>
              </w:rPr>
              <w:t>ственное управление</w:t>
            </w:r>
          </w:p>
          <w:p w:rsidR="00DA4BF9" w:rsidRPr="00220794" w:rsidRDefault="00DA4BF9" w:rsidP="00DA4BF9">
            <w:pPr>
              <w:pStyle w:val="xl26"/>
              <w:spacing w:before="20" w:after="20"/>
              <w:ind w:left="57" w:right="28"/>
              <w:jc w:val="left"/>
              <w:rPr>
                <w:color w:val="000000" w:themeColor="text1"/>
                <w:sz w:val="12"/>
                <w:szCs w:val="12"/>
              </w:rPr>
            </w:pPr>
            <w:r w:rsidRPr="00220794">
              <w:rPr>
                <w:i/>
                <w:color w:val="000000" w:themeColor="text1"/>
                <w:sz w:val="12"/>
                <w:szCs w:val="12"/>
                <w:lang w:val="en-GB"/>
              </w:rPr>
              <w:t xml:space="preserve">General </w:t>
            </w:r>
            <w:r w:rsidRPr="00220794">
              <w:rPr>
                <w:i/>
                <w:color w:val="000000" w:themeColor="text1"/>
                <w:sz w:val="12"/>
                <w:szCs w:val="12"/>
                <w:lang w:val="en-GB"/>
              </w:rPr>
              <w:br/>
              <w:t>government</w:t>
            </w:r>
          </w:p>
        </w:tc>
        <w:tc>
          <w:tcPr>
            <w:tcW w:w="853" w:type="dxa"/>
            <w:shd w:val="clear" w:color="auto" w:fill="auto"/>
          </w:tcPr>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Домашние</w:t>
            </w:r>
            <w:r w:rsidRPr="00220794">
              <w:rPr>
                <w:rFonts w:ascii="Arial" w:hAnsi="Arial" w:cs="Arial"/>
                <w:color w:val="000000" w:themeColor="text1"/>
                <w:sz w:val="12"/>
                <w:szCs w:val="12"/>
              </w:rPr>
              <w:br/>
              <w:t>хозяйства</w:t>
            </w:r>
          </w:p>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i/>
                <w:color w:val="000000" w:themeColor="text1"/>
                <w:sz w:val="12"/>
                <w:szCs w:val="12"/>
                <w:lang w:val="en-US"/>
              </w:rPr>
              <w:t>House</w:t>
            </w:r>
            <w:r w:rsidRPr="00220794">
              <w:rPr>
                <w:rFonts w:ascii="Arial" w:hAnsi="Arial" w:cs="Arial"/>
                <w:i/>
                <w:color w:val="000000" w:themeColor="text1"/>
                <w:sz w:val="12"/>
                <w:szCs w:val="12"/>
                <w:lang w:val="en-GB"/>
              </w:rPr>
              <w:t>holds</w:t>
            </w:r>
          </w:p>
        </w:tc>
        <w:tc>
          <w:tcPr>
            <w:tcW w:w="1260" w:type="dxa"/>
            <w:shd w:val="clear" w:color="auto" w:fill="auto"/>
          </w:tcPr>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Некоммерческие организации, о</w:t>
            </w:r>
            <w:r w:rsidRPr="00220794">
              <w:rPr>
                <w:rFonts w:ascii="Arial" w:hAnsi="Arial" w:cs="Arial"/>
                <w:color w:val="000000" w:themeColor="text1"/>
                <w:sz w:val="12"/>
                <w:szCs w:val="12"/>
              </w:rPr>
              <w:t>б</w:t>
            </w:r>
            <w:r w:rsidRPr="00220794">
              <w:rPr>
                <w:rFonts w:ascii="Arial" w:hAnsi="Arial" w:cs="Arial"/>
                <w:color w:val="000000" w:themeColor="text1"/>
                <w:sz w:val="12"/>
                <w:szCs w:val="12"/>
              </w:rPr>
              <w:t xml:space="preserve">служивающие </w:t>
            </w:r>
            <w:r w:rsidRPr="00220794">
              <w:rPr>
                <w:rFonts w:ascii="Arial" w:hAnsi="Arial" w:cs="Arial"/>
                <w:color w:val="000000" w:themeColor="text1"/>
                <w:sz w:val="12"/>
                <w:szCs w:val="12"/>
              </w:rPr>
              <w:br/>
              <w:t xml:space="preserve">домашние </w:t>
            </w:r>
            <w:r w:rsidRPr="00220794">
              <w:rPr>
                <w:rFonts w:ascii="Arial" w:hAnsi="Arial" w:cs="Arial"/>
                <w:color w:val="000000" w:themeColor="text1"/>
                <w:sz w:val="12"/>
                <w:szCs w:val="12"/>
              </w:rPr>
              <w:br/>
              <w:t>хозяйства</w:t>
            </w:r>
          </w:p>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i/>
                <w:color w:val="000000" w:themeColor="text1"/>
                <w:sz w:val="12"/>
                <w:szCs w:val="12"/>
                <w:lang w:val="en-US"/>
              </w:rPr>
              <w:t>Non</w:t>
            </w:r>
            <w:r w:rsidR="00A867D9" w:rsidRPr="00220794">
              <w:rPr>
                <w:rFonts w:ascii="Arial" w:hAnsi="Arial" w:cs="Arial"/>
                <w:i/>
                <w:color w:val="000000" w:themeColor="text1"/>
                <w:sz w:val="12"/>
                <w:szCs w:val="12"/>
              </w:rPr>
              <w:t>-</w:t>
            </w:r>
            <w:r w:rsidRPr="00220794">
              <w:rPr>
                <w:rFonts w:ascii="Arial" w:hAnsi="Arial" w:cs="Arial"/>
                <w:i/>
                <w:color w:val="000000" w:themeColor="text1"/>
                <w:sz w:val="12"/>
                <w:szCs w:val="12"/>
                <w:lang w:val="en-US"/>
              </w:rPr>
              <w:t>profit</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instit</w:t>
            </w:r>
            <w:r w:rsidRPr="00220794">
              <w:rPr>
                <w:rFonts w:ascii="Arial" w:hAnsi="Arial" w:cs="Arial"/>
                <w:i/>
                <w:color w:val="000000" w:themeColor="text1"/>
                <w:sz w:val="12"/>
                <w:szCs w:val="12"/>
                <w:lang w:val="en-US"/>
              </w:rPr>
              <w:t>u</w:t>
            </w:r>
            <w:r w:rsidRPr="00220794">
              <w:rPr>
                <w:rFonts w:ascii="Arial" w:hAnsi="Arial" w:cs="Arial"/>
                <w:i/>
                <w:color w:val="000000" w:themeColor="text1"/>
                <w:sz w:val="12"/>
                <w:szCs w:val="12"/>
                <w:lang w:val="en-US"/>
              </w:rPr>
              <w:t>tions</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serving</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hous</w:t>
            </w:r>
            <w:r w:rsidRPr="00220794">
              <w:rPr>
                <w:rFonts w:ascii="Arial" w:hAnsi="Arial" w:cs="Arial"/>
                <w:i/>
                <w:color w:val="000000" w:themeColor="text1"/>
                <w:sz w:val="12"/>
                <w:szCs w:val="12"/>
                <w:lang w:val="en-US"/>
              </w:rPr>
              <w:t>e</w:t>
            </w:r>
            <w:r w:rsidRPr="00220794">
              <w:rPr>
                <w:rFonts w:ascii="Arial" w:hAnsi="Arial" w:cs="Arial"/>
                <w:i/>
                <w:color w:val="000000" w:themeColor="text1"/>
                <w:sz w:val="12"/>
                <w:szCs w:val="12"/>
                <w:lang w:val="en-US"/>
              </w:rPr>
              <w:t>holds</w:t>
            </w:r>
          </w:p>
        </w:tc>
        <w:tc>
          <w:tcPr>
            <w:tcW w:w="834" w:type="dxa"/>
            <w:shd w:val="clear" w:color="auto" w:fill="auto"/>
          </w:tcPr>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Итого по </w:t>
            </w:r>
            <w:r w:rsidRPr="00220794">
              <w:rPr>
                <w:rFonts w:ascii="Arial" w:hAnsi="Arial" w:cs="Arial"/>
                <w:color w:val="000000" w:themeColor="text1"/>
                <w:sz w:val="12"/>
                <w:szCs w:val="12"/>
              </w:rPr>
              <w:br/>
              <w:t>секторам</w:t>
            </w:r>
          </w:p>
          <w:p w:rsidR="00DA4BF9" w:rsidRPr="00220794" w:rsidRDefault="00DA4BF9" w:rsidP="00DA4BF9">
            <w:pPr>
              <w:spacing w:before="20" w:after="20"/>
              <w:ind w:left="57" w:right="28"/>
              <w:rPr>
                <w:rFonts w:ascii="Arial" w:hAnsi="Arial" w:cs="Arial"/>
                <w:color w:val="000000" w:themeColor="text1"/>
                <w:sz w:val="12"/>
                <w:szCs w:val="12"/>
              </w:rPr>
            </w:pPr>
            <w:r w:rsidRPr="00220794">
              <w:rPr>
                <w:rFonts w:ascii="Arial" w:hAnsi="Arial" w:cs="Arial"/>
                <w:i/>
                <w:color w:val="000000" w:themeColor="text1"/>
                <w:sz w:val="12"/>
                <w:szCs w:val="12"/>
                <w:lang w:val="en-US"/>
              </w:rPr>
              <w:t>Total</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by</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r w:rsidRPr="00220794">
              <w:rPr>
                <w:rFonts w:ascii="Arial" w:hAnsi="Arial" w:cs="Arial"/>
                <w:i/>
                <w:color w:val="000000" w:themeColor="text1"/>
                <w:sz w:val="12"/>
                <w:szCs w:val="12"/>
                <w:lang w:val="en-US"/>
              </w:rPr>
              <w:t>sector</w:t>
            </w:r>
          </w:p>
        </w:tc>
        <w:tc>
          <w:tcPr>
            <w:tcW w:w="2069" w:type="dxa"/>
            <w:shd w:val="clear" w:color="auto" w:fill="auto"/>
          </w:tcPr>
          <w:p w:rsidR="00DA4BF9" w:rsidRPr="00220794" w:rsidRDefault="00DA4BF9" w:rsidP="00DA4BF9">
            <w:pPr>
              <w:snapToGrid w:val="0"/>
              <w:spacing w:before="20" w:after="20"/>
              <w:rPr>
                <w:rFonts w:ascii="Arial" w:hAnsi="Arial" w:cs="Arial"/>
                <w:i/>
                <w:color w:val="000000" w:themeColor="text1"/>
                <w:sz w:val="12"/>
                <w:szCs w:val="14"/>
              </w:rPr>
            </w:pPr>
          </w:p>
        </w:tc>
      </w:tr>
      <w:tr w:rsidR="00220794" w:rsidRPr="00220794" w:rsidTr="00DA4BF9">
        <w:tblPrEx>
          <w:tblBorders>
            <w:top w:val="none" w:sz="0" w:space="0" w:color="auto"/>
            <w:bottom w:val="none" w:sz="0" w:space="0" w:color="auto"/>
            <w:insideH w:val="none" w:sz="0" w:space="0" w:color="auto"/>
            <w:insideV w:val="none" w:sz="0" w:space="0" w:color="auto"/>
          </w:tblBorders>
        </w:tblPrEx>
        <w:tc>
          <w:tcPr>
            <w:tcW w:w="2294" w:type="dxa"/>
            <w:tcBorders>
              <w:top w:val="single" w:sz="6" w:space="0" w:color="000000"/>
            </w:tcBorders>
            <w:shd w:val="clear" w:color="auto" w:fill="auto"/>
            <w:vAlign w:val="bottom"/>
          </w:tcPr>
          <w:p w:rsidR="00DA4BF9" w:rsidRPr="00220794" w:rsidRDefault="00DA4BF9" w:rsidP="00E91BC3">
            <w:pPr>
              <w:pStyle w:val="18"/>
              <w:spacing w:before="120" w:after="80"/>
              <w:rPr>
                <w:b/>
                <w:i/>
                <w:color w:val="000000" w:themeColor="text1"/>
                <w:szCs w:val="14"/>
              </w:rPr>
            </w:pPr>
          </w:p>
        </w:tc>
        <w:tc>
          <w:tcPr>
            <w:tcW w:w="5553" w:type="dxa"/>
            <w:gridSpan w:val="6"/>
            <w:tcBorders>
              <w:top w:val="single" w:sz="6" w:space="0" w:color="000000"/>
              <w:left w:val="single" w:sz="6" w:space="0" w:color="000000"/>
            </w:tcBorders>
            <w:shd w:val="clear" w:color="auto" w:fill="auto"/>
            <w:vAlign w:val="bottom"/>
          </w:tcPr>
          <w:p w:rsidR="00DA4BF9" w:rsidRPr="00220794" w:rsidRDefault="00DA4BF9" w:rsidP="00E91BC3">
            <w:pPr>
              <w:pStyle w:val="18"/>
              <w:spacing w:before="120" w:after="80"/>
              <w:jc w:val="center"/>
              <w:rPr>
                <w:b/>
                <w:color w:val="000000" w:themeColor="text1"/>
                <w:szCs w:val="14"/>
                <w:lang w:val="en-US"/>
              </w:rPr>
            </w:pPr>
            <w:r w:rsidRPr="00220794">
              <w:rPr>
                <w:b/>
                <w:color w:val="000000" w:themeColor="text1"/>
                <w:szCs w:val="14"/>
              </w:rPr>
              <w:t>20</w:t>
            </w:r>
            <w:r w:rsidR="000568AC" w:rsidRPr="00220794">
              <w:rPr>
                <w:b/>
                <w:color w:val="000000" w:themeColor="text1"/>
                <w:szCs w:val="14"/>
                <w:lang w:val="en-US"/>
              </w:rPr>
              <w:t>2</w:t>
            </w:r>
            <w:r w:rsidR="00B00387" w:rsidRPr="00220794">
              <w:rPr>
                <w:b/>
                <w:color w:val="000000" w:themeColor="text1"/>
                <w:szCs w:val="14"/>
                <w:lang w:val="en-US"/>
              </w:rPr>
              <w:t>1</w:t>
            </w:r>
          </w:p>
        </w:tc>
        <w:tc>
          <w:tcPr>
            <w:tcW w:w="2069" w:type="dxa"/>
            <w:tcBorders>
              <w:top w:val="single" w:sz="6" w:space="0" w:color="000000"/>
              <w:left w:val="single" w:sz="6" w:space="0" w:color="000000"/>
            </w:tcBorders>
            <w:shd w:val="clear" w:color="auto" w:fill="auto"/>
            <w:vAlign w:val="bottom"/>
          </w:tcPr>
          <w:p w:rsidR="00DA4BF9" w:rsidRPr="00220794" w:rsidRDefault="00DA4BF9" w:rsidP="00E91BC3">
            <w:pPr>
              <w:spacing w:before="120" w:after="80"/>
              <w:rPr>
                <w:rFonts w:ascii="Arial" w:hAnsi="Arial" w:cs="Arial"/>
                <w:b/>
                <w:color w:val="000000" w:themeColor="text1"/>
                <w:sz w:val="14"/>
                <w:szCs w:val="14"/>
              </w:rPr>
            </w:pP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Сельское, лесное хозяйство, </w:t>
            </w:r>
            <w:r w:rsidRPr="00C9376A">
              <w:rPr>
                <w:rFonts w:ascii="Arial" w:hAnsi="Arial" w:cs="Arial"/>
                <w:spacing w:val="-4"/>
                <w:sz w:val="14"/>
                <w:szCs w:val="14"/>
              </w:rPr>
              <w:t>охота, рыболовство и рыбоводство</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6 643 192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101 307</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3 242 904</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9 987 403</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 xml:space="preserve">Agriculture, forestry and fishing  </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Добыча полезных ископаемых</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23 302 801</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2 690</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23 305 491</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Mining and quarrying</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Обрабатывающие производства</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65 290 512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5 581</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1 295 736</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66 591 829</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Manufacturing</w:t>
            </w:r>
          </w:p>
        </w:tc>
      </w:tr>
      <w:tr w:rsidR="00875E38" w:rsidRPr="00CF1D02"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Обеспечение электрической энергией, газом и паром; </w:t>
            </w:r>
            <w:r w:rsidRPr="00C9376A">
              <w:rPr>
                <w:rFonts w:ascii="Arial" w:hAnsi="Arial" w:cs="Arial"/>
                <w:sz w:val="14"/>
                <w:szCs w:val="14"/>
              </w:rPr>
              <w:br/>
              <w:t>кондиционирование воздуха</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9 590 992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17 103</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6 819</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9 614 914</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Electricity, gas, steam and air conditioning supply</w:t>
            </w:r>
          </w:p>
        </w:tc>
      </w:tr>
      <w:tr w:rsidR="00875E38" w:rsidRPr="00CF1D02"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Водоснабжение; водоотведение, организация сбора и утилизации отходов, деятельность </w:t>
            </w:r>
            <w:r w:rsidRPr="00C9376A">
              <w:rPr>
                <w:rFonts w:ascii="Arial" w:hAnsi="Arial" w:cs="Arial"/>
                <w:sz w:val="14"/>
                <w:szCs w:val="14"/>
              </w:rPr>
              <w:br/>
              <w:t>по ликвидации загрязнений</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2 060 308</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35 853</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54 554</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2 150 714</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 xml:space="preserve">Water supply; sewerage, waste management and remediation activities  </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Строительство</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12 683 652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49 301</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1 688 038</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14 420 991</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Construction</w:t>
            </w:r>
          </w:p>
        </w:tc>
      </w:tr>
      <w:tr w:rsidR="00875E38" w:rsidRPr="00CF1D02"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Торговля оптовая и розничная; ремонт автотранспортных средств и мотоциклов</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25 098 524</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2 943 118</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28 041 642</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 xml:space="preserve">Wholesale and retail trade; repair of motor vehicles and motorcycles  </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Транспортировка и хранение</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15 811 939</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315 191</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1 153 894</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17 281 024</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Transportation and storage</w:t>
            </w:r>
          </w:p>
        </w:tc>
      </w:tr>
      <w:tr w:rsidR="00875E38" w:rsidRPr="00CF1D02"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Деятельность гостиниц </w:t>
            </w:r>
            <w:r w:rsidRPr="00C9376A">
              <w:rPr>
                <w:rFonts w:ascii="Arial" w:hAnsi="Arial" w:cs="Arial"/>
                <w:sz w:val="14"/>
                <w:szCs w:val="14"/>
              </w:rPr>
              <w:br/>
              <w:t xml:space="preserve">и предприятий общественного </w:t>
            </w:r>
            <w:r w:rsidRPr="00C9376A">
              <w:rPr>
                <w:rFonts w:ascii="Arial" w:hAnsi="Arial" w:cs="Arial"/>
                <w:sz w:val="14"/>
                <w:szCs w:val="14"/>
              </w:rPr>
              <w:br/>
              <w:t>питания</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1 815 012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29 723</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446 145</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17 916</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2 308 796</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Accommodation and food</w:t>
            </w:r>
            <w:r w:rsidRPr="00C9376A">
              <w:rPr>
                <w:rFonts w:ascii="Arial" w:hAnsi="Arial" w:cs="Arial"/>
                <w:i/>
                <w:iCs/>
                <w:sz w:val="14"/>
                <w:szCs w:val="14"/>
                <w:lang w:val="en-US"/>
              </w:rPr>
              <w:br/>
              <w:t>service activities</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Деятельность в области </w:t>
            </w:r>
            <w:r w:rsidRPr="00C9376A">
              <w:rPr>
                <w:rFonts w:ascii="Arial" w:hAnsi="Arial" w:cs="Arial"/>
                <w:sz w:val="14"/>
                <w:szCs w:val="14"/>
              </w:rPr>
              <w:br/>
              <w:t>информации и связи</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6 257 512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131 955</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517 803</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22 650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6 929 920</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Information and communication</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Деятельность финансовая </w:t>
            </w:r>
            <w:r w:rsidRPr="00C9376A">
              <w:rPr>
                <w:rFonts w:ascii="Arial" w:hAnsi="Arial" w:cs="Arial"/>
                <w:sz w:val="14"/>
                <w:szCs w:val="14"/>
              </w:rPr>
              <w:br/>
              <w:t>и страховая</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8 738 599</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66 070</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8 804 670</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Financial</w:t>
            </w:r>
            <w:r w:rsidRPr="00C9376A">
              <w:rPr>
                <w:rFonts w:ascii="Arial" w:hAnsi="Arial" w:cs="Arial"/>
                <w:i/>
                <w:iCs/>
                <w:sz w:val="14"/>
                <w:szCs w:val="14"/>
              </w:rPr>
              <w:t xml:space="preserve"> </w:t>
            </w:r>
            <w:r w:rsidRPr="00C9376A">
              <w:rPr>
                <w:rFonts w:ascii="Arial" w:hAnsi="Arial" w:cs="Arial"/>
                <w:i/>
                <w:iCs/>
                <w:sz w:val="14"/>
                <w:szCs w:val="14"/>
                <w:lang w:val="en-US"/>
              </w:rPr>
              <w:t>and</w:t>
            </w:r>
            <w:r w:rsidRPr="00C9376A">
              <w:rPr>
                <w:rFonts w:ascii="Arial" w:hAnsi="Arial" w:cs="Arial"/>
                <w:i/>
                <w:iCs/>
                <w:sz w:val="14"/>
                <w:szCs w:val="14"/>
              </w:rPr>
              <w:t xml:space="preserve"> </w:t>
            </w:r>
            <w:r w:rsidRPr="00C9376A">
              <w:rPr>
                <w:rFonts w:ascii="Arial" w:hAnsi="Arial" w:cs="Arial"/>
                <w:i/>
                <w:iCs/>
                <w:sz w:val="14"/>
                <w:szCs w:val="14"/>
                <w:lang w:val="en-US"/>
              </w:rPr>
              <w:t>insurance</w:t>
            </w:r>
            <w:r w:rsidRPr="00C9376A">
              <w:rPr>
                <w:rFonts w:ascii="Arial" w:hAnsi="Arial" w:cs="Arial"/>
                <w:i/>
                <w:iCs/>
                <w:sz w:val="14"/>
                <w:szCs w:val="14"/>
              </w:rPr>
              <w:t xml:space="preserve"> </w:t>
            </w:r>
            <w:r w:rsidRPr="00C9376A">
              <w:rPr>
                <w:rFonts w:ascii="Arial" w:hAnsi="Arial" w:cs="Arial"/>
                <w:i/>
                <w:iCs/>
                <w:sz w:val="14"/>
                <w:szCs w:val="14"/>
              </w:rPr>
              <w:br/>
            </w:r>
            <w:r w:rsidRPr="00C9376A">
              <w:rPr>
                <w:rFonts w:ascii="Arial" w:hAnsi="Arial" w:cs="Arial"/>
                <w:i/>
                <w:iCs/>
                <w:sz w:val="14"/>
                <w:szCs w:val="14"/>
                <w:lang w:val="en-US"/>
              </w:rPr>
              <w:t>activities</w:t>
            </w:r>
          </w:p>
        </w:tc>
      </w:tr>
      <w:tr w:rsidR="00875E38" w:rsidRPr="00220794"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Деятельность по операциям </w:t>
            </w:r>
            <w:r w:rsidRPr="00C9376A">
              <w:rPr>
                <w:rFonts w:ascii="Arial" w:hAnsi="Arial" w:cs="Arial"/>
                <w:sz w:val="14"/>
                <w:szCs w:val="14"/>
              </w:rPr>
              <w:br/>
              <w:t>с недвижимым имуществом</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4 811 565</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240 521</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11 600 488</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86 286</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16 738 860</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Real estate activities</w:t>
            </w:r>
          </w:p>
        </w:tc>
      </w:tr>
      <w:tr w:rsidR="00875E38" w:rsidRPr="00CF1D02"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pacing w:val="-2"/>
                <w:sz w:val="14"/>
                <w:szCs w:val="14"/>
              </w:rPr>
            </w:pPr>
            <w:r w:rsidRPr="00C9376A">
              <w:rPr>
                <w:rFonts w:ascii="Arial" w:hAnsi="Arial" w:cs="Arial"/>
                <w:spacing w:val="-2"/>
                <w:sz w:val="14"/>
                <w:szCs w:val="14"/>
              </w:rPr>
              <w:t>Деятельность профессиональная</w:t>
            </w:r>
            <w:r w:rsidRPr="00C9376A">
              <w:rPr>
                <w:rFonts w:ascii="Arial" w:hAnsi="Arial" w:cs="Arial"/>
                <w:sz w:val="14"/>
                <w:szCs w:val="14"/>
              </w:rPr>
              <w:t>, научная и техническая</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6 594 312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1 113 497</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900 322</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87 342</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8 695 473</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Professional, scientific and technical activities</w:t>
            </w:r>
          </w:p>
        </w:tc>
      </w:tr>
      <w:tr w:rsidR="00875E38" w:rsidRPr="00CF1D02" w:rsidTr="00A503A1">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pacing w:val="-2"/>
                <w:sz w:val="14"/>
                <w:szCs w:val="14"/>
              </w:rPr>
              <w:t xml:space="preserve">Деятельность административная </w:t>
            </w:r>
            <w:r w:rsidRPr="00C9376A">
              <w:rPr>
                <w:rFonts w:ascii="Arial" w:hAnsi="Arial" w:cs="Arial"/>
                <w:spacing w:val="-2"/>
                <w:sz w:val="14"/>
                <w:szCs w:val="14"/>
              </w:rPr>
              <w:br/>
              <w:t>и сопутствующие дополнительные услуги</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3 346 454</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345 073</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503 096</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4 194 624</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 xml:space="preserve">Administrative and support service activities </w:t>
            </w:r>
          </w:p>
        </w:tc>
      </w:tr>
      <w:tr w:rsidR="00875E38" w:rsidRPr="00CF1D02" w:rsidTr="00DA4BF9">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z w:val="14"/>
                <w:szCs w:val="14"/>
              </w:rPr>
              <w:t xml:space="preserve">Государственное управление </w:t>
            </w:r>
            <w:r w:rsidRPr="00C9376A">
              <w:rPr>
                <w:rFonts w:ascii="Arial" w:hAnsi="Arial" w:cs="Arial"/>
                <w:sz w:val="14"/>
                <w:szCs w:val="14"/>
              </w:rPr>
              <w:br/>
              <w:t xml:space="preserve">и обеспечение военной </w:t>
            </w:r>
            <w:r w:rsidRPr="00C9376A">
              <w:rPr>
                <w:rFonts w:ascii="Arial" w:hAnsi="Arial" w:cs="Arial"/>
                <w:sz w:val="14"/>
                <w:szCs w:val="14"/>
              </w:rPr>
              <w:br/>
              <w:t xml:space="preserve">безопасности; социальное </w:t>
            </w:r>
            <w:r w:rsidRPr="00C9376A">
              <w:rPr>
                <w:rFonts w:ascii="Arial" w:hAnsi="Arial" w:cs="Arial"/>
                <w:sz w:val="14"/>
                <w:szCs w:val="14"/>
              </w:rPr>
              <w:br/>
              <w:t>обеспечение</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12 211 867</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12 211 867</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 xml:space="preserve">Public administration </w:t>
            </w:r>
            <w:r w:rsidRPr="00C9376A">
              <w:rPr>
                <w:rFonts w:ascii="Arial" w:hAnsi="Arial" w:cs="Arial"/>
                <w:i/>
                <w:iCs/>
                <w:sz w:val="14"/>
                <w:szCs w:val="14"/>
                <w:lang w:val="en-US"/>
              </w:rPr>
              <w:br/>
              <w:t xml:space="preserve">and </w:t>
            </w:r>
            <w:proofErr w:type="spellStart"/>
            <w:r w:rsidRPr="00C9376A">
              <w:rPr>
                <w:rFonts w:ascii="Arial" w:hAnsi="Arial" w:cs="Arial"/>
                <w:i/>
                <w:iCs/>
                <w:sz w:val="14"/>
                <w:szCs w:val="14"/>
                <w:lang w:val="en-US"/>
              </w:rPr>
              <w:t>defence</w:t>
            </w:r>
            <w:proofErr w:type="spellEnd"/>
            <w:r w:rsidRPr="00C9376A">
              <w:rPr>
                <w:rFonts w:ascii="Arial" w:hAnsi="Arial" w:cs="Arial"/>
                <w:i/>
                <w:iCs/>
                <w:sz w:val="14"/>
                <w:szCs w:val="14"/>
                <w:lang w:val="en-US"/>
              </w:rPr>
              <w:t xml:space="preserve">, compulsory social </w:t>
            </w:r>
            <w:r w:rsidRPr="00C9376A">
              <w:rPr>
                <w:rFonts w:ascii="Arial" w:hAnsi="Arial" w:cs="Arial"/>
                <w:i/>
                <w:iCs/>
                <w:sz w:val="14"/>
                <w:szCs w:val="14"/>
                <w:lang w:val="en-US"/>
              </w:rPr>
              <w:br/>
              <w:t>security</w:t>
            </w:r>
          </w:p>
        </w:tc>
      </w:tr>
      <w:tr w:rsidR="00875E38" w:rsidRPr="00220794" w:rsidTr="00DA4BF9">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bCs/>
                <w:sz w:val="14"/>
                <w:szCs w:val="14"/>
              </w:rPr>
              <w:t>Образование</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194 317</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4 340 478</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141 699</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98 480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4 774 973</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Education</w:t>
            </w:r>
          </w:p>
        </w:tc>
      </w:tr>
      <w:tr w:rsidR="00875E38" w:rsidRPr="00CF1D02" w:rsidTr="00DA4BF9">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bCs/>
                <w:sz w:val="14"/>
                <w:szCs w:val="14"/>
              </w:rPr>
              <w:t xml:space="preserve">Деятельность в области </w:t>
            </w:r>
            <w:r w:rsidRPr="00C9376A">
              <w:rPr>
                <w:rFonts w:ascii="Arial" w:hAnsi="Arial" w:cs="Arial"/>
                <w:sz w:val="14"/>
                <w:szCs w:val="14"/>
              </w:rPr>
              <w:br/>
            </w:r>
            <w:r w:rsidRPr="00C9376A">
              <w:rPr>
                <w:rFonts w:ascii="Arial" w:hAnsi="Arial" w:cs="Arial"/>
                <w:bCs/>
                <w:sz w:val="14"/>
                <w:szCs w:val="14"/>
              </w:rPr>
              <w:t xml:space="preserve">здравоохранения и социальных </w:t>
            </w:r>
            <w:r w:rsidRPr="00C9376A">
              <w:rPr>
                <w:rFonts w:ascii="Arial" w:hAnsi="Arial" w:cs="Arial"/>
                <w:sz w:val="14"/>
                <w:szCs w:val="14"/>
              </w:rPr>
              <w:br/>
            </w:r>
            <w:r w:rsidRPr="00C9376A">
              <w:rPr>
                <w:rFonts w:ascii="Arial" w:hAnsi="Arial" w:cs="Arial"/>
                <w:bCs/>
                <w:sz w:val="14"/>
                <w:szCs w:val="14"/>
              </w:rPr>
              <w:t>услуг</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1 547 592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5 284 976</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128 030</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152 335</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7 112 932</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Human health and social work activities</w:t>
            </w:r>
          </w:p>
        </w:tc>
      </w:tr>
      <w:tr w:rsidR="00875E38" w:rsidRPr="00220794" w:rsidTr="00DA4BF9">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bCs/>
                <w:sz w:val="14"/>
                <w:szCs w:val="14"/>
              </w:rPr>
              <w:t xml:space="preserve">Деятельность в области </w:t>
            </w:r>
            <w:r w:rsidRPr="00C9376A">
              <w:rPr>
                <w:rFonts w:ascii="Arial" w:hAnsi="Arial" w:cs="Arial"/>
                <w:sz w:val="14"/>
                <w:szCs w:val="14"/>
              </w:rPr>
              <w:br/>
            </w:r>
            <w:r w:rsidRPr="00C9376A">
              <w:rPr>
                <w:rFonts w:ascii="Arial" w:hAnsi="Arial" w:cs="Arial"/>
                <w:bCs/>
                <w:sz w:val="14"/>
                <w:szCs w:val="14"/>
              </w:rPr>
              <w:t>культуры, спорта, организации досуга и развлечений</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641 842</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970 502</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232 003</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100 323</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1 944 670</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Arts</w:t>
            </w:r>
            <w:r w:rsidRPr="00C9376A">
              <w:rPr>
                <w:rFonts w:ascii="Arial" w:hAnsi="Arial" w:cs="Arial"/>
                <w:i/>
                <w:iCs/>
                <w:sz w:val="14"/>
                <w:szCs w:val="14"/>
              </w:rPr>
              <w:t xml:space="preserve">, </w:t>
            </w:r>
            <w:r w:rsidRPr="00C9376A">
              <w:rPr>
                <w:rFonts w:ascii="Arial" w:hAnsi="Arial" w:cs="Arial"/>
                <w:i/>
                <w:iCs/>
                <w:sz w:val="14"/>
                <w:szCs w:val="14"/>
                <w:lang w:val="en-US"/>
              </w:rPr>
              <w:t>entertainment</w:t>
            </w:r>
            <w:r w:rsidRPr="00C9376A">
              <w:rPr>
                <w:rFonts w:ascii="Arial" w:hAnsi="Arial" w:cs="Arial"/>
                <w:i/>
                <w:iCs/>
                <w:sz w:val="14"/>
                <w:szCs w:val="14"/>
              </w:rPr>
              <w:t xml:space="preserve"> </w:t>
            </w:r>
            <w:r w:rsidRPr="00C9376A">
              <w:rPr>
                <w:rFonts w:ascii="Arial" w:hAnsi="Arial" w:cs="Arial"/>
                <w:i/>
                <w:iCs/>
                <w:sz w:val="14"/>
                <w:szCs w:val="14"/>
              </w:rPr>
              <w:br/>
            </w:r>
            <w:r w:rsidRPr="00C9376A">
              <w:rPr>
                <w:rFonts w:ascii="Arial" w:hAnsi="Arial" w:cs="Arial"/>
                <w:i/>
                <w:iCs/>
                <w:sz w:val="14"/>
                <w:szCs w:val="14"/>
                <w:lang w:val="en-US"/>
              </w:rPr>
              <w:t>and</w:t>
            </w:r>
            <w:r w:rsidRPr="00C9376A">
              <w:rPr>
                <w:rFonts w:ascii="Arial" w:hAnsi="Arial" w:cs="Arial"/>
                <w:i/>
                <w:iCs/>
                <w:sz w:val="14"/>
                <w:szCs w:val="14"/>
              </w:rPr>
              <w:t xml:space="preserve"> </w:t>
            </w:r>
            <w:r w:rsidRPr="00C9376A">
              <w:rPr>
                <w:rFonts w:ascii="Arial" w:hAnsi="Arial" w:cs="Arial"/>
                <w:i/>
                <w:iCs/>
                <w:sz w:val="14"/>
                <w:szCs w:val="14"/>
                <w:lang w:val="en-US"/>
              </w:rPr>
              <w:t>recreation</w:t>
            </w:r>
            <w:r w:rsidRPr="00C9376A">
              <w:rPr>
                <w:rFonts w:ascii="Arial" w:hAnsi="Arial" w:cs="Arial"/>
                <w:i/>
                <w:iCs/>
                <w:sz w:val="14"/>
                <w:szCs w:val="14"/>
              </w:rPr>
              <w:t xml:space="preserve">  </w:t>
            </w:r>
          </w:p>
        </w:tc>
      </w:tr>
      <w:tr w:rsidR="00875E38" w:rsidRPr="00220794" w:rsidTr="00DA4BF9">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bCs/>
                <w:sz w:val="14"/>
                <w:szCs w:val="14"/>
              </w:rPr>
              <w:t>Предоставление прочих видов услуг</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457 013</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39 774</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423 690</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447 414</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1 367 891</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rPr>
            </w:pPr>
            <w:r w:rsidRPr="00C9376A">
              <w:rPr>
                <w:rFonts w:ascii="Arial" w:hAnsi="Arial" w:cs="Arial"/>
                <w:i/>
                <w:iCs/>
                <w:sz w:val="14"/>
                <w:szCs w:val="14"/>
                <w:lang w:val="en-US"/>
              </w:rPr>
              <w:t xml:space="preserve">Other service activities  </w:t>
            </w:r>
          </w:p>
        </w:tc>
      </w:tr>
      <w:tr w:rsidR="00875E38" w:rsidRPr="00CF1D02" w:rsidTr="00E91BC3">
        <w:tblPrEx>
          <w:tblBorders>
            <w:top w:val="none" w:sz="0" w:space="0" w:color="auto"/>
            <w:bottom w:val="none" w:sz="0" w:space="0" w:color="auto"/>
            <w:insideH w:val="none" w:sz="0" w:space="0" w:color="auto"/>
            <w:insideV w:val="none" w:sz="0" w:space="0" w:color="auto"/>
          </w:tblBorders>
        </w:tblPrEx>
        <w:tc>
          <w:tcPr>
            <w:tcW w:w="2294" w:type="dxa"/>
            <w:shd w:val="clear" w:color="auto" w:fill="auto"/>
            <w:vAlign w:val="bottom"/>
          </w:tcPr>
          <w:p w:rsidR="00875E38" w:rsidRPr="00C9376A" w:rsidRDefault="00875E38" w:rsidP="00C9376A">
            <w:pPr>
              <w:spacing w:before="120" w:line="160" w:lineRule="exact"/>
              <w:rPr>
                <w:rFonts w:ascii="Arial" w:hAnsi="Arial" w:cs="Arial"/>
                <w:sz w:val="14"/>
                <w:szCs w:val="14"/>
              </w:rPr>
            </w:pPr>
            <w:r w:rsidRPr="00C9376A">
              <w:rPr>
                <w:rFonts w:ascii="Arial" w:hAnsi="Arial" w:cs="Arial"/>
                <w:spacing w:val="-2"/>
                <w:sz w:val="14"/>
                <w:szCs w:val="14"/>
              </w:rPr>
              <w:t>Деятельность домашних хозяйств</w:t>
            </w:r>
            <w:r w:rsidRPr="00C9376A">
              <w:rPr>
                <w:rFonts w:ascii="Arial" w:hAnsi="Arial" w:cs="Arial"/>
                <w:sz w:val="14"/>
                <w:szCs w:val="14"/>
              </w:rPr>
              <w:t xml:space="preserve"> как работодателей; </w:t>
            </w:r>
            <w:r w:rsidRPr="00C9376A">
              <w:rPr>
                <w:rFonts w:ascii="Arial" w:hAnsi="Arial" w:cs="Arial"/>
                <w:sz w:val="14"/>
                <w:szCs w:val="14"/>
              </w:rPr>
              <w:br/>
              <w:t xml:space="preserve">недифференцированная </w:t>
            </w:r>
            <w:r w:rsidRPr="00C9376A">
              <w:rPr>
                <w:rFonts w:ascii="Arial" w:hAnsi="Arial" w:cs="Arial"/>
                <w:sz w:val="14"/>
                <w:szCs w:val="14"/>
              </w:rPr>
              <w:br/>
              <w:t xml:space="preserve">деятельность частных домашних хозяйств по производству </w:t>
            </w:r>
            <w:r w:rsidRPr="00C9376A">
              <w:rPr>
                <w:rFonts w:ascii="Arial" w:hAnsi="Arial" w:cs="Arial"/>
                <w:sz w:val="14"/>
                <w:szCs w:val="14"/>
              </w:rPr>
              <w:br/>
            </w:r>
            <w:r w:rsidRPr="00C9376A">
              <w:rPr>
                <w:rFonts w:ascii="Arial" w:hAnsi="Arial" w:cs="Arial"/>
                <w:spacing w:val="-2"/>
                <w:sz w:val="14"/>
                <w:szCs w:val="14"/>
              </w:rPr>
              <w:t>товаров и оказанию услуг</w:t>
            </w:r>
            <w:r w:rsidRPr="00C9376A">
              <w:rPr>
                <w:rFonts w:ascii="Arial" w:hAnsi="Arial" w:cs="Arial"/>
                <w:sz w:val="14"/>
                <w:szCs w:val="14"/>
              </w:rPr>
              <w:t xml:space="preserve"> </w:t>
            </w:r>
            <w:r w:rsidRPr="00C9376A">
              <w:rPr>
                <w:rFonts w:ascii="Arial" w:hAnsi="Arial" w:cs="Arial"/>
                <w:sz w:val="14"/>
                <w:szCs w:val="14"/>
              </w:rPr>
              <w:br/>
              <w:t>для собственного потребления</w:t>
            </w:r>
          </w:p>
        </w:tc>
        <w:tc>
          <w:tcPr>
            <w:tcW w:w="912"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40"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0</w:t>
            </w:r>
          </w:p>
        </w:tc>
        <w:tc>
          <w:tcPr>
            <w:tcW w:w="853"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380 955</w:t>
            </w:r>
          </w:p>
        </w:tc>
        <w:tc>
          <w:tcPr>
            <w:tcW w:w="1260" w:type="dxa"/>
            <w:tcBorders>
              <w:left w:val="single" w:sz="6" w:space="0" w:color="000000"/>
            </w:tcBorders>
            <w:shd w:val="clear" w:color="auto" w:fill="auto"/>
            <w:vAlign w:val="bottom"/>
          </w:tcPr>
          <w:p w:rsidR="00875E38" w:rsidRPr="00163359" w:rsidRDefault="00875E38" w:rsidP="00875E38">
            <w:pPr>
              <w:spacing w:before="120" w:line="160" w:lineRule="exact"/>
              <w:ind w:right="340"/>
              <w:jc w:val="right"/>
              <w:rPr>
                <w:rFonts w:ascii="Arial" w:hAnsi="Arial" w:cs="Arial"/>
                <w:sz w:val="14"/>
                <w:szCs w:val="14"/>
              </w:rPr>
            </w:pPr>
            <w:r w:rsidRPr="00163359">
              <w:rPr>
                <w:rFonts w:ascii="Arial" w:hAnsi="Arial" w:cs="Arial"/>
                <w:sz w:val="14"/>
                <w:szCs w:val="14"/>
              </w:rPr>
              <w:t>0</w:t>
            </w:r>
          </w:p>
        </w:tc>
        <w:tc>
          <w:tcPr>
            <w:tcW w:w="834" w:type="dxa"/>
            <w:tcBorders>
              <w:left w:val="single" w:sz="6" w:space="0" w:color="000000"/>
            </w:tcBorders>
            <w:shd w:val="clear" w:color="auto" w:fill="auto"/>
            <w:vAlign w:val="bottom"/>
          </w:tcPr>
          <w:p w:rsidR="00875E38" w:rsidRPr="00163359" w:rsidRDefault="00875E38" w:rsidP="00875E38">
            <w:pPr>
              <w:spacing w:before="120" w:line="160" w:lineRule="exact"/>
              <w:ind w:right="57"/>
              <w:jc w:val="right"/>
              <w:rPr>
                <w:rFonts w:ascii="Arial" w:hAnsi="Arial" w:cs="Arial"/>
                <w:sz w:val="14"/>
                <w:szCs w:val="14"/>
              </w:rPr>
            </w:pPr>
            <w:r w:rsidRPr="00163359">
              <w:rPr>
                <w:rFonts w:ascii="Arial" w:hAnsi="Arial" w:cs="Arial"/>
                <w:sz w:val="14"/>
                <w:szCs w:val="14"/>
              </w:rPr>
              <w:t>380 955</w:t>
            </w:r>
          </w:p>
        </w:tc>
        <w:tc>
          <w:tcPr>
            <w:tcW w:w="2069" w:type="dxa"/>
            <w:tcBorders>
              <w:left w:val="single" w:sz="6" w:space="0" w:color="000000"/>
            </w:tcBorders>
            <w:shd w:val="clear" w:color="auto" w:fill="auto"/>
            <w:vAlign w:val="bottom"/>
          </w:tcPr>
          <w:p w:rsidR="00875E38" w:rsidRPr="00C9376A" w:rsidRDefault="00875E38" w:rsidP="00C9376A">
            <w:pPr>
              <w:spacing w:before="120" w:line="160" w:lineRule="exact"/>
              <w:rPr>
                <w:rFonts w:ascii="Arial" w:hAnsi="Arial" w:cs="Arial"/>
                <w:i/>
                <w:iCs/>
                <w:sz w:val="14"/>
                <w:szCs w:val="14"/>
                <w:lang w:val="en-US"/>
              </w:rPr>
            </w:pPr>
            <w:r w:rsidRPr="00C9376A">
              <w:rPr>
                <w:rFonts w:ascii="Arial" w:hAnsi="Arial" w:cs="Arial"/>
                <w:i/>
                <w:iCs/>
                <w:sz w:val="14"/>
                <w:szCs w:val="14"/>
                <w:lang w:val="en-US"/>
              </w:rPr>
              <w:t>Activities of households as employers; undifferentiated goods- and services-producing activities of households for own use</w:t>
            </w:r>
          </w:p>
        </w:tc>
      </w:tr>
      <w:tr w:rsidR="00544348" w:rsidRPr="00220794" w:rsidTr="00E91BC3">
        <w:tblPrEx>
          <w:tblBorders>
            <w:top w:val="none" w:sz="0" w:space="0" w:color="auto"/>
            <w:bottom w:val="none" w:sz="0" w:space="0" w:color="auto"/>
            <w:insideH w:val="none" w:sz="0" w:space="0" w:color="auto"/>
            <w:insideV w:val="none" w:sz="0" w:space="0" w:color="auto"/>
          </w:tblBorders>
        </w:tblPrEx>
        <w:tc>
          <w:tcPr>
            <w:tcW w:w="2294" w:type="dxa"/>
            <w:tcBorders>
              <w:bottom w:val="single" w:sz="6" w:space="0" w:color="000000"/>
            </w:tcBorders>
            <w:shd w:val="clear" w:color="auto" w:fill="auto"/>
            <w:vAlign w:val="bottom"/>
          </w:tcPr>
          <w:p w:rsidR="00544348" w:rsidRPr="00C9376A" w:rsidRDefault="00544348" w:rsidP="00C9376A">
            <w:pPr>
              <w:pStyle w:val="18"/>
              <w:spacing w:before="120" w:line="160" w:lineRule="exact"/>
              <w:rPr>
                <w:szCs w:val="14"/>
              </w:rPr>
            </w:pPr>
            <w:r w:rsidRPr="00C9376A">
              <w:rPr>
                <w:rFonts w:eastAsia="Arial Unicode MS"/>
                <w:b/>
                <w:bCs/>
                <w:szCs w:val="14"/>
              </w:rPr>
              <w:t>Выпуск в основных ценах</w:t>
            </w:r>
          </w:p>
        </w:tc>
        <w:tc>
          <w:tcPr>
            <w:tcW w:w="912" w:type="dxa"/>
            <w:tcBorders>
              <w:left w:val="single" w:sz="6" w:space="0" w:color="000000"/>
              <w:bottom w:val="single" w:sz="6" w:space="0" w:color="000000"/>
            </w:tcBorders>
            <w:shd w:val="clear" w:color="auto" w:fill="auto"/>
            <w:vAlign w:val="bottom"/>
          </w:tcPr>
          <w:p w:rsidR="00544348" w:rsidRPr="00544348" w:rsidRDefault="00544348" w:rsidP="00544348">
            <w:pPr>
              <w:spacing w:before="120" w:line="160" w:lineRule="exact"/>
              <w:ind w:right="57"/>
              <w:jc w:val="right"/>
              <w:rPr>
                <w:rFonts w:ascii="Arial" w:hAnsi="Arial" w:cs="Arial"/>
                <w:b/>
                <w:bCs/>
                <w:sz w:val="14"/>
                <w:szCs w:val="14"/>
              </w:rPr>
            </w:pPr>
            <w:r w:rsidRPr="00544348">
              <w:rPr>
                <w:rFonts w:ascii="Arial" w:hAnsi="Arial" w:cs="Arial"/>
                <w:b/>
                <w:bCs/>
                <w:sz w:val="14"/>
                <w:szCs w:val="14"/>
              </w:rPr>
              <w:t>186</w:t>
            </w:r>
            <w:r w:rsidRPr="00544348">
              <w:rPr>
                <w:rFonts w:ascii="Arial" w:hAnsi="Arial" w:cs="Arial"/>
                <w:b/>
                <w:bCs/>
                <w:sz w:val="14"/>
                <w:szCs w:val="14"/>
                <w:lang w:val="en-US"/>
              </w:rPr>
              <w:t> </w:t>
            </w:r>
            <w:r w:rsidRPr="00544348">
              <w:rPr>
                <w:rFonts w:ascii="Arial" w:hAnsi="Arial" w:cs="Arial"/>
                <w:b/>
                <w:bCs/>
                <w:sz w:val="14"/>
                <w:szCs w:val="14"/>
              </w:rPr>
              <w:t>147</w:t>
            </w:r>
            <w:r w:rsidRPr="00544348">
              <w:rPr>
                <w:rFonts w:ascii="Arial" w:hAnsi="Arial" w:cs="Arial"/>
                <w:b/>
                <w:bCs/>
                <w:sz w:val="14"/>
                <w:szCs w:val="14"/>
                <w:lang w:val="en-US"/>
              </w:rPr>
              <w:t xml:space="preserve"> </w:t>
            </w:r>
            <w:r w:rsidRPr="00544348">
              <w:rPr>
                <w:rFonts w:ascii="Arial" w:hAnsi="Arial" w:cs="Arial"/>
                <w:b/>
                <w:bCs/>
                <w:sz w:val="14"/>
                <w:szCs w:val="14"/>
              </w:rPr>
              <w:t>538</w:t>
            </w:r>
          </w:p>
        </w:tc>
        <w:tc>
          <w:tcPr>
            <w:tcW w:w="854" w:type="dxa"/>
            <w:tcBorders>
              <w:left w:val="single" w:sz="6" w:space="0" w:color="000000"/>
              <w:bottom w:val="single" w:sz="6" w:space="0" w:color="000000"/>
            </w:tcBorders>
            <w:shd w:val="clear" w:color="auto" w:fill="auto"/>
            <w:vAlign w:val="bottom"/>
          </w:tcPr>
          <w:p w:rsidR="00544348" w:rsidRPr="00544348" w:rsidRDefault="00544348" w:rsidP="00544348">
            <w:pPr>
              <w:spacing w:before="120" w:line="160" w:lineRule="exact"/>
              <w:ind w:right="57"/>
              <w:jc w:val="right"/>
              <w:rPr>
                <w:rFonts w:ascii="Arial" w:hAnsi="Arial" w:cs="Arial"/>
                <w:b/>
                <w:bCs/>
                <w:sz w:val="14"/>
                <w:szCs w:val="14"/>
              </w:rPr>
            </w:pPr>
            <w:r w:rsidRPr="00544348">
              <w:rPr>
                <w:rFonts w:ascii="Arial" w:hAnsi="Arial" w:cs="Arial"/>
                <w:b/>
                <w:bCs/>
                <w:sz w:val="14"/>
                <w:szCs w:val="14"/>
              </w:rPr>
              <w:t>8</w:t>
            </w:r>
            <w:r w:rsidRPr="00544348">
              <w:rPr>
                <w:rFonts w:ascii="Arial" w:hAnsi="Arial" w:cs="Arial"/>
                <w:b/>
                <w:bCs/>
                <w:sz w:val="14"/>
                <w:szCs w:val="14"/>
                <w:lang w:val="en-US"/>
              </w:rPr>
              <w:t xml:space="preserve"> </w:t>
            </w:r>
            <w:r w:rsidRPr="00544348">
              <w:rPr>
                <w:rFonts w:ascii="Arial" w:hAnsi="Arial" w:cs="Arial"/>
                <w:b/>
                <w:bCs/>
                <w:sz w:val="14"/>
                <w:szCs w:val="14"/>
              </w:rPr>
              <w:t>738</w:t>
            </w:r>
            <w:r w:rsidRPr="00544348">
              <w:rPr>
                <w:rFonts w:ascii="Arial" w:hAnsi="Arial" w:cs="Arial"/>
                <w:b/>
                <w:bCs/>
                <w:sz w:val="14"/>
                <w:szCs w:val="14"/>
                <w:lang w:val="en-US"/>
              </w:rPr>
              <w:t xml:space="preserve"> </w:t>
            </w:r>
            <w:r w:rsidRPr="00544348">
              <w:rPr>
                <w:rFonts w:ascii="Arial" w:hAnsi="Arial" w:cs="Arial"/>
                <w:b/>
                <w:bCs/>
                <w:sz w:val="14"/>
                <w:szCs w:val="14"/>
              </w:rPr>
              <w:t>599</w:t>
            </w:r>
          </w:p>
        </w:tc>
        <w:tc>
          <w:tcPr>
            <w:tcW w:w="840" w:type="dxa"/>
            <w:tcBorders>
              <w:left w:val="single" w:sz="6" w:space="0" w:color="000000"/>
              <w:bottom w:val="single" w:sz="6" w:space="0" w:color="000000"/>
            </w:tcBorders>
            <w:shd w:val="clear" w:color="auto" w:fill="auto"/>
            <w:vAlign w:val="bottom"/>
          </w:tcPr>
          <w:p w:rsidR="00544348" w:rsidRPr="00544348" w:rsidRDefault="00544348" w:rsidP="00544348">
            <w:pPr>
              <w:spacing w:before="120" w:line="160" w:lineRule="exact"/>
              <w:ind w:right="57"/>
              <w:jc w:val="right"/>
              <w:rPr>
                <w:rFonts w:ascii="Arial" w:hAnsi="Arial" w:cs="Arial"/>
                <w:b/>
                <w:bCs/>
                <w:sz w:val="14"/>
                <w:szCs w:val="14"/>
              </w:rPr>
            </w:pPr>
            <w:r w:rsidRPr="00544348">
              <w:rPr>
                <w:rFonts w:ascii="Arial" w:hAnsi="Arial" w:cs="Arial"/>
                <w:b/>
                <w:bCs/>
                <w:sz w:val="14"/>
                <w:szCs w:val="14"/>
              </w:rPr>
              <w:t>25</w:t>
            </w:r>
            <w:r w:rsidRPr="00544348">
              <w:rPr>
                <w:rFonts w:ascii="Arial" w:hAnsi="Arial" w:cs="Arial"/>
                <w:b/>
                <w:bCs/>
                <w:sz w:val="14"/>
                <w:szCs w:val="14"/>
                <w:lang w:val="en-US"/>
              </w:rPr>
              <w:t xml:space="preserve"> </w:t>
            </w:r>
            <w:r w:rsidRPr="00544348">
              <w:rPr>
                <w:rFonts w:ascii="Arial" w:hAnsi="Arial" w:cs="Arial"/>
                <w:b/>
                <w:bCs/>
                <w:sz w:val="14"/>
                <w:szCs w:val="14"/>
              </w:rPr>
              <w:t>232</w:t>
            </w:r>
            <w:r w:rsidRPr="00544348">
              <w:rPr>
                <w:rFonts w:ascii="Arial" w:hAnsi="Arial" w:cs="Arial"/>
                <w:b/>
                <w:bCs/>
                <w:sz w:val="14"/>
                <w:szCs w:val="14"/>
                <w:lang w:val="en-US"/>
              </w:rPr>
              <w:t xml:space="preserve"> </w:t>
            </w:r>
            <w:r w:rsidRPr="00544348">
              <w:rPr>
                <w:rFonts w:ascii="Arial" w:hAnsi="Arial" w:cs="Arial"/>
                <w:b/>
                <w:bCs/>
                <w:sz w:val="14"/>
                <w:szCs w:val="14"/>
              </w:rPr>
              <w:t>702</w:t>
            </w:r>
          </w:p>
        </w:tc>
        <w:tc>
          <w:tcPr>
            <w:tcW w:w="853" w:type="dxa"/>
            <w:tcBorders>
              <w:left w:val="single" w:sz="6" w:space="0" w:color="000000"/>
              <w:bottom w:val="single" w:sz="6" w:space="0" w:color="000000"/>
            </w:tcBorders>
            <w:shd w:val="clear" w:color="auto" w:fill="auto"/>
            <w:vAlign w:val="bottom"/>
          </w:tcPr>
          <w:p w:rsidR="00544348" w:rsidRPr="00544348" w:rsidRDefault="00544348" w:rsidP="00544348">
            <w:pPr>
              <w:spacing w:before="120" w:line="160" w:lineRule="exact"/>
              <w:ind w:right="57"/>
              <w:jc w:val="right"/>
              <w:rPr>
                <w:rFonts w:ascii="Arial" w:hAnsi="Arial" w:cs="Arial"/>
                <w:b/>
                <w:bCs/>
                <w:sz w:val="14"/>
                <w:szCs w:val="14"/>
              </w:rPr>
            </w:pPr>
            <w:r w:rsidRPr="00544348">
              <w:rPr>
                <w:rFonts w:ascii="Arial" w:hAnsi="Arial" w:cs="Arial"/>
                <w:b/>
                <w:bCs/>
                <w:sz w:val="14"/>
                <w:szCs w:val="14"/>
              </w:rPr>
              <w:t>25</w:t>
            </w:r>
            <w:r w:rsidRPr="00544348">
              <w:rPr>
                <w:rFonts w:ascii="Arial" w:hAnsi="Arial" w:cs="Arial"/>
                <w:b/>
                <w:bCs/>
                <w:sz w:val="14"/>
                <w:szCs w:val="14"/>
                <w:lang w:val="en-US"/>
              </w:rPr>
              <w:t xml:space="preserve"> </w:t>
            </w:r>
            <w:r w:rsidRPr="00544348">
              <w:rPr>
                <w:rFonts w:ascii="Arial" w:hAnsi="Arial" w:cs="Arial"/>
                <w:b/>
                <w:bCs/>
                <w:sz w:val="14"/>
                <w:szCs w:val="14"/>
              </w:rPr>
              <w:t>728</w:t>
            </w:r>
            <w:r w:rsidRPr="00544348">
              <w:rPr>
                <w:rFonts w:ascii="Arial" w:hAnsi="Arial" w:cs="Arial"/>
                <w:b/>
                <w:bCs/>
                <w:sz w:val="14"/>
                <w:szCs w:val="14"/>
                <w:lang w:val="en-US"/>
              </w:rPr>
              <w:t xml:space="preserve"> </w:t>
            </w:r>
            <w:r w:rsidRPr="00544348">
              <w:rPr>
                <w:rFonts w:ascii="Arial" w:hAnsi="Arial" w:cs="Arial"/>
                <w:b/>
                <w:bCs/>
                <w:sz w:val="14"/>
                <w:szCs w:val="14"/>
              </w:rPr>
              <w:t>053</w:t>
            </w:r>
          </w:p>
        </w:tc>
        <w:tc>
          <w:tcPr>
            <w:tcW w:w="1260" w:type="dxa"/>
            <w:tcBorders>
              <w:left w:val="single" w:sz="6" w:space="0" w:color="000000"/>
              <w:bottom w:val="single" w:sz="6" w:space="0" w:color="000000"/>
            </w:tcBorders>
            <w:shd w:val="clear" w:color="auto" w:fill="auto"/>
            <w:vAlign w:val="bottom"/>
          </w:tcPr>
          <w:p w:rsidR="00544348" w:rsidRPr="00544348" w:rsidRDefault="00544348" w:rsidP="00544348">
            <w:pPr>
              <w:spacing w:before="120" w:line="160" w:lineRule="exact"/>
              <w:ind w:right="340"/>
              <w:jc w:val="right"/>
              <w:rPr>
                <w:rFonts w:ascii="Arial" w:hAnsi="Arial" w:cs="Arial"/>
                <w:b/>
                <w:bCs/>
                <w:sz w:val="14"/>
                <w:szCs w:val="14"/>
                <w:lang w:val="en-US"/>
              </w:rPr>
            </w:pPr>
            <w:r w:rsidRPr="00544348">
              <w:rPr>
                <w:rFonts w:ascii="Arial" w:hAnsi="Arial" w:cs="Arial"/>
                <w:b/>
                <w:bCs/>
                <w:sz w:val="14"/>
                <w:szCs w:val="14"/>
              </w:rPr>
              <w:t>1</w:t>
            </w:r>
            <w:r w:rsidRPr="00544348">
              <w:rPr>
                <w:rFonts w:ascii="Arial" w:hAnsi="Arial" w:cs="Arial"/>
                <w:b/>
                <w:bCs/>
                <w:sz w:val="14"/>
                <w:szCs w:val="14"/>
                <w:lang w:val="en-US"/>
              </w:rPr>
              <w:t xml:space="preserve"> </w:t>
            </w:r>
            <w:r w:rsidRPr="00544348">
              <w:rPr>
                <w:rFonts w:ascii="Arial" w:hAnsi="Arial" w:cs="Arial"/>
                <w:b/>
                <w:bCs/>
                <w:sz w:val="14"/>
                <w:szCs w:val="14"/>
              </w:rPr>
              <w:t>012</w:t>
            </w:r>
            <w:r w:rsidRPr="00544348">
              <w:rPr>
                <w:rFonts w:ascii="Arial" w:hAnsi="Arial" w:cs="Arial"/>
                <w:b/>
                <w:bCs/>
                <w:sz w:val="14"/>
                <w:szCs w:val="14"/>
                <w:lang w:val="en-US"/>
              </w:rPr>
              <w:t xml:space="preserve"> </w:t>
            </w:r>
            <w:r w:rsidRPr="00544348">
              <w:rPr>
                <w:rFonts w:ascii="Arial" w:hAnsi="Arial" w:cs="Arial"/>
                <w:b/>
                <w:bCs/>
                <w:sz w:val="14"/>
                <w:szCs w:val="14"/>
              </w:rPr>
              <w:t>74</w:t>
            </w:r>
            <w:r w:rsidRPr="00544348">
              <w:rPr>
                <w:rFonts w:ascii="Arial" w:hAnsi="Arial" w:cs="Arial"/>
                <w:b/>
                <w:bCs/>
                <w:sz w:val="14"/>
                <w:szCs w:val="14"/>
                <w:lang w:val="en-US"/>
              </w:rPr>
              <w:t>5</w:t>
            </w:r>
          </w:p>
        </w:tc>
        <w:tc>
          <w:tcPr>
            <w:tcW w:w="834" w:type="dxa"/>
            <w:tcBorders>
              <w:left w:val="single" w:sz="6" w:space="0" w:color="000000"/>
              <w:bottom w:val="single" w:sz="6" w:space="0" w:color="000000"/>
            </w:tcBorders>
            <w:shd w:val="clear" w:color="auto" w:fill="auto"/>
            <w:vAlign w:val="bottom"/>
          </w:tcPr>
          <w:p w:rsidR="00544348" w:rsidRPr="00544348" w:rsidRDefault="00544348" w:rsidP="00544348">
            <w:pPr>
              <w:spacing w:before="120" w:line="160" w:lineRule="exact"/>
              <w:ind w:right="57"/>
              <w:jc w:val="right"/>
              <w:rPr>
                <w:rFonts w:ascii="Arial" w:hAnsi="Arial" w:cs="Arial"/>
                <w:b/>
                <w:bCs/>
                <w:spacing w:val="-8"/>
                <w:sz w:val="14"/>
                <w:szCs w:val="14"/>
              </w:rPr>
            </w:pPr>
            <w:r w:rsidRPr="00544348">
              <w:rPr>
                <w:rFonts w:ascii="Arial" w:hAnsi="Arial" w:cs="Arial"/>
                <w:b/>
                <w:bCs/>
                <w:spacing w:val="-8"/>
                <w:sz w:val="14"/>
                <w:szCs w:val="14"/>
              </w:rPr>
              <w:t>246</w:t>
            </w:r>
            <w:r w:rsidRPr="00544348">
              <w:rPr>
                <w:rFonts w:ascii="Arial" w:hAnsi="Arial" w:cs="Arial"/>
                <w:b/>
                <w:bCs/>
                <w:spacing w:val="-8"/>
                <w:sz w:val="14"/>
                <w:szCs w:val="14"/>
                <w:lang w:val="en-US"/>
              </w:rPr>
              <w:t> </w:t>
            </w:r>
            <w:r w:rsidRPr="00544348">
              <w:rPr>
                <w:rFonts w:ascii="Arial" w:hAnsi="Arial" w:cs="Arial"/>
                <w:b/>
                <w:bCs/>
                <w:spacing w:val="-8"/>
                <w:sz w:val="14"/>
                <w:szCs w:val="14"/>
              </w:rPr>
              <w:t>859</w:t>
            </w:r>
            <w:r w:rsidRPr="00544348">
              <w:rPr>
                <w:rFonts w:ascii="Arial" w:hAnsi="Arial" w:cs="Arial"/>
                <w:b/>
                <w:bCs/>
                <w:spacing w:val="-8"/>
                <w:sz w:val="14"/>
                <w:szCs w:val="14"/>
                <w:lang w:val="en-US"/>
              </w:rPr>
              <w:t xml:space="preserve"> </w:t>
            </w:r>
            <w:r w:rsidRPr="00544348">
              <w:rPr>
                <w:rFonts w:ascii="Arial" w:hAnsi="Arial" w:cs="Arial"/>
                <w:b/>
                <w:bCs/>
                <w:spacing w:val="-8"/>
                <w:sz w:val="14"/>
                <w:szCs w:val="14"/>
              </w:rPr>
              <w:t>637</w:t>
            </w:r>
          </w:p>
        </w:tc>
        <w:tc>
          <w:tcPr>
            <w:tcW w:w="2069" w:type="dxa"/>
            <w:tcBorders>
              <w:left w:val="single" w:sz="6" w:space="0" w:color="000000"/>
              <w:bottom w:val="single" w:sz="6" w:space="0" w:color="000000"/>
            </w:tcBorders>
            <w:shd w:val="clear" w:color="auto" w:fill="auto"/>
            <w:vAlign w:val="bottom"/>
          </w:tcPr>
          <w:p w:rsidR="00544348" w:rsidRPr="00C9376A" w:rsidRDefault="00544348" w:rsidP="00C9376A">
            <w:pPr>
              <w:pStyle w:val="18"/>
              <w:spacing w:before="120" w:line="160" w:lineRule="exact"/>
              <w:rPr>
                <w:rFonts w:eastAsia="Arial Unicode MS"/>
                <w:b/>
                <w:bCs/>
                <w:i/>
                <w:szCs w:val="14"/>
                <w:lang w:val="en-US"/>
              </w:rPr>
            </w:pPr>
            <w:r w:rsidRPr="00C9376A">
              <w:rPr>
                <w:rFonts w:eastAsia="Arial Unicode MS"/>
                <w:b/>
                <w:bCs/>
                <w:i/>
                <w:szCs w:val="14"/>
                <w:lang w:val="en-US"/>
              </w:rPr>
              <w:t>Output at basic prices</w:t>
            </w:r>
          </w:p>
        </w:tc>
      </w:tr>
    </w:tbl>
    <w:p w:rsidR="00026D25" w:rsidRPr="00220794" w:rsidRDefault="00026D25" w:rsidP="00026D25">
      <w:pPr>
        <w:rPr>
          <w:color w:val="000000" w:themeColor="text1"/>
        </w:rPr>
      </w:pPr>
    </w:p>
    <w:p w:rsidR="00DA4BF9" w:rsidRPr="00220794" w:rsidRDefault="00DA4BF9" w:rsidP="00DA4BF9">
      <w:pPr>
        <w:pStyle w:val="35"/>
        <w:keepNext w:val="0"/>
        <w:pageBreakBefore/>
        <w:widowControl/>
        <w:spacing w:before="0" w:after="60"/>
        <w:ind w:left="510" w:hanging="510"/>
        <w:jc w:val="left"/>
        <w:rPr>
          <w:color w:val="000000" w:themeColor="text1"/>
        </w:rPr>
      </w:pPr>
      <w:r w:rsidRPr="00220794">
        <w:rPr>
          <w:rFonts w:ascii="Arial" w:hAnsi="Arial" w:cs="Arial"/>
          <w:color w:val="000000" w:themeColor="text1"/>
        </w:rPr>
        <w:lastRenderedPageBreak/>
        <w:t>12.1</w:t>
      </w:r>
      <w:r w:rsidR="00BB0FBB" w:rsidRPr="004847F9">
        <w:rPr>
          <w:rFonts w:ascii="Arial" w:hAnsi="Arial" w:cs="Arial"/>
          <w:color w:val="000000" w:themeColor="text1"/>
        </w:rPr>
        <w:t>4</w:t>
      </w:r>
      <w:r w:rsidRPr="00220794">
        <w:rPr>
          <w:rFonts w:ascii="Arial" w:hAnsi="Arial" w:cs="Arial"/>
          <w:color w:val="000000" w:themeColor="text1"/>
        </w:rPr>
        <w:t>. ВАЛОВАЯ ДОБАВЛЕННАЯ СТОИМОСТЬ ПО ОТРАСЛЯМ ЭКОНОМИКИ И СЕКТОРАМ</w:t>
      </w:r>
      <w:r w:rsidRPr="00220794">
        <w:rPr>
          <w:rFonts w:ascii="Arial" w:hAnsi="Arial" w:cs="Arial"/>
          <w:color w:val="000000" w:themeColor="text1"/>
          <w:szCs w:val="24"/>
        </w:rPr>
        <w:br/>
      </w:r>
      <w:r w:rsidRPr="00220794">
        <w:rPr>
          <w:rFonts w:ascii="Arial" w:hAnsi="Arial" w:cs="Arial"/>
          <w:b w:val="0"/>
          <w:bCs/>
          <w:color w:val="000000" w:themeColor="text1"/>
          <w:sz w:val="14"/>
        </w:rPr>
        <w:t>в текущих ценах</w:t>
      </w:r>
    </w:p>
    <w:p w:rsidR="00DA4BF9" w:rsidRPr="00220794" w:rsidRDefault="00DA4BF9" w:rsidP="00DA4BF9">
      <w:pPr>
        <w:pStyle w:val="35"/>
        <w:keepNext w:val="0"/>
        <w:widowControl/>
        <w:spacing w:before="0" w:after="0"/>
        <w:ind w:left="510"/>
        <w:jc w:val="left"/>
        <w:rPr>
          <w:color w:val="000000" w:themeColor="text1"/>
          <w:lang w:val="en-US"/>
        </w:rPr>
      </w:pPr>
      <w:r w:rsidRPr="00220794">
        <w:rPr>
          <w:rFonts w:ascii="Arial" w:hAnsi="Arial" w:cs="Arial"/>
          <w:i/>
          <w:color w:val="000000" w:themeColor="text1"/>
          <w:lang w:val="en-US"/>
        </w:rPr>
        <w:t>GROSS VALUE ADDED BY ECONOMIC ACTIVITY AND SECTOR</w:t>
      </w:r>
      <w:r w:rsidRPr="00220794">
        <w:rPr>
          <w:rFonts w:ascii="Arial" w:hAnsi="Arial" w:cs="Arial"/>
          <w:i/>
          <w:color w:val="000000" w:themeColor="text1"/>
          <w:szCs w:val="24"/>
          <w:lang w:val="en-US"/>
        </w:rPr>
        <w:br/>
      </w:r>
      <w:r w:rsidRPr="00220794">
        <w:rPr>
          <w:rFonts w:ascii="Arial" w:hAnsi="Arial" w:cs="Arial"/>
          <w:b w:val="0"/>
          <w:bCs/>
          <w:i/>
          <w:color w:val="000000" w:themeColor="text1"/>
          <w:sz w:val="14"/>
          <w:lang w:val="en-US"/>
        </w:rPr>
        <w:t>at current prices</w:t>
      </w:r>
    </w:p>
    <w:p w:rsidR="00DA4BF9" w:rsidRPr="00220794" w:rsidRDefault="00DA4BF9" w:rsidP="00DA4BF9">
      <w:pPr>
        <w:pStyle w:val="35"/>
        <w:keepNext w:val="0"/>
        <w:widowControl/>
        <w:spacing w:before="0" w:after="60"/>
        <w:jc w:val="right"/>
        <w:rPr>
          <w:rFonts w:ascii="Arial" w:hAnsi="Arial" w:cs="Arial"/>
          <w:b w:val="0"/>
          <w:color w:val="000000" w:themeColor="text1"/>
          <w:sz w:val="14"/>
          <w:szCs w:val="14"/>
        </w:rPr>
      </w:pPr>
      <w:r w:rsidRPr="00220794">
        <w:rPr>
          <w:rFonts w:ascii="Arial" w:hAnsi="Arial" w:cs="Arial"/>
          <w:b w:val="0"/>
          <w:bCs/>
          <w:color w:val="000000" w:themeColor="text1"/>
          <w:sz w:val="14"/>
          <w:szCs w:val="14"/>
          <w:lang w:val="en-US"/>
        </w:rPr>
        <w:t>(</w:t>
      </w:r>
      <w:proofErr w:type="spellStart"/>
      <w:proofErr w:type="gramStart"/>
      <w:r w:rsidRPr="00220794">
        <w:rPr>
          <w:rFonts w:ascii="Arial" w:hAnsi="Arial" w:cs="Arial"/>
          <w:b w:val="0"/>
          <w:bCs/>
          <w:color w:val="000000" w:themeColor="text1"/>
          <w:sz w:val="14"/>
          <w:szCs w:val="14"/>
          <w:lang w:val="en-US"/>
        </w:rPr>
        <w:t>миллионов</w:t>
      </w:r>
      <w:proofErr w:type="spellEnd"/>
      <w:proofErr w:type="gramEnd"/>
      <w:r w:rsidRPr="00220794">
        <w:rPr>
          <w:rFonts w:ascii="Arial" w:hAnsi="Arial" w:cs="Arial"/>
          <w:b w:val="0"/>
          <w:bCs/>
          <w:color w:val="000000" w:themeColor="text1"/>
          <w:sz w:val="14"/>
          <w:szCs w:val="14"/>
          <w:lang w:val="en-US"/>
        </w:rPr>
        <w:t xml:space="preserve"> </w:t>
      </w:r>
      <w:proofErr w:type="spellStart"/>
      <w:r w:rsidRPr="00220794">
        <w:rPr>
          <w:rFonts w:ascii="Arial" w:hAnsi="Arial" w:cs="Arial"/>
          <w:b w:val="0"/>
          <w:bCs/>
          <w:color w:val="000000" w:themeColor="text1"/>
          <w:sz w:val="14"/>
          <w:szCs w:val="14"/>
          <w:lang w:val="en-US"/>
        </w:rPr>
        <w:t>рублей</w:t>
      </w:r>
      <w:proofErr w:type="spellEnd"/>
      <w:r w:rsidRPr="00220794">
        <w:rPr>
          <w:rFonts w:ascii="Arial" w:hAnsi="Arial" w:cs="Arial"/>
          <w:b w:val="0"/>
          <w:bCs/>
          <w:color w:val="000000" w:themeColor="text1"/>
          <w:sz w:val="14"/>
          <w:szCs w:val="14"/>
          <w:lang w:val="en-US"/>
        </w:rPr>
        <w:t xml:space="preserve"> /</w:t>
      </w:r>
      <w:r w:rsidRPr="00220794">
        <w:rPr>
          <w:rFonts w:ascii="Arial" w:hAnsi="Arial" w:cs="Arial"/>
          <w:b w:val="0"/>
          <w:bCs/>
          <w:i/>
          <w:color w:val="000000" w:themeColor="text1"/>
          <w:sz w:val="14"/>
          <w:szCs w:val="14"/>
          <w:lang w:val="en-US"/>
        </w:rPr>
        <w:t xml:space="preserve"> </w:t>
      </w:r>
      <w:proofErr w:type="spellStart"/>
      <w:r w:rsidRPr="00220794">
        <w:rPr>
          <w:rFonts w:ascii="Arial" w:hAnsi="Arial" w:cs="Arial"/>
          <w:b w:val="0"/>
          <w:bCs/>
          <w:i/>
          <w:color w:val="000000" w:themeColor="text1"/>
          <w:sz w:val="14"/>
          <w:szCs w:val="14"/>
          <w:lang w:val="en-US"/>
        </w:rPr>
        <w:t>mln</w:t>
      </w:r>
      <w:proofErr w:type="spellEnd"/>
      <w:r w:rsidRPr="00220794">
        <w:rPr>
          <w:rFonts w:ascii="Arial" w:hAnsi="Arial" w:cs="Arial"/>
          <w:b w:val="0"/>
          <w:bCs/>
          <w:i/>
          <w:color w:val="000000" w:themeColor="text1"/>
          <w:sz w:val="14"/>
          <w:szCs w:val="14"/>
          <w:lang w:val="en-US"/>
        </w:rPr>
        <w:t xml:space="preserve">. </w:t>
      </w:r>
      <w:proofErr w:type="spellStart"/>
      <w:r w:rsidRPr="00220794">
        <w:rPr>
          <w:rFonts w:ascii="Arial" w:hAnsi="Arial" w:cs="Arial"/>
          <w:b w:val="0"/>
          <w:bCs/>
          <w:i/>
          <w:color w:val="000000" w:themeColor="text1"/>
          <w:sz w:val="14"/>
          <w:szCs w:val="14"/>
          <w:lang w:val="en-US"/>
        </w:rPr>
        <w:t>roubles</w:t>
      </w:r>
      <w:proofErr w:type="spellEnd"/>
      <w:r w:rsidRPr="00220794">
        <w:rPr>
          <w:rFonts w:ascii="Arial" w:hAnsi="Arial" w:cs="Arial"/>
          <w:b w:val="0"/>
          <w:color w:val="000000" w:themeColor="text1"/>
          <w:sz w:val="14"/>
          <w:szCs w:val="14"/>
        </w:rPr>
        <w:t>)</w:t>
      </w:r>
    </w:p>
    <w:tbl>
      <w:tblPr>
        <w:tblW w:w="9916" w:type="dxa"/>
        <w:tblInd w:w="57" w:type="dxa"/>
        <w:tblLayout w:type="fixed"/>
        <w:tblCellMar>
          <w:left w:w="57" w:type="dxa"/>
          <w:right w:w="0" w:type="dxa"/>
        </w:tblCellMar>
        <w:tblLook w:val="0000" w:firstRow="0" w:lastRow="0" w:firstColumn="0" w:lastColumn="0" w:noHBand="0" w:noVBand="0"/>
      </w:tblPr>
      <w:tblGrid>
        <w:gridCol w:w="2284"/>
        <w:gridCol w:w="969"/>
        <w:gridCol w:w="827"/>
        <w:gridCol w:w="1113"/>
        <w:gridCol w:w="812"/>
        <w:gridCol w:w="966"/>
        <w:gridCol w:w="899"/>
        <w:gridCol w:w="2046"/>
      </w:tblGrid>
      <w:tr w:rsidR="00220794" w:rsidRPr="00220794" w:rsidTr="00DA4BF9">
        <w:trPr>
          <w:trHeight w:val="1185"/>
        </w:trPr>
        <w:tc>
          <w:tcPr>
            <w:tcW w:w="2284" w:type="dxa"/>
            <w:tcBorders>
              <w:top w:val="single" w:sz="6" w:space="0" w:color="000000"/>
              <w:bottom w:val="single" w:sz="6" w:space="0" w:color="auto"/>
            </w:tcBorders>
            <w:shd w:val="clear" w:color="auto" w:fill="auto"/>
          </w:tcPr>
          <w:p w:rsidR="00DA4BF9" w:rsidRPr="00220794" w:rsidRDefault="00DA4BF9" w:rsidP="00DA4BF9">
            <w:pPr>
              <w:snapToGrid w:val="0"/>
              <w:rPr>
                <w:rFonts w:ascii="Arial" w:hAnsi="Arial" w:cs="Arial"/>
                <w:color w:val="000000" w:themeColor="text1"/>
              </w:rPr>
            </w:pPr>
          </w:p>
        </w:tc>
        <w:tc>
          <w:tcPr>
            <w:tcW w:w="969"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spacing w:before="20"/>
              <w:ind w:left="57" w:right="28"/>
              <w:rPr>
                <w:rFonts w:ascii="Arial" w:hAnsi="Arial" w:cs="Arial"/>
                <w:color w:val="000000" w:themeColor="text1"/>
                <w:sz w:val="12"/>
                <w:szCs w:val="12"/>
                <w:lang w:val="en-US"/>
              </w:rPr>
            </w:pPr>
            <w:r w:rsidRPr="00220794">
              <w:rPr>
                <w:rFonts w:ascii="Arial" w:eastAsia="Arial Unicode MS" w:hAnsi="Arial" w:cs="Arial"/>
                <w:color w:val="000000" w:themeColor="text1"/>
                <w:sz w:val="12"/>
                <w:szCs w:val="12"/>
              </w:rPr>
              <w:t>Нефинанс</w:t>
            </w:r>
            <w:r w:rsidRPr="00220794">
              <w:rPr>
                <w:rFonts w:ascii="Arial" w:eastAsia="Arial Unicode MS" w:hAnsi="Arial" w:cs="Arial"/>
                <w:color w:val="000000" w:themeColor="text1"/>
                <w:sz w:val="12"/>
                <w:szCs w:val="12"/>
              </w:rPr>
              <w:t>о</w:t>
            </w:r>
            <w:r w:rsidRPr="00220794">
              <w:rPr>
                <w:rFonts w:ascii="Arial" w:eastAsia="Arial Unicode MS" w:hAnsi="Arial" w:cs="Arial"/>
                <w:color w:val="000000" w:themeColor="text1"/>
                <w:sz w:val="12"/>
                <w:szCs w:val="12"/>
              </w:rPr>
              <w:t>вые</w:t>
            </w:r>
            <w:r w:rsidRPr="00220794">
              <w:rPr>
                <w:rFonts w:ascii="Arial" w:eastAsia="Arial Unicode MS" w:hAnsi="Arial" w:cs="Arial"/>
                <w:color w:val="000000" w:themeColor="text1"/>
                <w:sz w:val="12"/>
                <w:szCs w:val="12"/>
                <w:lang w:val="en-US"/>
              </w:rPr>
              <w:t xml:space="preserve"> </w:t>
            </w:r>
            <w:r w:rsidRPr="00220794">
              <w:rPr>
                <w:rFonts w:ascii="Arial" w:eastAsia="Arial Unicode MS" w:hAnsi="Arial" w:cs="Arial"/>
                <w:color w:val="000000" w:themeColor="text1"/>
                <w:sz w:val="12"/>
                <w:szCs w:val="12"/>
              </w:rPr>
              <w:t>корпор</w:t>
            </w:r>
            <w:r w:rsidRPr="00220794">
              <w:rPr>
                <w:rFonts w:ascii="Arial" w:eastAsia="Arial Unicode MS" w:hAnsi="Arial" w:cs="Arial"/>
                <w:color w:val="000000" w:themeColor="text1"/>
                <w:sz w:val="12"/>
                <w:szCs w:val="12"/>
              </w:rPr>
              <w:t>а</w:t>
            </w:r>
            <w:r w:rsidRPr="00220794">
              <w:rPr>
                <w:rFonts w:ascii="Arial" w:eastAsia="Arial Unicode MS" w:hAnsi="Arial" w:cs="Arial"/>
                <w:color w:val="000000" w:themeColor="text1"/>
                <w:sz w:val="12"/>
                <w:szCs w:val="12"/>
              </w:rPr>
              <w:t>ции</w:t>
            </w:r>
          </w:p>
          <w:p w:rsidR="00DA4BF9" w:rsidRPr="00220794" w:rsidRDefault="00DA4BF9" w:rsidP="00DA4BF9">
            <w:pPr>
              <w:spacing w:before="60"/>
              <w:ind w:left="57" w:right="28"/>
              <w:rPr>
                <w:rFonts w:ascii="Arial" w:hAnsi="Arial" w:cs="Arial"/>
                <w:color w:val="000000" w:themeColor="text1"/>
                <w:sz w:val="12"/>
                <w:szCs w:val="12"/>
                <w:lang w:val="en-US"/>
              </w:rPr>
            </w:pPr>
            <w:r w:rsidRPr="00220794">
              <w:rPr>
                <w:rFonts w:ascii="Arial" w:eastAsia="Arial Unicode MS" w:hAnsi="Arial" w:cs="Arial"/>
                <w:i/>
                <w:color w:val="000000" w:themeColor="text1"/>
                <w:sz w:val="12"/>
                <w:szCs w:val="12"/>
                <w:lang w:val="en-US"/>
              </w:rPr>
              <w:t>Non</w:t>
            </w:r>
            <w:r w:rsidR="00A867D9" w:rsidRPr="00220794">
              <w:rPr>
                <w:rFonts w:ascii="Arial" w:eastAsia="Arial Unicode MS" w:hAnsi="Arial" w:cs="Arial"/>
                <w:i/>
                <w:color w:val="000000" w:themeColor="text1"/>
                <w:sz w:val="12"/>
                <w:szCs w:val="12"/>
                <w:lang w:val="en-US"/>
              </w:rPr>
              <w:t>-</w:t>
            </w:r>
            <w:proofErr w:type="spellStart"/>
            <w:r w:rsidRPr="00220794">
              <w:rPr>
                <w:rFonts w:ascii="Arial" w:eastAsia="Arial Unicode MS" w:hAnsi="Arial" w:cs="Arial"/>
                <w:i/>
                <w:color w:val="000000" w:themeColor="text1"/>
                <w:sz w:val="12"/>
                <w:szCs w:val="12"/>
                <w:lang w:val="en-US"/>
              </w:rPr>
              <w:t>fiancial</w:t>
            </w:r>
            <w:proofErr w:type="spellEnd"/>
            <w:r w:rsidRPr="00220794">
              <w:rPr>
                <w:rFonts w:ascii="Arial" w:eastAsia="Arial Unicode MS" w:hAnsi="Arial" w:cs="Arial"/>
                <w:i/>
                <w:color w:val="000000" w:themeColor="text1"/>
                <w:sz w:val="12"/>
                <w:szCs w:val="12"/>
                <w:lang w:val="en-US"/>
              </w:rPr>
              <w:t xml:space="preserve"> </w:t>
            </w:r>
            <w:proofErr w:type="spellStart"/>
            <w:r w:rsidRPr="00220794">
              <w:rPr>
                <w:rFonts w:ascii="Arial" w:eastAsia="Arial Unicode MS" w:hAnsi="Arial" w:cs="Arial"/>
                <w:i/>
                <w:color w:val="000000" w:themeColor="text1"/>
                <w:sz w:val="12"/>
                <w:szCs w:val="12"/>
                <w:lang w:val="en-GB"/>
              </w:rPr>
              <w:t>corporat</w:t>
            </w:r>
            <w:proofErr w:type="spellEnd"/>
            <w:r w:rsidRPr="00220794">
              <w:rPr>
                <w:rFonts w:ascii="Arial" w:eastAsia="Arial Unicode MS" w:hAnsi="Arial" w:cs="Arial"/>
                <w:i/>
                <w:color w:val="000000" w:themeColor="text1"/>
                <w:sz w:val="12"/>
                <w:szCs w:val="12"/>
                <w:lang w:val="en-US"/>
              </w:rPr>
              <w:t>n</w:t>
            </w:r>
            <w:r w:rsidRPr="00220794">
              <w:rPr>
                <w:rFonts w:ascii="Arial" w:eastAsia="Arial Unicode MS" w:hAnsi="Arial" w:cs="Arial"/>
                <w:i/>
                <w:color w:val="000000" w:themeColor="text1"/>
                <w:sz w:val="12"/>
                <w:szCs w:val="12"/>
                <w:lang w:val="en-GB"/>
              </w:rPr>
              <w:t>ions</w:t>
            </w:r>
          </w:p>
        </w:tc>
        <w:tc>
          <w:tcPr>
            <w:tcW w:w="827"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spacing w:before="20"/>
              <w:ind w:left="57" w:right="28"/>
              <w:rPr>
                <w:rFonts w:ascii="Arial" w:hAnsi="Arial" w:cs="Arial"/>
                <w:color w:val="000000" w:themeColor="text1"/>
                <w:sz w:val="12"/>
                <w:szCs w:val="12"/>
              </w:rPr>
            </w:pPr>
            <w:r w:rsidRPr="00220794">
              <w:rPr>
                <w:rFonts w:ascii="Arial" w:hAnsi="Arial" w:cs="Arial"/>
                <w:color w:val="000000" w:themeColor="text1"/>
                <w:sz w:val="12"/>
                <w:szCs w:val="12"/>
              </w:rPr>
              <w:t>Финанс</w:t>
            </w:r>
            <w:r w:rsidRPr="00220794">
              <w:rPr>
                <w:rFonts w:ascii="Arial" w:hAnsi="Arial" w:cs="Arial"/>
                <w:color w:val="000000" w:themeColor="text1"/>
                <w:sz w:val="12"/>
                <w:szCs w:val="12"/>
              </w:rPr>
              <w:t>о</w:t>
            </w:r>
            <w:r w:rsidRPr="00220794">
              <w:rPr>
                <w:rFonts w:ascii="Arial" w:hAnsi="Arial" w:cs="Arial"/>
                <w:color w:val="000000" w:themeColor="text1"/>
                <w:sz w:val="12"/>
                <w:szCs w:val="12"/>
              </w:rPr>
              <w:t>вые корп</w:t>
            </w:r>
            <w:r w:rsidRPr="00220794">
              <w:rPr>
                <w:rFonts w:ascii="Arial" w:hAnsi="Arial" w:cs="Arial"/>
                <w:color w:val="000000" w:themeColor="text1"/>
                <w:sz w:val="12"/>
                <w:szCs w:val="12"/>
              </w:rPr>
              <w:t>о</w:t>
            </w:r>
            <w:r w:rsidRPr="00220794">
              <w:rPr>
                <w:rFonts w:ascii="Arial" w:hAnsi="Arial" w:cs="Arial"/>
                <w:color w:val="000000" w:themeColor="text1"/>
                <w:sz w:val="12"/>
                <w:szCs w:val="12"/>
              </w:rPr>
              <w:t>рации</w:t>
            </w:r>
          </w:p>
          <w:p w:rsidR="00DA4BF9" w:rsidRPr="00220794" w:rsidRDefault="00DA4BF9" w:rsidP="00DA4BF9">
            <w:pPr>
              <w:spacing w:before="6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Financial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corporations</w:t>
            </w:r>
            <w:proofErr w:type="spellEnd"/>
          </w:p>
        </w:tc>
        <w:tc>
          <w:tcPr>
            <w:tcW w:w="1113"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pStyle w:val="xl26"/>
              <w:spacing w:before="20" w:after="0"/>
              <w:ind w:left="57" w:right="28"/>
              <w:jc w:val="left"/>
              <w:textAlignment w:val="auto"/>
              <w:rPr>
                <w:color w:val="000000" w:themeColor="text1"/>
                <w:sz w:val="12"/>
                <w:szCs w:val="12"/>
              </w:rPr>
            </w:pPr>
            <w:r w:rsidRPr="00220794">
              <w:rPr>
                <w:color w:val="000000" w:themeColor="text1"/>
                <w:sz w:val="12"/>
                <w:szCs w:val="12"/>
              </w:rPr>
              <w:t>Государственное управление</w:t>
            </w:r>
          </w:p>
          <w:p w:rsidR="00DA4BF9" w:rsidRPr="00220794" w:rsidRDefault="00DA4BF9" w:rsidP="00DA4BF9">
            <w:pPr>
              <w:pStyle w:val="xl26"/>
              <w:spacing w:before="60" w:after="0"/>
              <w:ind w:left="57" w:right="28"/>
              <w:jc w:val="left"/>
              <w:rPr>
                <w:color w:val="000000" w:themeColor="text1"/>
                <w:sz w:val="12"/>
                <w:szCs w:val="12"/>
              </w:rPr>
            </w:pPr>
            <w:r w:rsidRPr="00220794">
              <w:rPr>
                <w:i/>
                <w:color w:val="000000" w:themeColor="text1"/>
                <w:sz w:val="12"/>
                <w:szCs w:val="12"/>
                <w:lang w:val="en-GB"/>
              </w:rPr>
              <w:t xml:space="preserve">General </w:t>
            </w:r>
            <w:r w:rsidRPr="00220794">
              <w:rPr>
                <w:i/>
                <w:color w:val="000000" w:themeColor="text1"/>
                <w:sz w:val="12"/>
                <w:szCs w:val="12"/>
                <w:lang w:val="en-GB"/>
              </w:rPr>
              <w:br/>
              <w:t>government</w:t>
            </w:r>
          </w:p>
        </w:tc>
        <w:tc>
          <w:tcPr>
            <w:tcW w:w="812"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spacing w:before="20"/>
              <w:ind w:left="57" w:right="28"/>
              <w:rPr>
                <w:rFonts w:ascii="Arial" w:hAnsi="Arial" w:cs="Arial"/>
                <w:color w:val="000000" w:themeColor="text1"/>
                <w:sz w:val="12"/>
                <w:szCs w:val="12"/>
              </w:rPr>
            </w:pPr>
            <w:r w:rsidRPr="00220794">
              <w:rPr>
                <w:rFonts w:ascii="Arial" w:hAnsi="Arial" w:cs="Arial"/>
                <w:color w:val="000000" w:themeColor="text1"/>
                <w:sz w:val="12"/>
                <w:szCs w:val="12"/>
              </w:rPr>
              <w:t>Домашние</w:t>
            </w:r>
            <w:r w:rsidRPr="00220794">
              <w:rPr>
                <w:rFonts w:ascii="Arial" w:hAnsi="Arial" w:cs="Arial"/>
                <w:color w:val="000000" w:themeColor="text1"/>
                <w:sz w:val="12"/>
                <w:szCs w:val="12"/>
              </w:rPr>
              <w:br/>
              <w:t>хозяйства</w:t>
            </w:r>
          </w:p>
          <w:p w:rsidR="00DA4BF9" w:rsidRPr="00220794" w:rsidRDefault="00DA4BF9" w:rsidP="00DA4BF9">
            <w:pPr>
              <w:spacing w:before="60"/>
              <w:ind w:left="57" w:right="28"/>
              <w:rPr>
                <w:rFonts w:ascii="Arial" w:hAnsi="Arial" w:cs="Arial"/>
                <w:color w:val="000000" w:themeColor="text1"/>
                <w:sz w:val="12"/>
                <w:szCs w:val="12"/>
              </w:rPr>
            </w:pPr>
            <w:r w:rsidRPr="00220794">
              <w:rPr>
                <w:rFonts w:ascii="Arial" w:hAnsi="Arial" w:cs="Arial"/>
                <w:i/>
                <w:color w:val="000000" w:themeColor="text1"/>
                <w:sz w:val="12"/>
                <w:szCs w:val="12"/>
                <w:lang w:val="en-US"/>
              </w:rPr>
              <w:t>House</w:t>
            </w:r>
            <w:r w:rsidRPr="00220794">
              <w:rPr>
                <w:rFonts w:ascii="Arial" w:hAnsi="Arial" w:cs="Arial"/>
                <w:i/>
                <w:color w:val="000000" w:themeColor="text1"/>
                <w:sz w:val="12"/>
                <w:szCs w:val="12"/>
                <w:lang w:val="en-GB"/>
              </w:rPr>
              <w:t>holds</w:t>
            </w:r>
          </w:p>
        </w:tc>
        <w:tc>
          <w:tcPr>
            <w:tcW w:w="966"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spacing w:before="20"/>
              <w:ind w:left="57" w:right="28"/>
              <w:rPr>
                <w:rFonts w:ascii="Arial" w:hAnsi="Arial" w:cs="Arial"/>
                <w:color w:val="000000" w:themeColor="text1"/>
                <w:sz w:val="12"/>
                <w:szCs w:val="12"/>
              </w:rPr>
            </w:pPr>
            <w:r w:rsidRPr="00220794">
              <w:rPr>
                <w:rFonts w:ascii="Arial" w:hAnsi="Arial" w:cs="Arial"/>
                <w:color w:val="000000" w:themeColor="text1"/>
                <w:sz w:val="12"/>
                <w:szCs w:val="12"/>
              </w:rPr>
              <w:t>Некоммерч</w:t>
            </w:r>
            <w:r w:rsidRPr="00220794">
              <w:rPr>
                <w:rFonts w:ascii="Arial" w:hAnsi="Arial" w:cs="Arial"/>
                <w:color w:val="000000" w:themeColor="text1"/>
                <w:sz w:val="12"/>
                <w:szCs w:val="12"/>
              </w:rPr>
              <w:t>е</w:t>
            </w:r>
            <w:r w:rsidRPr="00220794">
              <w:rPr>
                <w:rFonts w:ascii="Arial" w:hAnsi="Arial" w:cs="Arial"/>
                <w:color w:val="000000" w:themeColor="text1"/>
                <w:sz w:val="12"/>
                <w:szCs w:val="12"/>
              </w:rPr>
              <w:t>ские орган</w:t>
            </w:r>
            <w:r w:rsidRPr="00220794">
              <w:rPr>
                <w:rFonts w:ascii="Arial" w:hAnsi="Arial" w:cs="Arial"/>
                <w:color w:val="000000" w:themeColor="text1"/>
                <w:sz w:val="12"/>
                <w:szCs w:val="12"/>
              </w:rPr>
              <w:t>и</w:t>
            </w:r>
            <w:r w:rsidRPr="00220794">
              <w:rPr>
                <w:rFonts w:ascii="Arial" w:hAnsi="Arial" w:cs="Arial"/>
                <w:color w:val="000000" w:themeColor="text1"/>
                <w:sz w:val="12"/>
                <w:szCs w:val="12"/>
              </w:rPr>
              <w:t>зации, обсл</w:t>
            </w:r>
            <w:r w:rsidRPr="00220794">
              <w:rPr>
                <w:rFonts w:ascii="Arial" w:hAnsi="Arial" w:cs="Arial"/>
                <w:color w:val="000000" w:themeColor="text1"/>
                <w:sz w:val="12"/>
                <w:szCs w:val="12"/>
              </w:rPr>
              <w:t>у</w:t>
            </w:r>
            <w:r w:rsidRPr="00220794">
              <w:rPr>
                <w:rFonts w:ascii="Arial" w:hAnsi="Arial" w:cs="Arial"/>
                <w:color w:val="000000" w:themeColor="text1"/>
                <w:sz w:val="12"/>
                <w:szCs w:val="12"/>
              </w:rPr>
              <w:t xml:space="preserve">живающие </w:t>
            </w:r>
            <w:r w:rsidRPr="00220794">
              <w:rPr>
                <w:rFonts w:ascii="Arial" w:hAnsi="Arial" w:cs="Arial"/>
                <w:color w:val="000000" w:themeColor="text1"/>
                <w:sz w:val="12"/>
                <w:szCs w:val="12"/>
              </w:rPr>
              <w:br/>
              <w:t xml:space="preserve">домашние </w:t>
            </w:r>
            <w:r w:rsidRPr="00220794">
              <w:rPr>
                <w:rFonts w:ascii="Arial" w:hAnsi="Arial" w:cs="Arial"/>
                <w:color w:val="000000" w:themeColor="text1"/>
                <w:sz w:val="12"/>
                <w:szCs w:val="12"/>
              </w:rPr>
              <w:br/>
              <w:t>хозяйства</w:t>
            </w:r>
          </w:p>
          <w:p w:rsidR="00DA4BF9" w:rsidRPr="00220794" w:rsidRDefault="00DA4BF9" w:rsidP="00DA4BF9">
            <w:pPr>
              <w:spacing w:before="60"/>
              <w:ind w:left="57" w:right="28"/>
              <w:rPr>
                <w:rFonts w:ascii="Arial" w:hAnsi="Arial" w:cs="Arial"/>
                <w:color w:val="000000" w:themeColor="text1"/>
                <w:sz w:val="12"/>
                <w:szCs w:val="12"/>
              </w:rPr>
            </w:pPr>
            <w:r w:rsidRPr="00220794">
              <w:rPr>
                <w:rFonts w:ascii="Arial" w:hAnsi="Arial" w:cs="Arial"/>
                <w:i/>
                <w:color w:val="000000" w:themeColor="text1"/>
                <w:sz w:val="12"/>
                <w:szCs w:val="12"/>
                <w:lang w:val="en-US"/>
              </w:rPr>
              <w:t>Non</w:t>
            </w:r>
            <w:r w:rsidR="00A867D9" w:rsidRPr="00220794">
              <w:rPr>
                <w:rFonts w:ascii="Arial" w:hAnsi="Arial" w:cs="Arial"/>
                <w:i/>
                <w:color w:val="000000" w:themeColor="text1"/>
                <w:sz w:val="12"/>
                <w:szCs w:val="12"/>
              </w:rPr>
              <w:t>-</w:t>
            </w:r>
            <w:r w:rsidRPr="00220794">
              <w:rPr>
                <w:rFonts w:ascii="Arial" w:hAnsi="Arial" w:cs="Arial"/>
                <w:i/>
                <w:color w:val="000000" w:themeColor="text1"/>
                <w:sz w:val="12"/>
                <w:szCs w:val="12"/>
                <w:lang w:val="en-US"/>
              </w:rPr>
              <w:t>profit</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institutions</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serving</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hous</w:t>
            </w:r>
            <w:r w:rsidRPr="00220794">
              <w:rPr>
                <w:rFonts w:ascii="Arial" w:hAnsi="Arial" w:cs="Arial"/>
                <w:i/>
                <w:color w:val="000000" w:themeColor="text1"/>
                <w:sz w:val="12"/>
                <w:szCs w:val="12"/>
                <w:lang w:val="en-US"/>
              </w:rPr>
              <w:t>e</w:t>
            </w:r>
            <w:r w:rsidRPr="00220794">
              <w:rPr>
                <w:rFonts w:ascii="Arial" w:hAnsi="Arial" w:cs="Arial"/>
                <w:i/>
                <w:color w:val="000000" w:themeColor="text1"/>
                <w:sz w:val="12"/>
                <w:szCs w:val="12"/>
                <w:lang w:val="en-US"/>
              </w:rPr>
              <w:t>holds</w:t>
            </w:r>
          </w:p>
        </w:tc>
        <w:tc>
          <w:tcPr>
            <w:tcW w:w="899"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spacing w:before="20"/>
              <w:ind w:left="57" w:right="28"/>
              <w:rPr>
                <w:rFonts w:ascii="Arial" w:hAnsi="Arial" w:cs="Arial"/>
                <w:color w:val="000000" w:themeColor="text1"/>
                <w:sz w:val="12"/>
                <w:szCs w:val="12"/>
              </w:rPr>
            </w:pPr>
            <w:r w:rsidRPr="00220794">
              <w:rPr>
                <w:rFonts w:ascii="Arial" w:hAnsi="Arial" w:cs="Arial"/>
                <w:color w:val="000000" w:themeColor="text1"/>
                <w:sz w:val="12"/>
                <w:szCs w:val="12"/>
              </w:rPr>
              <w:t xml:space="preserve">Итого по </w:t>
            </w:r>
            <w:r w:rsidRPr="00220794">
              <w:rPr>
                <w:rFonts w:ascii="Arial" w:hAnsi="Arial" w:cs="Arial"/>
                <w:color w:val="000000" w:themeColor="text1"/>
                <w:sz w:val="12"/>
                <w:szCs w:val="12"/>
              </w:rPr>
              <w:br/>
              <w:t>секторам</w:t>
            </w:r>
          </w:p>
          <w:p w:rsidR="00DA4BF9" w:rsidRPr="00220794" w:rsidRDefault="00DA4BF9" w:rsidP="00DA4BF9">
            <w:pPr>
              <w:spacing w:before="60"/>
              <w:ind w:left="57" w:right="28"/>
              <w:rPr>
                <w:rFonts w:ascii="Arial" w:hAnsi="Arial" w:cs="Arial"/>
                <w:color w:val="000000" w:themeColor="text1"/>
                <w:sz w:val="12"/>
                <w:szCs w:val="12"/>
              </w:rPr>
            </w:pPr>
            <w:proofErr w:type="spellStart"/>
            <w:r w:rsidRPr="00220794">
              <w:rPr>
                <w:rFonts w:ascii="Arial" w:hAnsi="Arial" w:cs="Arial"/>
                <w:i/>
                <w:color w:val="000000" w:themeColor="text1"/>
                <w:sz w:val="12"/>
                <w:szCs w:val="12"/>
              </w:rPr>
              <w:t>Total</w:t>
            </w:r>
            <w:proofErr w:type="spellEnd"/>
            <w:r w:rsidRPr="00220794">
              <w:rPr>
                <w:rFonts w:ascii="Arial" w:hAnsi="Arial" w:cs="Arial"/>
                <w:i/>
                <w:color w:val="000000" w:themeColor="text1"/>
                <w:sz w:val="12"/>
                <w:szCs w:val="12"/>
              </w:rPr>
              <w:t xml:space="preserve"> </w:t>
            </w:r>
            <w:proofErr w:type="spellStart"/>
            <w:r w:rsidRPr="00220794">
              <w:rPr>
                <w:rFonts w:ascii="Arial" w:hAnsi="Arial" w:cs="Arial"/>
                <w:i/>
                <w:color w:val="000000" w:themeColor="text1"/>
                <w:sz w:val="12"/>
                <w:szCs w:val="12"/>
              </w:rPr>
              <w:t>by</w:t>
            </w:r>
            <w:proofErr w:type="spellEnd"/>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rPr>
              <w:br/>
            </w:r>
            <w:proofErr w:type="spellStart"/>
            <w:r w:rsidRPr="00220794">
              <w:rPr>
                <w:rFonts w:ascii="Arial" w:hAnsi="Arial" w:cs="Arial"/>
                <w:i/>
                <w:color w:val="000000" w:themeColor="text1"/>
                <w:sz w:val="12"/>
                <w:szCs w:val="12"/>
              </w:rPr>
              <w:t>sector</w:t>
            </w:r>
            <w:proofErr w:type="spellEnd"/>
          </w:p>
        </w:tc>
        <w:tc>
          <w:tcPr>
            <w:tcW w:w="2046" w:type="dxa"/>
            <w:tcBorders>
              <w:top w:val="single" w:sz="6" w:space="0" w:color="000000"/>
              <w:left w:val="single" w:sz="6" w:space="0" w:color="000000"/>
              <w:bottom w:val="single" w:sz="6" w:space="0" w:color="auto"/>
            </w:tcBorders>
            <w:shd w:val="clear" w:color="auto" w:fill="auto"/>
          </w:tcPr>
          <w:p w:rsidR="00DA4BF9" w:rsidRPr="00220794" w:rsidRDefault="00DA4BF9" w:rsidP="00DA4BF9">
            <w:pPr>
              <w:snapToGrid w:val="0"/>
              <w:rPr>
                <w:rFonts w:ascii="Arial" w:hAnsi="Arial" w:cs="Arial"/>
                <w:i/>
                <w:color w:val="000000" w:themeColor="text1"/>
                <w:sz w:val="12"/>
                <w:szCs w:val="14"/>
              </w:rPr>
            </w:pPr>
          </w:p>
        </w:tc>
      </w:tr>
      <w:tr w:rsidR="00220794" w:rsidRPr="00220794" w:rsidTr="00DA4BF9">
        <w:tc>
          <w:tcPr>
            <w:tcW w:w="2284" w:type="dxa"/>
            <w:tcBorders>
              <w:top w:val="single" w:sz="6" w:space="0" w:color="auto"/>
            </w:tcBorders>
            <w:shd w:val="clear" w:color="auto" w:fill="auto"/>
          </w:tcPr>
          <w:p w:rsidR="00DA4BF9" w:rsidRPr="00220794" w:rsidRDefault="00DA4BF9" w:rsidP="00DA4BF9">
            <w:pPr>
              <w:snapToGrid w:val="0"/>
              <w:spacing w:before="40" w:after="40"/>
              <w:jc w:val="center"/>
              <w:rPr>
                <w:rFonts w:ascii="Arial" w:hAnsi="Arial" w:cs="Arial"/>
                <w:b/>
                <w:i/>
                <w:color w:val="000000" w:themeColor="text1"/>
                <w:sz w:val="14"/>
                <w:szCs w:val="14"/>
              </w:rPr>
            </w:pPr>
          </w:p>
        </w:tc>
        <w:tc>
          <w:tcPr>
            <w:tcW w:w="5586" w:type="dxa"/>
            <w:gridSpan w:val="6"/>
            <w:tcBorders>
              <w:top w:val="single" w:sz="6" w:space="0" w:color="auto"/>
              <w:left w:val="single" w:sz="6" w:space="0" w:color="000000"/>
            </w:tcBorders>
            <w:shd w:val="clear" w:color="auto" w:fill="auto"/>
          </w:tcPr>
          <w:p w:rsidR="00DA4BF9" w:rsidRPr="00220794" w:rsidRDefault="00DA4BF9" w:rsidP="009444C7">
            <w:pPr>
              <w:spacing w:before="40" w:after="40"/>
              <w:jc w:val="center"/>
              <w:rPr>
                <w:rFonts w:ascii="Arial" w:hAnsi="Arial" w:cs="Arial"/>
                <w:b/>
                <w:color w:val="000000" w:themeColor="text1"/>
                <w:sz w:val="14"/>
                <w:szCs w:val="14"/>
                <w:lang w:val="en-US"/>
              </w:rPr>
            </w:pPr>
            <w:r w:rsidRPr="00220794">
              <w:rPr>
                <w:rFonts w:ascii="Arial" w:hAnsi="Arial" w:cs="Arial"/>
                <w:b/>
                <w:color w:val="000000" w:themeColor="text1"/>
                <w:sz w:val="14"/>
                <w:szCs w:val="14"/>
                <w:lang w:val="en-US"/>
              </w:rPr>
              <w:t>20</w:t>
            </w:r>
            <w:r w:rsidR="000568AC" w:rsidRPr="00220794">
              <w:rPr>
                <w:rFonts w:ascii="Arial" w:hAnsi="Arial" w:cs="Arial"/>
                <w:b/>
                <w:color w:val="000000" w:themeColor="text1"/>
                <w:sz w:val="14"/>
                <w:szCs w:val="14"/>
              </w:rPr>
              <w:t>2</w:t>
            </w:r>
            <w:r w:rsidR="009444C7" w:rsidRPr="00220794">
              <w:rPr>
                <w:rFonts w:ascii="Arial" w:hAnsi="Arial" w:cs="Arial"/>
                <w:b/>
                <w:color w:val="000000" w:themeColor="text1"/>
                <w:sz w:val="14"/>
                <w:szCs w:val="14"/>
                <w:lang w:val="en-US"/>
              </w:rPr>
              <w:t>1</w:t>
            </w:r>
          </w:p>
        </w:tc>
        <w:tc>
          <w:tcPr>
            <w:tcW w:w="2046" w:type="dxa"/>
            <w:tcBorders>
              <w:top w:val="single" w:sz="6" w:space="0" w:color="auto"/>
              <w:left w:val="single" w:sz="6" w:space="0" w:color="000000"/>
            </w:tcBorders>
            <w:shd w:val="clear" w:color="auto" w:fill="auto"/>
          </w:tcPr>
          <w:p w:rsidR="00DA4BF9" w:rsidRPr="00220794" w:rsidRDefault="00DA4BF9" w:rsidP="00DA4BF9">
            <w:pPr>
              <w:snapToGrid w:val="0"/>
              <w:spacing w:before="40" w:after="40"/>
              <w:jc w:val="center"/>
              <w:rPr>
                <w:rFonts w:ascii="Arial" w:hAnsi="Arial" w:cs="Arial"/>
                <w:b/>
                <w:color w:val="000000" w:themeColor="text1"/>
                <w:sz w:val="14"/>
                <w:szCs w:val="14"/>
                <w:lang w:val="en-US"/>
              </w:rPr>
            </w:pP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Сельское, лесное хозяйство, </w:t>
            </w:r>
            <w:r w:rsidRPr="00220794">
              <w:rPr>
                <w:rFonts w:ascii="Arial" w:hAnsi="Arial" w:cs="Arial"/>
                <w:color w:val="000000" w:themeColor="text1"/>
                <w:spacing w:val="-4"/>
                <w:sz w:val="14"/>
                <w:szCs w:val="14"/>
              </w:rPr>
              <w:t>охота, рыболовство и рыбоводство</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2 745 172</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72 974</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2 128 458</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4 946 605</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 xml:space="preserve">Agriculture, forestry and fishing  </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16 011 052</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1 349</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16 012 401</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Mining and quarrying</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17 363 193</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2 132</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327 987</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17 693 312</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Manufacturing</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и паром;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кондиционирование воздуха</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2 809 342</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6 534</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1 708</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2 817 584</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Electricity, gas, steam and air conditioning supply</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Водоснабжение; водоотведение, организация, сбора и утилизации отходов, деятельность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по ликвидации загрязнений</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652 524</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15 655</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12 194</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680 374</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 xml:space="preserve">Water supply; sewerage, waste management and remediation activities  </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Строительство</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4 851 874</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16 214</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752 713</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5 620 802</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Construction</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Торговля оптовая и розничная; ремонт автотранспортных средств и мотоциклов</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14 358 889</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1 792 075</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16 150 964</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 xml:space="preserve">Wholesale and retail trade; repair of motor vehicles </w:t>
            </w:r>
            <w:r w:rsidRPr="00220794">
              <w:rPr>
                <w:rFonts w:ascii="Arial" w:hAnsi="Arial" w:cs="Arial"/>
                <w:i/>
                <w:iCs/>
                <w:color w:val="000000" w:themeColor="text1"/>
                <w:sz w:val="14"/>
                <w:szCs w:val="14"/>
                <w:lang w:val="en-US"/>
              </w:rPr>
              <w:br/>
              <w:t xml:space="preserve">and motorcycles  </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Транспортировка и хранение</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6 798 343</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170 188</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561 359</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7 529 891</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Transportation and storage</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гостиниц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 xml:space="preserve">и предприятий общественного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питания</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811 313</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15 790</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185 726</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6 719</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1 019 548</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 xml:space="preserve">Accommodation and food </w:t>
            </w:r>
            <w:r w:rsidRPr="00220794">
              <w:rPr>
                <w:rFonts w:ascii="Arial" w:hAnsi="Arial" w:cs="Arial"/>
                <w:i/>
                <w:iCs/>
                <w:color w:val="000000" w:themeColor="text1"/>
                <w:sz w:val="14"/>
                <w:szCs w:val="14"/>
                <w:lang w:val="en-US"/>
              </w:rPr>
              <w:br/>
              <w:t>service activities</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в области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информации и связи</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3 071 374</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73 299</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302 753</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8 195</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3 455 621</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Information and communication</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финансовая </w:t>
            </w:r>
            <w:r w:rsidRPr="00220794">
              <w:rPr>
                <w:rFonts w:ascii="Arial" w:hAnsi="Arial" w:cs="Arial"/>
                <w:color w:val="000000" w:themeColor="text1"/>
                <w:sz w:val="14"/>
                <w:szCs w:val="14"/>
              </w:rPr>
              <w:br/>
              <w:t>и страховая</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6 266 088</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51 388</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6 317 476</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Financial</w:t>
            </w:r>
            <w:r w:rsidRPr="00220794">
              <w:rPr>
                <w:rFonts w:ascii="Arial" w:hAnsi="Arial" w:cs="Arial"/>
                <w:i/>
                <w:iCs/>
                <w:color w:val="000000" w:themeColor="text1"/>
                <w:sz w:val="14"/>
                <w:szCs w:val="14"/>
              </w:rPr>
              <w:t xml:space="preserve"> </w:t>
            </w:r>
            <w:r w:rsidRPr="00220794">
              <w:rPr>
                <w:rFonts w:ascii="Arial" w:hAnsi="Arial" w:cs="Arial"/>
                <w:i/>
                <w:iCs/>
                <w:color w:val="000000" w:themeColor="text1"/>
                <w:sz w:val="14"/>
                <w:szCs w:val="14"/>
                <w:lang w:val="en-US"/>
              </w:rPr>
              <w:t>and</w:t>
            </w:r>
            <w:r w:rsidRPr="00220794">
              <w:rPr>
                <w:rFonts w:ascii="Arial" w:hAnsi="Arial" w:cs="Arial"/>
                <w:i/>
                <w:iCs/>
                <w:color w:val="000000" w:themeColor="text1"/>
                <w:sz w:val="14"/>
                <w:szCs w:val="14"/>
              </w:rPr>
              <w:t xml:space="preserve"> </w:t>
            </w:r>
            <w:r w:rsidRPr="00220794">
              <w:rPr>
                <w:rFonts w:ascii="Arial" w:hAnsi="Arial" w:cs="Arial"/>
                <w:i/>
                <w:iCs/>
                <w:color w:val="000000" w:themeColor="text1"/>
                <w:sz w:val="14"/>
                <w:szCs w:val="14"/>
                <w:lang w:val="en-US"/>
              </w:rPr>
              <w:t>insurance</w:t>
            </w:r>
            <w:r w:rsidRPr="00220794">
              <w:rPr>
                <w:rFonts w:ascii="Arial" w:hAnsi="Arial" w:cs="Arial"/>
                <w:i/>
                <w:iCs/>
                <w:color w:val="000000" w:themeColor="text1"/>
                <w:sz w:val="14"/>
                <w:szCs w:val="14"/>
              </w:rPr>
              <w:t xml:space="preserve"> </w:t>
            </w:r>
            <w:r w:rsidRPr="00220794">
              <w:rPr>
                <w:rFonts w:ascii="Arial" w:hAnsi="Arial" w:cs="Arial"/>
                <w:i/>
                <w:iCs/>
                <w:color w:val="000000" w:themeColor="text1"/>
                <w:sz w:val="14"/>
                <w:szCs w:val="14"/>
              </w:rPr>
              <w:br/>
            </w:r>
            <w:r w:rsidRPr="00220794">
              <w:rPr>
                <w:rFonts w:ascii="Arial" w:hAnsi="Arial" w:cs="Arial"/>
                <w:i/>
                <w:iCs/>
                <w:color w:val="000000" w:themeColor="text1"/>
                <w:sz w:val="14"/>
                <w:szCs w:val="14"/>
                <w:lang w:val="en-US"/>
              </w:rPr>
              <w:t>activities</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по операциям </w:t>
            </w:r>
            <w:r w:rsidRPr="00220794">
              <w:rPr>
                <w:rFonts w:ascii="Arial" w:hAnsi="Arial" w:cs="Arial"/>
                <w:color w:val="000000" w:themeColor="text1"/>
                <w:sz w:val="14"/>
                <w:szCs w:val="14"/>
              </w:rPr>
              <w:br/>
              <w:t>с недвижимым имуществом</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3 154 637</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223 204</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9 194 992</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47 809</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12 620 641</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Real</w:t>
            </w:r>
            <w:r w:rsidRPr="00220794">
              <w:rPr>
                <w:rFonts w:ascii="Arial" w:hAnsi="Arial" w:cs="Arial"/>
                <w:i/>
                <w:iCs/>
                <w:color w:val="000000" w:themeColor="text1"/>
                <w:sz w:val="14"/>
                <w:szCs w:val="14"/>
              </w:rPr>
              <w:t xml:space="preserve"> </w:t>
            </w:r>
            <w:r w:rsidRPr="00220794">
              <w:rPr>
                <w:rFonts w:ascii="Arial" w:hAnsi="Arial" w:cs="Arial"/>
                <w:i/>
                <w:iCs/>
                <w:color w:val="000000" w:themeColor="text1"/>
                <w:sz w:val="14"/>
                <w:szCs w:val="14"/>
                <w:lang w:val="en-US"/>
              </w:rPr>
              <w:t>estate</w:t>
            </w:r>
            <w:r w:rsidRPr="00220794">
              <w:rPr>
                <w:rFonts w:ascii="Arial" w:hAnsi="Arial" w:cs="Arial"/>
                <w:i/>
                <w:iCs/>
                <w:color w:val="000000" w:themeColor="text1"/>
                <w:sz w:val="14"/>
                <w:szCs w:val="14"/>
              </w:rPr>
              <w:t xml:space="preserve"> </w:t>
            </w:r>
            <w:r w:rsidRPr="00220794">
              <w:rPr>
                <w:rFonts w:ascii="Arial" w:hAnsi="Arial" w:cs="Arial"/>
                <w:i/>
                <w:iCs/>
                <w:color w:val="000000" w:themeColor="text1"/>
                <w:sz w:val="14"/>
                <w:szCs w:val="14"/>
                <w:lang w:val="en-US"/>
              </w:rPr>
              <w:t>activities</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 xml:space="preserve">профессиональная, научная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и техническая</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 xml:space="preserve"> 3 346 497</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857 910</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543 235</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38 894</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4 786 535</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Professional, scientific and technical activities</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административная и сопутствующие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дополнительные услуги</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2 165 759</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147 479</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320 617</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2 633 855</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 xml:space="preserve">Administrative and support service activities  </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Государственное управление </w:t>
            </w:r>
            <w:r w:rsidRPr="00220794">
              <w:rPr>
                <w:rFonts w:ascii="Arial" w:hAnsi="Arial" w:cs="Arial"/>
                <w:color w:val="000000" w:themeColor="text1"/>
                <w:sz w:val="14"/>
                <w:szCs w:val="14"/>
              </w:rPr>
              <w:br/>
              <w:t xml:space="preserve">и обеспечение военной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 xml:space="preserve">безопасности; социальное </w:t>
            </w:r>
            <w:r w:rsidRPr="00220794">
              <w:rPr>
                <w:rFonts w:ascii="Arial" w:hAnsi="Arial" w:cs="Arial"/>
                <w:i/>
                <w:iCs/>
                <w:color w:val="000000" w:themeColor="text1"/>
                <w:sz w:val="14"/>
                <w:szCs w:val="14"/>
              </w:rPr>
              <w:br/>
            </w:r>
            <w:r w:rsidRPr="00220794">
              <w:rPr>
                <w:rFonts w:ascii="Arial" w:hAnsi="Arial" w:cs="Arial"/>
                <w:color w:val="000000" w:themeColor="text1"/>
                <w:sz w:val="14"/>
                <w:szCs w:val="14"/>
              </w:rPr>
              <w:t>обеспечение</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8 346 849</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8 346 849</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 xml:space="preserve">Public administration </w:t>
            </w:r>
            <w:r w:rsidRPr="00220794">
              <w:rPr>
                <w:rFonts w:ascii="Arial" w:hAnsi="Arial" w:cs="Arial"/>
                <w:color w:val="000000" w:themeColor="text1"/>
                <w:sz w:val="14"/>
                <w:szCs w:val="14"/>
                <w:lang w:val="en-US"/>
              </w:rPr>
              <w:br/>
            </w:r>
            <w:r w:rsidRPr="00220794">
              <w:rPr>
                <w:rFonts w:ascii="Arial" w:hAnsi="Arial" w:cs="Arial"/>
                <w:i/>
                <w:iCs/>
                <w:color w:val="000000" w:themeColor="text1"/>
                <w:sz w:val="14"/>
                <w:szCs w:val="14"/>
                <w:lang w:val="en-US"/>
              </w:rPr>
              <w:t xml:space="preserve">and </w:t>
            </w:r>
            <w:proofErr w:type="spellStart"/>
            <w:r w:rsidRPr="00220794">
              <w:rPr>
                <w:rFonts w:ascii="Arial" w:hAnsi="Arial" w:cs="Arial"/>
                <w:i/>
                <w:iCs/>
                <w:color w:val="000000" w:themeColor="text1"/>
                <w:sz w:val="14"/>
                <w:szCs w:val="14"/>
                <w:lang w:val="en-US"/>
              </w:rPr>
              <w:t>defence</w:t>
            </w:r>
            <w:proofErr w:type="spellEnd"/>
            <w:r w:rsidRPr="00220794">
              <w:rPr>
                <w:rFonts w:ascii="Arial" w:hAnsi="Arial" w:cs="Arial"/>
                <w:i/>
                <w:iCs/>
                <w:color w:val="000000" w:themeColor="text1"/>
                <w:sz w:val="14"/>
                <w:szCs w:val="14"/>
                <w:lang w:val="en-US"/>
              </w:rPr>
              <w:t>, compulsory social security</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bCs/>
                <w:color w:val="000000" w:themeColor="text1"/>
                <w:sz w:val="14"/>
                <w:szCs w:val="14"/>
              </w:rPr>
              <w:t>Образование</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122 064</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3 335 934</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117 615</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52 682</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3 628 295</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Education</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Деятельность в области </w:t>
            </w:r>
            <w:r w:rsidRPr="00220794">
              <w:rPr>
                <w:rFonts w:ascii="Arial" w:hAnsi="Arial" w:cs="Arial"/>
                <w:bCs/>
                <w:color w:val="000000" w:themeColor="text1"/>
                <w:sz w:val="14"/>
                <w:szCs w:val="14"/>
              </w:rPr>
              <w:br/>
              <w:t>здравоохранения и социальных услуг</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844 822</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3 408 319</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75 953</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75 958</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4 405 052</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Human health and social work activities</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Деятельность в области </w:t>
            </w:r>
            <w:r w:rsidRPr="00220794">
              <w:rPr>
                <w:rFonts w:ascii="Arial" w:hAnsi="Arial" w:cs="Arial"/>
                <w:bCs/>
                <w:color w:val="000000" w:themeColor="text1"/>
                <w:sz w:val="14"/>
                <w:szCs w:val="14"/>
              </w:rPr>
              <w:br/>
              <w:t>культуры, спорта, организации досуга и развлечений</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332 017</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652 242</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110 229</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47 911</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1 142 399</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 xml:space="preserve">Arts, entertainment </w:t>
            </w:r>
            <w:r w:rsidRPr="00220794">
              <w:rPr>
                <w:rFonts w:ascii="Arial" w:hAnsi="Arial" w:cs="Arial"/>
                <w:color w:val="000000" w:themeColor="text1"/>
                <w:sz w:val="14"/>
                <w:szCs w:val="14"/>
              </w:rPr>
              <w:br/>
            </w:r>
            <w:r w:rsidRPr="00220794">
              <w:rPr>
                <w:rFonts w:ascii="Arial" w:hAnsi="Arial" w:cs="Arial"/>
                <w:i/>
                <w:iCs/>
                <w:color w:val="000000" w:themeColor="text1"/>
                <w:sz w:val="14"/>
                <w:szCs w:val="14"/>
                <w:lang w:val="en-US"/>
              </w:rPr>
              <w:t xml:space="preserve">and recreation  </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248 521</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15 194</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236 552</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111 338</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611 606</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rPr>
            </w:pPr>
            <w:r w:rsidRPr="00220794">
              <w:rPr>
                <w:rFonts w:ascii="Arial" w:hAnsi="Arial" w:cs="Arial"/>
                <w:i/>
                <w:iCs/>
                <w:color w:val="000000" w:themeColor="text1"/>
                <w:sz w:val="14"/>
                <w:szCs w:val="14"/>
                <w:lang w:val="en-US"/>
              </w:rPr>
              <w:t xml:space="preserve">Other service activities  </w:t>
            </w:r>
          </w:p>
        </w:tc>
      </w:tr>
      <w:tr w:rsidR="00163359" w:rsidRPr="00CF1D02" w:rsidTr="00393976">
        <w:tc>
          <w:tcPr>
            <w:tcW w:w="2284" w:type="dxa"/>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Деятельность домашних </w:t>
            </w:r>
            <w:r w:rsidRPr="00220794">
              <w:rPr>
                <w:rFonts w:ascii="Arial" w:hAnsi="Arial" w:cs="Arial"/>
                <w:color w:val="000000" w:themeColor="text1"/>
                <w:sz w:val="14"/>
                <w:szCs w:val="14"/>
              </w:rPr>
              <w:br/>
              <w:t xml:space="preserve">хозяйств как работодателей; </w:t>
            </w:r>
            <w:r w:rsidRPr="00220794">
              <w:rPr>
                <w:rFonts w:ascii="Arial" w:hAnsi="Arial" w:cs="Arial"/>
                <w:color w:val="000000" w:themeColor="text1"/>
                <w:sz w:val="14"/>
                <w:szCs w:val="14"/>
              </w:rPr>
              <w:br/>
              <w:t xml:space="preserve">недифференцированная </w:t>
            </w:r>
            <w:r w:rsidRPr="00220794">
              <w:rPr>
                <w:rFonts w:ascii="Arial" w:hAnsi="Arial" w:cs="Arial"/>
                <w:color w:val="000000" w:themeColor="text1"/>
                <w:sz w:val="14"/>
                <w:szCs w:val="14"/>
              </w:rPr>
              <w:br/>
              <w:t xml:space="preserve">деятельность частных домашних хозяйств по производству </w:t>
            </w:r>
            <w:r w:rsidRPr="00220794">
              <w:rPr>
                <w:rFonts w:ascii="Arial" w:hAnsi="Arial" w:cs="Arial"/>
                <w:color w:val="000000" w:themeColor="text1"/>
                <w:sz w:val="14"/>
                <w:szCs w:val="14"/>
              </w:rPr>
              <w:br/>
              <w:t xml:space="preserve">товаров и оказанию услуг </w:t>
            </w:r>
            <w:r w:rsidRPr="00220794">
              <w:rPr>
                <w:rFonts w:ascii="Arial" w:hAnsi="Arial" w:cs="Arial"/>
                <w:color w:val="000000" w:themeColor="text1"/>
                <w:sz w:val="14"/>
                <w:szCs w:val="14"/>
              </w:rPr>
              <w:br/>
              <w:t>для собственного потребления</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0</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380 955</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r w:rsidRPr="00163359">
              <w:rPr>
                <w:rFonts w:ascii="Arial" w:hAnsi="Arial" w:cs="Arial"/>
                <w:sz w:val="14"/>
                <w:szCs w:val="14"/>
              </w:rPr>
              <w:t>0</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380 955</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i/>
                <w:iCs/>
                <w:color w:val="000000" w:themeColor="text1"/>
                <w:sz w:val="14"/>
                <w:szCs w:val="14"/>
                <w:lang w:val="en-US"/>
              </w:rPr>
            </w:pPr>
            <w:r w:rsidRPr="00220794">
              <w:rPr>
                <w:rFonts w:ascii="Arial" w:hAnsi="Arial" w:cs="Arial"/>
                <w:i/>
                <w:iCs/>
                <w:color w:val="000000" w:themeColor="text1"/>
                <w:sz w:val="14"/>
                <w:szCs w:val="14"/>
                <w:lang w:val="en-US"/>
              </w:rPr>
              <w:t>Activities of households as employers; undifferentiated goods- and services-producing activities of households for own use</w:t>
            </w:r>
          </w:p>
        </w:tc>
      </w:tr>
      <w:tr w:rsidR="00163359" w:rsidRPr="00220794" w:rsidTr="00393976">
        <w:tc>
          <w:tcPr>
            <w:tcW w:w="2284" w:type="dxa"/>
            <w:shd w:val="clear" w:color="auto" w:fill="auto"/>
            <w:vAlign w:val="bottom"/>
          </w:tcPr>
          <w:p w:rsidR="00163359" w:rsidRPr="00220794" w:rsidRDefault="00163359" w:rsidP="000568AC">
            <w:pPr>
              <w:spacing w:before="80" w:line="160" w:lineRule="exact"/>
              <w:ind w:left="17"/>
              <w:rPr>
                <w:rFonts w:ascii="Arial" w:hAnsi="Arial" w:cs="Arial"/>
                <w:color w:val="000000" w:themeColor="text1"/>
                <w:sz w:val="14"/>
                <w:szCs w:val="14"/>
              </w:rPr>
            </w:pPr>
            <w:r w:rsidRPr="00220794">
              <w:rPr>
                <w:rFonts w:ascii="Arial" w:hAnsi="Arial" w:cs="Arial"/>
                <w:b/>
                <w:bCs/>
                <w:color w:val="000000" w:themeColor="text1"/>
                <w:sz w:val="14"/>
                <w:szCs w:val="14"/>
              </w:rPr>
              <w:t>Итого в основных ценах</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r w:rsidRPr="00163359">
              <w:rPr>
                <w:rFonts w:ascii="Arial" w:hAnsi="Arial" w:cs="Arial"/>
                <w:b/>
                <w:sz w:val="14"/>
                <w:szCs w:val="14"/>
              </w:rPr>
              <w:t>79 687 393</w:t>
            </w: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r w:rsidRPr="00163359">
              <w:rPr>
                <w:rFonts w:ascii="Arial" w:hAnsi="Arial" w:cs="Arial"/>
                <w:b/>
                <w:sz w:val="14"/>
                <w:szCs w:val="14"/>
              </w:rPr>
              <w:t>6 266 088</w:t>
            </w: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r w:rsidRPr="00163359">
              <w:rPr>
                <w:rFonts w:ascii="Arial" w:hAnsi="Arial" w:cs="Arial"/>
                <w:b/>
                <w:sz w:val="14"/>
                <w:szCs w:val="14"/>
              </w:rPr>
              <w:t>17 359 917</w:t>
            </w: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pacing w:val="-8"/>
                <w:sz w:val="14"/>
                <w:szCs w:val="14"/>
              </w:rPr>
            </w:pPr>
            <w:r w:rsidRPr="00163359">
              <w:rPr>
                <w:rFonts w:ascii="Arial" w:hAnsi="Arial" w:cs="Arial"/>
                <w:b/>
                <w:spacing w:val="-8"/>
                <w:sz w:val="14"/>
                <w:szCs w:val="14"/>
              </w:rPr>
              <w:t>17 097 858</w:t>
            </w: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b/>
                <w:sz w:val="14"/>
                <w:szCs w:val="14"/>
              </w:rPr>
            </w:pPr>
            <w:r w:rsidRPr="00163359">
              <w:rPr>
                <w:rFonts w:ascii="Arial" w:hAnsi="Arial" w:cs="Arial"/>
                <w:b/>
                <w:sz w:val="14"/>
                <w:szCs w:val="14"/>
              </w:rPr>
              <w:t>389 507</w:t>
            </w: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pacing w:val="-6"/>
                <w:sz w:val="14"/>
                <w:szCs w:val="14"/>
              </w:rPr>
            </w:pPr>
            <w:r w:rsidRPr="00163359">
              <w:rPr>
                <w:rFonts w:ascii="Arial" w:hAnsi="Arial" w:cs="Arial"/>
                <w:b/>
                <w:spacing w:val="-6"/>
                <w:sz w:val="14"/>
                <w:szCs w:val="14"/>
              </w:rPr>
              <w:t>120 800 762</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proofErr w:type="spellStart"/>
            <w:r w:rsidRPr="00220794">
              <w:rPr>
                <w:rFonts w:ascii="Arial" w:hAnsi="Arial" w:cs="Arial"/>
                <w:b/>
                <w:bCs/>
                <w:i/>
                <w:color w:val="000000" w:themeColor="text1"/>
                <w:sz w:val="14"/>
                <w:szCs w:val="14"/>
              </w:rPr>
              <w:t>Total</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at</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basic</w:t>
            </w:r>
            <w:proofErr w:type="spellEnd"/>
            <w:r w:rsidRPr="00220794">
              <w:rPr>
                <w:rFonts w:ascii="Arial" w:hAnsi="Arial" w:cs="Arial"/>
                <w:b/>
                <w:bCs/>
                <w:i/>
                <w:color w:val="000000" w:themeColor="text1"/>
                <w:sz w:val="14"/>
                <w:szCs w:val="14"/>
                <w:lang w:val="en-US"/>
              </w:rPr>
              <w:t xml:space="preserve"> </w:t>
            </w:r>
            <w:proofErr w:type="spellStart"/>
            <w:r w:rsidRPr="00220794">
              <w:rPr>
                <w:rFonts w:ascii="Arial" w:hAnsi="Arial" w:cs="Arial"/>
                <w:b/>
                <w:bCs/>
                <w:i/>
                <w:color w:val="000000" w:themeColor="text1"/>
                <w:sz w:val="14"/>
                <w:szCs w:val="14"/>
              </w:rPr>
              <w:t>prices</w:t>
            </w:r>
            <w:proofErr w:type="spellEnd"/>
          </w:p>
        </w:tc>
      </w:tr>
      <w:tr w:rsidR="00163359" w:rsidRPr="00220794" w:rsidTr="00393976">
        <w:tc>
          <w:tcPr>
            <w:tcW w:w="2284" w:type="dxa"/>
            <w:shd w:val="clear" w:color="auto" w:fill="auto"/>
            <w:vAlign w:val="bottom"/>
          </w:tcPr>
          <w:p w:rsidR="00163359" w:rsidRPr="00220794" w:rsidRDefault="00163359" w:rsidP="000568AC">
            <w:pPr>
              <w:spacing w:before="80" w:line="160" w:lineRule="exact"/>
              <w:ind w:left="17"/>
              <w:rPr>
                <w:rFonts w:ascii="Arial" w:hAnsi="Arial" w:cs="Arial"/>
                <w:color w:val="000000" w:themeColor="text1"/>
                <w:sz w:val="14"/>
                <w:szCs w:val="14"/>
              </w:rPr>
            </w:pPr>
            <w:r w:rsidRPr="00220794">
              <w:rPr>
                <w:rFonts w:ascii="Arial" w:hAnsi="Arial" w:cs="Arial"/>
                <w:color w:val="000000" w:themeColor="text1"/>
                <w:sz w:val="14"/>
                <w:szCs w:val="14"/>
              </w:rPr>
              <w:t>Налоги на продукты</w:t>
            </w:r>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15 289 529</w:t>
            </w:r>
          </w:p>
        </w:tc>
        <w:tc>
          <w:tcPr>
            <w:tcW w:w="2046" w:type="dxa"/>
            <w:tcBorders>
              <w:left w:val="single" w:sz="6" w:space="0" w:color="000000"/>
            </w:tcBorders>
            <w:shd w:val="clear" w:color="auto" w:fill="auto"/>
            <w:vAlign w:val="bottom"/>
          </w:tcPr>
          <w:p w:rsidR="00163359" w:rsidRPr="00220794" w:rsidRDefault="00163359" w:rsidP="000568AC">
            <w:pPr>
              <w:spacing w:before="80" w:line="160" w:lineRule="exact"/>
              <w:rPr>
                <w:rFonts w:ascii="Arial" w:hAnsi="Arial" w:cs="Arial"/>
                <w:color w:val="000000" w:themeColor="text1"/>
                <w:sz w:val="14"/>
                <w:szCs w:val="14"/>
              </w:rPr>
            </w:pPr>
            <w:proofErr w:type="spellStart"/>
            <w:r w:rsidRPr="00220794">
              <w:rPr>
                <w:rFonts w:ascii="Arial" w:hAnsi="Arial" w:cs="Arial"/>
                <w:i/>
                <w:color w:val="000000" w:themeColor="text1"/>
                <w:sz w:val="14"/>
                <w:szCs w:val="14"/>
              </w:rPr>
              <w:t>Taxes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products</w:t>
            </w:r>
            <w:proofErr w:type="spellEnd"/>
            <w:r w:rsidRPr="00220794">
              <w:rPr>
                <w:rFonts w:ascii="Arial" w:hAnsi="Arial" w:cs="Arial"/>
                <w:i/>
                <w:color w:val="000000" w:themeColor="text1"/>
                <w:sz w:val="14"/>
                <w:szCs w:val="14"/>
              </w:rPr>
              <w:t xml:space="preserve"> </w:t>
            </w:r>
          </w:p>
        </w:tc>
      </w:tr>
      <w:tr w:rsidR="00163359" w:rsidRPr="00220794" w:rsidTr="00E91BC3">
        <w:tc>
          <w:tcPr>
            <w:tcW w:w="2284" w:type="dxa"/>
            <w:shd w:val="clear" w:color="auto" w:fill="auto"/>
            <w:vAlign w:val="bottom"/>
          </w:tcPr>
          <w:p w:rsidR="00163359" w:rsidRPr="00220794" w:rsidRDefault="00163359" w:rsidP="000568AC">
            <w:pPr>
              <w:pStyle w:val="18"/>
              <w:spacing w:before="80" w:line="160" w:lineRule="exact"/>
              <w:ind w:left="17"/>
              <w:rPr>
                <w:color w:val="000000" w:themeColor="text1"/>
                <w:szCs w:val="14"/>
              </w:rPr>
            </w:pPr>
            <w:r w:rsidRPr="00220794">
              <w:rPr>
                <w:color w:val="000000" w:themeColor="text1"/>
                <w:spacing w:val="-4"/>
                <w:szCs w:val="14"/>
              </w:rPr>
              <w:t>Субсидии на продукты</w:t>
            </w:r>
            <w:proofErr w:type="gramStart"/>
            <w:r w:rsidRPr="00220794">
              <w:rPr>
                <w:color w:val="000000" w:themeColor="text1"/>
                <w:spacing w:val="-4"/>
                <w:szCs w:val="14"/>
              </w:rPr>
              <w:t xml:space="preserve"> (-)</w:t>
            </w:r>
            <w:proofErr w:type="gramEnd"/>
          </w:p>
        </w:tc>
        <w:tc>
          <w:tcPr>
            <w:tcW w:w="96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827"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1113"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812"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p>
        </w:tc>
        <w:tc>
          <w:tcPr>
            <w:tcW w:w="966" w:type="dxa"/>
            <w:tcBorders>
              <w:left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sz w:val="14"/>
                <w:szCs w:val="14"/>
              </w:rPr>
            </w:pPr>
          </w:p>
        </w:tc>
        <w:tc>
          <w:tcPr>
            <w:tcW w:w="899" w:type="dxa"/>
            <w:tcBorders>
              <w:left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sz w:val="14"/>
                <w:szCs w:val="14"/>
              </w:rPr>
            </w:pPr>
            <w:r w:rsidRPr="00163359">
              <w:rPr>
                <w:rFonts w:ascii="Arial" w:hAnsi="Arial" w:cs="Arial"/>
                <w:sz w:val="14"/>
                <w:szCs w:val="14"/>
              </w:rPr>
              <w:t>1 362 824</w:t>
            </w:r>
          </w:p>
        </w:tc>
        <w:tc>
          <w:tcPr>
            <w:tcW w:w="2046" w:type="dxa"/>
            <w:tcBorders>
              <w:left w:val="single" w:sz="6" w:space="0" w:color="000000"/>
            </w:tcBorders>
            <w:shd w:val="clear" w:color="auto" w:fill="auto"/>
            <w:vAlign w:val="bottom"/>
          </w:tcPr>
          <w:p w:rsidR="00163359" w:rsidRPr="00220794" w:rsidRDefault="00163359" w:rsidP="000568AC">
            <w:pPr>
              <w:pStyle w:val="18"/>
              <w:spacing w:before="80" w:line="160" w:lineRule="exact"/>
              <w:rPr>
                <w:color w:val="000000" w:themeColor="text1"/>
                <w:szCs w:val="14"/>
              </w:rPr>
            </w:pPr>
            <w:proofErr w:type="spellStart"/>
            <w:r w:rsidRPr="00220794">
              <w:rPr>
                <w:i/>
                <w:color w:val="000000" w:themeColor="text1"/>
                <w:spacing w:val="-2"/>
                <w:szCs w:val="14"/>
              </w:rPr>
              <w:t>Subsidies</w:t>
            </w:r>
            <w:proofErr w:type="spellEnd"/>
            <w:r w:rsidRPr="00220794">
              <w:rPr>
                <w:i/>
                <w:color w:val="000000" w:themeColor="text1"/>
                <w:spacing w:val="-2"/>
                <w:szCs w:val="14"/>
              </w:rPr>
              <w:t xml:space="preserve"> </w:t>
            </w:r>
            <w:proofErr w:type="spellStart"/>
            <w:r w:rsidRPr="00220794">
              <w:rPr>
                <w:i/>
                <w:color w:val="000000" w:themeColor="text1"/>
                <w:spacing w:val="-2"/>
                <w:szCs w:val="14"/>
              </w:rPr>
              <w:t>on</w:t>
            </w:r>
            <w:proofErr w:type="spellEnd"/>
            <w:r w:rsidRPr="00220794">
              <w:rPr>
                <w:i/>
                <w:color w:val="000000" w:themeColor="text1"/>
                <w:spacing w:val="-2"/>
                <w:szCs w:val="14"/>
              </w:rPr>
              <w:t xml:space="preserve"> </w:t>
            </w:r>
            <w:proofErr w:type="spellStart"/>
            <w:r w:rsidRPr="00220794">
              <w:rPr>
                <w:i/>
                <w:color w:val="000000" w:themeColor="text1"/>
                <w:spacing w:val="-2"/>
                <w:szCs w:val="14"/>
              </w:rPr>
              <w:t>products</w:t>
            </w:r>
            <w:proofErr w:type="spellEnd"/>
            <w:r w:rsidRPr="00220794">
              <w:rPr>
                <w:i/>
                <w:color w:val="000000" w:themeColor="text1"/>
                <w:spacing w:val="-2"/>
                <w:szCs w:val="14"/>
              </w:rPr>
              <w:t xml:space="preserve"> (-)</w:t>
            </w:r>
          </w:p>
        </w:tc>
      </w:tr>
      <w:tr w:rsidR="00163359" w:rsidRPr="00CF1D02" w:rsidTr="00E91BC3">
        <w:tc>
          <w:tcPr>
            <w:tcW w:w="2284" w:type="dxa"/>
            <w:tcBorders>
              <w:bottom w:val="single" w:sz="6" w:space="0" w:color="000000"/>
            </w:tcBorders>
            <w:shd w:val="clear" w:color="auto" w:fill="auto"/>
            <w:vAlign w:val="bottom"/>
          </w:tcPr>
          <w:p w:rsidR="00163359" w:rsidRPr="00220794" w:rsidRDefault="00163359" w:rsidP="000568AC">
            <w:pPr>
              <w:pStyle w:val="xl32"/>
              <w:spacing w:before="80" w:after="0" w:line="160" w:lineRule="exact"/>
              <w:ind w:left="17"/>
              <w:rPr>
                <w:rFonts w:ascii="Arial" w:hAnsi="Arial" w:cs="Arial"/>
                <w:color w:val="000000" w:themeColor="text1"/>
                <w:sz w:val="14"/>
                <w:szCs w:val="14"/>
              </w:rPr>
            </w:pPr>
            <w:r w:rsidRPr="00220794">
              <w:rPr>
                <w:rFonts w:ascii="Arial" w:hAnsi="Arial" w:cs="Arial"/>
                <w:b/>
                <w:bCs/>
                <w:color w:val="000000" w:themeColor="text1"/>
                <w:sz w:val="14"/>
                <w:szCs w:val="14"/>
              </w:rPr>
              <w:t xml:space="preserve">Валовой внутренний продукт </w:t>
            </w:r>
            <w:r w:rsidRPr="00220794">
              <w:rPr>
                <w:rFonts w:ascii="Arial" w:hAnsi="Arial" w:cs="Arial"/>
                <w:b/>
                <w:bCs/>
                <w:color w:val="000000" w:themeColor="text1"/>
                <w:sz w:val="14"/>
                <w:szCs w:val="14"/>
              </w:rPr>
              <w:br/>
              <w:t xml:space="preserve">в рыночных ценах </w:t>
            </w:r>
          </w:p>
        </w:tc>
        <w:tc>
          <w:tcPr>
            <w:tcW w:w="969"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p>
        </w:tc>
        <w:tc>
          <w:tcPr>
            <w:tcW w:w="827"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p>
        </w:tc>
        <w:tc>
          <w:tcPr>
            <w:tcW w:w="1113"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p>
        </w:tc>
        <w:tc>
          <w:tcPr>
            <w:tcW w:w="812"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z w:val="14"/>
                <w:szCs w:val="14"/>
              </w:rPr>
            </w:pPr>
          </w:p>
        </w:tc>
        <w:tc>
          <w:tcPr>
            <w:tcW w:w="966"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227"/>
              <w:jc w:val="right"/>
              <w:rPr>
                <w:rFonts w:ascii="Arial" w:hAnsi="Arial" w:cs="Arial"/>
                <w:b/>
                <w:sz w:val="14"/>
                <w:szCs w:val="14"/>
              </w:rPr>
            </w:pPr>
          </w:p>
        </w:tc>
        <w:tc>
          <w:tcPr>
            <w:tcW w:w="899"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113"/>
              <w:jc w:val="right"/>
              <w:rPr>
                <w:rFonts w:ascii="Arial" w:hAnsi="Arial" w:cs="Arial"/>
                <w:b/>
                <w:spacing w:val="-6"/>
                <w:sz w:val="14"/>
                <w:szCs w:val="14"/>
              </w:rPr>
            </w:pPr>
            <w:r w:rsidRPr="00163359">
              <w:rPr>
                <w:rFonts w:ascii="Arial" w:hAnsi="Arial" w:cs="Arial"/>
                <w:b/>
                <w:spacing w:val="-6"/>
                <w:sz w:val="14"/>
                <w:szCs w:val="14"/>
              </w:rPr>
              <w:t>134 727 467</w:t>
            </w:r>
          </w:p>
        </w:tc>
        <w:tc>
          <w:tcPr>
            <w:tcW w:w="2046" w:type="dxa"/>
            <w:tcBorders>
              <w:left w:val="single" w:sz="6" w:space="0" w:color="000000"/>
              <w:bottom w:val="single" w:sz="6" w:space="0" w:color="000000"/>
            </w:tcBorders>
            <w:shd w:val="clear" w:color="auto" w:fill="auto"/>
            <w:vAlign w:val="bottom"/>
          </w:tcPr>
          <w:p w:rsidR="00163359" w:rsidRPr="00220794" w:rsidRDefault="00163359" w:rsidP="000568AC">
            <w:pPr>
              <w:pStyle w:val="xl32"/>
              <w:spacing w:before="80" w:after="0" w:line="160" w:lineRule="exact"/>
              <w:rPr>
                <w:rFonts w:ascii="Arial" w:hAnsi="Arial" w:cs="Arial"/>
                <w:color w:val="000000" w:themeColor="text1"/>
                <w:sz w:val="14"/>
                <w:szCs w:val="14"/>
                <w:lang w:val="en-US"/>
              </w:rPr>
            </w:pPr>
            <w:r w:rsidRPr="00220794">
              <w:rPr>
                <w:rFonts w:ascii="Arial" w:hAnsi="Arial" w:cs="Arial"/>
                <w:b/>
                <w:bCs/>
                <w:i/>
                <w:color w:val="000000" w:themeColor="text1"/>
                <w:sz w:val="14"/>
                <w:szCs w:val="14"/>
                <w:lang w:val="en-US"/>
              </w:rPr>
              <w:t xml:space="preserve">Gross Domestic Product </w:t>
            </w:r>
            <w:r w:rsidRPr="00220794">
              <w:rPr>
                <w:rFonts w:ascii="Arial" w:hAnsi="Arial" w:cs="Arial"/>
                <w:b/>
                <w:bCs/>
                <w:i/>
                <w:color w:val="000000" w:themeColor="text1"/>
                <w:sz w:val="14"/>
                <w:szCs w:val="14"/>
                <w:lang w:val="en-US"/>
              </w:rPr>
              <w:br/>
              <w:t xml:space="preserve">at market prices  </w:t>
            </w:r>
          </w:p>
        </w:tc>
      </w:tr>
    </w:tbl>
    <w:p w:rsidR="003C69E4" w:rsidRPr="00220794" w:rsidRDefault="003D6A30" w:rsidP="00A95145">
      <w:pPr>
        <w:pageBreakBefore/>
        <w:tabs>
          <w:tab w:val="left" w:pos="5683"/>
        </w:tabs>
        <w:spacing w:after="60"/>
        <w:rPr>
          <w:color w:val="000000" w:themeColor="text1"/>
        </w:rPr>
      </w:pPr>
      <w:r w:rsidRPr="00220794">
        <w:rPr>
          <w:rFonts w:ascii="Arial" w:hAnsi="Arial" w:cs="Arial"/>
          <w:b/>
          <w:bCs/>
          <w:color w:val="000000" w:themeColor="text1"/>
          <w:sz w:val="16"/>
        </w:rPr>
        <w:lastRenderedPageBreak/>
        <w:t>1</w:t>
      </w:r>
      <w:r w:rsidR="004A524B" w:rsidRPr="00220794">
        <w:rPr>
          <w:rFonts w:ascii="Arial" w:hAnsi="Arial" w:cs="Arial"/>
          <w:b/>
          <w:bCs/>
          <w:color w:val="000000" w:themeColor="text1"/>
          <w:sz w:val="16"/>
        </w:rPr>
        <w:t>2</w:t>
      </w:r>
      <w:r w:rsidR="003C69E4" w:rsidRPr="00220794">
        <w:rPr>
          <w:rFonts w:ascii="Arial" w:hAnsi="Arial" w:cs="Arial"/>
          <w:b/>
          <w:bCs/>
          <w:color w:val="000000" w:themeColor="text1"/>
          <w:sz w:val="16"/>
        </w:rPr>
        <w:t>.1</w:t>
      </w:r>
      <w:r w:rsidR="00BB0FBB" w:rsidRPr="004847F9">
        <w:rPr>
          <w:rFonts w:ascii="Arial" w:hAnsi="Arial" w:cs="Arial"/>
          <w:b/>
          <w:bCs/>
          <w:color w:val="000000" w:themeColor="text1"/>
          <w:sz w:val="16"/>
        </w:rPr>
        <w:t>5</w:t>
      </w:r>
      <w:r w:rsidR="003C69E4" w:rsidRPr="00220794">
        <w:rPr>
          <w:rFonts w:ascii="Arial" w:hAnsi="Arial" w:cs="Arial"/>
          <w:b/>
          <w:bCs/>
          <w:color w:val="000000" w:themeColor="text1"/>
          <w:sz w:val="16"/>
        </w:rPr>
        <w:t>. ИНДЕКСЫ ФИЗИЧЕСКОГО ОБЪЕМА ВЫПУСКА ПО ОТРАСЛЯМ ЭКОНОМИКИ</w:t>
      </w:r>
    </w:p>
    <w:p w:rsidR="003C69E4" w:rsidRPr="00220794" w:rsidRDefault="003C69E4">
      <w:pPr>
        <w:spacing w:after="60"/>
        <w:ind w:left="510"/>
        <w:rPr>
          <w:color w:val="000000" w:themeColor="text1"/>
          <w:lang w:val="en-US"/>
        </w:rPr>
      </w:pPr>
      <w:r w:rsidRPr="00220794">
        <w:rPr>
          <w:rFonts w:ascii="Arial" w:hAnsi="Arial" w:cs="Arial"/>
          <w:b/>
          <w:bCs/>
          <w:i/>
          <w:color w:val="000000" w:themeColor="text1"/>
          <w:sz w:val="16"/>
          <w:lang w:val="en-US"/>
        </w:rPr>
        <w:t>VOLUME INDICES OF OUTPUT BY</w:t>
      </w:r>
      <w:r w:rsidRPr="00220794">
        <w:rPr>
          <w:rFonts w:ascii="Arial" w:hAnsi="Arial" w:cs="Arial"/>
          <w:i/>
          <w:color w:val="000000" w:themeColor="text1"/>
          <w:szCs w:val="24"/>
          <w:lang w:val="en-US"/>
        </w:rPr>
        <w:t xml:space="preserve"> </w:t>
      </w:r>
      <w:r w:rsidRPr="00220794">
        <w:rPr>
          <w:rFonts w:ascii="Arial" w:hAnsi="Arial" w:cs="Arial"/>
          <w:b/>
          <w:bCs/>
          <w:i/>
          <w:color w:val="000000" w:themeColor="text1"/>
          <w:sz w:val="16"/>
          <w:lang w:val="en-US"/>
        </w:rPr>
        <w:t>ECONOMIC ACTIVITY</w:t>
      </w:r>
    </w:p>
    <w:p w:rsidR="00F45208" w:rsidRPr="00220794" w:rsidRDefault="00F45208" w:rsidP="00F45208">
      <w:pPr>
        <w:spacing w:after="120"/>
        <w:jc w:val="right"/>
        <w:rPr>
          <w:rFonts w:ascii="Arial" w:hAnsi="Arial" w:cs="Arial"/>
          <w:color w:val="000000" w:themeColor="text1"/>
          <w:sz w:val="14"/>
          <w:szCs w:val="14"/>
        </w:rPr>
      </w:pPr>
      <w:r w:rsidRPr="00220794">
        <w:rPr>
          <w:rFonts w:ascii="Arial" w:hAnsi="Arial" w:cs="Arial"/>
          <w:color w:val="000000" w:themeColor="text1"/>
          <w:sz w:val="14"/>
          <w:szCs w:val="14"/>
        </w:rPr>
        <w:t xml:space="preserve">(в процентах к предыдущему году / </w:t>
      </w:r>
      <w:r w:rsidRPr="00220794">
        <w:rPr>
          <w:rFonts w:ascii="Arial" w:hAnsi="Arial" w:cs="Arial"/>
          <w:i/>
          <w:color w:val="000000" w:themeColor="text1"/>
          <w:sz w:val="14"/>
          <w:szCs w:val="14"/>
          <w:lang w:val="en-US"/>
        </w:rPr>
        <w:t>percent</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over</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previous</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year</w:t>
      </w:r>
      <w:r w:rsidRPr="00220794">
        <w:rPr>
          <w:rFonts w:ascii="Arial" w:hAnsi="Arial" w:cs="Arial"/>
          <w:color w:val="000000" w:themeColor="text1"/>
          <w:sz w:val="14"/>
          <w:szCs w:val="14"/>
        </w:rPr>
        <w:t>)</w:t>
      </w:r>
    </w:p>
    <w:tbl>
      <w:tblPr>
        <w:tblW w:w="4999" w:type="pct"/>
        <w:jc w:val="center"/>
        <w:tblLayout w:type="fixed"/>
        <w:tblCellMar>
          <w:left w:w="0" w:type="dxa"/>
          <w:right w:w="0" w:type="dxa"/>
        </w:tblCellMar>
        <w:tblLook w:val="0000" w:firstRow="0" w:lastRow="0" w:firstColumn="0" w:lastColumn="0" w:noHBand="0" w:noVBand="0"/>
      </w:tblPr>
      <w:tblGrid>
        <w:gridCol w:w="3969"/>
        <w:gridCol w:w="661"/>
        <w:gridCol w:w="661"/>
        <w:gridCol w:w="661"/>
        <w:gridCol w:w="3967"/>
      </w:tblGrid>
      <w:tr w:rsidR="00220794" w:rsidRPr="00220794" w:rsidTr="00B17309">
        <w:trPr>
          <w:jc w:val="center"/>
        </w:trPr>
        <w:tc>
          <w:tcPr>
            <w:tcW w:w="3969" w:type="dxa"/>
            <w:tcBorders>
              <w:top w:val="single" w:sz="6" w:space="0" w:color="000000"/>
              <w:bottom w:val="single" w:sz="6" w:space="0" w:color="000000"/>
              <w:right w:val="single" w:sz="6" w:space="0" w:color="auto"/>
            </w:tcBorders>
            <w:shd w:val="clear" w:color="auto" w:fill="auto"/>
            <w:vAlign w:val="center"/>
          </w:tcPr>
          <w:p w:rsidR="00FB538B" w:rsidRPr="00220794" w:rsidRDefault="00FB538B">
            <w:pPr>
              <w:snapToGrid w:val="0"/>
              <w:spacing w:before="60" w:after="60"/>
              <w:jc w:val="center"/>
              <w:rPr>
                <w:rFonts w:ascii="Arial" w:hAnsi="Arial" w:cs="Arial"/>
                <w:color w:val="000000" w:themeColor="text1"/>
                <w:sz w:val="14"/>
                <w:szCs w:val="14"/>
              </w:rPr>
            </w:pPr>
          </w:p>
        </w:tc>
        <w:tc>
          <w:tcPr>
            <w:tcW w:w="661" w:type="dxa"/>
            <w:tcBorders>
              <w:top w:val="single" w:sz="6" w:space="0" w:color="000000"/>
              <w:bottom w:val="single" w:sz="6" w:space="0" w:color="000000"/>
              <w:right w:val="single" w:sz="6" w:space="0" w:color="auto"/>
            </w:tcBorders>
          </w:tcPr>
          <w:p w:rsidR="00FB538B" w:rsidRPr="00220794" w:rsidRDefault="00FB538B" w:rsidP="00FB538B">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2022</w:t>
            </w:r>
          </w:p>
        </w:tc>
        <w:tc>
          <w:tcPr>
            <w:tcW w:w="661" w:type="dxa"/>
            <w:tcBorders>
              <w:top w:val="single" w:sz="6" w:space="0" w:color="000000"/>
              <w:bottom w:val="single" w:sz="6" w:space="0" w:color="000000"/>
              <w:right w:val="single" w:sz="6" w:space="0" w:color="auto"/>
            </w:tcBorders>
          </w:tcPr>
          <w:p w:rsidR="00FB538B" w:rsidRPr="00220794" w:rsidRDefault="00FB538B" w:rsidP="00FB538B">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661" w:type="dxa"/>
            <w:tcBorders>
              <w:top w:val="single" w:sz="6" w:space="0" w:color="000000"/>
              <w:left w:val="single" w:sz="6" w:space="0" w:color="auto"/>
              <w:bottom w:val="single" w:sz="6" w:space="0" w:color="000000"/>
              <w:right w:val="single" w:sz="6" w:space="0" w:color="auto"/>
            </w:tcBorders>
          </w:tcPr>
          <w:p w:rsidR="00FB538B" w:rsidRPr="00220794" w:rsidRDefault="00FB538B" w:rsidP="00A8159C">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967" w:type="dxa"/>
            <w:tcBorders>
              <w:top w:val="single" w:sz="6" w:space="0" w:color="000000"/>
              <w:left w:val="single" w:sz="6" w:space="0" w:color="000000"/>
              <w:bottom w:val="single" w:sz="6" w:space="0" w:color="000000"/>
            </w:tcBorders>
            <w:shd w:val="clear" w:color="auto" w:fill="auto"/>
          </w:tcPr>
          <w:p w:rsidR="00FB538B" w:rsidRPr="00220794" w:rsidRDefault="00FB538B">
            <w:pPr>
              <w:snapToGrid w:val="0"/>
              <w:spacing w:before="60" w:after="60"/>
              <w:jc w:val="center"/>
              <w:rPr>
                <w:rFonts w:ascii="Arial" w:hAnsi="Arial" w:cs="Arial"/>
                <w:color w:val="000000" w:themeColor="text1"/>
                <w:sz w:val="14"/>
                <w:szCs w:val="14"/>
                <w:lang w:val="en-US"/>
              </w:rPr>
            </w:pPr>
          </w:p>
        </w:tc>
      </w:tr>
      <w:tr w:rsidR="00163359" w:rsidRPr="00220794" w:rsidTr="00B17309">
        <w:trPr>
          <w:jc w:val="center"/>
        </w:trPr>
        <w:tc>
          <w:tcPr>
            <w:tcW w:w="3969" w:type="dxa"/>
            <w:tcBorders>
              <w:top w:val="single" w:sz="6" w:space="0" w:color="000000"/>
              <w:right w:val="single" w:sz="6" w:space="0" w:color="auto"/>
            </w:tcBorders>
            <w:shd w:val="clear" w:color="auto" w:fill="auto"/>
            <w:vAlign w:val="bottom"/>
          </w:tcPr>
          <w:p w:rsidR="00163359" w:rsidRPr="00220794" w:rsidRDefault="00163359" w:rsidP="00223D7B">
            <w:pPr>
              <w:pStyle w:val="18"/>
              <w:spacing w:line="160" w:lineRule="exact"/>
              <w:rPr>
                <w:color w:val="000000" w:themeColor="text1"/>
              </w:rPr>
            </w:pPr>
            <w:r w:rsidRPr="00220794">
              <w:rPr>
                <w:color w:val="000000" w:themeColor="text1"/>
              </w:rPr>
              <w:t xml:space="preserve">Сельское, лесное хозяйство, охота, рыболовство </w:t>
            </w:r>
            <w:r w:rsidRPr="00220794">
              <w:rPr>
                <w:color w:val="000000" w:themeColor="text1"/>
              </w:rPr>
              <w:br/>
              <w:t>и рыбоводство</w:t>
            </w:r>
          </w:p>
        </w:tc>
        <w:tc>
          <w:tcPr>
            <w:tcW w:w="661" w:type="dxa"/>
            <w:tcBorders>
              <w:top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107,8</w:t>
            </w:r>
          </w:p>
        </w:tc>
        <w:tc>
          <w:tcPr>
            <w:tcW w:w="661" w:type="dxa"/>
            <w:tcBorders>
              <w:top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100,0</w:t>
            </w:r>
          </w:p>
        </w:tc>
        <w:tc>
          <w:tcPr>
            <w:tcW w:w="661" w:type="dxa"/>
            <w:tcBorders>
              <w:top w:val="single" w:sz="6" w:space="0" w:color="000000"/>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96,9</w:t>
            </w:r>
          </w:p>
        </w:tc>
        <w:tc>
          <w:tcPr>
            <w:tcW w:w="3967" w:type="dxa"/>
            <w:tcBorders>
              <w:top w:val="single" w:sz="6" w:space="0" w:color="000000"/>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Agriculture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forestry</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fishing</w:t>
            </w:r>
            <w:proofErr w:type="spellEnd"/>
            <w:r w:rsidRPr="00220794">
              <w:rPr>
                <w:rFonts w:ascii="Arial" w:hAnsi="Arial" w:cs="Arial"/>
                <w:i/>
                <w:color w:val="000000" w:themeColor="text1"/>
                <w:sz w:val="14"/>
                <w:szCs w:val="14"/>
              </w:rPr>
              <w:t xml:space="preserve">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102,3</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97,6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99,4</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Mining</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quarrying</w:t>
            </w:r>
            <w:proofErr w:type="spellEnd"/>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98,3</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108,3</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106,7</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Manufacturing</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и паром; </w:t>
            </w:r>
            <w:r w:rsidRPr="00220794">
              <w:rPr>
                <w:rFonts w:ascii="Arial" w:hAnsi="Arial" w:cs="Arial"/>
                <w:color w:val="000000" w:themeColor="text1"/>
                <w:sz w:val="14"/>
                <w:szCs w:val="14"/>
              </w:rPr>
              <w:br/>
              <w:t>кондиционирование воздуха</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100,2</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100,0</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102,1</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Electricity, gas, steam and air conditioning supply</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Водоснабжение; водоотведение, организация сбора </w:t>
            </w:r>
            <w:r w:rsidRPr="00220794">
              <w:rPr>
                <w:rFonts w:ascii="Arial" w:eastAsia="Arial Unicode MS" w:hAnsi="Arial" w:cs="Arial"/>
                <w:color w:val="000000" w:themeColor="text1"/>
                <w:sz w:val="14"/>
                <w:szCs w:val="14"/>
              </w:rPr>
              <w:br/>
              <w:t xml:space="preserve">и утилизации отходов, деятельность по ликвидации </w:t>
            </w:r>
            <w:r w:rsidRPr="00220794">
              <w:rPr>
                <w:rFonts w:ascii="Arial" w:eastAsia="Arial Unicode MS" w:hAnsi="Arial" w:cs="Arial"/>
                <w:color w:val="000000" w:themeColor="text1"/>
                <w:sz w:val="14"/>
                <w:szCs w:val="14"/>
              </w:rPr>
              <w:br/>
              <w:t>загрязнений</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95,0</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100,1</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100,3</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Water supply; sewerage, waste management and remediation activities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Строительство</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107,6</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110,4</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104,7</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Construction</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Торговля оптовая и розничная; ремонт автотранспортных средств и мотоциклов</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88,8</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107,1</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106,9</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Wholesale and retail trade; repair of motor vehicles and moto</w:t>
            </w:r>
            <w:r w:rsidRPr="00220794">
              <w:rPr>
                <w:rFonts w:ascii="Arial" w:hAnsi="Arial" w:cs="Arial"/>
                <w:i/>
                <w:color w:val="000000" w:themeColor="text1"/>
                <w:sz w:val="14"/>
                <w:szCs w:val="14"/>
                <w:lang w:val="en-US"/>
              </w:rPr>
              <w:t>r</w:t>
            </w:r>
            <w:r w:rsidRPr="00220794">
              <w:rPr>
                <w:rFonts w:ascii="Arial" w:hAnsi="Arial" w:cs="Arial"/>
                <w:i/>
                <w:color w:val="000000" w:themeColor="text1"/>
                <w:sz w:val="14"/>
                <w:szCs w:val="14"/>
                <w:lang w:val="en-US"/>
              </w:rPr>
              <w:t xml:space="preserve">cycles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Транспортировка и хранение</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100,3</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104,3</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101,6</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Transportation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storage</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гостиниц и предприятий общественного </w:t>
            </w:r>
            <w:r w:rsidRPr="00220794">
              <w:rPr>
                <w:rFonts w:ascii="Arial" w:eastAsia="Arial Unicode MS" w:hAnsi="Arial" w:cs="Arial"/>
                <w:color w:val="000000" w:themeColor="text1"/>
                <w:sz w:val="14"/>
                <w:szCs w:val="14"/>
              </w:rPr>
              <w:br/>
              <w:t>питания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106,2</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111,8</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109,6</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Accommodation and food service activities</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в области информации и связи</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101,6</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112,1</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112,0</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Information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communication</w:t>
            </w:r>
            <w:proofErr w:type="spellEnd"/>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финансовая и страховая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99,6</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107,4</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115,4</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Financial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insurance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activities</w:t>
            </w:r>
            <w:proofErr w:type="spellEnd"/>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по операциям с недвижимым имуществом</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101,5</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102,0</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98,0</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Real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estate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activities</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профессиональная, научная и техническая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101,3</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108,5</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104,4</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Professional, scientific and technical activities</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административная и сопутствующие </w:t>
            </w:r>
            <w:r w:rsidRPr="00220794">
              <w:rPr>
                <w:rFonts w:ascii="Arial" w:eastAsia="Arial Unicode MS" w:hAnsi="Arial" w:cs="Arial"/>
                <w:color w:val="000000" w:themeColor="text1"/>
                <w:sz w:val="14"/>
                <w:szCs w:val="14"/>
              </w:rPr>
              <w:br/>
              <w:t>дополнительные услуги</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99,5</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111,3</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104,1</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Administrative and support service activities  </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Государственное управление и обеспечение военной </w:t>
            </w:r>
            <w:r w:rsidRPr="00220794">
              <w:rPr>
                <w:rFonts w:ascii="Arial" w:eastAsia="Arial Unicode MS" w:hAnsi="Arial" w:cs="Arial"/>
                <w:color w:val="000000" w:themeColor="text1"/>
                <w:sz w:val="14"/>
                <w:szCs w:val="14"/>
              </w:rPr>
              <w:br/>
              <w:t>безопасности; социальное обеспечение</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107,6</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106,5</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108,6</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Public administration and </w:t>
            </w:r>
            <w:proofErr w:type="spellStart"/>
            <w:r w:rsidRPr="00220794">
              <w:rPr>
                <w:rFonts w:ascii="Arial" w:hAnsi="Arial" w:cs="Arial"/>
                <w:i/>
                <w:color w:val="000000" w:themeColor="text1"/>
                <w:sz w:val="14"/>
                <w:szCs w:val="14"/>
                <w:lang w:val="en-US"/>
              </w:rPr>
              <w:t>defence</w:t>
            </w:r>
            <w:proofErr w:type="spellEnd"/>
            <w:r w:rsidRPr="00220794">
              <w:rPr>
                <w:rFonts w:ascii="Arial" w:hAnsi="Arial" w:cs="Arial"/>
                <w:i/>
                <w:color w:val="000000" w:themeColor="text1"/>
                <w:sz w:val="14"/>
                <w:szCs w:val="14"/>
                <w:lang w:val="en-US"/>
              </w:rPr>
              <w:t>, compulsory social security</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Образование</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103,5</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101,9</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99,3</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Education</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Деятельность в области здравоохранения и социальных услуг</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92,9</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100,3</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Human health and social work activities</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культуры, спорта, организации </w:t>
            </w:r>
            <w:r w:rsidRPr="00220794">
              <w:rPr>
                <w:rFonts w:ascii="Arial" w:hAnsi="Arial" w:cs="Arial"/>
                <w:bCs/>
                <w:color w:val="000000" w:themeColor="text1"/>
                <w:sz w:val="14"/>
                <w:szCs w:val="14"/>
              </w:rPr>
              <w:br/>
              <w:t>досуга и развлечений</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111,0</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103,5</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111,0</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Arts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entertainment</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recreation</w:t>
            </w:r>
            <w:proofErr w:type="spellEnd"/>
            <w:r w:rsidRPr="00220794">
              <w:rPr>
                <w:rFonts w:ascii="Arial" w:hAnsi="Arial" w:cs="Arial"/>
                <w:i/>
                <w:color w:val="000000" w:themeColor="text1"/>
                <w:sz w:val="14"/>
                <w:szCs w:val="14"/>
              </w:rPr>
              <w:t xml:space="preserve">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97,5</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103,8</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104,4</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Other</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service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activities</w:t>
            </w:r>
            <w:proofErr w:type="spellEnd"/>
            <w:r w:rsidRPr="00220794">
              <w:rPr>
                <w:rFonts w:ascii="Arial" w:hAnsi="Arial" w:cs="Arial"/>
                <w:i/>
                <w:color w:val="000000" w:themeColor="text1"/>
                <w:sz w:val="14"/>
                <w:szCs w:val="14"/>
              </w:rPr>
              <w:t xml:space="preserve">  </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домашних хозяйств как работодателей; </w:t>
            </w:r>
            <w:r w:rsidRPr="00220794">
              <w:rPr>
                <w:rFonts w:ascii="Arial" w:hAnsi="Arial" w:cs="Arial"/>
                <w:bCs/>
                <w:color w:val="000000" w:themeColor="text1"/>
                <w:sz w:val="14"/>
                <w:szCs w:val="14"/>
              </w:rPr>
              <w:br/>
              <w:t>недифференцированная деятельность частных домашних хозяйств по производству товаров и оказанию услуг для собственного потребления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118,6</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109,6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92,7</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Activities of households as employers; undifferentiated goods- and services-producing activities of households for own use  </w:t>
            </w:r>
          </w:p>
        </w:tc>
      </w:tr>
      <w:tr w:rsidR="00163359" w:rsidRPr="00220794" w:rsidTr="00B17309">
        <w:trPr>
          <w:jc w:val="center"/>
        </w:trPr>
        <w:tc>
          <w:tcPr>
            <w:tcW w:w="3969" w:type="dxa"/>
            <w:tcBorders>
              <w:bottom w:val="single" w:sz="6" w:space="0" w:color="000000"/>
              <w:right w:val="single" w:sz="6" w:space="0" w:color="auto"/>
            </w:tcBorders>
            <w:shd w:val="clear" w:color="auto" w:fill="auto"/>
            <w:vAlign w:val="bottom"/>
          </w:tcPr>
          <w:p w:rsidR="00163359" w:rsidRPr="00220794" w:rsidRDefault="00163359" w:rsidP="00223D7B">
            <w:pPr>
              <w:spacing w:line="160" w:lineRule="exact"/>
              <w:rPr>
                <w:rFonts w:ascii="Arial" w:hAnsi="Arial" w:cs="Arial"/>
                <w:b/>
                <w:bCs/>
                <w:color w:val="000000" w:themeColor="text1"/>
                <w:sz w:val="14"/>
                <w:szCs w:val="14"/>
              </w:rPr>
            </w:pPr>
            <w:r w:rsidRPr="00220794">
              <w:rPr>
                <w:rFonts w:ascii="Arial" w:hAnsi="Arial" w:cs="Arial"/>
                <w:b/>
                <w:bCs/>
                <w:color w:val="000000" w:themeColor="text1"/>
                <w:sz w:val="14"/>
                <w:szCs w:val="14"/>
              </w:rPr>
              <w:t>Итого в основных ценах</w:t>
            </w:r>
          </w:p>
        </w:tc>
        <w:tc>
          <w:tcPr>
            <w:tcW w:w="661" w:type="dxa"/>
            <w:tcBorders>
              <w:bottom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b/>
                <w:sz w:val="14"/>
                <w:szCs w:val="14"/>
              </w:rPr>
            </w:pPr>
            <w:r w:rsidRPr="00163359">
              <w:rPr>
                <w:rFonts w:ascii="Arial" w:hAnsi="Arial" w:cs="Arial"/>
                <w:b/>
                <w:sz w:val="14"/>
                <w:szCs w:val="14"/>
              </w:rPr>
              <w:t>99,8</w:t>
            </w:r>
          </w:p>
        </w:tc>
        <w:tc>
          <w:tcPr>
            <w:tcW w:w="661" w:type="dxa"/>
            <w:tcBorders>
              <w:bottom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b/>
                <w:sz w:val="14"/>
                <w:szCs w:val="14"/>
              </w:rPr>
            </w:pPr>
            <w:r w:rsidRPr="00163359">
              <w:rPr>
                <w:rFonts w:ascii="Arial" w:hAnsi="Arial" w:cs="Arial"/>
                <w:b/>
                <w:sz w:val="14"/>
                <w:szCs w:val="14"/>
              </w:rPr>
              <w:t>105,5</w:t>
            </w:r>
          </w:p>
        </w:tc>
        <w:tc>
          <w:tcPr>
            <w:tcW w:w="661" w:type="dxa"/>
            <w:tcBorders>
              <w:left w:val="single" w:sz="6" w:space="0" w:color="auto"/>
              <w:bottom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b/>
                <w:sz w:val="14"/>
                <w:szCs w:val="14"/>
              </w:rPr>
            </w:pPr>
            <w:r w:rsidRPr="00163359">
              <w:rPr>
                <w:rFonts w:ascii="Arial" w:hAnsi="Arial" w:cs="Arial"/>
                <w:b/>
                <w:sz w:val="14"/>
                <w:szCs w:val="14"/>
              </w:rPr>
              <w:t>104,6</w:t>
            </w:r>
          </w:p>
        </w:tc>
        <w:tc>
          <w:tcPr>
            <w:tcW w:w="3967" w:type="dxa"/>
            <w:tcBorders>
              <w:left w:val="single" w:sz="6" w:space="0" w:color="000000"/>
              <w:bottom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b/>
                <w:i/>
                <w:color w:val="000000" w:themeColor="text1"/>
                <w:sz w:val="14"/>
                <w:szCs w:val="14"/>
              </w:rPr>
            </w:pPr>
            <w:proofErr w:type="spellStart"/>
            <w:r w:rsidRPr="00220794">
              <w:rPr>
                <w:rFonts w:ascii="Arial" w:hAnsi="Arial" w:cs="Arial"/>
                <w:b/>
                <w:i/>
                <w:color w:val="000000" w:themeColor="text1"/>
                <w:sz w:val="14"/>
                <w:szCs w:val="14"/>
              </w:rPr>
              <w:t>Total</w:t>
            </w:r>
            <w:proofErr w:type="spellEnd"/>
            <w:r w:rsidRPr="00220794">
              <w:rPr>
                <w:rFonts w:ascii="Arial" w:hAnsi="Arial" w:cs="Arial"/>
                <w:b/>
                <w:i/>
                <w:color w:val="000000" w:themeColor="text1"/>
                <w:sz w:val="14"/>
                <w:szCs w:val="14"/>
              </w:rPr>
              <w:t xml:space="preserve">  </w:t>
            </w:r>
            <w:proofErr w:type="spellStart"/>
            <w:r w:rsidRPr="00220794">
              <w:rPr>
                <w:rFonts w:ascii="Arial" w:hAnsi="Arial" w:cs="Arial"/>
                <w:b/>
                <w:i/>
                <w:color w:val="000000" w:themeColor="text1"/>
                <w:sz w:val="14"/>
                <w:szCs w:val="14"/>
              </w:rPr>
              <w:t>at</w:t>
            </w:r>
            <w:proofErr w:type="spellEnd"/>
            <w:r w:rsidRPr="00220794">
              <w:rPr>
                <w:rFonts w:ascii="Arial" w:hAnsi="Arial" w:cs="Arial"/>
                <w:b/>
                <w:i/>
                <w:color w:val="000000" w:themeColor="text1"/>
                <w:sz w:val="14"/>
                <w:szCs w:val="14"/>
              </w:rPr>
              <w:t xml:space="preserve"> </w:t>
            </w:r>
            <w:proofErr w:type="spellStart"/>
            <w:r w:rsidRPr="00220794">
              <w:rPr>
                <w:rFonts w:ascii="Arial" w:hAnsi="Arial" w:cs="Arial"/>
                <w:b/>
                <w:i/>
                <w:color w:val="000000" w:themeColor="text1"/>
                <w:sz w:val="14"/>
                <w:szCs w:val="14"/>
              </w:rPr>
              <w:t>basic</w:t>
            </w:r>
            <w:proofErr w:type="spellEnd"/>
            <w:r w:rsidRPr="00220794">
              <w:rPr>
                <w:rFonts w:ascii="Arial" w:hAnsi="Arial" w:cs="Arial"/>
                <w:b/>
                <w:i/>
                <w:color w:val="000000" w:themeColor="text1"/>
                <w:sz w:val="14"/>
                <w:szCs w:val="14"/>
              </w:rPr>
              <w:t xml:space="preserve"> </w:t>
            </w:r>
            <w:proofErr w:type="spellStart"/>
            <w:r w:rsidRPr="00220794">
              <w:rPr>
                <w:rFonts w:ascii="Arial" w:hAnsi="Arial" w:cs="Arial"/>
                <w:b/>
                <w:i/>
                <w:color w:val="000000" w:themeColor="text1"/>
                <w:sz w:val="14"/>
                <w:szCs w:val="14"/>
              </w:rPr>
              <w:t>prices</w:t>
            </w:r>
            <w:proofErr w:type="spellEnd"/>
          </w:p>
        </w:tc>
      </w:tr>
    </w:tbl>
    <w:p w:rsidR="003C69E4" w:rsidRPr="00220794" w:rsidRDefault="003D6A30" w:rsidP="00DD2FA7">
      <w:pPr>
        <w:spacing w:before="240" w:after="60"/>
        <w:ind w:left="510" w:hanging="510"/>
        <w:rPr>
          <w:color w:val="000000" w:themeColor="text1"/>
        </w:rPr>
      </w:pPr>
      <w:r w:rsidRPr="00220794">
        <w:rPr>
          <w:rFonts w:ascii="Arial" w:hAnsi="Arial" w:cs="Arial"/>
          <w:b/>
          <w:bCs/>
          <w:color w:val="000000" w:themeColor="text1"/>
          <w:sz w:val="16"/>
        </w:rPr>
        <w:t>1</w:t>
      </w:r>
      <w:r w:rsidR="004A524B" w:rsidRPr="00220794">
        <w:rPr>
          <w:rFonts w:ascii="Arial" w:hAnsi="Arial" w:cs="Arial"/>
          <w:b/>
          <w:bCs/>
          <w:color w:val="000000" w:themeColor="text1"/>
          <w:sz w:val="16"/>
        </w:rPr>
        <w:t>2</w:t>
      </w:r>
      <w:r w:rsidR="003C69E4" w:rsidRPr="00220794">
        <w:rPr>
          <w:rFonts w:ascii="Arial" w:hAnsi="Arial" w:cs="Arial"/>
          <w:b/>
          <w:bCs/>
          <w:color w:val="000000" w:themeColor="text1"/>
          <w:sz w:val="16"/>
        </w:rPr>
        <w:t>.1</w:t>
      </w:r>
      <w:r w:rsidR="00BB0FBB" w:rsidRPr="00220794">
        <w:rPr>
          <w:rFonts w:ascii="Arial" w:hAnsi="Arial" w:cs="Arial"/>
          <w:b/>
          <w:bCs/>
          <w:color w:val="000000" w:themeColor="text1"/>
          <w:sz w:val="16"/>
        </w:rPr>
        <w:t>6</w:t>
      </w:r>
      <w:r w:rsidR="003C69E4" w:rsidRPr="00220794">
        <w:rPr>
          <w:rFonts w:ascii="Arial" w:hAnsi="Arial" w:cs="Arial"/>
          <w:b/>
          <w:bCs/>
          <w:color w:val="000000" w:themeColor="text1"/>
          <w:sz w:val="16"/>
        </w:rPr>
        <w:t>. ИНДЕКСЫ ФИЗИЧЕСКОГО ОБЪЕМА ВАЛОВОЙ ДОБАВЛЕННОЙ СТОИМОСТИ</w:t>
      </w:r>
      <w:r w:rsidR="00BB0FBB" w:rsidRPr="00220794">
        <w:rPr>
          <w:rFonts w:ascii="Arial" w:hAnsi="Arial" w:cs="Arial"/>
          <w:b/>
          <w:bCs/>
          <w:color w:val="000000" w:themeColor="text1"/>
          <w:sz w:val="16"/>
        </w:rPr>
        <w:t xml:space="preserve"> </w:t>
      </w:r>
      <w:r w:rsidR="003C69E4" w:rsidRPr="00220794">
        <w:rPr>
          <w:rFonts w:ascii="Arial" w:hAnsi="Arial" w:cs="Arial"/>
          <w:b/>
          <w:bCs/>
          <w:color w:val="000000" w:themeColor="text1"/>
          <w:sz w:val="16"/>
        </w:rPr>
        <w:t xml:space="preserve">ПО </w:t>
      </w:r>
      <w:r w:rsidR="00C92010" w:rsidRPr="00220794">
        <w:rPr>
          <w:rFonts w:ascii="Arial" w:hAnsi="Arial" w:cs="Arial"/>
          <w:b/>
          <w:bCs/>
          <w:color w:val="000000" w:themeColor="text1"/>
          <w:sz w:val="16"/>
        </w:rPr>
        <w:t>ОТРАСЛЯМ</w:t>
      </w:r>
      <w:r w:rsidR="003C69E4" w:rsidRPr="00220794">
        <w:rPr>
          <w:rFonts w:ascii="Arial" w:hAnsi="Arial" w:cs="Arial"/>
          <w:b/>
          <w:bCs/>
          <w:color w:val="000000" w:themeColor="text1"/>
          <w:sz w:val="16"/>
        </w:rPr>
        <w:t xml:space="preserve"> ЭКОНОМИК</w:t>
      </w:r>
      <w:r w:rsidR="00C92010" w:rsidRPr="00220794">
        <w:rPr>
          <w:rFonts w:ascii="Arial" w:hAnsi="Arial" w:cs="Arial"/>
          <w:b/>
          <w:bCs/>
          <w:color w:val="000000" w:themeColor="text1"/>
          <w:sz w:val="16"/>
        </w:rPr>
        <w:t>И</w:t>
      </w:r>
      <w:r w:rsidR="003C69E4" w:rsidRPr="00220794">
        <w:rPr>
          <w:rFonts w:ascii="Arial" w:hAnsi="Arial" w:cs="Arial"/>
          <w:b/>
          <w:bCs/>
          <w:color w:val="000000" w:themeColor="text1"/>
          <w:sz w:val="16"/>
        </w:rPr>
        <w:t xml:space="preserve"> </w:t>
      </w:r>
    </w:p>
    <w:p w:rsidR="003C69E4" w:rsidRPr="00220794" w:rsidRDefault="003C69E4">
      <w:pPr>
        <w:spacing w:after="60"/>
        <w:ind w:left="510"/>
        <w:rPr>
          <w:color w:val="000000" w:themeColor="text1"/>
          <w:lang w:val="en-US"/>
        </w:rPr>
      </w:pPr>
      <w:r w:rsidRPr="00220794">
        <w:rPr>
          <w:rFonts w:ascii="Arial" w:hAnsi="Arial" w:cs="Arial"/>
          <w:b/>
          <w:bCs/>
          <w:i/>
          <w:color w:val="000000" w:themeColor="text1"/>
          <w:sz w:val="16"/>
          <w:lang w:val="en-US"/>
        </w:rPr>
        <w:t xml:space="preserve">VOLUME INDICES OF GROSS VALUE ADDED BY ECONOMIC ACTIVITY </w:t>
      </w:r>
    </w:p>
    <w:p w:rsidR="003C69E4" w:rsidRPr="00220794" w:rsidRDefault="000E1FE4">
      <w:pPr>
        <w:spacing w:after="60"/>
        <w:jc w:val="right"/>
        <w:rPr>
          <w:rFonts w:ascii="Arial" w:hAnsi="Arial" w:cs="Arial"/>
          <w:color w:val="000000" w:themeColor="text1"/>
          <w:sz w:val="14"/>
        </w:rPr>
      </w:pPr>
      <w:r w:rsidRPr="00220794">
        <w:rPr>
          <w:rFonts w:ascii="Arial" w:hAnsi="Arial" w:cs="Arial"/>
          <w:color w:val="000000" w:themeColor="text1"/>
          <w:sz w:val="14"/>
        </w:rPr>
        <w:t xml:space="preserve">(в процентах к предыдущему году / </w:t>
      </w:r>
      <w:r w:rsidRPr="00220794">
        <w:rPr>
          <w:rFonts w:ascii="Arial" w:hAnsi="Arial" w:cs="Arial"/>
          <w:i/>
          <w:color w:val="000000" w:themeColor="text1"/>
          <w:sz w:val="14"/>
          <w:szCs w:val="14"/>
          <w:lang w:val="en-US"/>
        </w:rPr>
        <w:t>percent</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over</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previous</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year</w:t>
      </w:r>
      <w:r w:rsidRPr="00220794">
        <w:rPr>
          <w:rFonts w:ascii="Arial" w:hAnsi="Arial" w:cs="Arial"/>
          <w:color w:val="000000" w:themeColor="text1"/>
          <w:sz w:val="14"/>
        </w:rPr>
        <w:t>)</w:t>
      </w:r>
    </w:p>
    <w:tbl>
      <w:tblPr>
        <w:tblW w:w="4999" w:type="pct"/>
        <w:jc w:val="center"/>
        <w:tblLayout w:type="fixed"/>
        <w:tblCellMar>
          <w:left w:w="0" w:type="dxa"/>
          <w:right w:w="0" w:type="dxa"/>
        </w:tblCellMar>
        <w:tblLook w:val="0000" w:firstRow="0" w:lastRow="0" w:firstColumn="0" w:lastColumn="0" w:noHBand="0" w:noVBand="0"/>
      </w:tblPr>
      <w:tblGrid>
        <w:gridCol w:w="3969"/>
        <w:gridCol w:w="661"/>
        <w:gridCol w:w="661"/>
        <w:gridCol w:w="661"/>
        <w:gridCol w:w="3967"/>
      </w:tblGrid>
      <w:tr w:rsidR="00220794" w:rsidRPr="00220794" w:rsidTr="00B17309">
        <w:trPr>
          <w:jc w:val="center"/>
        </w:trPr>
        <w:tc>
          <w:tcPr>
            <w:tcW w:w="3969" w:type="dxa"/>
            <w:tcBorders>
              <w:top w:val="single" w:sz="6" w:space="0" w:color="000000"/>
              <w:bottom w:val="single" w:sz="6" w:space="0" w:color="000000"/>
              <w:right w:val="single" w:sz="6" w:space="0" w:color="auto"/>
            </w:tcBorders>
            <w:shd w:val="clear" w:color="auto" w:fill="auto"/>
            <w:vAlign w:val="center"/>
          </w:tcPr>
          <w:p w:rsidR="00FB538B" w:rsidRPr="00220794" w:rsidRDefault="00FB538B" w:rsidP="009C576E">
            <w:pPr>
              <w:snapToGrid w:val="0"/>
              <w:spacing w:before="60" w:after="60"/>
              <w:jc w:val="center"/>
              <w:rPr>
                <w:rFonts w:ascii="Arial" w:hAnsi="Arial" w:cs="Arial"/>
                <w:color w:val="000000" w:themeColor="text1"/>
                <w:sz w:val="14"/>
                <w:szCs w:val="14"/>
              </w:rPr>
            </w:pPr>
          </w:p>
        </w:tc>
        <w:tc>
          <w:tcPr>
            <w:tcW w:w="661" w:type="dxa"/>
            <w:tcBorders>
              <w:top w:val="single" w:sz="6" w:space="0" w:color="000000"/>
              <w:bottom w:val="single" w:sz="6" w:space="0" w:color="000000"/>
              <w:right w:val="single" w:sz="6" w:space="0" w:color="auto"/>
            </w:tcBorders>
          </w:tcPr>
          <w:p w:rsidR="00FB538B" w:rsidRPr="00220794" w:rsidRDefault="00FB538B" w:rsidP="00FB538B">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2022</w:t>
            </w:r>
          </w:p>
        </w:tc>
        <w:tc>
          <w:tcPr>
            <w:tcW w:w="661" w:type="dxa"/>
            <w:tcBorders>
              <w:top w:val="single" w:sz="6" w:space="0" w:color="000000"/>
              <w:bottom w:val="single" w:sz="6" w:space="0" w:color="000000"/>
              <w:right w:val="single" w:sz="6" w:space="0" w:color="auto"/>
            </w:tcBorders>
          </w:tcPr>
          <w:p w:rsidR="00FB538B" w:rsidRPr="00220794" w:rsidRDefault="00FB538B" w:rsidP="00FB538B">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661" w:type="dxa"/>
            <w:tcBorders>
              <w:top w:val="single" w:sz="6" w:space="0" w:color="000000"/>
              <w:left w:val="single" w:sz="6" w:space="0" w:color="auto"/>
              <w:bottom w:val="single" w:sz="6" w:space="0" w:color="000000"/>
              <w:right w:val="single" w:sz="6" w:space="0" w:color="auto"/>
            </w:tcBorders>
          </w:tcPr>
          <w:p w:rsidR="00FB538B" w:rsidRPr="00220794" w:rsidRDefault="00FB538B" w:rsidP="00FB538B">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3967" w:type="dxa"/>
            <w:tcBorders>
              <w:top w:val="single" w:sz="6" w:space="0" w:color="000000"/>
              <w:left w:val="single" w:sz="6" w:space="0" w:color="000000"/>
              <w:bottom w:val="single" w:sz="6" w:space="0" w:color="000000"/>
            </w:tcBorders>
            <w:shd w:val="clear" w:color="auto" w:fill="auto"/>
          </w:tcPr>
          <w:p w:rsidR="00FB538B" w:rsidRPr="00220794" w:rsidRDefault="00FB538B" w:rsidP="009C576E">
            <w:pPr>
              <w:snapToGrid w:val="0"/>
              <w:spacing w:before="60" w:after="60"/>
              <w:jc w:val="center"/>
              <w:rPr>
                <w:rFonts w:ascii="Arial" w:hAnsi="Arial" w:cs="Arial"/>
                <w:color w:val="000000" w:themeColor="text1"/>
                <w:sz w:val="14"/>
                <w:szCs w:val="14"/>
                <w:lang w:val="en-US"/>
              </w:rPr>
            </w:pPr>
          </w:p>
        </w:tc>
      </w:tr>
      <w:tr w:rsidR="00163359" w:rsidRPr="00220794" w:rsidTr="00B17309">
        <w:trPr>
          <w:jc w:val="center"/>
        </w:trPr>
        <w:tc>
          <w:tcPr>
            <w:tcW w:w="3969" w:type="dxa"/>
            <w:tcBorders>
              <w:top w:val="single" w:sz="6" w:space="0" w:color="000000"/>
              <w:right w:val="single" w:sz="6" w:space="0" w:color="auto"/>
            </w:tcBorders>
            <w:shd w:val="clear" w:color="auto" w:fill="auto"/>
            <w:vAlign w:val="bottom"/>
          </w:tcPr>
          <w:p w:rsidR="00163359" w:rsidRPr="00220794" w:rsidRDefault="00163359" w:rsidP="00223D7B">
            <w:pPr>
              <w:pStyle w:val="18"/>
              <w:spacing w:line="160" w:lineRule="exact"/>
              <w:rPr>
                <w:color w:val="000000" w:themeColor="text1"/>
              </w:rPr>
            </w:pPr>
            <w:r w:rsidRPr="00220794">
              <w:rPr>
                <w:color w:val="000000" w:themeColor="text1"/>
              </w:rPr>
              <w:t xml:space="preserve">Сельское, лесное хозяйство, охота, рыболовство </w:t>
            </w:r>
            <w:r w:rsidRPr="00220794">
              <w:rPr>
                <w:color w:val="000000" w:themeColor="text1"/>
              </w:rPr>
              <w:br/>
              <w:t>и рыбоводство</w:t>
            </w:r>
          </w:p>
        </w:tc>
        <w:tc>
          <w:tcPr>
            <w:tcW w:w="661" w:type="dxa"/>
            <w:tcBorders>
              <w:top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107,0</w:t>
            </w:r>
          </w:p>
        </w:tc>
        <w:tc>
          <w:tcPr>
            <w:tcW w:w="661" w:type="dxa"/>
            <w:tcBorders>
              <w:top w:val="single" w:sz="6" w:space="0" w:color="000000"/>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100,1</w:t>
            </w:r>
          </w:p>
        </w:tc>
        <w:tc>
          <w:tcPr>
            <w:tcW w:w="661" w:type="dxa"/>
            <w:tcBorders>
              <w:top w:val="single" w:sz="6" w:space="0" w:color="000000"/>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96,6</w:t>
            </w:r>
          </w:p>
        </w:tc>
        <w:tc>
          <w:tcPr>
            <w:tcW w:w="3967" w:type="dxa"/>
            <w:tcBorders>
              <w:top w:val="single" w:sz="6" w:space="0" w:color="000000"/>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Agriculture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forestry</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fishing</w:t>
            </w:r>
            <w:proofErr w:type="spellEnd"/>
            <w:r w:rsidRPr="00220794">
              <w:rPr>
                <w:rFonts w:ascii="Arial" w:hAnsi="Arial" w:cs="Arial"/>
                <w:i/>
                <w:color w:val="000000" w:themeColor="text1"/>
                <w:sz w:val="14"/>
                <w:szCs w:val="14"/>
              </w:rPr>
              <w:t xml:space="preserve">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100,9</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98,2</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99,1</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Mining</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quarrying</w:t>
            </w:r>
            <w:proofErr w:type="spellEnd"/>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98,0</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107,6</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Manufacturing</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и паром; </w:t>
            </w:r>
            <w:r w:rsidRPr="00220794">
              <w:rPr>
                <w:rFonts w:ascii="Arial" w:eastAsia="Arial Unicode MS" w:hAnsi="Arial" w:cs="Arial"/>
                <w:color w:val="000000" w:themeColor="text1"/>
                <w:sz w:val="14"/>
                <w:szCs w:val="14"/>
              </w:rPr>
              <w:br/>
            </w:r>
            <w:r w:rsidRPr="00220794">
              <w:rPr>
                <w:rFonts w:ascii="Arial" w:hAnsi="Arial" w:cs="Arial"/>
                <w:color w:val="000000" w:themeColor="text1"/>
                <w:sz w:val="14"/>
                <w:szCs w:val="14"/>
              </w:rPr>
              <w:t>кондиционирование воздуха</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100,3</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100,1</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101,9</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Electricity, gas, steam and air conditioning supply</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Водоснабжение; водоотведение, организация сбора </w:t>
            </w:r>
            <w:r w:rsidRPr="00220794">
              <w:rPr>
                <w:rFonts w:ascii="Arial" w:eastAsia="Arial Unicode MS" w:hAnsi="Arial" w:cs="Arial"/>
                <w:color w:val="000000" w:themeColor="text1"/>
                <w:sz w:val="14"/>
                <w:szCs w:val="14"/>
              </w:rPr>
              <w:br/>
              <w:t xml:space="preserve">и утилизации отходов, деятельность по ликвидации </w:t>
            </w:r>
            <w:r w:rsidRPr="00220794">
              <w:rPr>
                <w:rFonts w:ascii="Arial" w:eastAsia="Arial Unicode MS" w:hAnsi="Arial" w:cs="Arial"/>
                <w:color w:val="000000" w:themeColor="text1"/>
                <w:sz w:val="14"/>
                <w:szCs w:val="14"/>
              </w:rPr>
              <w:br/>
              <w:t>загрязнений</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95,4</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100,2</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100,1</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Water supply; sewerage, waste management and remediation activities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Строительство</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106,7</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109,5</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104,2</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Construction</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Торговля оптовая и розничная; ремонт автотранспортных средств и мотоциклов</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87,4</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104,8</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106,9</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Wholesale and retail trade; repair of motor vehicles and moto</w:t>
            </w:r>
            <w:r w:rsidRPr="00220794">
              <w:rPr>
                <w:rFonts w:ascii="Arial" w:hAnsi="Arial" w:cs="Arial"/>
                <w:i/>
                <w:color w:val="000000" w:themeColor="text1"/>
                <w:sz w:val="14"/>
                <w:szCs w:val="14"/>
                <w:lang w:val="en-US"/>
              </w:rPr>
              <w:t>r</w:t>
            </w:r>
            <w:r w:rsidRPr="00220794">
              <w:rPr>
                <w:rFonts w:ascii="Arial" w:hAnsi="Arial" w:cs="Arial"/>
                <w:i/>
                <w:color w:val="000000" w:themeColor="text1"/>
                <w:sz w:val="14"/>
                <w:szCs w:val="14"/>
                <w:lang w:val="en-US"/>
              </w:rPr>
              <w:t xml:space="preserve">cycles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Транспортировка и хранение</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100,1</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103,2</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101,8</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Transportation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storage</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гостиниц и предприятий общественного </w:t>
            </w:r>
            <w:r w:rsidRPr="00220794">
              <w:rPr>
                <w:rFonts w:ascii="Arial" w:eastAsia="Arial Unicode MS" w:hAnsi="Arial" w:cs="Arial"/>
                <w:color w:val="000000" w:themeColor="text1"/>
                <w:sz w:val="14"/>
                <w:szCs w:val="14"/>
              </w:rPr>
              <w:br/>
              <w:t>питания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105,1</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110,9</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109,6</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Accommodation and food service activities</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в области информации и связи</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100,9</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110,5</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112,0</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Information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communication</w:t>
            </w:r>
            <w:proofErr w:type="spellEnd"/>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финансовая и страховая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102,2</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116,5</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Financial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insurance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activities</w:t>
            </w:r>
            <w:proofErr w:type="spellEnd"/>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по операциям с недвижимым имуществом</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101,0</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101,3</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98,7</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Real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estate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activities</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профессиональная, научная и техническая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101,3</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107,6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103,9</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Professional, scientific and technical activities</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административная и сопутствующие </w:t>
            </w:r>
            <w:r w:rsidRPr="00220794">
              <w:rPr>
                <w:rFonts w:ascii="Arial" w:eastAsia="Arial Unicode MS" w:hAnsi="Arial" w:cs="Arial"/>
                <w:color w:val="000000" w:themeColor="text1"/>
                <w:sz w:val="14"/>
                <w:szCs w:val="14"/>
              </w:rPr>
              <w:br/>
              <w:t>дополнительные услуги</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99,8</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108,9</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103,3</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Administrative and support service activities  </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Государственное управление и обеспечение военной </w:t>
            </w:r>
            <w:r w:rsidRPr="00220794">
              <w:rPr>
                <w:rFonts w:ascii="Arial" w:eastAsia="Arial Unicode MS" w:hAnsi="Arial" w:cs="Arial"/>
                <w:color w:val="000000" w:themeColor="text1"/>
                <w:sz w:val="14"/>
                <w:szCs w:val="14"/>
              </w:rPr>
              <w:br/>
              <w:t>безопасности; социальное обеспечение</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106,8</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108,8</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108,9</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Public administration and </w:t>
            </w:r>
            <w:proofErr w:type="spellStart"/>
            <w:r w:rsidRPr="00220794">
              <w:rPr>
                <w:rFonts w:ascii="Arial" w:hAnsi="Arial" w:cs="Arial"/>
                <w:i/>
                <w:color w:val="000000" w:themeColor="text1"/>
                <w:sz w:val="14"/>
                <w:szCs w:val="14"/>
                <w:lang w:val="en-US"/>
              </w:rPr>
              <w:t>defence</w:t>
            </w:r>
            <w:proofErr w:type="spellEnd"/>
            <w:r w:rsidRPr="00220794">
              <w:rPr>
                <w:rFonts w:ascii="Arial" w:hAnsi="Arial" w:cs="Arial"/>
                <w:i/>
                <w:color w:val="000000" w:themeColor="text1"/>
                <w:sz w:val="14"/>
                <w:szCs w:val="14"/>
                <w:lang w:val="en-US"/>
              </w:rPr>
              <w:t>, compulsory social security</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Образование</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102,0</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100,0</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100,9</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Education</w:t>
            </w:r>
            <w:proofErr w:type="spellEnd"/>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Деятельность в области здравоохранения и социальных услуг</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93,2</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100,4</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100,6</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Human health and social work activities</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в области культуры, спорта, организации </w:t>
            </w:r>
            <w:r w:rsidRPr="00220794">
              <w:rPr>
                <w:rFonts w:ascii="Arial" w:hAnsi="Arial" w:cs="Arial"/>
                <w:bCs/>
                <w:color w:val="000000" w:themeColor="text1"/>
                <w:sz w:val="14"/>
                <w:szCs w:val="14"/>
              </w:rPr>
              <w:br/>
              <w:t>досуга и развлечений</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108,1</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102,1</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108,3</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Arts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entertainment</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and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recreation</w:t>
            </w:r>
            <w:proofErr w:type="spellEnd"/>
            <w:r w:rsidRPr="00220794">
              <w:rPr>
                <w:rFonts w:ascii="Arial" w:hAnsi="Arial" w:cs="Arial"/>
                <w:i/>
                <w:color w:val="000000" w:themeColor="text1"/>
                <w:sz w:val="14"/>
                <w:szCs w:val="14"/>
              </w:rPr>
              <w:t xml:space="preserve">  </w:t>
            </w:r>
          </w:p>
        </w:tc>
      </w:tr>
      <w:tr w:rsidR="00163359" w:rsidRPr="00220794"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97,8</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100,6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102,1</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Other</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service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activities</w:t>
            </w:r>
            <w:proofErr w:type="spellEnd"/>
            <w:r w:rsidRPr="00220794">
              <w:rPr>
                <w:rFonts w:ascii="Arial" w:hAnsi="Arial" w:cs="Arial"/>
                <w:i/>
                <w:color w:val="000000" w:themeColor="text1"/>
                <w:sz w:val="14"/>
                <w:szCs w:val="14"/>
              </w:rPr>
              <w:t xml:space="preserve">  </w:t>
            </w:r>
          </w:p>
        </w:tc>
      </w:tr>
      <w:tr w:rsidR="00163359" w:rsidRPr="00CF1D02" w:rsidTr="00B17309">
        <w:trPr>
          <w:jc w:val="center"/>
        </w:trPr>
        <w:tc>
          <w:tcPr>
            <w:tcW w:w="3969" w:type="dxa"/>
            <w:tcBorders>
              <w:right w:val="single" w:sz="6" w:space="0" w:color="auto"/>
            </w:tcBorders>
            <w:shd w:val="clear" w:color="auto" w:fill="auto"/>
            <w:vAlign w:val="bottom"/>
          </w:tcPr>
          <w:p w:rsidR="00163359" w:rsidRPr="00220794" w:rsidRDefault="00163359" w:rsidP="00223D7B">
            <w:pPr>
              <w:spacing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 xml:space="preserve">Деятельность домашних хозяйств как работодателей; </w:t>
            </w:r>
            <w:r w:rsidRPr="00220794">
              <w:rPr>
                <w:rFonts w:ascii="Arial" w:eastAsia="Arial Unicode MS" w:hAnsi="Arial" w:cs="Arial"/>
                <w:color w:val="000000" w:themeColor="text1"/>
                <w:sz w:val="14"/>
                <w:szCs w:val="14"/>
              </w:rPr>
              <w:br/>
            </w:r>
            <w:r w:rsidRPr="00220794">
              <w:rPr>
                <w:rFonts w:ascii="Arial" w:hAnsi="Arial" w:cs="Arial"/>
                <w:bCs/>
                <w:color w:val="000000" w:themeColor="text1"/>
                <w:sz w:val="14"/>
                <w:szCs w:val="14"/>
              </w:rPr>
              <w:t>недифференцированная деятельность частных домашних хозяйств по производству товаров и оказанию услуг для собственного потребления</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118,6</w:t>
            </w:r>
          </w:p>
        </w:tc>
        <w:tc>
          <w:tcPr>
            <w:tcW w:w="661" w:type="dxa"/>
            <w:tcBorders>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109,6</w:t>
            </w:r>
          </w:p>
        </w:tc>
        <w:tc>
          <w:tcPr>
            <w:tcW w:w="661" w:type="dxa"/>
            <w:tcBorders>
              <w:left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sz w:val="14"/>
                <w:szCs w:val="14"/>
              </w:rPr>
            </w:pPr>
            <w:r w:rsidRPr="00163359">
              <w:rPr>
                <w:rFonts w:ascii="Arial" w:hAnsi="Arial" w:cs="Arial"/>
                <w:sz w:val="14"/>
                <w:szCs w:val="14"/>
              </w:rPr>
              <w:t>92,7</w:t>
            </w:r>
          </w:p>
        </w:tc>
        <w:tc>
          <w:tcPr>
            <w:tcW w:w="3967" w:type="dxa"/>
            <w:tcBorders>
              <w:left w:val="single" w:sz="6" w:space="0" w:color="000000"/>
            </w:tcBorders>
            <w:shd w:val="clear" w:color="auto" w:fill="auto"/>
            <w:vAlign w:val="bottom"/>
          </w:tcPr>
          <w:p w:rsidR="00163359" w:rsidRPr="00220794" w:rsidRDefault="00163359" w:rsidP="00223D7B">
            <w:pPr>
              <w:spacing w:line="160" w:lineRule="exact"/>
              <w:ind w:left="57"/>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 xml:space="preserve">Activities of households as employers; undifferentiated goods- and services-producing activities of households for own use  </w:t>
            </w:r>
          </w:p>
        </w:tc>
      </w:tr>
      <w:tr w:rsidR="00163359" w:rsidRPr="00220794" w:rsidTr="00B17309">
        <w:trPr>
          <w:jc w:val="center"/>
        </w:trPr>
        <w:tc>
          <w:tcPr>
            <w:tcW w:w="3969" w:type="dxa"/>
            <w:tcBorders>
              <w:bottom w:val="single" w:sz="6" w:space="0" w:color="auto"/>
              <w:right w:val="single" w:sz="6" w:space="0" w:color="auto"/>
            </w:tcBorders>
            <w:shd w:val="clear" w:color="auto" w:fill="auto"/>
            <w:vAlign w:val="bottom"/>
          </w:tcPr>
          <w:p w:rsidR="00163359" w:rsidRPr="00220794" w:rsidRDefault="00163359" w:rsidP="00223D7B">
            <w:pPr>
              <w:spacing w:line="160" w:lineRule="exact"/>
              <w:rPr>
                <w:rFonts w:ascii="Arial" w:hAnsi="Arial" w:cs="Arial"/>
                <w:b/>
                <w:bCs/>
                <w:color w:val="000000" w:themeColor="text1"/>
                <w:sz w:val="14"/>
                <w:szCs w:val="14"/>
              </w:rPr>
            </w:pPr>
            <w:r w:rsidRPr="00220794">
              <w:rPr>
                <w:rFonts w:ascii="Arial" w:hAnsi="Arial" w:cs="Arial"/>
                <w:b/>
                <w:bCs/>
                <w:color w:val="000000" w:themeColor="text1"/>
                <w:sz w:val="14"/>
                <w:szCs w:val="14"/>
              </w:rPr>
              <w:t>Итого в основных ценах</w:t>
            </w:r>
          </w:p>
        </w:tc>
        <w:tc>
          <w:tcPr>
            <w:tcW w:w="661" w:type="dxa"/>
            <w:tcBorders>
              <w:bottom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b/>
                <w:sz w:val="14"/>
                <w:szCs w:val="14"/>
              </w:rPr>
            </w:pPr>
            <w:r w:rsidRPr="00163359">
              <w:rPr>
                <w:rFonts w:ascii="Arial" w:hAnsi="Arial" w:cs="Arial"/>
                <w:b/>
                <w:sz w:val="14"/>
                <w:szCs w:val="14"/>
              </w:rPr>
              <w:t>99,5</w:t>
            </w:r>
          </w:p>
        </w:tc>
        <w:tc>
          <w:tcPr>
            <w:tcW w:w="661" w:type="dxa"/>
            <w:tcBorders>
              <w:bottom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b/>
                <w:sz w:val="14"/>
                <w:szCs w:val="14"/>
              </w:rPr>
            </w:pPr>
            <w:r w:rsidRPr="00163359">
              <w:rPr>
                <w:rFonts w:ascii="Arial" w:hAnsi="Arial" w:cs="Arial"/>
                <w:b/>
                <w:sz w:val="14"/>
                <w:szCs w:val="14"/>
              </w:rPr>
              <w:t>104,3</w:t>
            </w:r>
          </w:p>
        </w:tc>
        <w:tc>
          <w:tcPr>
            <w:tcW w:w="661" w:type="dxa"/>
            <w:tcBorders>
              <w:left w:val="single" w:sz="6" w:space="0" w:color="auto"/>
              <w:bottom w:val="single" w:sz="6" w:space="0" w:color="auto"/>
              <w:right w:val="single" w:sz="6" w:space="0" w:color="auto"/>
            </w:tcBorders>
            <w:vAlign w:val="bottom"/>
          </w:tcPr>
          <w:p w:rsidR="00163359" w:rsidRPr="00163359" w:rsidRDefault="00163359" w:rsidP="00163359">
            <w:pPr>
              <w:spacing w:line="160" w:lineRule="exact"/>
              <w:ind w:right="170"/>
              <w:jc w:val="right"/>
              <w:rPr>
                <w:rFonts w:ascii="Arial" w:hAnsi="Arial" w:cs="Arial"/>
                <w:b/>
                <w:sz w:val="14"/>
                <w:szCs w:val="14"/>
              </w:rPr>
            </w:pPr>
            <w:r w:rsidRPr="00163359">
              <w:rPr>
                <w:rFonts w:ascii="Arial" w:hAnsi="Arial" w:cs="Arial"/>
                <w:b/>
                <w:sz w:val="14"/>
                <w:szCs w:val="14"/>
              </w:rPr>
              <w:t>104,4</w:t>
            </w:r>
          </w:p>
        </w:tc>
        <w:tc>
          <w:tcPr>
            <w:tcW w:w="3967" w:type="dxa"/>
            <w:tcBorders>
              <w:left w:val="single" w:sz="6" w:space="0" w:color="000000"/>
              <w:bottom w:val="single" w:sz="6" w:space="0" w:color="auto"/>
            </w:tcBorders>
            <w:shd w:val="clear" w:color="auto" w:fill="auto"/>
            <w:vAlign w:val="bottom"/>
          </w:tcPr>
          <w:p w:rsidR="00163359" w:rsidRPr="00220794" w:rsidRDefault="00163359" w:rsidP="00223D7B">
            <w:pPr>
              <w:spacing w:line="160" w:lineRule="exact"/>
              <w:ind w:left="57"/>
              <w:rPr>
                <w:rFonts w:ascii="Arial" w:hAnsi="Arial" w:cs="Arial"/>
                <w:b/>
                <w:i/>
                <w:color w:val="000000" w:themeColor="text1"/>
                <w:sz w:val="14"/>
                <w:szCs w:val="14"/>
              </w:rPr>
            </w:pPr>
            <w:proofErr w:type="spellStart"/>
            <w:r w:rsidRPr="00220794">
              <w:rPr>
                <w:rFonts w:ascii="Arial" w:hAnsi="Arial" w:cs="Arial"/>
                <w:b/>
                <w:i/>
                <w:color w:val="000000" w:themeColor="text1"/>
                <w:sz w:val="14"/>
                <w:szCs w:val="14"/>
              </w:rPr>
              <w:t>Total</w:t>
            </w:r>
            <w:proofErr w:type="spellEnd"/>
            <w:r w:rsidRPr="00220794">
              <w:rPr>
                <w:rFonts w:ascii="Arial" w:hAnsi="Arial" w:cs="Arial"/>
                <w:b/>
                <w:i/>
                <w:color w:val="000000" w:themeColor="text1"/>
                <w:sz w:val="14"/>
                <w:szCs w:val="14"/>
              </w:rPr>
              <w:t xml:space="preserve">  </w:t>
            </w:r>
            <w:proofErr w:type="spellStart"/>
            <w:r w:rsidRPr="00220794">
              <w:rPr>
                <w:rFonts w:ascii="Arial" w:hAnsi="Arial" w:cs="Arial"/>
                <w:b/>
                <w:i/>
                <w:color w:val="000000" w:themeColor="text1"/>
                <w:sz w:val="14"/>
                <w:szCs w:val="14"/>
              </w:rPr>
              <w:t>at</w:t>
            </w:r>
            <w:proofErr w:type="spellEnd"/>
            <w:r w:rsidRPr="00220794">
              <w:rPr>
                <w:rFonts w:ascii="Arial" w:hAnsi="Arial" w:cs="Arial"/>
                <w:b/>
                <w:i/>
                <w:color w:val="000000" w:themeColor="text1"/>
                <w:sz w:val="14"/>
                <w:szCs w:val="14"/>
              </w:rPr>
              <w:t xml:space="preserve"> </w:t>
            </w:r>
            <w:proofErr w:type="spellStart"/>
            <w:r w:rsidRPr="00220794">
              <w:rPr>
                <w:rFonts w:ascii="Arial" w:hAnsi="Arial" w:cs="Arial"/>
                <w:b/>
                <w:i/>
                <w:color w:val="000000" w:themeColor="text1"/>
                <w:sz w:val="14"/>
                <w:szCs w:val="14"/>
              </w:rPr>
              <w:t>basic</w:t>
            </w:r>
            <w:proofErr w:type="spellEnd"/>
            <w:r w:rsidRPr="00220794">
              <w:rPr>
                <w:rFonts w:ascii="Arial" w:hAnsi="Arial" w:cs="Arial"/>
                <w:b/>
                <w:i/>
                <w:color w:val="000000" w:themeColor="text1"/>
                <w:sz w:val="14"/>
                <w:szCs w:val="14"/>
              </w:rPr>
              <w:t xml:space="preserve"> </w:t>
            </w:r>
            <w:proofErr w:type="spellStart"/>
            <w:r w:rsidRPr="00220794">
              <w:rPr>
                <w:rFonts w:ascii="Arial" w:hAnsi="Arial" w:cs="Arial"/>
                <w:b/>
                <w:i/>
                <w:color w:val="000000" w:themeColor="text1"/>
                <w:sz w:val="14"/>
                <w:szCs w:val="14"/>
              </w:rPr>
              <w:t>prices</w:t>
            </w:r>
            <w:proofErr w:type="spellEnd"/>
          </w:p>
        </w:tc>
      </w:tr>
    </w:tbl>
    <w:p w:rsidR="00DD28D8" w:rsidRPr="00220794" w:rsidRDefault="003D6A30" w:rsidP="00DD28D8">
      <w:pPr>
        <w:pStyle w:val="35"/>
        <w:keepNext w:val="0"/>
        <w:pageBreakBefore/>
        <w:widowControl/>
        <w:spacing w:before="0" w:after="0"/>
        <w:ind w:left="482" w:hanging="482"/>
        <w:jc w:val="left"/>
        <w:rPr>
          <w:rFonts w:ascii="Arial" w:hAnsi="Arial" w:cs="Arial"/>
          <w:b w:val="0"/>
          <w:color w:val="000000" w:themeColor="text1"/>
          <w:sz w:val="14"/>
          <w:szCs w:val="14"/>
        </w:rPr>
      </w:pPr>
      <w:r w:rsidRPr="00220794">
        <w:rPr>
          <w:rFonts w:ascii="Arial" w:hAnsi="Arial" w:cs="Arial"/>
          <w:color w:val="000000" w:themeColor="text1"/>
        </w:rPr>
        <w:lastRenderedPageBreak/>
        <w:t>1</w:t>
      </w:r>
      <w:r w:rsidR="004A524B" w:rsidRPr="00220794">
        <w:rPr>
          <w:rFonts w:ascii="Arial" w:hAnsi="Arial" w:cs="Arial"/>
          <w:color w:val="000000" w:themeColor="text1"/>
        </w:rPr>
        <w:t>2</w:t>
      </w:r>
      <w:r w:rsidR="00DD28D8" w:rsidRPr="00220794">
        <w:rPr>
          <w:rFonts w:ascii="Arial" w:hAnsi="Arial" w:cs="Arial"/>
          <w:color w:val="000000" w:themeColor="text1"/>
        </w:rPr>
        <w:t>.1</w:t>
      </w:r>
      <w:r w:rsidR="00BB0FBB" w:rsidRPr="004847F9">
        <w:rPr>
          <w:rFonts w:ascii="Arial" w:hAnsi="Arial" w:cs="Arial"/>
          <w:color w:val="000000" w:themeColor="text1"/>
        </w:rPr>
        <w:t>7</w:t>
      </w:r>
      <w:r w:rsidR="00DD28D8" w:rsidRPr="00220794">
        <w:rPr>
          <w:rFonts w:ascii="Arial" w:hAnsi="Arial" w:cs="Arial"/>
          <w:color w:val="000000" w:themeColor="text1"/>
        </w:rPr>
        <w:t>. СЧЕТ ОБРАЗОВАНИЯ ДОХОДОВ ПО ОТРАСЛЯМ ЭКОНОМИКИ</w:t>
      </w:r>
      <w:r w:rsidR="00DD28D8" w:rsidRPr="00220794">
        <w:rPr>
          <w:rFonts w:ascii="Arial" w:hAnsi="Arial" w:cs="Arial"/>
          <w:color w:val="000000" w:themeColor="text1"/>
          <w:szCs w:val="24"/>
        </w:rPr>
        <w:br/>
      </w:r>
      <w:r w:rsidR="00DD28D8" w:rsidRPr="00220794">
        <w:rPr>
          <w:rFonts w:ascii="Arial" w:hAnsi="Arial" w:cs="Arial"/>
          <w:b w:val="0"/>
          <w:bCs/>
          <w:color w:val="000000" w:themeColor="text1"/>
          <w:sz w:val="14"/>
        </w:rPr>
        <w:t>в текущих ценах</w:t>
      </w:r>
    </w:p>
    <w:p w:rsidR="00DD28D8" w:rsidRPr="00220794" w:rsidRDefault="00DD28D8" w:rsidP="00DD28D8">
      <w:pPr>
        <w:pStyle w:val="35"/>
        <w:keepNext w:val="0"/>
        <w:widowControl/>
        <w:spacing w:before="60" w:after="60"/>
        <w:ind w:left="482"/>
        <w:jc w:val="left"/>
        <w:rPr>
          <w:rFonts w:ascii="Arial" w:hAnsi="Arial" w:cs="Arial"/>
          <w:b w:val="0"/>
          <w:i/>
          <w:color w:val="000000" w:themeColor="text1"/>
          <w:sz w:val="14"/>
          <w:szCs w:val="14"/>
          <w:lang w:val="en-US"/>
        </w:rPr>
      </w:pPr>
      <w:r w:rsidRPr="00220794">
        <w:rPr>
          <w:rFonts w:ascii="Arial" w:hAnsi="Arial" w:cs="Arial"/>
          <w:i/>
          <w:color w:val="000000" w:themeColor="text1"/>
          <w:lang w:val="en-US"/>
        </w:rPr>
        <w:t>GENERATION OF INCOME ACCOUNT BY</w:t>
      </w:r>
      <w:r w:rsidRPr="00220794">
        <w:rPr>
          <w:rFonts w:ascii="Arial" w:hAnsi="Arial" w:cs="Arial"/>
          <w:i/>
          <w:color w:val="000000" w:themeColor="text1"/>
          <w:szCs w:val="24"/>
          <w:lang w:val="en-US"/>
        </w:rPr>
        <w:t xml:space="preserve"> </w:t>
      </w:r>
      <w:r w:rsidRPr="00220794">
        <w:rPr>
          <w:rFonts w:ascii="Arial" w:hAnsi="Arial" w:cs="Arial"/>
          <w:i/>
          <w:color w:val="000000" w:themeColor="text1"/>
          <w:lang w:val="en-US"/>
        </w:rPr>
        <w:t>ECONOMIC ACTIVITY</w:t>
      </w:r>
      <w:r w:rsidRPr="00220794">
        <w:rPr>
          <w:rFonts w:ascii="Arial" w:hAnsi="Arial" w:cs="Arial"/>
          <w:i/>
          <w:color w:val="000000" w:themeColor="text1"/>
          <w:szCs w:val="16"/>
          <w:lang w:val="en-US"/>
        </w:rPr>
        <w:br/>
      </w:r>
      <w:r w:rsidRPr="00220794">
        <w:rPr>
          <w:rFonts w:ascii="Arial" w:hAnsi="Arial" w:cs="Arial"/>
          <w:b w:val="0"/>
          <w:bCs/>
          <w:i/>
          <w:color w:val="000000" w:themeColor="text1"/>
          <w:sz w:val="14"/>
          <w:szCs w:val="24"/>
          <w:lang w:val="en-US"/>
        </w:rPr>
        <w:t>at current prices</w:t>
      </w:r>
    </w:p>
    <w:p w:rsidR="00DD28D8" w:rsidRPr="00220794" w:rsidRDefault="00DD28D8" w:rsidP="00DD28D8">
      <w:pPr>
        <w:pStyle w:val="35"/>
        <w:keepNext w:val="0"/>
        <w:widowControl/>
        <w:spacing w:before="0" w:after="60"/>
        <w:jc w:val="right"/>
        <w:rPr>
          <w:rFonts w:ascii="Arial" w:hAnsi="Arial" w:cs="Arial"/>
          <w:b w:val="0"/>
          <w:bCs/>
          <w:color w:val="000000" w:themeColor="text1"/>
          <w:sz w:val="14"/>
          <w:szCs w:val="24"/>
        </w:rPr>
      </w:pPr>
      <w:r w:rsidRPr="00220794">
        <w:rPr>
          <w:rFonts w:ascii="Arial" w:hAnsi="Arial" w:cs="Arial"/>
          <w:b w:val="0"/>
          <w:bCs/>
          <w:color w:val="000000" w:themeColor="text1"/>
          <w:sz w:val="14"/>
          <w:szCs w:val="24"/>
          <w:lang w:val="en-US"/>
        </w:rPr>
        <w:t>(</w:t>
      </w:r>
      <w:proofErr w:type="gramStart"/>
      <w:r w:rsidRPr="00220794">
        <w:rPr>
          <w:rFonts w:ascii="Arial" w:hAnsi="Arial" w:cs="Arial"/>
          <w:b w:val="0"/>
          <w:bCs/>
          <w:color w:val="000000" w:themeColor="text1"/>
          <w:sz w:val="14"/>
          <w:szCs w:val="24"/>
        </w:rPr>
        <w:t>миллионов</w:t>
      </w:r>
      <w:proofErr w:type="gramEnd"/>
      <w:r w:rsidRPr="00220794">
        <w:rPr>
          <w:rFonts w:ascii="Arial" w:hAnsi="Arial" w:cs="Arial"/>
          <w:b w:val="0"/>
          <w:bCs/>
          <w:color w:val="000000" w:themeColor="text1"/>
          <w:sz w:val="14"/>
          <w:szCs w:val="24"/>
          <w:lang w:val="en-US"/>
        </w:rPr>
        <w:t xml:space="preserve"> </w:t>
      </w:r>
      <w:r w:rsidRPr="00220794">
        <w:rPr>
          <w:rFonts w:ascii="Arial" w:hAnsi="Arial" w:cs="Arial"/>
          <w:b w:val="0"/>
          <w:bCs/>
          <w:color w:val="000000" w:themeColor="text1"/>
          <w:sz w:val="14"/>
          <w:szCs w:val="24"/>
        </w:rPr>
        <w:t>рублей</w:t>
      </w:r>
      <w:r w:rsidRPr="00220794">
        <w:rPr>
          <w:rFonts w:ascii="Arial" w:hAnsi="Arial" w:cs="Arial"/>
          <w:b w:val="0"/>
          <w:bCs/>
          <w:color w:val="000000" w:themeColor="text1"/>
          <w:sz w:val="14"/>
          <w:szCs w:val="24"/>
          <w:lang w:val="en-US"/>
        </w:rPr>
        <w:t xml:space="preserve"> /</w:t>
      </w:r>
      <w:r w:rsidRPr="00220794">
        <w:rPr>
          <w:rFonts w:ascii="Arial" w:hAnsi="Arial" w:cs="Arial"/>
          <w:b w:val="0"/>
          <w:bCs/>
          <w:i/>
          <w:color w:val="000000" w:themeColor="text1"/>
          <w:sz w:val="14"/>
          <w:szCs w:val="24"/>
          <w:lang w:val="en-US"/>
        </w:rPr>
        <w:t xml:space="preserve"> </w:t>
      </w:r>
      <w:proofErr w:type="spellStart"/>
      <w:r w:rsidRPr="00220794">
        <w:rPr>
          <w:rFonts w:ascii="Arial" w:hAnsi="Arial" w:cs="Arial"/>
          <w:b w:val="0"/>
          <w:bCs/>
          <w:i/>
          <w:color w:val="000000" w:themeColor="text1"/>
          <w:sz w:val="14"/>
          <w:szCs w:val="24"/>
          <w:lang w:val="en-US"/>
        </w:rPr>
        <w:t>mln</w:t>
      </w:r>
      <w:proofErr w:type="spellEnd"/>
      <w:r w:rsidRPr="00220794">
        <w:rPr>
          <w:rFonts w:ascii="Arial" w:hAnsi="Arial" w:cs="Arial"/>
          <w:b w:val="0"/>
          <w:bCs/>
          <w:i/>
          <w:color w:val="000000" w:themeColor="text1"/>
          <w:sz w:val="14"/>
          <w:szCs w:val="24"/>
          <w:lang w:val="en-US"/>
        </w:rPr>
        <w:t xml:space="preserve">. </w:t>
      </w:r>
      <w:proofErr w:type="spellStart"/>
      <w:r w:rsidRPr="00220794">
        <w:rPr>
          <w:rFonts w:ascii="Arial" w:hAnsi="Arial" w:cs="Arial"/>
          <w:b w:val="0"/>
          <w:bCs/>
          <w:i/>
          <w:color w:val="000000" w:themeColor="text1"/>
          <w:sz w:val="14"/>
          <w:szCs w:val="24"/>
          <w:lang w:val="en-US"/>
        </w:rPr>
        <w:t>roubles</w:t>
      </w:r>
      <w:proofErr w:type="spellEnd"/>
      <w:r w:rsidRPr="00220794">
        <w:rPr>
          <w:rFonts w:ascii="Arial" w:hAnsi="Arial" w:cs="Arial"/>
          <w:b w:val="0"/>
          <w:bCs/>
          <w:color w:val="000000" w:themeColor="text1"/>
          <w:sz w:val="14"/>
          <w:szCs w:val="24"/>
          <w:lang w:val="en-US"/>
        </w:rPr>
        <w:t>)</w:t>
      </w:r>
    </w:p>
    <w:tbl>
      <w:tblPr>
        <w:tblW w:w="5000" w:type="pct"/>
        <w:jc w:val="center"/>
        <w:tblInd w:w="5" w:type="dxa"/>
        <w:tblBorders>
          <w:top w:val="single" w:sz="6" w:space="0" w:color="auto"/>
          <w:bottom w:val="single" w:sz="6" w:space="0" w:color="auto"/>
          <w:right w:val="single" w:sz="6" w:space="0" w:color="auto"/>
          <w:insideV w:val="single" w:sz="6" w:space="0" w:color="auto"/>
        </w:tblBorders>
        <w:tblCellMar>
          <w:left w:w="0" w:type="dxa"/>
          <w:right w:w="0" w:type="dxa"/>
        </w:tblCellMar>
        <w:tblLook w:val="0000" w:firstRow="0" w:lastRow="0" w:firstColumn="0" w:lastColumn="0" w:noHBand="0" w:noVBand="0"/>
      </w:tblPr>
      <w:tblGrid>
        <w:gridCol w:w="2816"/>
        <w:gridCol w:w="1073"/>
        <w:gridCol w:w="1075"/>
        <w:gridCol w:w="1076"/>
        <w:gridCol w:w="1069"/>
        <w:gridCol w:w="2812"/>
      </w:tblGrid>
      <w:tr w:rsidR="00220794" w:rsidRPr="00220794">
        <w:trPr>
          <w:jc w:val="center"/>
        </w:trPr>
        <w:tc>
          <w:tcPr>
            <w:tcW w:w="2816" w:type="dxa"/>
            <w:vMerge w:val="restart"/>
            <w:shd w:val="clear" w:color="auto" w:fill="auto"/>
          </w:tcPr>
          <w:p w:rsidR="00DD28D8" w:rsidRPr="00220794" w:rsidRDefault="00DD28D8" w:rsidP="00DD28D8">
            <w:pPr>
              <w:rPr>
                <w:rFonts w:ascii="Arial" w:hAnsi="Arial" w:cs="Arial"/>
                <w:color w:val="000000" w:themeColor="text1"/>
                <w:lang w:val="en-US"/>
              </w:rPr>
            </w:pPr>
          </w:p>
        </w:tc>
        <w:tc>
          <w:tcPr>
            <w:tcW w:w="1073" w:type="dxa"/>
            <w:tcBorders>
              <w:bottom w:val="single" w:sz="6" w:space="0" w:color="auto"/>
            </w:tcBorders>
            <w:vAlign w:val="bottom"/>
          </w:tcPr>
          <w:p w:rsidR="00DD28D8" w:rsidRPr="00220794" w:rsidRDefault="00DD28D8" w:rsidP="00DD28D8">
            <w:pPr>
              <w:spacing w:before="20" w:after="20"/>
              <w:ind w:left="57"/>
              <w:rPr>
                <w:rFonts w:ascii="Arial" w:hAnsi="Arial" w:cs="Arial"/>
                <w:color w:val="000000" w:themeColor="text1"/>
                <w:sz w:val="12"/>
                <w:szCs w:val="14"/>
              </w:rPr>
            </w:pPr>
            <w:r w:rsidRPr="00220794">
              <w:rPr>
                <w:rFonts w:ascii="Arial" w:hAnsi="Arial" w:cs="Arial"/>
                <w:color w:val="000000" w:themeColor="text1"/>
                <w:sz w:val="12"/>
                <w:szCs w:val="14"/>
              </w:rPr>
              <w:t>Ресурсы</w:t>
            </w:r>
          </w:p>
          <w:p w:rsidR="00DD28D8" w:rsidRPr="00220794" w:rsidRDefault="00DD28D8" w:rsidP="00DD28D8">
            <w:pPr>
              <w:spacing w:before="20" w:after="20"/>
              <w:ind w:left="57"/>
              <w:rPr>
                <w:rFonts w:ascii="Arial" w:eastAsia="Arial Unicode MS" w:hAnsi="Arial" w:cs="Arial"/>
                <w:i/>
                <w:color w:val="000000" w:themeColor="text1"/>
                <w:sz w:val="12"/>
                <w:szCs w:val="14"/>
                <w:lang w:val="en-US"/>
              </w:rPr>
            </w:pPr>
            <w:r w:rsidRPr="00220794">
              <w:rPr>
                <w:rFonts w:ascii="Arial" w:hAnsi="Arial" w:cs="Arial"/>
                <w:i/>
                <w:color w:val="000000" w:themeColor="text1"/>
                <w:sz w:val="12"/>
                <w:szCs w:val="14"/>
                <w:lang w:val="en-US"/>
              </w:rPr>
              <w:t>Resources</w:t>
            </w:r>
          </w:p>
        </w:tc>
        <w:tc>
          <w:tcPr>
            <w:tcW w:w="3220" w:type="dxa"/>
            <w:gridSpan w:val="3"/>
            <w:tcBorders>
              <w:bottom w:val="single" w:sz="6" w:space="0" w:color="auto"/>
            </w:tcBorders>
            <w:vAlign w:val="bottom"/>
          </w:tcPr>
          <w:p w:rsidR="00DD28D8" w:rsidRPr="00220794" w:rsidRDefault="00DD28D8" w:rsidP="00DD28D8">
            <w:pPr>
              <w:spacing w:before="20" w:after="20"/>
              <w:ind w:left="57"/>
              <w:rPr>
                <w:rFonts w:ascii="Arial" w:hAnsi="Arial" w:cs="Arial"/>
                <w:color w:val="000000" w:themeColor="text1"/>
                <w:sz w:val="12"/>
                <w:szCs w:val="14"/>
              </w:rPr>
            </w:pPr>
            <w:r w:rsidRPr="00220794">
              <w:rPr>
                <w:rFonts w:ascii="Arial" w:hAnsi="Arial" w:cs="Arial"/>
                <w:color w:val="000000" w:themeColor="text1"/>
                <w:sz w:val="12"/>
                <w:szCs w:val="14"/>
              </w:rPr>
              <w:t>Использование</w:t>
            </w:r>
          </w:p>
          <w:p w:rsidR="00DD28D8" w:rsidRPr="00220794" w:rsidRDefault="00DD28D8" w:rsidP="00DD28D8">
            <w:pPr>
              <w:spacing w:before="20" w:after="20"/>
              <w:ind w:left="57"/>
              <w:rPr>
                <w:rFonts w:ascii="Arial" w:eastAsia="Arial Unicode MS" w:hAnsi="Arial" w:cs="Arial"/>
                <w:i/>
                <w:color w:val="000000" w:themeColor="text1"/>
                <w:sz w:val="12"/>
                <w:szCs w:val="14"/>
                <w:lang w:val="en-US"/>
              </w:rPr>
            </w:pPr>
            <w:r w:rsidRPr="00220794">
              <w:rPr>
                <w:rFonts w:ascii="Arial" w:hAnsi="Arial" w:cs="Arial"/>
                <w:i/>
                <w:color w:val="000000" w:themeColor="text1"/>
                <w:sz w:val="12"/>
                <w:szCs w:val="14"/>
                <w:lang w:val="en-US"/>
              </w:rPr>
              <w:t>Use</w:t>
            </w:r>
          </w:p>
        </w:tc>
        <w:tc>
          <w:tcPr>
            <w:tcW w:w="2812" w:type="dxa"/>
            <w:vMerge w:val="restart"/>
            <w:tcBorders>
              <w:top w:val="single" w:sz="6" w:space="0" w:color="auto"/>
              <w:right w:val="nil"/>
            </w:tcBorders>
            <w:tcMar>
              <w:left w:w="57" w:type="dxa"/>
            </w:tcMar>
          </w:tcPr>
          <w:p w:rsidR="00DD28D8" w:rsidRPr="00220794" w:rsidRDefault="00DD28D8" w:rsidP="00DD28D8">
            <w:pPr>
              <w:rPr>
                <w:rFonts w:ascii="Arial" w:hAnsi="Arial" w:cs="Arial"/>
                <w:color w:val="000000" w:themeColor="text1"/>
              </w:rPr>
            </w:pPr>
          </w:p>
        </w:tc>
      </w:tr>
      <w:tr w:rsidR="00220794" w:rsidRPr="00CF1D02">
        <w:trPr>
          <w:jc w:val="center"/>
        </w:trPr>
        <w:tc>
          <w:tcPr>
            <w:tcW w:w="2816" w:type="dxa"/>
            <w:vMerge/>
            <w:tcBorders>
              <w:bottom w:val="single" w:sz="6" w:space="0" w:color="auto"/>
            </w:tcBorders>
            <w:shd w:val="clear" w:color="auto" w:fill="auto"/>
          </w:tcPr>
          <w:p w:rsidR="00DD28D8" w:rsidRPr="00220794" w:rsidRDefault="00DD28D8" w:rsidP="00DD28D8">
            <w:pPr>
              <w:rPr>
                <w:rFonts w:ascii="Arial" w:hAnsi="Arial" w:cs="Arial"/>
                <w:color w:val="000000" w:themeColor="text1"/>
              </w:rPr>
            </w:pPr>
          </w:p>
        </w:tc>
        <w:tc>
          <w:tcPr>
            <w:tcW w:w="1073" w:type="dxa"/>
            <w:tcBorders>
              <w:bottom w:val="single" w:sz="6" w:space="0" w:color="auto"/>
            </w:tcBorders>
          </w:tcPr>
          <w:p w:rsidR="00DD28D8" w:rsidRPr="00220794" w:rsidRDefault="00DD28D8" w:rsidP="00DD28D8">
            <w:pPr>
              <w:spacing w:before="20" w:after="20"/>
              <w:ind w:left="57" w:right="28"/>
              <w:rPr>
                <w:rFonts w:ascii="Arial" w:hAnsi="Arial" w:cs="Arial"/>
                <w:color w:val="000000" w:themeColor="text1"/>
                <w:sz w:val="12"/>
                <w:szCs w:val="14"/>
              </w:rPr>
            </w:pPr>
            <w:r w:rsidRPr="00220794">
              <w:rPr>
                <w:rFonts w:ascii="Arial" w:hAnsi="Arial" w:cs="Arial"/>
                <w:color w:val="000000" w:themeColor="text1"/>
                <w:sz w:val="12"/>
                <w:szCs w:val="14"/>
              </w:rPr>
              <w:t xml:space="preserve">валовая </w:t>
            </w:r>
            <w:r w:rsidRPr="00220794">
              <w:rPr>
                <w:rFonts w:ascii="Arial" w:hAnsi="Arial" w:cs="Arial"/>
                <w:color w:val="000000" w:themeColor="text1"/>
                <w:sz w:val="12"/>
                <w:szCs w:val="14"/>
              </w:rPr>
              <w:br/>
              <w:t>добавленная стоимость</w:t>
            </w:r>
          </w:p>
          <w:p w:rsidR="00DD28D8" w:rsidRPr="00220794" w:rsidRDefault="00DD28D8" w:rsidP="00DD28D8">
            <w:pPr>
              <w:spacing w:before="20" w:after="20"/>
              <w:ind w:left="57" w:right="28"/>
              <w:rPr>
                <w:rFonts w:ascii="Arial" w:eastAsia="Arial Unicode MS" w:hAnsi="Arial" w:cs="Arial"/>
                <w:i/>
                <w:color w:val="000000" w:themeColor="text1"/>
                <w:sz w:val="12"/>
                <w:szCs w:val="14"/>
              </w:rPr>
            </w:pPr>
            <w:r w:rsidRPr="00220794">
              <w:rPr>
                <w:rFonts w:ascii="Arial" w:hAnsi="Arial" w:cs="Arial"/>
                <w:i/>
                <w:color w:val="000000" w:themeColor="text1"/>
                <w:sz w:val="12"/>
                <w:szCs w:val="14"/>
                <w:lang w:val="en-US"/>
              </w:rPr>
              <w:t>gross</w:t>
            </w:r>
            <w:r w:rsidRPr="00220794">
              <w:rPr>
                <w:rFonts w:ascii="Arial" w:hAnsi="Arial" w:cs="Arial"/>
                <w:i/>
                <w:color w:val="000000" w:themeColor="text1"/>
                <w:sz w:val="12"/>
                <w:szCs w:val="14"/>
              </w:rPr>
              <w:t xml:space="preserve"> </w:t>
            </w:r>
            <w:r w:rsidRPr="00220794">
              <w:rPr>
                <w:rFonts w:ascii="Arial" w:hAnsi="Arial" w:cs="Arial"/>
                <w:i/>
                <w:color w:val="000000" w:themeColor="text1"/>
                <w:sz w:val="12"/>
                <w:szCs w:val="14"/>
              </w:rPr>
              <w:br/>
            </w:r>
            <w:r w:rsidRPr="00220794">
              <w:rPr>
                <w:rFonts w:ascii="Arial" w:hAnsi="Arial" w:cs="Arial"/>
                <w:i/>
                <w:color w:val="000000" w:themeColor="text1"/>
                <w:sz w:val="12"/>
                <w:szCs w:val="14"/>
                <w:lang w:val="en-US"/>
              </w:rPr>
              <w:t>value</w:t>
            </w:r>
            <w:r w:rsidRPr="00220794">
              <w:rPr>
                <w:rFonts w:ascii="Arial" w:hAnsi="Arial" w:cs="Arial"/>
                <w:i/>
                <w:color w:val="000000" w:themeColor="text1"/>
                <w:sz w:val="12"/>
                <w:szCs w:val="14"/>
              </w:rPr>
              <w:t xml:space="preserve"> </w:t>
            </w:r>
            <w:r w:rsidRPr="00220794">
              <w:rPr>
                <w:rFonts w:ascii="Arial" w:hAnsi="Arial" w:cs="Arial"/>
                <w:i/>
                <w:color w:val="000000" w:themeColor="text1"/>
                <w:sz w:val="12"/>
                <w:szCs w:val="14"/>
                <w:lang w:val="en-US"/>
              </w:rPr>
              <w:t>added</w:t>
            </w:r>
          </w:p>
        </w:tc>
        <w:tc>
          <w:tcPr>
            <w:tcW w:w="1075" w:type="dxa"/>
            <w:tcBorders>
              <w:bottom w:val="single" w:sz="6" w:space="0" w:color="auto"/>
            </w:tcBorders>
          </w:tcPr>
          <w:p w:rsidR="00DD28D8" w:rsidRPr="00220794" w:rsidRDefault="00DD28D8" w:rsidP="00DD28D8">
            <w:pPr>
              <w:spacing w:before="20" w:after="20"/>
              <w:ind w:left="57" w:right="28"/>
              <w:rPr>
                <w:rFonts w:ascii="Arial" w:hAnsi="Arial" w:cs="Arial"/>
                <w:color w:val="000000" w:themeColor="text1"/>
                <w:sz w:val="12"/>
                <w:szCs w:val="14"/>
              </w:rPr>
            </w:pPr>
            <w:r w:rsidRPr="00220794">
              <w:rPr>
                <w:rFonts w:ascii="Arial" w:hAnsi="Arial" w:cs="Arial"/>
                <w:color w:val="000000" w:themeColor="text1"/>
                <w:sz w:val="12"/>
                <w:szCs w:val="14"/>
              </w:rPr>
              <w:t xml:space="preserve">оплата </w:t>
            </w:r>
            <w:r w:rsidRPr="00220794">
              <w:rPr>
                <w:rFonts w:ascii="Arial" w:hAnsi="Arial" w:cs="Arial"/>
                <w:color w:val="000000" w:themeColor="text1"/>
                <w:sz w:val="12"/>
                <w:szCs w:val="14"/>
              </w:rPr>
              <w:br/>
              <w:t>труда наемных работников</w:t>
            </w:r>
          </w:p>
          <w:p w:rsidR="00DD28D8" w:rsidRPr="00220794" w:rsidRDefault="00DD28D8" w:rsidP="00DD28D8">
            <w:pPr>
              <w:spacing w:before="20" w:after="20"/>
              <w:ind w:left="57" w:right="28"/>
              <w:rPr>
                <w:rFonts w:ascii="Arial" w:eastAsia="Arial Unicode MS" w:hAnsi="Arial" w:cs="Arial"/>
                <w:i/>
                <w:color w:val="000000" w:themeColor="text1"/>
                <w:sz w:val="12"/>
                <w:szCs w:val="14"/>
              </w:rPr>
            </w:pPr>
            <w:r w:rsidRPr="00220794">
              <w:rPr>
                <w:rFonts w:ascii="Arial" w:hAnsi="Arial" w:cs="Arial"/>
                <w:i/>
                <w:color w:val="000000" w:themeColor="text1"/>
                <w:sz w:val="12"/>
                <w:szCs w:val="14"/>
                <w:lang w:val="en-US"/>
              </w:rPr>
              <w:t xml:space="preserve">compensation </w:t>
            </w:r>
            <w:r w:rsidRPr="00220794">
              <w:rPr>
                <w:rFonts w:ascii="Arial" w:hAnsi="Arial" w:cs="Arial"/>
                <w:i/>
                <w:color w:val="000000" w:themeColor="text1"/>
                <w:sz w:val="12"/>
                <w:szCs w:val="14"/>
                <w:lang w:val="en-US"/>
              </w:rPr>
              <w:br/>
              <w:t>of employees</w:t>
            </w:r>
          </w:p>
        </w:tc>
        <w:tc>
          <w:tcPr>
            <w:tcW w:w="1076" w:type="dxa"/>
            <w:tcBorders>
              <w:bottom w:val="single" w:sz="6" w:space="0" w:color="auto"/>
            </w:tcBorders>
          </w:tcPr>
          <w:p w:rsidR="00DD28D8" w:rsidRPr="00220794" w:rsidRDefault="00DD28D8" w:rsidP="00DD28D8">
            <w:pPr>
              <w:spacing w:before="20" w:after="20"/>
              <w:ind w:left="57" w:right="28"/>
              <w:rPr>
                <w:rFonts w:ascii="Arial" w:hAnsi="Arial" w:cs="Arial"/>
                <w:color w:val="000000" w:themeColor="text1"/>
                <w:sz w:val="12"/>
                <w:szCs w:val="14"/>
              </w:rPr>
            </w:pPr>
            <w:r w:rsidRPr="00220794">
              <w:rPr>
                <w:rFonts w:ascii="Arial" w:hAnsi="Arial" w:cs="Arial"/>
                <w:color w:val="000000" w:themeColor="text1"/>
                <w:sz w:val="12"/>
                <w:szCs w:val="14"/>
              </w:rPr>
              <w:t xml:space="preserve">другие </w:t>
            </w:r>
            <w:r w:rsidRPr="00220794">
              <w:rPr>
                <w:rFonts w:ascii="Arial" w:hAnsi="Arial" w:cs="Arial"/>
                <w:color w:val="000000" w:themeColor="text1"/>
                <w:sz w:val="12"/>
                <w:szCs w:val="14"/>
              </w:rPr>
              <w:br/>
              <w:t xml:space="preserve">чистые налоги </w:t>
            </w:r>
            <w:r w:rsidRPr="00220794">
              <w:rPr>
                <w:rFonts w:ascii="Arial" w:hAnsi="Arial" w:cs="Arial"/>
                <w:color w:val="000000" w:themeColor="text1"/>
                <w:sz w:val="12"/>
                <w:szCs w:val="14"/>
              </w:rPr>
              <w:br/>
              <w:t>на производство</w:t>
            </w:r>
          </w:p>
          <w:p w:rsidR="00DD28D8" w:rsidRPr="00220794" w:rsidRDefault="00DD28D8" w:rsidP="00DD28D8">
            <w:pPr>
              <w:spacing w:before="20" w:after="20"/>
              <w:ind w:left="57" w:right="28"/>
              <w:rPr>
                <w:rFonts w:ascii="Arial" w:eastAsia="Arial Unicode MS" w:hAnsi="Arial" w:cs="Arial"/>
                <w:i/>
                <w:color w:val="000000" w:themeColor="text1"/>
                <w:sz w:val="12"/>
                <w:szCs w:val="14"/>
              </w:rPr>
            </w:pPr>
            <w:r w:rsidRPr="00220794">
              <w:rPr>
                <w:rFonts w:ascii="Arial" w:hAnsi="Arial" w:cs="Arial"/>
                <w:i/>
                <w:color w:val="000000" w:themeColor="text1"/>
                <w:sz w:val="12"/>
                <w:szCs w:val="14"/>
                <w:lang w:val="en-US"/>
              </w:rPr>
              <w:t>other</w:t>
            </w:r>
            <w:r w:rsidRPr="00220794">
              <w:rPr>
                <w:rFonts w:ascii="Arial" w:hAnsi="Arial" w:cs="Arial"/>
                <w:i/>
                <w:color w:val="000000" w:themeColor="text1"/>
                <w:sz w:val="12"/>
                <w:szCs w:val="14"/>
              </w:rPr>
              <w:t xml:space="preserve"> </w:t>
            </w:r>
            <w:r w:rsidRPr="00220794">
              <w:rPr>
                <w:rFonts w:ascii="Arial" w:hAnsi="Arial" w:cs="Arial"/>
                <w:i/>
                <w:color w:val="000000" w:themeColor="text1"/>
                <w:sz w:val="12"/>
                <w:szCs w:val="14"/>
              </w:rPr>
              <w:br/>
            </w:r>
            <w:r w:rsidRPr="00220794">
              <w:rPr>
                <w:rFonts w:ascii="Arial" w:hAnsi="Arial" w:cs="Arial"/>
                <w:i/>
                <w:color w:val="000000" w:themeColor="text1"/>
                <w:sz w:val="12"/>
                <w:szCs w:val="14"/>
                <w:lang w:val="en-US"/>
              </w:rPr>
              <w:t>net</w:t>
            </w:r>
            <w:r w:rsidRPr="00220794">
              <w:rPr>
                <w:rFonts w:ascii="Arial" w:hAnsi="Arial" w:cs="Arial"/>
                <w:i/>
                <w:color w:val="000000" w:themeColor="text1"/>
                <w:sz w:val="12"/>
                <w:szCs w:val="14"/>
              </w:rPr>
              <w:t xml:space="preserve"> </w:t>
            </w:r>
            <w:r w:rsidRPr="00220794">
              <w:rPr>
                <w:rFonts w:ascii="Arial" w:hAnsi="Arial" w:cs="Arial"/>
                <w:i/>
                <w:color w:val="000000" w:themeColor="text1"/>
                <w:sz w:val="12"/>
                <w:szCs w:val="14"/>
                <w:lang w:val="en-US"/>
              </w:rPr>
              <w:t>taxes</w:t>
            </w:r>
            <w:r w:rsidRPr="00220794">
              <w:rPr>
                <w:rFonts w:ascii="Arial" w:hAnsi="Arial" w:cs="Arial"/>
                <w:i/>
                <w:color w:val="000000" w:themeColor="text1"/>
                <w:sz w:val="12"/>
                <w:szCs w:val="14"/>
              </w:rPr>
              <w:t xml:space="preserve"> </w:t>
            </w:r>
            <w:r w:rsidRPr="00220794">
              <w:rPr>
                <w:rFonts w:ascii="Arial" w:hAnsi="Arial" w:cs="Arial"/>
                <w:i/>
                <w:color w:val="000000" w:themeColor="text1"/>
                <w:sz w:val="12"/>
                <w:szCs w:val="14"/>
                <w:lang w:val="en-US"/>
              </w:rPr>
              <w:t>on</w:t>
            </w:r>
            <w:r w:rsidRPr="00220794">
              <w:rPr>
                <w:rFonts w:ascii="Arial" w:hAnsi="Arial" w:cs="Arial"/>
                <w:i/>
                <w:color w:val="000000" w:themeColor="text1"/>
                <w:sz w:val="12"/>
                <w:szCs w:val="14"/>
              </w:rPr>
              <w:t xml:space="preserve"> </w:t>
            </w:r>
            <w:r w:rsidRPr="00220794">
              <w:rPr>
                <w:rFonts w:ascii="Arial" w:hAnsi="Arial" w:cs="Arial"/>
                <w:i/>
                <w:color w:val="000000" w:themeColor="text1"/>
                <w:sz w:val="12"/>
                <w:szCs w:val="14"/>
              </w:rPr>
              <w:br/>
            </w:r>
            <w:r w:rsidRPr="00220794">
              <w:rPr>
                <w:rFonts w:ascii="Arial" w:hAnsi="Arial" w:cs="Arial"/>
                <w:i/>
                <w:color w:val="000000" w:themeColor="text1"/>
                <w:sz w:val="12"/>
                <w:szCs w:val="14"/>
                <w:lang w:val="en-US"/>
              </w:rPr>
              <w:t>production</w:t>
            </w:r>
          </w:p>
        </w:tc>
        <w:tc>
          <w:tcPr>
            <w:tcW w:w="1069" w:type="dxa"/>
            <w:tcBorders>
              <w:top w:val="single" w:sz="6" w:space="0" w:color="auto"/>
              <w:bottom w:val="single" w:sz="6" w:space="0" w:color="auto"/>
            </w:tcBorders>
          </w:tcPr>
          <w:p w:rsidR="00DD28D8" w:rsidRPr="00220794" w:rsidRDefault="00DD28D8" w:rsidP="00DD28D8">
            <w:pPr>
              <w:spacing w:before="20" w:after="20"/>
              <w:ind w:left="57" w:right="28"/>
              <w:rPr>
                <w:rFonts w:ascii="Arial" w:hAnsi="Arial" w:cs="Arial"/>
                <w:color w:val="000000" w:themeColor="text1"/>
                <w:sz w:val="12"/>
                <w:szCs w:val="14"/>
              </w:rPr>
            </w:pPr>
            <w:r w:rsidRPr="00220794">
              <w:rPr>
                <w:rFonts w:ascii="Arial" w:hAnsi="Arial" w:cs="Arial"/>
                <w:color w:val="000000" w:themeColor="text1"/>
                <w:sz w:val="12"/>
                <w:szCs w:val="14"/>
              </w:rPr>
              <w:t>валовая пр</w:t>
            </w:r>
            <w:r w:rsidRPr="00220794">
              <w:rPr>
                <w:rFonts w:ascii="Arial" w:hAnsi="Arial" w:cs="Arial"/>
                <w:color w:val="000000" w:themeColor="text1"/>
                <w:sz w:val="12"/>
                <w:szCs w:val="14"/>
              </w:rPr>
              <w:t>и</w:t>
            </w:r>
            <w:r w:rsidRPr="00220794">
              <w:rPr>
                <w:rFonts w:ascii="Arial" w:hAnsi="Arial" w:cs="Arial"/>
                <w:color w:val="000000" w:themeColor="text1"/>
                <w:sz w:val="12"/>
                <w:szCs w:val="14"/>
              </w:rPr>
              <w:t>быль экономики и валовые см</w:t>
            </w:r>
            <w:r w:rsidRPr="00220794">
              <w:rPr>
                <w:rFonts w:ascii="Arial" w:hAnsi="Arial" w:cs="Arial"/>
                <w:color w:val="000000" w:themeColor="text1"/>
                <w:sz w:val="12"/>
                <w:szCs w:val="14"/>
              </w:rPr>
              <w:t>е</w:t>
            </w:r>
            <w:r w:rsidRPr="00220794">
              <w:rPr>
                <w:rFonts w:ascii="Arial" w:hAnsi="Arial" w:cs="Arial"/>
                <w:color w:val="000000" w:themeColor="text1"/>
                <w:sz w:val="12"/>
                <w:szCs w:val="14"/>
              </w:rPr>
              <w:t>шанные доходы</w:t>
            </w:r>
          </w:p>
          <w:p w:rsidR="00DD28D8" w:rsidRPr="00220794" w:rsidRDefault="00DD28D8" w:rsidP="00DD28D8">
            <w:pPr>
              <w:spacing w:before="20" w:after="20"/>
              <w:ind w:left="57" w:right="28"/>
              <w:rPr>
                <w:rFonts w:ascii="Arial" w:eastAsia="Arial Unicode MS" w:hAnsi="Arial" w:cs="Arial"/>
                <w:i/>
                <w:color w:val="000000" w:themeColor="text1"/>
                <w:sz w:val="12"/>
                <w:szCs w:val="14"/>
                <w:lang w:val="en-US"/>
              </w:rPr>
            </w:pPr>
            <w:r w:rsidRPr="00220794">
              <w:rPr>
                <w:rFonts w:ascii="Arial" w:hAnsi="Arial" w:cs="Arial"/>
                <w:i/>
                <w:color w:val="000000" w:themeColor="text1"/>
                <w:sz w:val="12"/>
                <w:szCs w:val="14"/>
                <w:lang w:val="en-US"/>
              </w:rPr>
              <w:t xml:space="preserve">gross </w:t>
            </w:r>
            <w:r w:rsidRPr="00220794">
              <w:rPr>
                <w:rFonts w:ascii="Arial" w:hAnsi="Arial" w:cs="Arial"/>
                <w:i/>
                <w:color w:val="000000" w:themeColor="text1"/>
                <w:sz w:val="12"/>
                <w:szCs w:val="14"/>
                <w:lang w:val="en-US"/>
              </w:rPr>
              <w:br/>
              <w:t>operating surplus and gross mixed income</w:t>
            </w:r>
          </w:p>
        </w:tc>
        <w:tc>
          <w:tcPr>
            <w:tcW w:w="2812" w:type="dxa"/>
            <w:vMerge/>
            <w:tcBorders>
              <w:bottom w:val="single" w:sz="6" w:space="0" w:color="auto"/>
              <w:right w:val="nil"/>
            </w:tcBorders>
            <w:tcMar>
              <w:left w:w="57" w:type="dxa"/>
            </w:tcMar>
          </w:tcPr>
          <w:p w:rsidR="00DD28D8" w:rsidRPr="00220794" w:rsidRDefault="00DD28D8" w:rsidP="00DD28D8">
            <w:pPr>
              <w:rPr>
                <w:rFonts w:ascii="Arial" w:hAnsi="Arial" w:cs="Arial"/>
                <w:color w:val="000000" w:themeColor="text1"/>
                <w:lang w:val="en-US"/>
              </w:rPr>
            </w:pPr>
          </w:p>
        </w:tc>
      </w:tr>
      <w:tr w:rsidR="00220794" w:rsidRPr="00220794">
        <w:trPr>
          <w:jc w:val="center"/>
        </w:trPr>
        <w:tc>
          <w:tcPr>
            <w:tcW w:w="2816" w:type="dxa"/>
            <w:tcBorders>
              <w:top w:val="nil"/>
              <w:bottom w:val="nil"/>
            </w:tcBorders>
          </w:tcPr>
          <w:p w:rsidR="00F025DD" w:rsidRPr="00220794" w:rsidRDefault="00F025DD" w:rsidP="00F84942">
            <w:pPr>
              <w:spacing w:before="100"/>
              <w:jc w:val="center"/>
              <w:rPr>
                <w:rFonts w:ascii="Arial" w:hAnsi="Arial" w:cs="Arial"/>
                <w:b/>
                <w:color w:val="000000" w:themeColor="text1"/>
                <w:sz w:val="14"/>
                <w:szCs w:val="14"/>
                <w:lang w:val="en-US"/>
              </w:rPr>
            </w:pPr>
          </w:p>
        </w:tc>
        <w:tc>
          <w:tcPr>
            <w:tcW w:w="4293" w:type="dxa"/>
            <w:gridSpan w:val="4"/>
            <w:tcBorders>
              <w:top w:val="nil"/>
              <w:bottom w:val="nil"/>
            </w:tcBorders>
            <w:vAlign w:val="bottom"/>
          </w:tcPr>
          <w:p w:rsidR="00F025DD" w:rsidRPr="00220794" w:rsidRDefault="00F025DD" w:rsidP="009444C7">
            <w:pPr>
              <w:spacing w:before="100"/>
              <w:jc w:val="center"/>
              <w:rPr>
                <w:rFonts w:ascii="Arial" w:hAnsi="Arial" w:cs="Arial"/>
                <w:b/>
                <w:color w:val="000000" w:themeColor="text1"/>
                <w:sz w:val="14"/>
                <w:szCs w:val="14"/>
                <w:lang w:val="en-US"/>
              </w:rPr>
            </w:pPr>
            <w:r w:rsidRPr="00220794">
              <w:rPr>
                <w:rFonts w:ascii="Arial" w:hAnsi="Arial" w:cs="Arial"/>
                <w:b/>
                <w:color w:val="000000" w:themeColor="text1"/>
                <w:sz w:val="14"/>
                <w:szCs w:val="14"/>
              </w:rPr>
              <w:t>2</w:t>
            </w:r>
            <w:r w:rsidR="00B60C21" w:rsidRPr="00220794">
              <w:rPr>
                <w:rFonts w:ascii="Arial" w:hAnsi="Arial" w:cs="Arial"/>
                <w:b/>
                <w:color w:val="000000" w:themeColor="text1"/>
                <w:sz w:val="14"/>
                <w:szCs w:val="14"/>
              </w:rPr>
              <w:t>02</w:t>
            </w:r>
            <w:r w:rsidR="009444C7" w:rsidRPr="00220794">
              <w:rPr>
                <w:rFonts w:ascii="Arial" w:hAnsi="Arial" w:cs="Arial"/>
                <w:b/>
                <w:color w:val="000000" w:themeColor="text1"/>
                <w:sz w:val="14"/>
                <w:szCs w:val="14"/>
                <w:lang w:val="en-US"/>
              </w:rPr>
              <w:t>1</w:t>
            </w:r>
          </w:p>
        </w:tc>
        <w:tc>
          <w:tcPr>
            <w:tcW w:w="2812" w:type="dxa"/>
            <w:tcBorders>
              <w:top w:val="nil"/>
              <w:bottom w:val="nil"/>
              <w:right w:val="nil"/>
            </w:tcBorders>
            <w:tcMar>
              <w:left w:w="57" w:type="dxa"/>
            </w:tcMar>
            <w:vAlign w:val="bottom"/>
          </w:tcPr>
          <w:p w:rsidR="00F025DD" w:rsidRPr="00220794" w:rsidRDefault="00F025DD" w:rsidP="00F84942">
            <w:pPr>
              <w:spacing w:before="100"/>
              <w:jc w:val="center"/>
              <w:rPr>
                <w:rFonts w:ascii="Arial" w:hAnsi="Arial" w:cs="Arial"/>
                <w:b/>
                <w:color w:val="000000" w:themeColor="text1"/>
                <w:sz w:val="14"/>
                <w:szCs w:val="14"/>
              </w:rPr>
            </w:pPr>
          </w:p>
        </w:tc>
      </w:tr>
      <w:tr w:rsidR="00163359" w:rsidRPr="00220794" w:rsidTr="00311CC9">
        <w:trPr>
          <w:jc w:val="center"/>
        </w:trPr>
        <w:tc>
          <w:tcPr>
            <w:tcW w:w="2816" w:type="dxa"/>
            <w:tcBorders>
              <w:top w:val="nil"/>
              <w:bottom w:val="nil"/>
            </w:tcBorders>
            <w:vAlign w:val="bottom"/>
          </w:tcPr>
          <w:p w:rsidR="00163359" w:rsidRPr="00220794" w:rsidRDefault="00163359" w:rsidP="00815893">
            <w:pPr>
              <w:pStyle w:val="18"/>
              <w:spacing w:beforeLines="40" w:before="96" w:line="160" w:lineRule="exact"/>
              <w:rPr>
                <w:color w:val="000000" w:themeColor="text1"/>
              </w:rPr>
            </w:pPr>
            <w:r w:rsidRPr="00220794">
              <w:rPr>
                <w:color w:val="000000" w:themeColor="text1"/>
              </w:rPr>
              <w:t xml:space="preserve">Сельское, лесное хозяйство, охота, </w:t>
            </w:r>
            <w:r w:rsidRPr="00220794">
              <w:rPr>
                <w:color w:val="000000" w:themeColor="text1"/>
              </w:rPr>
              <w:br/>
              <w:t>рыболовство и рыбоводство</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4 946 605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949 389 </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31 643</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3 965 573 </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Agriculture</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forestry</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and</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fishing</w:t>
            </w:r>
            <w:proofErr w:type="spellEnd"/>
            <w:r w:rsidRPr="00220794">
              <w:rPr>
                <w:rFonts w:ascii="Arial" w:eastAsia="Arial Unicode MS" w:hAnsi="Arial" w:cs="Arial"/>
                <w:i/>
                <w:color w:val="000000" w:themeColor="text1"/>
                <w:sz w:val="14"/>
                <w:szCs w:val="14"/>
              </w:rPr>
              <w:t xml:space="preserve">  </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color w:val="000000" w:themeColor="text1"/>
                <w:sz w:val="14"/>
                <w:szCs w:val="14"/>
              </w:rPr>
            </w:pPr>
            <w:r w:rsidRPr="00220794">
              <w:rPr>
                <w:rFonts w:ascii="Arial" w:hAnsi="Arial" w:cs="Arial"/>
                <w:color w:val="000000" w:themeColor="text1"/>
                <w:sz w:val="14"/>
                <w:szCs w:val="14"/>
              </w:rPr>
              <w:t>Добыча полезных ископаемых</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16 012 401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1 779 248</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121 693</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14 111 460 </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Mining</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and</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quarrying</w:t>
            </w:r>
            <w:proofErr w:type="spellEnd"/>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color w:val="000000" w:themeColor="text1"/>
                <w:sz w:val="14"/>
                <w:szCs w:val="14"/>
              </w:rPr>
            </w:pPr>
            <w:r w:rsidRPr="00220794">
              <w:rPr>
                <w:rFonts w:ascii="Arial" w:hAnsi="Arial" w:cs="Arial"/>
                <w:color w:val="000000" w:themeColor="text1"/>
                <w:sz w:val="14"/>
                <w:szCs w:val="14"/>
              </w:rPr>
              <w:t>Обрабатывающие производства</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17 693 312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6 141 154 </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-1 121 356 </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12 673 513 </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Manufacturing</w:t>
            </w:r>
            <w:proofErr w:type="spellEnd"/>
          </w:p>
        </w:tc>
      </w:tr>
      <w:tr w:rsidR="00163359" w:rsidRPr="00CF1D02" w:rsidTr="00A20032">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color w:val="000000" w:themeColor="text1"/>
                <w:sz w:val="14"/>
                <w:szCs w:val="14"/>
              </w:rPr>
            </w:pPr>
            <w:r w:rsidRPr="00220794">
              <w:rPr>
                <w:rFonts w:ascii="Arial" w:hAnsi="Arial" w:cs="Arial"/>
                <w:color w:val="000000" w:themeColor="text1"/>
                <w:sz w:val="14"/>
                <w:szCs w:val="14"/>
              </w:rPr>
              <w:t xml:space="preserve">Обеспечение электрической энергией, газом и паром; кондиционирование </w:t>
            </w:r>
            <w:r w:rsidRPr="00220794">
              <w:rPr>
                <w:rFonts w:ascii="Arial" w:hAnsi="Arial" w:cs="Arial"/>
                <w:color w:val="000000" w:themeColor="text1"/>
                <w:sz w:val="14"/>
                <w:szCs w:val="14"/>
              </w:rPr>
              <w:br/>
              <w:t>воздуха</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2 817 584</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1 367 004</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63 587</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1 386 993</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Electricity, gas, steam and air conditioning supply</w:t>
            </w:r>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Водоснабжение; водоотведение, </w:t>
            </w:r>
            <w:r w:rsidRPr="00220794">
              <w:rPr>
                <w:rFonts w:ascii="Arial" w:eastAsia="Arial Unicode MS" w:hAnsi="Arial" w:cs="Arial"/>
                <w:color w:val="000000" w:themeColor="text1"/>
                <w:sz w:val="14"/>
                <w:szCs w:val="14"/>
              </w:rPr>
              <w:br/>
              <w:t>организация сбора и утилизации отходов, деятельность по ликвидации загрязнений</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680 374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371 427 </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15 760</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293 188</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Water supply; sewerage, waste manag</w:t>
            </w:r>
            <w:r w:rsidRPr="00220794">
              <w:rPr>
                <w:rFonts w:ascii="Arial" w:eastAsia="Arial Unicode MS" w:hAnsi="Arial" w:cs="Arial"/>
                <w:i/>
                <w:color w:val="000000" w:themeColor="text1"/>
                <w:sz w:val="14"/>
                <w:szCs w:val="14"/>
                <w:lang w:val="en-US"/>
              </w:rPr>
              <w:t>e</w:t>
            </w:r>
            <w:r w:rsidRPr="00220794">
              <w:rPr>
                <w:rFonts w:ascii="Arial" w:eastAsia="Arial Unicode MS" w:hAnsi="Arial" w:cs="Arial"/>
                <w:i/>
                <w:color w:val="000000" w:themeColor="text1"/>
                <w:sz w:val="14"/>
                <w:szCs w:val="14"/>
                <w:lang w:val="en-US"/>
              </w:rPr>
              <w:t xml:space="preserve">ment and remediation activities  </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Строительство</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 xml:space="preserve">5 620 802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2 258 431</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5 090</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3 357 281</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Construction</w:t>
            </w:r>
            <w:proofErr w:type="spellEnd"/>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Торговля оптовая и розничная; ремонт автотранспортных средств и мотоциклов</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16 150 96</w:t>
            </w:r>
            <w:r w:rsidRPr="00163359">
              <w:rPr>
                <w:rFonts w:ascii="Arial" w:hAnsi="Arial" w:cs="Arial"/>
                <w:sz w:val="14"/>
                <w:szCs w:val="14"/>
                <w:lang w:val="en-US"/>
              </w:rPr>
              <w:t>4</w:t>
            </w:r>
            <w:r w:rsidRPr="00163359">
              <w:rPr>
                <w:rFonts w:ascii="Arial" w:hAnsi="Arial" w:cs="Arial"/>
                <w:sz w:val="14"/>
                <w:szCs w:val="14"/>
              </w:rPr>
              <w:t xml:space="preserve">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4 605 484</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-93 880</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11 639 359</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 xml:space="preserve">Wholesale and retail trade; repair of motor vehicles and motorcycles  </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Транспортировка и хранение</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7 529 891</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3 189 761</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117 211</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4 222 918</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Transportation</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and</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storage</w:t>
            </w:r>
            <w:proofErr w:type="spellEnd"/>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гостиниц и предприятий общественного питания</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1 019 548</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452 642</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6 434</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560 472</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 xml:space="preserve">Accommodation and food service </w:t>
            </w:r>
            <w:r w:rsidRPr="00220794">
              <w:rPr>
                <w:rFonts w:ascii="Arial" w:eastAsia="Arial Unicode MS" w:hAnsi="Arial" w:cs="Arial"/>
                <w:i/>
                <w:color w:val="000000" w:themeColor="text1"/>
                <w:spacing w:val="2"/>
                <w:sz w:val="14"/>
                <w:szCs w:val="14"/>
                <w:lang w:val="en-US"/>
              </w:rPr>
              <w:t>activities</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в области информации </w:t>
            </w:r>
            <w:r w:rsidRPr="00220794">
              <w:rPr>
                <w:rFonts w:ascii="Arial" w:eastAsia="Arial Unicode MS" w:hAnsi="Arial" w:cs="Arial"/>
                <w:color w:val="000000" w:themeColor="text1"/>
                <w:sz w:val="14"/>
                <w:szCs w:val="14"/>
              </w:rPr>
              <w:br/>
              <w:t>и связи</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3 455 621</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1 826 722</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-64 440</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1 693 339</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Information</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and</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communication</w:t>
            </w:r>
            <w:proofErr w:type="spellEnd"/>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Деятельность финансовая и страховая</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6 317 476</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1 932 463</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237 107</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4 147 907</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Financial</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and</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insurance</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activities</w:t>
            </w:r>
            <w:proofErr w:type="spellEnd"/>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по операциям </w:t>
            </w:r>
            <w:r w:rsidRPr="00220794">
              <w:rPr>
                <w:rFonts w:ascii="Arial" w:eastAsia="Arial Unicode MS" w:hAnsi="Arial" w:cs="Arial"/>
                <w:color w:val="000000" w:themeColor="text1"/>
                <w:sz w:val="14"/>
                <w:szCs w:val="14"/>
              </w:rPr>
              <w:br/>
              <w:t>с недвижимым имуществом</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12 620 641</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781 294</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129 604</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11 709 743</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Real</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estate</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activities</w:t>
            </w:r>
            <w:proofErr w:type="spellEnd"/>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профессиональная, </w:t>
            </w:r>
            <w:r w:rsidRPr="00220794">
              <w:rPr>
                <w:rFonts w:ascii="Arial" w:eastAsia="Arial Unicode MS" w:hAnsi="Arial" w:cs="Arial"/>
                <w:color w:val="000000" w:themeColor="text1"/>
                <w:sz w:val="14"/>
                <w:szCs w:val="14"/>
              </w:rPr>
              <w:br/>
              <w:t>научная и техническая</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4 786 535</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2 635 376</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-7 459</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2 158 618</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 xml:space="preserve">Professional, scientific and technical </w:t>
            </w:r>
            <w:r w:rsidRPr="00220794">
              <w:rPr>
                <w:rFonts w:ascii="Arial" w:eastAsia="Arial Unicode MS" w:hAnsi="Arial" w:cs="Arial"/>
                <w:color w:val="000000" w:themeColor="text1"/>
                <w:sz w:val="14"/>
                <w:szCs w:val="14"/>
                <w:lang w:val="en-US"/>
              </w:rPr>
              <w:br/>
            </w:r>
            <w:r w:rsidRPr="00220794">
              <w:rPr>
                <w:rFonts w:ascii="Arial" w:eastAsia="Arial Unicode MS" w:hAnsi="Arial" w:cs="Arial"/>
                <w:i/>
                <w:color w:val="000000" w:themeColor="text1"/>
                <w:sz w:val="14"/>
                <w:szCs w:val="14"/>
                <w:lang w:val="en-US"/>
              </w:rPr>
              <w:t>activities</w:t>
            </w:r>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Деятельность административная </w:t>
            </w:r>
            <w:r w:rsidRPr="00220794">
              <w:rPr>
                <w:rFonts w:ascii="Arial" w:eastAsia="Arial Unicode MS" w:hAnsi="Arial" w:cs="Arial"/>
                <w:color w:val="000000" w:themeColor="text1"/>
                <w:sz w:val="14"/>
                <w:szCs w:val="14"/>
              </w:rPr>
              <w:br/>
              <w:t>и сопутствующие дополнительные услуги</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 xml:space="preserve">2 633 855   </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974 235</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21 469</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1 638 152</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 xml:space="preserve">Administrative and support service activities  </w:t>
            </w:r>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Государственное управление </w:t>
            </w:r>
            <w:r w:rsidRPr="00220794">
              <w:rPr>
                <w:rFonts w:ascii="Arial" w:eastAsia="Arial Unicode MS" w:hAnsi="Arial" w:cs="Arial"/>
                <w:color w:val="000000" w:themeColor="text1"/>
                <w:sz w:val="14"/>
                <w:szCs w:val="14"/>
              </w:rPr>
              <w:br/>
              <w:t>и обеспечение военной безопасности; социальное обеспечение</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8 346 849</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5 318 744</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40 647</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2 987 458</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 xml:space="preserve">Public administration and </w:t>
            </w:r>
            <w:proofErr w:type="spellStart"/>
            <w:r w:rsidRPr="00220794">
              <w:rPr>
                <w:rFonts w:ascii="Arial" w:eastAsia="Arial Unicode MS" w:hAnsi="Arial" w:cs="Arial"/>
                <w:i/>
                <w:color w:val="000000" w:themeColor="text1"/>
                <w:sz w:val="14"/>
                <w:szCs w:val="14"/>
                <w:lang w:val="en-US"/>
              </w:rPr>
              <w:t>defence</w:t>
            </w:r>
            <w:proofErr w:type="spellEnd"/>
            <w:r w:rsidRPr="00220794">
              <w:rPr>
                <w:rFonts w:ascii="Arial" w:eastAsia="Arial Unicode MS" w:hAnsi="Arial" w:cs="Arial"/>
                <w:i/>
                <w:color w:val="000000" w:themeColor="text1"/>
                <w:sz w:val="14"/>
                <w:szCs w:val="14"/>
                <w:lang w:val="en-US"/>
              </w:rPr>
              <w:t xml:space="preserve">, </w:t>
            </w:r>
            <w:r w:rsidRPr="00220794">
              <w:rPr>
                <w:rFonts w:ascii="Arial" w:eastAsia="Arial Unicode MS" w:hAnsi="Arial" w:cs="Arial"/>
                <w:i/>
                <w:color w:val="000000" w:themeColor="text1"/>
                <w:sz w:val="14"/>
                <w:szCs w:val="14"/>
                <w:lang w:val="en-US"/>
              </w:rPr>
              <w:br/>
              <w:t>compulsory social security</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bCs/>
                <w:color w:val="000000" w:themeColor="text1"/>
                <w:sz w:val="14"/>
                <w:szCs w:val="14"/>
                <w:lang w:val="en-US"/>
              </w:rPr>
            </w:pPr>
            <w:r w:rsidRPr="00220794">
              <w:rPr>
                <w:rFonts w:ascii="Arial" w:hAnsi="Arial" w:cs="Arial"/>
                <w:bCs/>
                <w:color w:val="000000" w:themeColor="text1"/>
                <w:sz w:val="14"/>
                <w:szCs w:val="14"/>
              </w:rPr>
              <w:t>Образование</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3 628 295</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3 352 016</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74 84</w:t>
            </w:r>
            <w:r w:rsidRPr="00163359">
              <w:rPr>
                <w:rFonts w:ascii="Arial" w:hAnsi="Arial" w:cs="Arial"/>
                <w:sz w:val="14"/>
                <w:szCs w:val="14"/>
                <w:lang w:val="en-US"/>
              </w:rPr>
              <w:t>7</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201 432</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Education</w:t>
            </w:r>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Деятельность в области здравоохранения и социальных услуг</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4 405 052</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3 750 983</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33 369</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620 701</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Human health and social work activities</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Деятельность в области культуры, спорта, организации досуга и развлечений</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1 142 399</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786 134</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17 286</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338 980</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Arts</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entertainment</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and</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recreation</w:t>
            </w:r>
            <w:proofErr w:type="spellEnd"/>
            <w:r w:rsidRPr="00220794">
              <w:rPr>
                <w:rFonts w:ascii="Arial" w:eastAsia="Arial Unicode MS" w:hAnsi="Arial" w:cs="Arial"/>
                <w:i/>
                <w:color w:val="000000" w:themeColor="text1"/>
                <w:sz w:val="14"/>
                <w:szCs w:val="14"/>
              </w:rPr>
              <w:t xml:space="preserve">  </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Предоставление прочих видов услуг</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611 606</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277 843</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2 834</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lang w:val="en-US"/>
              </w:rPr>
            </w:pPr>
            <w:r w:rsidRPr="00163359">
              <w:rPr>
                <w:rFonts w:ascii="Arial" w:hAnsi="Arial" w:cs="Arial"/>
                <w:sz w:val="14"/>
                <w:szCs w:val="14"/>
              </w:rPr>
              <w:t>330 929</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rPr>
            </w:pPr>
            <w:proofErr w:type="spellStart"/>
            <w:r w:rsidRPr="00220794">
              <w:rPr>
                <w:rFonts w:ascii="Arial" w:eastAsia="Arial Unicode MS" w:hAnsi="Arial" w:cs="Arial"/>
                <w:i/>
                <w:color w:val="000000" w:themeColor="text1"/>
                <w:sz w:val="14"/>
                <w:szCs w:val="14"/>
              </w:rPr>
              <w:t>Other</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service</w:t>
            </w:r>
            <w:proofErr w:type="spellEnd"/>
            <w:r w:rsidRPr="00220794">
              <w:rPr>
                <w:rFonts w:ascii="Arial" w:eastAsia="Arial Unicode MS" w:hAnsi="Arial" w:cs="Arial"/>
                <w:i/>
                <w:color w:val="000000" w:themeColor="text1"/>
                <w:sz w:val="14"/>
                <w:szCs w:val="14"/>
              </w:rPr>
              <w:t xml:space="preserve"> </w:t>
            </w:r>
            <w:proofErr w:type="spellStart"/>
            <w:r w:rsidRPr="00220794">
              <w:rPr>
                <w:rFonts w:ascii="Arial" w:eastAsia="Arial Unicode MS" w:hAnsi="Arial" w:cs="Arial"/>
                <w:i/>
                <w:color w:val="000000" w:themeColor="text1"/>
                <w:sz w:val="14"/>
                <w:szCs w:val="14"/>
              </w:rPr>
              <w:t>activities</w:t>
            </w:r>
            <w:proofErr w:type="spellEnd"/>
            <w:r w:rsidRPr="00220794">
              <w:rPr>
                <w:rFonts w:ascii="Arial" w:eastAsia="Arial Unicode MS" w:hAnsi="Arial" w:cs="Arial"/>
                <w:i/>
                <w:color w:val="000000" w:themeColor="text1"/>
                <w:sz w:val="14"/>
                <w:szCs w:val="14"/>
              </w:rPr>
              <w:t xml:space="preserve">  </w:t>
            </w:r>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hAnsi="Arial" w:cs="Arial"/>
                <w:bCs/>
                <w:color w:val="000000" w:themeColor="text1"/>
                <w:sz w:val="14"/>
                <w:szCs w:val="14"/>
              </w:rPr>
            </w:pPr>
            <w:r w:rsidRPr="00220794">
              <w:rPr>
                <w:rFonts w:ascii="Arial" w:hAnsi="Arial" w:cs="Arial"/>
                <w:bCs/>
                <w:color w:val="000000" w:themeColor="text1"/>
                <w:sz w:val="14"/>
                <w:szCs w:val="14"/>
              </w:rPr>
              <w:t>Деятельность домашних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380 955</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380 955</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0</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0</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 xml:space="preserve">Activities of households as employers; undifferentiated goods- and services-producing activities of households for own use  </w:t>
            </w:r>
          </w:p>
        </w:tc>
      </w:tr>
      <w:tr w:rsidR="00163359" w:rsidRPr="00220794" w:rsidTr="00311CC9">
        <w:trPr>
          <w:jc w:val="center"/>
        </w:trPr>
        <w:tc>
          <w:tcPr>
            <w:tcW w:w="2816" w:type="dxa"/>
            <w:tcBorders>
              <w:top w:val="nil"/>
              <w:bottom w:val="nil"/>
            </w:tcBorders>
            <w:vAlign w:val="bottom"/>
          </w:tcPr>
          <w:p w:rsidR="00163359" w:rsidRPr="00220794" w:rsidRDefault="00163359" w:rsidP="00815893">
            <w:pPr>
              <w:pStyle w:val="9"/>
              <w:keepNext w:val="0"/>
              <w:spacing w:beforeLines="40" w:before="96" w:line="160" w:lineRule="exact"/>
              <w:rPr>
                <w:rFonts w:eastAsia="Arial Unicode MS"/>
                <w:bCs/>
                <w:color w:val="000000" w:themeColor="text1"/>
                <w:szCs w:val="14"/>
              </w:rPr>
            </w:pPr>
            <w:r w:rsidRPr="00220794">
              <w:rPr>
                <w:rFonts w:eastAsia="Arial Unicode MS"/>
                <w:bCs/>
                <w:color w:val="000000" w:themeColor="text1"/>
                <w:szCs w:val="14"/>
              </w:rPr>
              <w:t xml:space="preserve">Итого по видам экономической </w:t>
            </w:r>
            <w:r w:rsidRPr="00220794">
              <w:rPr>
                <w:rFonts w:eastAsia="Arial Unicode MS"/>
                <w:bCs/>
                <w:color w:val="000000" w:themeColor="text1"/>
                <w:szCs w:val="14"/>
              </w:rPr>
              <w:br/>
              <w:t>деятельности</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b/>
                <w:sz w:val="14"/>
                <w:szCs w:val="14"/>
                <w:lang w:val="en-US"/>
              </w:rPr>
            </w:pPr>
            <w:r w:rsidRPr="00163359">
              <w:rPr>
                <w:rFonts w:ascii="Arial" w:hAnsi="Arial" w:cs="Arial"/>
                <w:b/>
                <w:sz w:val="14"/>
                <w:szCs w:val="14"/>
              </w:rPr>
              <w:t>120 800 762</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b/>
                <w:sz w:val="14"/>
                <w:szCs w:val="14"/>
                <w:lang w:val="en-US"/>
              </w:rPr>
            </w:pPr>
            <w:r w:rsidRPr="00163359">
              <w:rPr>
                <w:rFonts w:ascii="Arial" w:hAnsi="Arial" w:cs="Arial"/>
                <w:b/>
                <w:sz w:val="14"/>
                <w:szCs w:val="14"/>
              </w:rPr>
              <w:t>43 131 304</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b/>
                <w:sz w:val="14"/>
                <w:szCs w:val="14"/>
              </w:rPr>
            </w:pPr>
            <w:r w:rsidRPr="00163359">
              <w:rPr>
                <w:rFonts w:ascii="Arial" w:hAnsi="Arial" w:cs="Arial"/>
                <w:b/>
                <w:sz w:val="14"/>
                <w:szCs w:val="14"/>
              </w:rPr>
              <w:t>-368 555</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b/>
                <w:sz w:val="14"/>
                <w:szCs w:val="14"/>
                <w:lang w:val="en-US"/>
              </w:rPr>
            </w:pPr>
            <w:r w:rsidRPr="00163359">
              <w:rPr>
                <w:rFonts w:ascii="Arial" w:hAnsi="Arial" w:cs="Arial"/>
                <w:b/>
                <w:sz w:val="14"/>
                <w:szCs w:val="14"/>
              </w:rPr>
              <w:t>78 038 013</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b/>
                <w:i/>
                <w:color w:val="000000" w:themeColor="text1"/>
                <w:sz w:val="14"/>
                <w:szCs w:val="14"/>
              </w:rPr>
            </w:pPr>
            <w:proofErr w:type="spellStart"/>
            <w:r w:rsidRPr="00220794">
              <w:rPr>
                <w:rFonts w:ascii="Arial" w:eastAsia="Arial Unicode MS" w:hAnsi="Arial" w:cs="Arial"/>
                <w:b/>
                <w:i/>
                <w:color w:val="000000" w:themeColor="text1"/>
                <w:sz w:val="14"/>
                <w:szCs w:val="14"/>
              </w:rPr>
              <w:t>Total</w:t>
            </w:r>
            <w:proofErr w:type="spellEnd"/>
            <w:r w:rsidRPr="00220794">
              <w:rPr>
                <w:rFonts w:ascii="Arial" w:eastAsia="Arial Unicode MS" w:hAnsi="Arial" w:cs="Arial"/>
                <w:b/>
                <w:i/>
                <w:color w:val="000000" w:themeColor="text1"/>
                <w:sz w:val="14"/>
                <w:szCs w:val="14"/>
              </w:rPr>
              <w:t xml:space="preserve"> </w:t>
            </w:r>
            <w:proofErr w:type="spellStart"/>
            <w:r w:rsidRPr="00220794">
              <w:rPr>
                <w:rFonts w:ascii="Arial" w:eastAsia="Arial Unicode MS" w:hAnsi="Arial" w:cs="Arial"/>
                <w:b/>
                <w:i/>
                <w:color w:val="000000" w:themeColor="text1"/>
                <w:sz w:val="14"/>
                <w:szCs w:val="14"/>
              </w:rPr>
              <w:t>by</w:t>
            </w:r>
            <w:proofErr w:type="spellEnd"/>
            <w:r w:rsidRPr="00220794">
              <w:rPr>
                <w:rFonts w:ascii="Arial" w:eastAsia="Arial Unicode MS" w:hAnsi="Arial" w:cs="Arial"/>
                <w:b/>
                <w:i/>
                <w:color w:val="000000" w:themeColor="text1"/>
                <w:sz w:val="14"/>
                <w:szCs w:val="14"/>
              </w:rPr>
              <w:t xml:space="preserve"> </w:t>
            </w:r>
            <w:proofErr w:type="spellStart"/>
            <w:r w:rsidRPr="00220794">
              <w:rPr>
                <w:rFonts w:ascii="Arial" w:eastAsia="Arial Unicode MS" w:hAnsi="Arial" w:cs="Arial"/>
                <w:b/>
                <w:i/>
                <w:color w:val="000000" w:themeColor="text1"/>
                <w:sz w:val="14"/>
                <w:szCs w:val="14"/>
              </w:rPr>
              <w:t>economic</w:t>
            </w:r>
            <w:proofErr w:type="spellEnd"/>
            <w:r w:rsidRPr="00220794">
              <w:rPr>
                <w:rFonts w:ascii="Arial" w:eastAsia="Arial Unicode MS" w:hAnsi="Arial" w:cs="Arial"/>
                <w:b/>
                <w:i/>
                <w:color w:val="000000" w:themeColor="text1"/>
                <w:sz w:val="14"/>
                <w:szCs w:val="14"/>
              </w:rPr>
              <w:t xml:space="preserve"> </w:t>
            </w:r>
            <w:r w:rsidRPr="00220794">
              <w:rPr>
                <w:rFonts w:ascii="Arial" w:eastAsia="Arial Unicode MS" w:hAnsi="Arial" w:cs="Arial"/>
                <w:b/>
                <w:i/>
                <w:color w:val="000000" w:themeColor="text1"/>
                <w:sz w:val="14"/>
                <w:szCs w:val="14"/>
              </w:rPr>
              <w:br/>
            </w:r>
            <w:proofErr w:type="spellStart"/>
            <w:r w:rsidRPr="00220794">
              <w:rPr>
                <w:rFonts w:ascii="Arial" w:eastAsia="Arial Unicode MS" w:hAnsi="Arial" w:cs="Arial"/>
                <w:b/>
                <w:i/>
                <w:color w:val="000000" w:themeColor="text1"/>
                <w:sz w:val="14"/>
                <w:szCs w:val="14"/>
              </w:rPr>
              <w:t>activity</w:t>
            </w:r>
            <w:proofErr w:type="spellEnd"/>
          </w:p>
        </w:tc>
      </w:tr>
      <w:tr w:rsidR="00163359" w:rsidRPr="00CF1D02" w:rsidTr="00311CC9">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Кроме того, оплата труда и смешанные </w:t>
            </w:r>
            <w:r w:rsidRPr="00220794">
              <w:rPr>
                <w:rFonts w:ascii="Arial" w:eastAsia="Arial Unicode MS" w:hAnsi="Arial" w:cs="Arial"/>
                <w:color w:val="000000" w:themeColor="text1"/>
                <w:sz w:val="14"/>
                <w:szCs w:val="14"/>
              </w:rPr>
              <w:br/>
              <w:t xml:space="preserve">доходы, не наблюдаемые прямыми </w:t>
            </w:r>
            <w:r w:rsidRPr="00220794">
              <w:rPr>
                <w:rFonts w:ascii="Arial" w:eastAsia="Arial Unicode MS" w:hAnsi="Arial" w:cs="Arial"/>
                <w:color w:val="000000" w:themeColor="text1"/>
                <w:sz w:val="14"/>
                <w:szCs w:val="14"/>
              </w:rPr>
              <w:br/>
              <w:t xml:space="preserve">статистическими методами, рассчитанные </w:t>
            </w:r>
            <w:r w:rsidRPr="00220794">
              <w:rPr>
                <w:rFonts w:ascii="Arial" w:eastAsia="Arial Unicode MS" w:hAnsi="Arial" w:cs="Arial"/>
                <w:color w:val="000000" w:themeColor="text1"/>
                <w:sz w:val="14"/>
                <w:szCs w:val="14"/>
              </w:rPr>
              <w:br/>
              <w:t xml:space="preserve">на основе баланса (без распределения </w:t>
            </w:r>
            <w:r w:rsidRPr="00220794">
              <w:rPr>
                <w:rFonts w:ascii="Arial" w:eastAsia="Arial Unicode MS" w:hAnsi="Arial" w:cs="Arial"/>
                <w:color w:val="000000" w:themeColor="text1"/>
                <w:sz w:val="14"/>
                <w:szCs w:val="14"/>
              </w:rPr>
              <w:br/>
              <w:t>по видам экономической деятельности)</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11 750 000</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-11 750 000</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Besides, wages and mixed income not observed by direct statistical methods, calculated on  basis of balance (without distribution by economic activity)</w:t>
            </w:r>
          </w:p>
        </w:tc>
      </w:tr>
      <w:tr w:rsidR="00163359" w:rsidRPr="00CF1D02" w:rsidTr="00E91BC3">
        <w:trPr>
          <w:jc w:val="center"/>
        </w:trPr>
        <w:tc>
          <w:tcPr>
            <w:tcW w:w="2816" w:type="dxa"/>
            <w:tcBorders>
              <w:top w:val="nil"/>
              <w:bottom w:val="nil"/>
            </w:tcBorders>
            <w:vAlign w:val="bottom"/>
          </w:tcPr>
          <w:p w:rsidR="00163359" w:rsidRPr="00220794" w:rsidRDefault="00163359" w:rsidP="00815893">
            <w:pPr>
              <w:spacing w:beforeLines="40" w:before="96" w:line="160" w:lineRule="exact"/>
              <w:rPr>
                <w:rFonts w:ascii="Arial" w:eastAsia="Arial Unicode MS" w:hAnsi="Arial" w:cs="Arial"/>
                <w:color w:val="000000" w:themeColor="text1"/>
                <w:sz w:val="14"/>
                <w:szCs w:val="14"/>
              </w:rPr>
            </w:pPr>
            <w:r w:rsidRPr="00220794">
              <w:rPr>
                <w:rFonts w:ascii="Arial" w:eastAsia="Arial Unicode MS" w:hAnsi="Arial" w:cs="Arial"/>
                <w:color w:val="000000" w:themeColor="text1"/>
                <w:sz w:val="14"/>
                <w:szCs w:val="14"/>
              </w:rPr>
              <w:t xml:space="preserve">Оплата труда и смешанные доходы, </w:t>
            </w:r>
            <w:r w:rsidRPr="00220794">
              <w:rPr>
                <w:rFonts w:ascii="Arial" w:eastAsia="Arial Unicode MS" w:hAnsi="Arial" w:cs="Arial"/>
                <w:color w:val="000000" w:themeColor="text1"/>
                <w:sz w:val="14"/>
                <w:szCs w:val="14"/>
              </w:rPr>
              <w:br/>
              <w:t xml:space="preserve">не наблюдаемые прямыми </w:t>
            </w:r>
            <w:r w:rsidRPr="00220794">
              <w:rPr>
                <w:rFonts w:ascii="Arial" w:eastAsia="Arial Unicode MS" w:hAnsi="Arial" w:cs="Arial"/>
                <w:color w:val="000000" w:themeColor="text1"/>
                <w:sz w:val="14"/>
                <w:szCs w:val="14"/>
              </w:rPr>
              <w:br/>
              <w:t>статистическими методами - всего</w:t>
            </w:r>
          </w:p>
        </w:tc>
        <w:tc>
          <w:tcPr>
            <w:tcW w:w="1073"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w:t>
            </w:r>
          </w:p>
        </w:tc>
        <w:tc>
          <w:tcPr>
            <w:tcW w:w="1075"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12 130 955</w:t>
            </w:r>
          </w:p>
        </w:tc>
        <w:tc>
          <w:tcPr>
            <w:tcW w:w="1076"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w:t>
            </w:r>
          </w:p>
        </w:tc>
        <w:tc>
          <w:tcPr>
            <w:tcW w:w="1069" w:type="dxa"/>
            <w:tcBorders>
              <w:top w:val="nil"/>
              <w:bottom w:val="nil"/>
            </w:tcBorders>
            <w:vAlign w:val="bottom"/>
          </w:tcPr>
          <w:p w:rsidR="00163359" w:rsidRPr="00163359" w:rsidRDefault="00163359" w:rsidP="00163359">
            <w:pPr>
              <w:spacing w:beforeLines="40" w:before="96" w:line="160" w:lineRule="exact"/>
              <w:ind w:right="170"/>
              <w:jc w:val="right"/>
              <w:rPr>
                <w:rFonts w:ascii="Arial" w:hAnsi="Arial" w:cs="Arial"/>
                <w:sz w:val="14"/>
                <w:szCs w:val="14"/>
              </w:rPr>
            </w:pPr>
            <w:r w:rsidRPr="00163359">
              <w:rPr>
                <w:rFonts w:ascii="Arial" w:hAnsi="Arial" w:cs="Arial"/>
                <w:sz w:val="14"/>
                <w:szCs w:val="14"/>
              </w:rPr>
              <w:t>-12 130 955</w:t>
            </w:r>
          </w:p>
        </w:tc>
        <w:tc>
          <w:tcPr>
            <w:tcW w:w="2812" w:type="dxa"/>
            <w:tcBorders>
              <w:top w:val="nil"/>
              <w:bottom w:val="nil"/>
              <w:right w:val="nil"/>
            </w:tcBorders>
            <w:tcMar>
              <w:left w:w="57" w:type="dxa"/>
            </w:tcMar>
            <w:vAlign w:val="bottom"/>
          </w:tcPr>
          <w:p w:rsidR="00163359" w:rsidRPr="00220794" w:rsidRDefault="00163359" w:rsidP="00815893">
            <w:pPr>
              <w:spacing w:beforeLines="40" w:before="96" w:line="160" w:lineRule="exact"/>
              <w:rPr>
                <w:rFonts w:ascii="Arial" w:eastAsia="Arial Unicode MS" w:hAnsi="Arial" w:cs="Arial"/>
                <w:i/>
                <w:color w:val="000000" w:themeColor="text1"/>
                <w:sz w:val="14"/>
                <w:szCs w:val="14"/>
                <w:lang w:val="en-US"/>
              </w:rPr>
            </w:pPr>
            <w:r w:rsidRPr="00220794">
              <w:rPr>
                <w:rFonts w:ascii="Arial" w:eastAsia="Arial Unicode MS" w:hAnsi="Arial" w:cs="Arial"/>
                <w:i/>
                <w:color w:val="000000" w:themeColor="text1"/>
                <w:sz w:val="14"/>
                <w:szCs w:val="14"/>
                <w:lang w:val="en-US"/>
              </w:rPr>
              <w:t>Wages and mixed income not observed by direct statistical methods - total</w:t>
            </w:r>
          </w:p>
        </w:tc>
      </w:tr>
      <w:tr w:rsidR="00163359" w:rsidRPr="00CF1D02" w:rsidTr="00E91BC3">
        <w:trPr>
          <w:jc w:val="center"/>
        </w:trPr>
        <w:tc>
          <w:tcPr>
            <w:tcW w:w="2816" w:type="dxa"/>
            <w:tcBorders>
              <w:top w:val="nil"/>
              <w:bottom w:val="single" w:sz="6" w:space="0" w:color="auto"/>
            </w:tcBorders>
            <w:vAlign w:val="bottom"/>
          </w:tcPr>
          <w:p w:rsidR="00163359" w:rsidRPr="00220794" w:rsidRDefault="00163359" w:rsidP="00815893">
            <w:pPr>
              <w:pBdr>
                <w:right w:val="single" w:sz="4" w:space="0" w:color="auto"/>
              </w:pBdr>
              <w:spacing w:beforeLines="40" w:before="96" w:line="160" w:lineRule="exact"/>
              <w:rPr>
                <w:rFonts w:ascii="Arial" w:hAnsi="Arial" w:cs="Arial"/>
                <w:color w:val="000000" w:themeColor="text1"/>
                <w:sz w:val="14"/>
                <w:szCs w:val="14"/>
              </w:rPr>
            </w:pPr>
            <w:r w:rsidRPr="00220794">
              <w:rPr>
                <w:rFonts w:ascii="Arial" w:eastAsia="Arial Unicode MS" w:hAnsi="Arial" w:cs="Arial"/>
                <w:b/>
                <w:bCs/>
                <w:color w:val="000000" w:themeColor="text1"/>
                <w:sz w:val="14"/>
                <w:szCs w:val="14"/>
              </w:rPr>
              <w:t xml:space="preserve">Всего, включая оплату труда </w:t>
            </w:r>
            <w:r w:rsidRPr="00220794">
              <w:rPr>
                <w:rFonts w:ascii="Arial" w:eastAsia="Arial Unicode MS" w:hAnsi="Arial" w:cs="Arial"/>
                <w:color w:val="000000" w:themeColor="text1"/>
                <w:sz w:val="14"/>
                <w:szCs w:val="14"/>
              </w:rPr>
              <w:br/>
            </w:r>
            <w:r w:rsidRPr="00220794">
              <w:rPr>
                <w:rFonts w:ascii="Arial" w:eastAsia="Arial Unicode MS" w:hAnsi="Arial" w:cs="Arial"/>
                <w:b/>
                <w:bCs/>
                <w:color w:val="000000" w:themeColor="text1"/>
                <w:sz w:val="14"/>
                <w:szCs w:val="14"/>
              </w:rPr>
              <w:t>и смешанные доходы, не наблюда</w:t>
            </w:r>
            <w:r w:rsidRPr="00220794">
              <w:rPr>
                <w:rFonts w:ascii="Arial" w:eastAsia="Arial Unicode MS" w:hAnsi="Arial" w:cs="Arial"/>
                <w:b/>
                <w:bCs/>
                <w:color w:val="000000" w:themeColor="text1"/>
                <w:sz w:val="14"/>
                <w:szCs w:val="14"/>
              </w:rPr>
              <w:t>е</w:t>
            </w:r>
            <w:r w:rsidRPr="00220794">
              <w:rPr>
                <w:rFonts w:ascii="Arial" w:eastAsia="Arial Unicode MS" w:hAnsi="Arial" w:cs="Arial"/>
                <w:b/>
                <w:bCs/>
                <w:color w:val="000000" w:themeColor="text1"/>
                <w:sz w:val="14"/>
                <w:szCs w:val="14"/>
              </w:rPr>
              <w:t>мые прямыми статистическими мет</w:t>
            </w:r>
            <w:r w:rsidRPr="00220794">
              <w:rPr>
                <w:rFonts w:ascii="Arial" w:eastAsia="Arial Unicode MS" w:hAnsi="Arial" w:cs="Arial"/>
                <w:b/>
                <w:bCs/>
                <w:color w:val="000000" w:themeColor="text1"/>
                <w:sz w:val="14"/>
                <w:szCs w:val="14"/>
              </w:rPr>
              <w:t>о</w:t>
            </w:r>
            <w:r w:rsidRPr="00220794">
              <w:rPr>
                <w:rFonts w:ascii="Arial" w:eastAsia="Arial Unicode MS" w:hAnsi="Arial" w:cs="Arial"/>
                <w:b/>
                <w:bCs/>
                <w:color w:val="000000" w:themeColor="text1"/>
                <w:sz w:val="14"/>
                <w:szCs w:val="14"/>
              </w:rPr>
              <w:t>дами</w:t>
            </w:r>
          </w:p>
        </w:tc>
        <w:tc>
          <w:tcPr>
            <w:tcW w:w="1073" w:type="dxa"/>
            <w:tcBorders>
              <w:top w:val="nil"/>
              <w:bottom w:val="single" w:sz="6" w:space="0" w:color="auto"/>
            </w:tcBorders>
            <w:vAlign w:val="bottom"/>
          </w:tcPr>
          <w:p w:rsidR="00163359" w:rsidRPr="00163359" w:rsidRDefault="00163359" w:rsidP="00163359">
            <w:pPr>
              <w:spacing w:beforeLines="40" w:before="96" w:line="160" w:lineRule="exact"/>
              <w:ind w:right="170"/>
              <w:jc w:val="right"/>
              <w:rPr>
                <w:rFonts w:ascii="Arial" w:hAnsi="Arial" w:cs="Arial"/>
                <w:b/>
                <w:sz w:val="14"/>
                <w:szCs w:val="14"/>
                <w:lang w:val="en-US"/>
              </w:rPr>
            </w:pPr>
            <w:r w:rsidRPr="00163359">
              <w:rPr>
                <w:rFonts w:ascii="Arial" w:hAnsi="Arial" w:cs="Arial"/>
                <w:b/>
                <w:sz w:val="14"/>
                <w:szCs w:val="14"/>
              </w:rPr>
              <w:t>120 800 762</w:t>
            </w:r>
          </w:p>
        </w:tc>
        <w:tc>
          <w:tcPr>
            <w:tcW w:w="1075" w:type="dxa"/>
            <w:tcBorders>
              <w:top w:val="nil"/>
              <w:bottom w:val="single" w:sz="6" w:space="0" w:color="auto"/>
            </w:tcBorders>
            <w:vAlign w:val="bottom"/>
          </w:tcPr>
          <w:p w:rsidR="00163359" w:rsidRPr="00163359" w:rsidRDefault="00163359" w:rsidP="00163359">
            <w:pPr>
              <w:spacing w:beforeLines="40" w:before="96" w:line="160" w:lineRule="exact"/>
              <w:ind w:right="170"/>
              <w:jc w:val="right"/>
              <w:rPr>
                <w:rFonts w:ascii="Arial" w:hAnsi="Arial" w:cs="Arial"/>
                <w:b/>
                <w:sz w:val="14"/>
                <w:szCs w:val="14"/>
                <w:lang w:val="en-US"/>
              </w:rPr>
            </w:pPr>
            <w:r w:rsidRPr="00163359">
              <w:rPr>
                <w:rFonts w:ascii="Arial" w:hAnsi="Arial" w:cs="Arial"/>
                <w:b/>
                <w:sz w:val="14"/>
                <w:szCs w:val="14"/>
              </w:rPr>
              <w:t>54 881 304</w:t>
            </w:r>
          </w:p>
        </w:tc>
        <w:tc>
          <w:tcPr>
            <w:tcW w:w="1076" w:type="dxa"/>
            <w:tcBorders>
              <w:top w:val="nil"/>
              <w:bottom w:val="single" w:sz="6" w:space="0" w:color="auto"/>
            </w:tcBorders>
            <w:vAlign w:val="bottom"/>
          </w:tcPr>
          <w:p w:rsidR="00163359" w:rsidRPr="00163359" w:rsidRDefault="00163359" w:rsidP="00163359">
            <w:pPr>
              <w:spacing w:beforeLines="40" w:before="96" w:line="160" w:lineRule="exact"/>
              <w:ind w:right="170"/>
              <w:jc w:val="right"/>
              <w:rPr>
                <w:rFonts w:ascii="Arial" w:hAnsi="Arial" w:cs="Arial"/>
                <w:b/>
                <w:sz w:val="14"/>
                <w:szCs w:val="14"/>
              </w:rPr>
            </w:pPr>
            <w:r w:rsidRPr="00163359">
              <w:rPr>
                <w:rFonts w:ascii="Arial" w:hAnsi="Arial" w:cs="Arial"/>
                <w:b/>
                <w:sz w:val="14"/>
                <w:szCs w:val="14"/>
              </w:rPr>
              <w:t>-368 555</w:t>
            </w:r>
          </w:p>
        </w:tc>
        <w:tc>
          <w:tcPr>
            <w:tcW w:w="1069" w:type="dxa"/>
            <w:tcBorders>
              <w:top w:val="nil"/>
              <w:bottom w:val="single" w:sz="6" w:space="0" w:color="auto"/>
            </w:tcBorders>
            <w:vAlign w:val="bottom"/>
          </w:tcPr>
          <w:p w:rsidR="00163359" w:rsidRPr="00163359" w:rsidRDefault="00163359" w:rsidP="00163359">
            <w:pPr>
              <w:spacing w:beforeLines="40" w:before="96" w:line="160" w:lineRule="exact"/>
              <w:ind w:right="170"/>
              <w:jc w:val="right"/>
              <w:rPr>
                <w:rFonts w:ascii="Arial" w:hAnsi="Arial" w:cs="Arial"/>
                <w:b/>
                <w:sz w:val="14"/>
                <w:szCs w:val="14"/>
                <w:lang w:val="en-US"/>
              </w:rPr>
            </w:pPr>
            <w:r w:rsidRPr="00163359">
              <w:rPr>
                <w:rFonts w:ascii="Arial" w:hAnsi="Arial" w:cs="Arial"/>
                <w:b/>
                <w:sz w:val="14"/>
                <w:szCs w:val="14"/>
              </w:rPr>
              <w:t>66 288 013</w:t>
            </w:r>
          </w:p>
        </w:tc>
        <w:tc>
          <w:tcPr>
            <w:tcW w:w="2812" w:type="dxa"/>
            <w:tcBorders>
              <w:top w:val="nil"/>
              <w:bottom w:val="single" w:sz="6" w:space="0" w:color="auto"/>
              <w:right w:val="nil"/>
            </w:tcBorders>
            <w:tcMar>
              <w:left w:w="57" w:type="dxa"/>
            </w:tcMar>
            <w:vAlign w:val="bottom"/>
          </w:tcPr>
          <w:p w:rsidR="00163359" w:rsidRPr="00220794" w:rsidRDefault="00163359" w:rsidP="00815893">
            <w:pPr>
              <w:pBdr>
                <w:right w:val="single" w:sz="4" w:space="0" w:color="auto"/>
              </w:pBdr>
              <w:spacing w:beforeLines="40" w:before="96" w:line="160" w:lineRule="exact"/>
              <w:rPr>
                <w:rFonts w:ascii="Arial" w:eastAsia="Arial Unicode MS" w:hAnsi="Arial" w:cs="Arial"/>
                <w:b/>
                <w:i/>
                <w:color w:val="000000" w:themeColor="text1"/>
                <w:sz w:val="14"/>
                <w:szCs w:val="14"/>
                <w:lang w:val="en-US"/>
              </w:rPr>
            </w:pPr>
            <w:r w:rsidRPr="00220794">
              <w:rPr>
                <w:rFonts w:ascii="Arial" w:eastAsia="Arial Unicode MS" w:hAnsi="Arial" w:cs="Arial"/>
                <w:b/>
                <w:i/>
                <w:color w:val="000000" w:themeColor="text1"/>
                <w:sz w:val="14"/>
                <w:szCs w:val="14"/>
                <w:lang w:val="en-US"/>
              </w:rPr>
              <w:t>Total, including wages and</w:t>
            </w:r>
            <w:r w:rsidRPr="00220794">
              <w:rPr>
                <w:rFonts w:ascii="Arial" w:eastAsia="Arial Unicode MS" w:hAnsi="Arial" w:cs="Arial"/>
                <w:b/>
                <w:i/>
                <w:color w:val="000000" w:themeColor="text1"/>
                <w:sz w:val="14"/>
                <w:szCs w:val="14"/>
                <w:lang w:val="en-US"/>
              </w:rPr>
              <w:br/>
              <w:t>mixed income not observed by direct statistical methods</w:t>
            </w:r>
          </w:p>
        </w:tc>
      </w:tr>
    </w:tbl>
    <w:p w:rsidR="003C69E4" w:rsidRPr="00220794" w:rsidRDefault="003D6A30">
      <w:pPr>
        <w:pageBreakBefore/>
        <w:spacing w:after="60"/>
        <w:ind w:left="510" w:hanging="510"/>
        <w:rPr>
          <w:color w:val="000000" w:themeColor="text1"/>
        </w:rPr>
      </w:pPr>
      <w:r w:rsidRPr="00220794">
        <w:rPr>
          <w:rFonts w:ascii="Arial" w:hAnsi="Arial" w:cs="Arial"/>
          <w:b/>
          <w:color w:val="000000" w:themeColor="text1"/>
          <w:sz w:val="16"/>
        </w:rPr>
        <w:lastRenderedPageBreak/>
        <w:t>1</w:t>
      </w:r>
      <w:r w:rsidR="004A524B" w:rsidRPr="00220794">
        <w:rPr>
          <w:rFonts w:ascii="Arial" w:hAnsi="Arial" w:cs="Arial"/>
          <w:b/>
          <w:color w:val="000000" w:themeColor="text1"/>
          <w:sz w:val="16"/>
        </w:rPr>
        <w:t>2</w:t>
      </w:r>
      <w:r w:rsidR="003C69E4" w:rsidRPr="00220794">
        <w:rPr>
          <w:rFonts w:ascii="Arial" w:hAnsi="Arial" w:cs="Arial"/>
          <w:b/>
          <w:color w:val="000000" w:themeColor="text1"/>
          <w:sz w:val="16"/>
        </w:rPr>
        <w:t>.1</w:t>
      </w:r>
      <w:r w:rsidR="005C6427" w:rsidRPr="004847F9">
        <w:rPr>
          <w:rFonts w:ascii="Arial" w:hAnsi="Arial" w:cs="Arial"/>
          <w:b/>
          <w:color w:val="000000" w:themeColor="text1"/>
          <w:sz w:val="16"/>
        </w:rPr>
        <w:t>8</w:t>
      </w:r>
      <w:r w:rsidR="003C69E4" w:rsidRPr="00220794">
        <w:rPr>
          <w:rFonts w:ascii="Arial" w:hAnsi="Arial" w:cs="Arial"/>
          <w:b/>
          <w:color w:val="000000" w:themeColor="text1"/>
          <w:sz w:val="16"/>
        </w:rPr>
        <w:t>. ИСПОЛЬЗОВАНИЕ ВАЛОВОГО ВНУТРЕННЕГО ПРОДУКТА</w:t>
      </w:r>
      <w:r w:rsidR="003C69E4" w:rsidRPr="00220794">
        <w:rPr>
          <w:rFonts w:ascii="Arial" w:hAnsi="Arial" w:cs="Arial"/>
          <w:b/>
          <w:color w:val="000000" w:themeColor="text1"/>
          <w:sz w:val="16"/>
        </w:rPr>
        <w:br/>
      </w:r>
      <w:r w:rsidR="003C69E4" w:rsidRPr="00220794">
        <w:rPr>
          <w:rFonts w:ascii="Arial" w:hAnsi="Arial" w:cs="Arial"/>
          <w:color w:val="000000" w:themeColor="text1"/>
          <w:sz w:val="14"/>
        </w:rPr>
        <w:t>в текущих рыночных ценах</w:t>
      </w:r>
    </w:p>
    <w:p w:rsidR="003C69E4" w:rsidRPr="00220794" w:rsidRDefault="003C69E4">
      <w:pPr>
        <w:spacing w:after="60"/>
        <w:ind w:left="510"/>
        <w:rPr>
          <w:color w:val="000000" w:themeColor="text1"/>
          <w:lang w:val="en-US"/>
        </w:rPr>
      </w:pPr>
      <w:r w:rsidRPr="00220794">
        <w:rPr>
          <w:rFonts w:ascii="Arial" w:hAnsi="Arial" w:cs="Arial"/>
          <w:b/>
          <w:i/>
          <w:color w:val="000000" w:themeColor="text1"/>
          <w:sz w:val="16"/>
          <w:lang w:val="en-US"/>
        </w:rPr>
        <w:t>USE OF GROSS DOMESTIC PRODUCT</w:t>
      </w:r>
      <w:r w:rsidRPr="00220794">
        <w:rPr>
          <w:rFonts w:ascii="Arial" w:hAnsi="Arial" w:cs="Arial"/>
          <w:b/>
          <w:i/>
          <w:color w:val="000000" w:themeColor="text1"/>
          <w:sz w:val="16"/>
          <w:lang w:val="en-US"/>
        </w:rPr>
        <w:br/>
      </w:r>
      <w:r w:rsidRPr="00220794">
        <w:rPr>
          <w:rFonts w:ascii="Arial" w:hAnsi="Arial" w:cs="Arial"/>
          <w:i/>
          <w:color w:val="000000" w:themeColor="text1"/>
          <w:sz w:val="14"/>
          <w:lang w:val="en-US"/>
        </w:rPr>
        <w:t>at current market prices</w:t>
      </w:r>
    </w:p>
    <w:p w:rsidR="003C69E4" w:rsidRPr="00220794" w:rsidRDefault="003C69E4">
      <w:pPr>
        <w:spacing w:after="60"/>
        <w:jc w:val="right"/>
        <w:rPr>
          <w:color w:val="000000" w:themeColor="text1"/>
        </w:rPr>
      </w:pPr>
      <w:r w:rsidRPr="00220794">
        <w:rPr>
          <w:rFonts w:ascii="Arial" w:hAnsi="Arial" w:cs="Arial"/>
          <w:i/>
          <w:color w:val="000000" w:themeColor="text1"/>
          <w:sz w:val="14"/>
          <w:lang w:val="en-US"/>
        </w:rPr>
        <w:t>(</w:t>
      </w:r>
      <w:proofErr w:type="spellStart"/>
      <w:proofErr w:type="gramStart"/>
      <w:r w:rsidRPr="00220794">
        <w:rPr>
          <w:rFonts w:ascii="Arial" w:hAnsi="Arial" w:cs="Arial"/>
          <w:color w:val="000000" w:themeColor="text1"/>
          <w:sz w:val="14"/>
          <w:lang w:val="en-US"/>
        </w:rPr>
        <w:t>миллионов</w:t>
      </w:r>
      <w:proofErr w:type="spellEnd"/>
      <w:proofErr w:type="gramEnd"/>
      <w:r w:rsidRPr="00220794">
        <w:rPr>
          <w:rFonts w:ascii="Arial" w:hAnsi="Arial" w:cs="Arial"/>
          <w:color w:val="000000" w:themeColor="text1"/>
          <w:sz w:val="14"/>
          <w:lang w:val="en-US"/>
        </w:rPr>
        <w:t xml:space="preserve"> </w:t>
      </w:r>
      <w:proofErr w:type="spellStart"/>
      <w:r w:rsidRPr="00220794">
        <w:rPr>
          <w:rFonts w:ascii="Arial" w:hAnsi="Arial" w:cs="Arial"/>
          <w:color w:val="000000" w:themeColor="text1"/>
          <w:sz w:val="14"/>
          <w:lang w:val="en-US"/>
        </w:rPr>
        <w:t>рублей</w:t>
      </w:r>
      <w:proofErr w:type="spellEnd"/>
      <w:r w:rsidRPr="00220794">
        <w:rPr>
          <w:rFonts w:ascii="Arial" w:hAnsi="Arial" w:cs="Arial"/>
          <w:i/>
          <w:color w:val="000000" w:themeColor="text1"/>
          <w:sz w:val="14"/>
          <w:lang w:val="en-US"/>
        </w:rPr>
        <w:t xml:space="preserve"> / </w:t>
      </w:r>
      <w:proofErr w:type="spellStart"/>
      <w:r w:rsidRPr="00220794">
        <w:rPr>
          <w:rFonts w:ascii="Arial" w:hAnsi="Arial" w:cs="Arial"/>
          <w:i/>
          <w:color w:val="000000" w:themeColor="text1"/>
          <w:sz w:val="14"/>
          <w:lang w:val="en-US"/>
        </w:rPr>
        <w:t>mln</w:t>
      </w:r>
      <w:proofErr w:type="spellEnd"/>
      <w:r w:rsidRPr="00220794">
        <w:rPr>
          <w:rFonts w:ascii="Arial" w:hAnsi="Arial" w:cs="Arial"/>
          <w:i/>
          <w:color w:val="000000" w:themeColor="text1"/>
          <w:sz w:val="14"/>
          <w:lang w:val="en-US"/>
        </w:rPr>
        <w:t xml:space="preserve">. </w:t>
      </w:r>
      <w:proofErr w:type="spellStart"/>
      <w:r w:rsidRPr="00220794">
        <w:rPr>
          <w:rFonts w:ascii="Arial" w:hAnsi="Arial" w:cs="Arial"/>
          <w:i/>
          <w:color w:val="000000" w:themeColor="text1"/>
          <w:sz w:val="14"/>
          <w:lang w:val="en-US"/>
        </w:rPr>
        <w:t>roubles</w:t>
      </w:r>
      <w:proofErr w:type="spellEnd"/>
      <w:r w:rsidRPr="00220794">
        <w:rPr>
          <w:rFonts w:ascii="Arial" w:hAnsi="Arial" w:cs="Arial"/>
          <w:i/>
          <w:color w:val="000000" w:themeColor="text1"/>
          <w:sz w:val="14"/>
          <w:lang w:val="en-US"/>
        </w:rPr>
        <w:t>)</w:t>
      </w:r>
    </w:p>
    <w:tbl>
      <w:tblPr>
        <w:tblW w:w="9922" w:type="dxa"/>
        <w:tblInd w:w="57" w:type="dxa"/>
        <w:tblLayout w:type="fixed"/>
        <w:tblCellMar>
          <w:left w:w="57" w:type="dxa"/>
          <w:right w:w="0" w:type="dxa"/>
        </w:tblCellMar>
        <w:tblLook w:val="0000" w:firstRow="0" w:lastRow="0" w:firstColumn="0" w:lastColumn="0" w:noHBand="0" w:noVBand="0"/>
      </w:tblPr>
      <w:tblGrid>
        <w:gridCol w:w="2824"/>
        <w:gridCol w:w="1066"/>
        <w:gridCol w:w="1067"/>
        <w:gridCol w:w="1067"/>
        <w:gridCol w:w="1067"/>
        <w:gridCol w:w="2831"/>
      </w:tblGrid>
      <w:tr w:rsidR="00220794" w:rsidRPr="00220794" w:rsidTr="00311CC9">
        <w:tc>
          <w:tcPr>
            <w:tcW w:w="2824" w:type="dxa"/>
            <w:tcBorders>
              <w:top w:val="single" w:sz="6" w:space="0" w:color="000000"/>
              <w:bottom w:val="single" w:sz="6" w:space="0" w:color="000000"/>
            </w:tcBorders>
            <w:shd w:val="clear" w:color="auto" w:fill="auto"/>
            <w:vAlign w:val="center"/>
          </w:tcPr>
          <w:p w:rsidR="009A771E" w:rsidRPr="00220794" w:rsidRDefault="009A771E">
            <w:pPr>
              <w:snapToGrid w:val="0"/>
              <w:spacing w:before="60" w:after="60"/>
              <w:jc w:val="center"/>
              <w:rPr>
                <w:rFonts w:ascii="Arial" w:hAnsi="Arial" w:cs="Arial"/>
                <w:color w:val="000000" w:themeColor="text1"/>
                <w:sz w:val="14"/>
                <w:szCs w:val="14"/>
                <w:lang w:val="en-US"/>
              </w:rPr>
            </w:pPr>
          </w:p>
        </w:tc>
        <w:tc>
          <w:tcPr>
            <w:tcW w:w="1066" w:type="dxa"/>
            <w:tcBorders>
              <w:top w:val="single" w:sz="6" w:space="0" w:color="000000"/>
              <w:left w:val="single" w:sz="6" w:space="0" w:color="000000"/>
              <w:bottom w:val="single" w:sz="6" w:space="0" w:color="000000"/>
            </w:tcBorders>
            <w:shd w:val="clear" w:color="auto" w:fill="auto"/>
            <w:vAlign w:val="center"/>
          </w:tcPr>
          <w:p w:rsidR="009A771E" w:rsidRPr="00220794" w:rsidRDefault="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lang w:val="en-US"/>
              </w:rPr>
              <w:t>2011</w:t>
            </w:r>
          </w:p>
        </w:tc>
        <w:tc>
          <w:tcPr>
            <w:tcW w:w="1067" w:type="dxa"/>
            <w:tcBorders>
              <w:top w:val="single" w:sz="6" w:space="0" w:color="000000"/>
              <w:left w:val="single" w:sz="6" w:space="0" w:color="000000"/>
              <w:bottom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2022</w:t>
            </w:r>
          </w:p>
        </w:tc>
        <w:tc>
          <w:tcPr>
            <w:tcW w:w="1067" w:type="dxa"/>
            <w:tcBorders>
              <w:top w:val="single" w:sz="6" w:space="0" w:color="000000"/>
              <w:left w:val="single" w:sz="6" w:space="0" w:color="000000"/>
              <w:bottom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1067" w:type="dxa"/>
            <w:tcBorders>
              <w:top w:val="single" w:sz="6" w:space="0" w:color="000000"/>
              <w:left w:val="single" w:sz="6" w:space="0" w:color="000000"/>
              <w:bottom w:val="single" w:sz="6" w:space="0" w:color="000000"/>
              <w:right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2831" w:type="dxa"/>
            <w:tcBorders>
              <w:top w:val="single" w:sz="6" w:space="0" w:color="000000"/>
              <w:left w:val="single" w:sz="6" w:space="0" w:color="000000"/>
              <w:bottom w:val="single" w:sz="6" w:space="0" w:color="000000"/>
            </w:tcBorders>
            <w:shd w:val="clear" w:color="auto" w:fill="auto"/>
          </w:tcPr>
          <w:p w:rsidR="009A771E" w:rsidRPr="00220794" w:rsidRDefault="009A771E">
            <w:pPr>
              <w:snapToGrid w:val="0"/>
              <w:spacing w:before="60" w:after="60"/>
              <w:jc w:val="center"/>
              <w:rPr>
                <w:rFonts w:ascii="Arial" w:hAnsi="Arial" w:cs="Arial"/>
                <w:color w:val="000000" w:themeColor="text1"/>
                <w:sz w:val="14"/>
                <w:szCs w:val="14"/>
                <w:lang w:val="en-US"/>
              </w:rPr>
            </w:pPr>
          </w:p>
        </w:tc>
      </w:tr>
      <w:tr w:rsidR="00163359" w:rsidRPr="00220794" w:rsidTr="00311CC9">
        <w:tc>
          <w:tcPr>
            <w:tcW w:w="2824" w:type="dxa"/>
            <w:tcBorders>
              <w:top w:val="single" w:sz="6" w:space="0" w:color="000000"/>
            </w:tcBorders>
            <w:shd w:val="clear" w:color="auto" w:fill="auto"/>
            <w:vAlign w:val="bottom"/>
          </w:tcPr>
          <w:p w:rsidR="00163359" w:rsidRPr="00220794" w:rsidRDefault="00163359">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Расходы</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на</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конечное</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потребление</w:t>
            </w:r>
          </w:p>
        </w:tc>
        <w:tc>
          <w:tcPr>
            <w:tcW w:w="1066" w:type="dxa"/>
            <w:tcBorders>
              <w:top w:val="single" w:sz="6" w:space="0" w:color="000000"/>
              <w:left w:val="single" w:sz="6" w:space="0" w:color="000000"/>
            </w:tcBorders>
            <w:shd w:val="clear" w:color="auto" w:fill="auto"/>
            <w:vAlign w:val="bottom"/>
          </w:tcPr>
          <w:p w:rsidR="00163359" w:rsidRPr="00220794" w:rsidRDefault="00163359"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40 883 863</w:t>
            </w:r>
          </w:p>
        </w:tc>
        <w:tc>
          <w:tcPr>
            <w:tcW w:w="1067" w:type="dxa"/>
            <w:tcBorders>
              <w:top w:val="single" w:sz="6" w:space="0" w:color="000000"/>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101 793 553</w:t>
            </w:r>
          </w:p>
        </w:tc>
        <w:tc>
          <w:tcPr>
            <w:tcW w:w="1067" w:type="dxa"/>
            <w:tcBorders>
              <w:top w:val="single" w:sz="6" w:space="0" w:color="000000"/>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118 581 32</w:t>
            </w:r>
            <w:r w:rsidRPr="00163359">
              <w:rPr>
                <w:rFonts w:ascii="Arial" w:hAnsi="Arial" w:cs="Arial"/>
                <w:sz w:val="14"/>
                <w:szCs w:val="14"/>
              </w:rPr>
              <w:t>7</w:t>
            </w:r>
          </w:p>
        </w:tc>
        <w:tc>
          <w:tcPr>
            <w:tcW w:w="1067" w:type="dxa"/>
            <w:tcBorders>
              <w:top w:val="single" w:sz="6" w:space="0" w:color="000000"/>
              <w:left w:val="single" w:sz="6" w:space="0" w:color="000000"/>
              <w:righ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136 628 076</w:t>
            </w:r>
          </w:p>
        </w:tc>
        <w:tc>
          <w:tcPr>
            <w:tcW w:w="2831" w:type="dxa"/>
            <w:tcBorders>
              <w:top w:val="single" w:sz="6" w:space="0" w:color="000000"/>
              <w:left w:val="single" w:sz="6" w:space="0" w:color="000000"/>
            </w:tcBorders>
            <w:shd w:val="clear" w:color="auto" w:fill="auto"/>
            <w:vAlign w:val="bottom"/>
          </w:tcPr>
          <w:p w:rsidR="00163359" w:rsidRPr="00220794" w:rsidRDefault="00163359">
            <w:pPr>
              <w:spacing w:before="80" w:line="160" w:lineRule="exact"/>
              <w:rPr>
                <w:rFonts w:ascii="Arial" w:hAnsi="Arial" w:cs="Arial"/>
                <w:color w:val="000000" w:themeColor="text1"/>
                <w:sz w:val="14"/>
                <w:szCs w:val="14"/>
              </w:rPr>
            </w:pPr>
            <w:r w:rsidRPr="00220794">
              <w:rPr>
                <w:rFonts w:ascii="Arial" w:hAnsi="Arial" w:cs="Arial"/>
                <w:i/>
                <w:color w:val="000000" w:themeColor="text1"/>
                <w:sz w:val="14"/>
                <w:szCs w:val="14"/>
                <w:lang w:val="en-US"/>
              </w:rPr>
              <w:t>Final consumption expenditure</w:t>
            </w:r>
          </w:p>
        </w:tc>
      </w:tr>
      <w:tr w:rsidR="00163359" w:rsidRPr="00220794" w:rsidTr="00311CC9">
        <w:tc>
          <w:tcPr>
            <w:tcW w:w="2824" w:type="dxa"/>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в</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том</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числе</w:t>
            </w:r>
            <w:r w:rsidRPr="00220794">
              <w:rPr>
                <w:rFonts w:ascii="Arial" w:hAnsi="Arial" w:cs="Arial"/>
                <w:color w:val="000000" w:themeColor="text1"/>
                <w:sz w:val="14"/>
                <w:szCs w:val="14"/>
                <w:lang w:val="en-US"/>
              </w:rPr>
              <w:t>:</w:t>
            </w:r>
          </w:p>
        </w:tc>
        <w:tc>
          <w:tcPr>
            <w:tcW w:w="1066" w:type="dxa"/>
            <w:tcBorders>
              <w:left w:val="single" w:sz="6" w:space="0" w:color="000000"/>
            </w:tcBorders>
            <w:shd w:val="clear" w:color="auto" w:fill="auto"/>
            <w:vAlign w:val="bottom"/>
          </w:tcPr>
          <w:p w:rsidR="00163359" w:rsidRPr="00220794" w:rsidRDefault="00163359"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w:t>
            </w: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163359" w:rsidRPr="00220794" w:rsidTr="00311CC9">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домашних хозяйств</w:t>
            </w:r>
          </w:p>
        </w:tc>
        <w:tc>
          <w:tcPr>
            <w:tcW w:w="1066" w:type="dxa"/>
            <w:tcBorders>
              <w:left w:val="single" w:sz="6" w:space="0" w:color="000000"/>
            </w:tcBorders>
            <w:shd w:val="clear" w:color="auto" w:fill="auto"/>
            <w:vAlign w:val="bottom"/>
          </w:tcPr>
          <w:p w:rsidR="00163359" w:rsidRPr="00220794" w:rsidRDefault="00163359"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30 062 606</w:t>
            </w: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74 288 38</w:t>
            </w:r>
            <w:r w:rsidRPr="00163359">
              <w:rPr>
                <w:rFonts w:ascii="Arial" w:hAnsi="Arial" w:cs="Arial"/>
                <w:sz w:val="14"/>
                <w:szCs w:val="14"/>
              </w:rPr>
              <w:t>3</w:t>
            </w: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86 105 56</w:t>
            </w:r>
            <w:r w:rsidRPr="00163359">
              <w:rPr>
                <w:rFonts w:ascii="Arial" w:hAnsi="Arial" w:cs="Arial"/>
                <w:sz w:val="14"/>
                <w:szCs w:val="14"/>
              </w:rPr>
              <w:t>4</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98 341 325</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h</w:t>
            </w:r>
            <w:proofErr w:type="spellStart"/>
            <w:r w:rsidRPr="00220794">
              <w:rPr>
                <w:rFonts w:ascii="Arial" w:hAnsi="Arial" w:cs="Arial"/>
                <w:i/>
                <w:color w:val="000000" w:themeColor="text1"/>
                <w:sz w:val="14"/>
                <w:szCs w:val="14"/>
              </w:rPr>
              <w:t>ouseholds</w:t>
            </w:r>
            <w:proofErr w:type="spellEnd"/>
          </w:p>
        </w:tc>
      </w:tr>
      <w:tr w:rsidR="00163359" w:rsidRPr="00220794" w:rsidTr="00311CC9">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государственного управления</w:t>
            </w:r>
          </w:p>
        </w:tc>
        <w:tc>
          <w:tcPr>
            <w:tcW w:w="1066" w:type="dxa"/>
            <w:tcBorders>
              <w:left w:val="single" w:sz="6" w:space="0" w:color="000000"/>
            </w:tcBorders>
            <w:shd w:val="clear" w:color="auto" w:fill="auto"/>
            <w:vAlign w:val="bottom"/>
          </w:tcPr>
          <w:p w:rsidR="00163359" w:rsidRPr="00220794" w:rsidRDefault="00163359"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10 595 421</w:t>
            </w: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26 824 658</w:t>
            </w: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31 680 728</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37 320 4</w:t>
            </w:r>
            <w:r w:rsidRPr="00163359">
              <w:rPr>
                <w:rFonts w:ascii="Arial" w:hAnsi="Arial" w:cs="Arial"/>
                <w:sz w:val="14"/>
                <w:szCs w:val="14"/>
              </w:rPr>
              <w:t>60</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g</w:t>
            </w:r>
            <w:proofErr w:type="spellStart"/>
            <w:r w:rsidRPr="00220794">
              <w:rPr>
                <w:rFonts w:ascii="Arial" w:hAnsi="Arial" w:cs="Arial"/>
                <w:i/>
                <w:color w:val="000000" w:themeColor="text1"/>
                <w:sz w:val="14"/>
                <w:szCs w:val="14"/>
              </w:rPr>
              <w:t>eneral</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government</w:t>
            </w:r>
          </w:p>
        </w:tc>
      </w:tr>
      <w:tr w:rsidR="00163359" w:rsidRPr="00220794" w:rsidTr="00311CC9">
        <w:tc>
          <w:tcPr>
            <w:tcW w:w="2824" w:type="dxa"/>
            <w:shd w:val="clear" w:color="auto" w:fill="auto"/>
            <w:vAlign w:val="bottom"/>
          </w:tcPr>
          <w:p w:rsidR="00163359" w:rsidRPr="00220794" w:rsidRDefault="00163359">
            <w:pPr>
              <w:spacing w:before="80" w:line="160" w:lineRule="exact"/>
              <w:ind w:left="340"/>
              <w:rPr>
                <w:rFonts w:ascii="Arial" w:hAnsi="Arial" w:cs="Arial"/>
                <w:color w:val="000000" w:themeColor="text1"/>
                <w:sz w:val="14"/>
                <w:szCs w:val="14"/>
              </w:rPr>
            </w:pPr>
            <w:r w:rsidRPr="00220794">
              <w:rPr>
                <w:rFonts w:ascii="Arial" w:hAnsi="Arial" w:cs="Arial"/>
                <w:color w:val="000000" w:themeColor="text1"/>
                <w:sz w:val="14"/>
                <w:szCs w:val="14"/>
              </w:rPr>
              <w:t>из них:</w:t>
            </w:r>
          </w:p>
        </w:tc>
        <w:tc>
          <w:tcPr>
            <w:tcW w:w="1066" w:type="dxa"/>
            <w:tcBorders>
              <w:left w:val="single" w:sz="6" w:space="0" w:color="000000"/>
            </w:tcBorders>
            <w:shd w:val="clear" w:color="auto" w:fill="auto"/>
            <w:vAlign w:val="bottom"/>
          </w:tcPr>
          <w:p w:rsidR="00163359" w:rsidRPr="00220794" w:rsidRDefault="00163359"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w:t>
            </w: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p>
        </w:tc>
        <w:tc>
          <w:tcPr>
            <w:tcW w:w="1067" w:type="dxa"/>
            <w:tcBorders>
              <w:lef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113"/>
              <w:jc w:val="right"/>
              <w:rPr>
                <w:rFonts w:ascii="Arial" w:hAnsi="Arial" w:cs="Arial"/>
                <w:sz w:val="14"/>
                <w:szCs w:val="14"/>
                <w:lang w:val="en-US"/>
              </w:rPr>
            </w:pP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454"/>
              <w:rPr>
                <w:rFonts w:ascii="Arial" w:hAnsi="Arial" w:cs="Arial"/>
                <w:color w:val="000000" w:themeColor="text1"/>
                <w:sz w:val="14"/>
                <w:szCs w:val="14"/>
              </w:rPr>
            </w:pP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which</w:t>
            </w:r>
            <w:proofErr w:type="spellEnd"/>
            <w:r w:rsidRPr="00220794">
              <w:rPr>
                <w:rFonts w:ascii="Arial" w:hAnsi="Arial" w:cs="Arial"/>
                <w:i/>
                <w:color w:val="000000" w:themeColor="text1"/>
                <w:sz w:val="14"/>
                <w:szCs w:val="14"/>
              </w:rPr>
              <w:t>:</w:t>
            </w:r>
          </w:p>
        </w:tc>
      </w:tr>
      <w:tr w:rsidR="007414EC" w:rsidRPr="00CF1D02" w:rsidTr="00311CC9">
        <w:tc>
          <w:tcPr>
            <w:tcW w:w="2824" w:type="dxa"/>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 xml:space="preserve">на индивидуальные товары </w:t>
            </w:r>
            <w:r w:rsidRPr="00220794">
              <w:rPr>
                <w:rFonts w:ascii="Arial" w:hAnsi="Arial" w:cs="Arial"/>
                <w:color w:val="000000" w:themeColor="text1"/>
                <w:sz w:val="14"/>
                <w:szCs w:val="14"/>
              </w:rPr>
              <w:br/>
              <w:t>и услуги</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4 904 683</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lang w:val="en-US"/>
              </w:rPr>
            </w:pPr>
            <w:r w:rsidRPr="00220794">
              <w:rPr>
                <w:rFonts w:ascii="Arial" w:hAnsi="Arial" w:cs="Arial"/>
                <w:i/>
                <w:color w:val="000000" w:themeColor="text1"/>
                <w:spacing w:val="-2"/>
                <w:sz w:val="14"/>
                <w:szCs w:val="14"/>
                <w:lang w:val="en-US"/>
              </w:rPr>
              <w:t>on individual goods and services</w:t>
            </w:r>
          </w:p>
        </w:tc>
      </w:tr>
      <w:tr w:rsidR="007414EC" w:rsidRPr="00220794" w:rsidTr="00311CC9">
        <w:tc>
          <w:tcPr>
            <w:tcW w:w="2824" w:type="dxa"/>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на коллективные услуги</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5 690 738</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collective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services</w:t>
            </w:r>
            <w:proofErr w:type="spellEnd"/>
          </w:p>
        </w:tc>
      </w:tr>
      <w:tr w:rsidR="007414EC" w:rsidRPr="00CF1D02" w:rsidTr="00311CC9">
        <w:tc>
          <w:tcPr>
            <w:tcW w:w="2824" w:type="dxa"/>
            <w:shd w:val="clear" w:color="auto" w:fill="auto"/>
            <w:vAlign w:val="bottom"/>
          </w:tcPr>
          <w:p w:rsidR="007414EC" w:rsidRPr="00220794" w:rsidRDefault="007414EC">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некоммерческих организаций, </w:t>
            </w:r>
            <w:r w:rsidRPr="00220794">
              <w:rPr>
                <w:rFonts w:ascii="Arial" w:hAnsi="Arial" w:cs="Arial"/>
                <w:color w:val="000000" w:themeColor="text1"/>
                <w:sz w:val="14"/>
                <w:szCs w:val="14"/>
              </w:rPr>
              <w:br/>
              <w:t xml:space="preserve">обслуживающих домашние </w:t>
            </w:r>
            <w:r w:rsidRPr="00220794">
              <w:rPr>
                <w:rFonts w:ascii="Arial" w:hAnsi="Arial" w:cs="Arial"/>
                <w:color w:val="000000" w:themeColor="text1"/>
                <w:sz w:val="14"/>
                <w:szCs w:val="14"/>
              </w:rPr>
              <w:br/>
              <w:t>хозяйства</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225 836</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680 512</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795 035</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966 291</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113"/>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non-profit institutions serving households </w:t>
            </w:r>
          </w:p>
        </w:tc>
      </w:tr>
      <w:tr w:rsidR="007414EC" w:rsidRPr="00220794" w:rsidTr="00311CC9">
        <w:tc>
          <w:tcPr>
            <w:tcW w:w="2824" w:type="dxa"/>
            <w:shd w:val="clear" w:color="auto" w:fill="auto"/>
            <w:vAlign w:val="bottom"/>
          </w:tcPr>
          <w:p w:rsidR="007414EC" w:rsidRPr="00220794" w:rsidRDefault="007414E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Валовое накопление</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14 584 068</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36 414 801</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47 645 149</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52 900 650</w:t>
            </w:r>
          </w:p>
        </w:tc>
        <w:tc>
          <w:tcPr>
            <w:tcW w:w="2831" w:type="dxa"/>
            <w:tcBorders>
              <w:left w:val="single" w:sz="6" w:space="0" w:color="000000"/>
            </w:tcBorders>
            <w:shd w:val="clear" w:color="auto" w:fill="auto"/>
            <w:vAlign w:val="bottom"/>
          </w:tcPr>
          <w:p w:rsidR="007414EC" w:rsidRPr="00220794" w:rsidRDefault="007414EC">
            <w:pPr>
              <w:spacing w:before="80" w:line="160" w:lineRule="exact"/>
              <w:rPr>
                <w:rFonts w:ascii="Arial" w:hAnsi="Arial" w:cs="Arial"/>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capital formation</w:t>
            </w:r>
          </w:p>
        </w:tc>
      </w:tr>
      <w:tr w:rsidR="007414EC" w:rsidRPr="00220794" w:rsidTr="00311CC9">
        <w:tc>
          <w:tcPr>
            <w:tcW w:w="2824" w:type="dxa"/>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в том числе:</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 </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7414EC" w:rsidRPr="00220794" w:rsidTr="00311CC9">
        <w:tc>
          <w:tcPr>
            <w:tcW w:w="2824" w:type="dxa"/>
            <w:shd w:val="clear" w:color="auto" w:fill="auto"/>
            <w:vAlign w:val="bottom"/>
          </w:tcPr>
          <w:p w:rsidR="007414EC" w:rsidRPr="00220794" w:rsidRDefault="007414EC">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валовое накопление основного </w:t>
            </w:r>
            <w:r w:rsidRPr="00220794">
              <w:rPr>
                <w:rFonts w:ascii="Arial" w:hAnsi="Arial" w:cs="Arial"/>
                <w:color w:val="000000" w:themeColor="text1"/>
                <w:sz w:val="14"/>
                <w:szCs w:val="14"/>
              </w:rPr>
              <w:br/>
              <w:t>капитала</w:t>
            </w:r>
            <w:proofErr w:type="gramStart"/>
            <w:r w:rsidRPr="00220794">
              <w:rPr>
                <w:rFonts w:ascii="Arial" w:hAnsi="Arial" w:cs="Arial"/>
                <w:color w:val="000000" w:themeColor="text1"/>
                <w:sz w:val="14"/>
                <w:szCs w:val="14"/>
                <w:vertAlign w:val="superscript"/>
              </w:rPr>
              <w:t>1</w:t>
            </w:r>
            <w:proofErr w:type="gramEnd"/>
            <w:r w:rsidRPr="00220794">
              <w:rPr>
                <w:rFonts w:ascii="Arial" w:hAnsi="Arial" w:cs="Arial"/>
                <w:color w:val="000000" w:themeColor="text1"/>
                <w:sz w:val="14"/>
                <w:szCs w:val="14"/>
                <w:vertAlign w:val="superscript"/>
              </w:rPr>
              <w:t>)</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12 817 254</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32 718 164</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38 810 092</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 xml:space="preserve">44 520 </w:t>
            </w:r>
            <w:r w:rsidRPr="00163359">
              <w:rPr>
                <w:rFonts w:ascii="Arial" w:hAnsi="Arial" w:cs="Arial"/>
                <w:sz w:val="14"/>
                <w:szCs w:val="14"/>
              </w:rPr>
              <w:t>800</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113"/>
              <w:rPr>
                <w:rFonts w:ascii="Arial" w:hAnsi="Arial" w:cs="Arial"/>
                <w:color w:val="000000" w:themeColor="text1"/>
                <w:sz w:val="14"/>
                <w:szCs w:val="14"/>
              </w:rPr>
            </w:pPr>
            <w:proofErr w:type="spellStart"/>
            <w:proofErr w:type="gramStart"/>
            <w:r w:rsidRPr="00220794">
              <w:rPr>
                <w:rFonts w:ascii="Arial" w:hAnsi="Arial" w:cs="Arial"/>
                <w:i/>
                <w:color w:val="000000" w:themeColor="text1"/>
                <w:spacing w:val="-4"/>
                <w:sz w:val="14"/>
                <w:szCs w:val="14"/>
              </w:rPr>
              <w:t>gross</w:t>
            </w:r>
            <w:proofErr w:type="spellEnd"/>
            <w:r w:rsidRPr="00220794">
              <w:rPr>
                <w:rFonts w:ascii="Arial" w:hAnsi="Arial" w:cs="Arial"/>
                <w:i/>
                <w:color w:val="000000" w:themeColor="text1"/>
                <w:spacing w:val="-4"/>
                <w:sz w:val="14"/>
                <w:szCs w:val="14"/>
              </w:rPr>
              <w:t xml:space="preserve"> </w:t>
            </w:r>
            <w:proofErr w:type="spellStart"/>
            <w:r w:rsidRPr="00220794">
              <w:rPr>
                <w:rFonts w:ascii="Arial" w:hAnsi="Arial" w:cs="Arial"/>
                <w:i/>
                <w:color w:val="000000" w:themeColor="text1"/>
                <w:spacing w:val="-4"/>
                <w:sz w:val="14"/>
                <w:szCs w:val="14"/>
              </w:rPr>
              <w:t>fixed</w:t>
            </w:r>
            <w:proofErr w:type="spellEnd"/>
            <w:r w:rsidRPr="00220794">
              <w:rPr>
                <w:rFonts w:ascii="Arial" w:hAnsi="Arial" w:cs="Arial"/>
                <w:i/>
                <w:color w:val="000000" w:themeColor="text1"/>
                <w:spacing w:val="-4"/>
                <w:sz w:val="14"/>
                <w:szCs w:val="14"/>
              </w:rPr>
              <w:t xml:space="preserve"> </w:t>
            </w:r>
            <w:proofErr w:type="spellStart"/>
            <w:r w:rsidRPr="00220794">
              <w:rPr>
                <w:rFonts w:ascii="Arial" w:hAnsi="Arial" w:cs="Arial"/>
                <w:i/>
                <w:color w:val="000000" w:themeColor="text1"/>
                <w:spacing w:val="-4"/>
                <w:sz w:val="14"/>
                <w:szCs w:val="14"/>
              </w:rPr>
              <w:t>capital</w:t>
            </w:r>
            <w:proofErr w:type="spellEnd"/>
            <w:r w:rsidRPr="00220794">
              <w:rPr>
                <w:rFonts w:ascii="Arial" w:hAnsi="Arial" w:cs="Arial"/>
                <w:i/>
                <w:color w:val="000000" w:themeColor="text1"/>
                <w:spacing w:val="-4"/>
                <w:sz w:val="14"/>
                <w:szCs w:val="14"/>
              </w:rPr>
              <w:t xml:space="preserve"> formation</w:t>
            </w:r>
            <w:r w:rsidRPr="00220794">
              <w:rPr>
                <w:rFonts w:ascii="Arial" w:hAnsi="Arial" w:cs="Arial"/>
                <w:i/>
                <w:color w:val="000000" w:themeColor="text1"/>
                <w:spacing w:val="-4"/>
                <w:sz w:val="14"/>
                <w:szCs w:val="14"/>
                <w:vertAlign w:val="superscript"/>
              </w:rPr>
              <w:t>1</w:t>
            </w:r>
            <w:r w:rsidRPr="00220794">
              <w:rPr>
                <w:rFonts w:ascii="Arial" w:hAnsi="Arial" w:cs="Arial"/>
                <w:i/>
                <w:color w:val="000000" w:themeColor="text1"/>
                <w:spacing w:val="-2"/>
                <w:sz w:val="14"/>
                <w:szCs w:val="14"/>
                <w:vertAlign w:val="superscript"/>
              </w:rPr>
              <w:t>)</w:t>
            </w:r>
            <w:proofErr w:type="gramEnd"/>
          </w:p>
        </w:tc>
      </w:tr>
      <w:tr w:rsidR="007414EC" w:rsidRPr="00220794" w:rsidTr="00311CC9">
        <w:tc>
          <w:tcPr>
            <w:tcW w:w="2824" w:type="dxa"/>
            <w:shd w:val="clear" w:color="auto" w:fill="auto"/>
            <w:vAlign w:val="bottom"/>
          </w:tcPr>
          <w:p w:rsidR="007414EC" w:rsidRPr="00220794" w:rsidRDefault="007414EC">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изменение запасов материальных </w:t>
            </w:r>
            <w:r w:rsidRPr="00220794">
              <w:rPr>
                <w:rFonts w:ascii="Arial" w:hAnsi="Arial" w:cs="Arial"/>
                <w:color w:val="000000" w:themeColor="text1"/>
                <w:sz w:val="14"/>
                <w:szCs w:val="14"/>
              </w:rPr>
              <w:br/>
              <w:t>оборотных средств</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1 766 814</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3 696 63</w:t>
            </w:r>
            <w:r w:rsidRPr="00163359">
              <w:rPr>
                <w:rFonts w:ascii="Arial" w:hAnsi="Arial" w:cs="Arial"/>
                <w:sz w:val="14"/>
                <w:szCs w:val="14"/>
              </w:rPr>
              <w:t>7</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8 835 057</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8 379 850</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changes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inventories</w:t>
            </w:r>
            <w:proofErr w:type="spellEnd"/>
          </w:p>
        </w:tc>
      </w:tr>
      <w:tr w:rsidR="007414EC" w:rsidRPr="00CF1D02" w:rsidTr="00311CC9">
        <w:tc>
          <w:tcPr>
            <w:tcW w:w="2824" w:type="dxa"/>
            <w:shd w:val="clear" w:color="auto" w:fill="auto"/>
            <w:vAlign w:val="bottom"/>
          </w:tcPr>
          <w:p w:rsidR="007414EC" w:rsidRPr="00220794" w:rsidRDefault="007414EC">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Чистый экспорт товаров и услуг</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4 854 435</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19 865 32</w:t>
            </w:r>
            <w:r w:rsidRPr="00163359">
              <w:rPr>
                <w:rFonts w:ascii="Arial" w:hAnsi="Arial" w:cs="Arial"/>
                <w:sz w:val="14"/>
                <w:szCs w:val="14"/>
              </w:rPr>
              <w:t>6</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7 323 136</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8 699 93</w:t>
            </w:r>
            <w:r w:rsidRPr="00163359">
              <w:rPr>
                <w:rFonts w:ascii="Arial" w:hAnsi="Arial" w:cs="Arial"/>
                <w:sz w:val="14"/>
                <w:szCs w:val="14"/>
              </w:rPr>
              <w:t>6</w:t>
            </w:r>
          </w:p>
        </w:tc>
        <w:tc>
          <w:tcPr>
            <w:tcW w:w="2831" w:type="dxa"/>
            <w:tcBorders>
              <w:left w:val="single" w:sz="6" w:space="0" w:color="000000"/>
            </w:tcBorders>
            <w:shd w:val="clear" w:color="auto" w:fill="auto"/>
            <w:vAlign w:val="bottom"/>
          </w:tcPr>
          <w:p w:rsidR="007414EC" w:rsidRPr="00220794" w:rsidRDefault="007414EC">
            <w:pPr>
              <w:spacing w:before="80" w:line="160" w:lineRule="exact"/>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External balance of goods and services</w:t>
            </w:r>
          </w:p>
        </w:tc>
      </w:tr>
      <w:tr w:rsidR="007414EC" w:rsidRPr="00220794" w:rsidTr="00311CC9">
        <w:tc>
          <w:tcPr>
            <w:tcW w:w="2824" w:type="dxa"/>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экспорт</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16 865 192</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43 504 56</w:t>
            </w:r>
            <w:r w:rsidRPr="00163359">
              <w:rPr>
                <w:rFonts w:ascii="Arial" w:hAnsi="Arial" w:cs="Arial"/>
                <w:sz w:val="14"/>
                <w:szCs w:val="14"/>
              </w:rPr>
              <w:t>2</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39 680 22</w:t>
            </w:r>
            <w:r w:rsidRPr="00163359">
              <w:rPr>
                <w:rFonts w:ascii="Arial" w:hAnsi="Arial" w:cs="Arial"/>
                <w:sz w:val="14"/>
                <w:szCs w:val="14"/>
              </w:rPr>
              <w:t>6</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44 085 744</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Exports</w:t>
            </w:r>
            <w:proofErr w:type="spellEnd"/>
          </w:p>
        </w:tc>
      </w:tr>
      <w:tr w:rsidR="007414EC" w:rsidRPr="00220794" w:rsidTr="00311CC9">
        <w:tc>
          <w:tcPr>
            <w:tcW w:w="2824" w:type="dxa"/>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импорт</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12 010 757</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23 639 23</w:t>
            </w:r>
            <w:r w:rsidRPr="00163359">
              <w:rPr>
                <w:rFonts w:ascii="Arial" w:hAnsi="Arial" w:cs="Arial"/>
                <w:sz w:val="14"/>
                <w:szCs w:val="14"/>
              </w:rPr>
              <w:t>6</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32 357 0</w:t>
            </w:r>
            <w:r w:rsidRPr="00163359">
              <w:rPr>
                <w:rFonts w:ascii="Arial" w:hAnsi="Arial" w:cs="Arial"/>
                <w:sz w:val="14"/>
                <w:szCs w:val="14"/>
              </w:rPr>
              <w:t>90</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35 385 808</w:t>
            </w:r>
          </w:p>
        </w:tc>
        <w:tc>
          <w:tcPr>
            <w:tcW w:w="2831" w:type="dxa"/>
            <w:tcBorders>
              <w:left w:val="single" w:sz="6" w:space="0" w:color="000000"/>
            </w:tcBorders>
            <w:shd w:val="clear" w:color="auto" w:fill="auto"/>
            <w:vAlign w:val="bottom"/>
          </w:tcPr>
          <w:p w:rsidR="007414EC" w:rsidRPr="00220794" w:rsidRDefault="007414EC">
            <w:pPr>
              <w:spacing w:before="80" w:line="1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Imports</w:t>
            </w:r>
            <w:proofErr w:type="spellEnd"/>
          </w:p>
        </w:tc>
      </w:tr>
      <w:tr w:rsidR="007414EC" w:rsidRPr="00220794" w:rsidTr="00311CC9">
        <w:tc>
          <w:tcPr>
            <w:tcW w:w="2824" w:type="dxa"/>
            <w:shd w:val="clear" w:color="auto" w:fill="auto"/>
            <w:vAlign w:val="bottom"/>
          </w:tcPr>
          <w:p w:rsidR="007414EC" w:rsidRPr="00220794" w:rsidRDefault="007414EC">
            <w:pPr>
              <w:tabs>
                <w:tab w:val="left" w:pos="8931"/>
              </w:tabs>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Статистическое расхождение</w:t>
            </w:r>
          </w:p>
        </w:tc>
        <w:tc>
          <w:tcPr>
            <w:tcW w:w="1066" w:type="dxa"/>
            <w:tcBorders>
              <w:left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-208 365</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-1 132 75</w:t>
            </w:r>
            <w:r w:rsidRPr="00163359">
              <w:rPr>
                <w:rFonts w:ascii="Arial" w:hAnsi="Arial" w:cs="Arial"/>
                <w:sz w:val="14"/>
                <w:szCs w:val="14"/>
              </w:rPr>
              <w:t>7</w:t>
            </w:r>
          </w:p>
        </w:tc>
        <w:tc>
          <w:tcPr>
            <w:tcW w:w="1067" w:type="dxa"/>
            <w:tcBorders>
              <w:lef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2 863 975</w:t>
            </w:r>
          </w:p>
        </w:tc>
        <w:tc>
          <w:tcPr>
            <w:tcW w:w="1067" w:type="dxa"/>
            <w:tcBorders>
              <w:left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hAnsi="Arial" w:cs="Arial"/>
                <w:sz w:val="14"/>
                <w:szCs w:val="14"/>
                <w:lang w:val="en-US"/>
              </w:rPr>
            </w:pPr>
            <w:r w:rsidRPr="00163359">
              <w:rPr>
                <w:rFonts w:ascii="Arial" w:hAnsi="Arial" w:cs="Arial"/>
                <w:sz w:val="14"/>
                <w:szCs w:val="14"/>
                <w:lang w:val="en-US"/>
              </w:rPr>
              <w:t>2 923 430</w:t>
            </w:r>
          </w:p>
        </w:tc>
        <w:tc>
          <w:tcPr>
            <w:tcW w:w="2831" w:type="dxa"/>
            <w:tcBorders>
              <w:left w:val="single" w:sz="6" w:space="0" w:color="000000"/>
            </w:tcBorders>
            <w:shd w:val="clear" w:color="auto" w:fill="auto"/>
            <w:vAlign w:val="bottom"/>
          </w:tcPr>
          <w:p w:rsidR="007414EC" w:rsidRPr="00220794" w:rsidRDefault="007414EC">
            <w:pPr>
              <w:tabs>
                <w:tab w:val="left" w:pos="8931"/>
              </w:tabs>
              <w:spacing w:before="80" w:line="160" w:lineRule="exact"/>
              <w:rPr>
                <w:rFonts w:ascii="Arial" w:hAnsi="Arial" w:cs="Arial"/>
                <w:color w:val="000000" w:themeColor="text1"/>
                <w:sz w:val="14"/>
                <w:szCs w:val="14"/>
              </w:rPr>
            </w:pPr>
            <w:r w:rsidRPr="00220794">
              <w:rPr>
                <w:rFonts w:ascii="Arial" w:hAnsi="Arial" w:cs="Arial"/>
                <w:i/>
                <w:color w:val="000000" w:themeColor="text1"/>
                <w:sz w:val="14"/>
                <w:szCs w:val="14"/>
                <w:lang w:val="en-US"/>
              </w:rPr>
              <w:t>Statistical discrepancy</w:t>
            </w:r>
          </w:p>
        </w:tc>
      </w:tr>
      <w:tr w:rsidR="007414EC" w:rsidRPr="00220794" w:rsidTr="00311CC9">
        <w:tc>
          <w:tcPr>
            <w:tcW w:w="2824" w:type="dxa"/>
            <w:tcBorders>
              <w:bottom w:val="single" w:sz="6" w:space="0" w:color="000000"/>
            </w:tcBorders>
            <w:shd w:val="clear" w:color="auto" w:fill="auto"/>
            <w:vAlign w:val="bottom"/>
          </w:tcPr>
          <w:p w:rsidR="007414EC" w:rsidRPr="00220794" w:rsidRDefault="007414EC">
            <w:pPr>
              <w:pStyle w:val="18"/>
              <w:spacing w:before="80" w:line="160" w:lineRule="exact"/>
              <w:rPr>
                <w:color w:val="000000" w:themeColor="text1"/>
                <w:szCs w:val="14"/>
              </w:rPr>
            </w:pPr>
            <w:r w:rsidRPr="00220794">
              <w:rPr>
                <w:b/>
                <w:color w:val="000000" w:themeColor="text1"/>
                <w:spacing w:val="-4"/>
                <w:szCs w:val="14"/>
              </w:rPr>
              <w:t>Валовой внутренний продукт</w:t>
            </w:r>
          </w:p>
        </w:tc>
        <w:tc>
          <w:tcPr>
            <w:tcW w:w="1066" w:type="dxa"/>
            <w:tcBorders>
              <w:left w:val="single" w:sz="6" w:space="0" w:color="000000"/>
              <w:bottom w:val="single" w:sz="6" w:space="0" w:color="000000"/>
            </w:tcBorders>
            <w:shd w:val="clear" w:color="auto" w:fill="auto"/>
            <w:vAlign w:val="bottom"/>
          </w:tcPr>
          <w:p w:rsidR="007414EC" w:rsidRPr="00220794" w:rsidRDefault="007414EC" w:rsidP="00311CC9">
            <w:pPr>
              <w:spacing w:before="80" w:line="160" w:lineRule="exact"/>
              <w:ind w:right="113"/>
              <w:jc w:val="right"/>
              <w:rPr>
                <w:rFonts w:ascii="Arial" w:hAnsi="Arial" w:cs="Arial"/>
                <w:b/>
                <w:color w:val="000000" w:themeColor="text1"/>
                <w:sz w:val="14"/>
                <w:szCs w:val="14"/>
                <w:lang w:val="en-US"/>
              </w:rPr>
            </w:pPr>
            <w:r w:rsidRPr="00220794">
              <w:rPr>
                <w:rFonts w:ascii="Arial" w:hAnsi="Arial" w:cs="Arial"/>
                <w:b/>
                <w:color w:val="000000" w:themeColor="text1"/>
                <w:sz w:val="14"/>
                <w:szCs w:val="14"/>
                <w:lang w:val="en-US"/>
              </w:rPr>
              <w:t>60 114 001</w:t>
            </w:r>
          </w:p>
        </w:tc>
        <w:tc>
          <w:tcPr>
            <w:tcW w:w="1067" w:type="dxa"/>
            <w:tcBorders>
              <w:left w:val="single" w:sz="6" w:space="0" w:color="000000"/>
              <w:bottom w:val="single" w:sz="6" w:space="0" w:color="000000"/>
            </w:tcBorders>
            <w:vAlign w:val="bottom"/>
          </w:tcPr>
          <w:p w:rsidR="007414EC" w:rsidRPr="00163359" w:rsidRDefault="007414EC" w:rsidP="00163359">
            <w:pPr>
              <w:spacing w:before="80" w:line="160" w:lineRule="exact"/>
              <w:ind w:right="113"/>
              <w:jc w:val="right"/>
              <w:rPr>
                <w:rFonts w:ascii="Arial" w:hAnsi="Arial" w:cs="Arial"/>
                <w:b/>
                <w:sz w:val="14"/>
                <w:szCs w:val="14"/>
                <w:lang w:val="en-US"/>
              </w:rPr>
            </w:pPr>
            <w:r w:rsidRPr="00163359">
              <w:rPr>
                <w:rFonts w:ascii="Arial" w:hAnsi="Arial" w:cs="Arial"/>
                <w:b/>
                <w:sz w:val="14"/>
                <w:szCs w:val="14"/>
                <w:lang w:val="en-US"/>
              </w:rPr>
              <w:t>156 940 923</w:t>
            </w:r>
          </w:p>
        </w:tc>
        <w:tc>
          <w:tcPr>
            <w:tcW w:w="1067" w:type="dxa"/>
            <w:tcBorders>
              <w:left w:val="single" w:sz="6" w:space="0" w:color="000000"/>
              <w:bottom w:val="single" w:sz="6" w:space="0" w:color="000000"/>
            </w:tcBorders>
            <w:vAlign w:val="bottom"/>
          </w:tcPr>
          <w:p w:rsidR="007414EC" w:rsidRPr="00163359" w:rsidRDefault="007414EC" w:rsidP="00163359">
            <w:pPr>
              <w:spacing w:before="80" w:line="160" w:lineRule="exact"/>
              <w:ind w:right="113"/>
              <w:jc w:val="right"/>
              <w:rPr>
                <w:rFonts w:ascii="Arial" w:hAnsi="Arial" w:cs="Arial"/>
                <w:b/>
                <w:sz w:val="14"/>
                <w:szCs w:val="14"/>
                <w:lang w:val="en-US"/>
              </w:rPr>
            </w:pPr>
            <w:r w:rsidRPr="00163359">
              <w:rPr>
                <w:rFonts w:ascii="Arial" w:hAnsi="Arial" w:cs="Arial"/>
                <w:b/>
                <w:sz w:val="14"/>
                <w:szCs w:val="14"/>
                <w:lang w:val="en-US"/>
              </w:rPr>
              <w:t>176 413 587</w:t>
            </w:r>
          </w:p>
        </w:tc>
        <w:tc>
          <w:tcPr>
            <w:tcW w:w="1067" w:type="dxa"/>
            <w:tcBorders>
              <w:left w:val="single" w:sz="6" w:space="0" w:color="000000"/>
              <w:bottom w:val="single" w:sz="6" w:space="0" w:color="000000"/>
              <w:right w:val="single" w:sz="6" w:space="0" w:color="000000"/>
            </w:tcBorders>
            <w:vAlign w:val="bottom"/>
          </w:tcPr>
          <w:p w:rsidR="007414EC" w:rsidRPr="00163359" w:rsidRDefault="007414EC" w:rsidP="00163359">
            <w:pPr>
              <w:spacing w:before="80" w:line="160" w:lineRule="exact"/>
              <w:ind w:right="113"/>
              <w:jc w:val="right"/>
              <w:rPr>
                <w:rFonts w:ascii="Arial" w:eastAsia="Arial Unicode MS" w:hAnsi="Arial" w:cs="Arial"/>
                <w:b/>
                <w:sz w:val="14"/>
                <w:szCs w:val="14"/>
                <w:lang w:val="en-US"/>
              </w:rPr>
            </w:pPr>
            <w:r w:rsidRPr="00163359">
              <w:rPr>
                <w:rFonts w:ascii="Arial" w:eastAsia="Arial Unicode MS" w:hAnsi="Arial" w:cs="Arial"/>
                <w:b/>
                <w:sz w:val="14"/>
                <w:szCs w:val="14"/>
                <w:lang w:val="en-US"/>
              </w:rPr>
              <w:t>201 152 092</w:t>
            </w:r>
          </w:p>
        </w:tc>
        <w:tc>
          <w:tcPr>
            <w:tcW w:w="2831" w:type="dxa"/>
            <w:tcBorders>
              <w:left w:val="single" w:sz="6" w:space="0" w:color="000000"/>
              <w:bottom w:val="single" w:sz="6" w:space="0" w:color="000000"/>
            </w:tcBorders>
            <w:shd w:val="clear" w:color="auto" w:fill="auto"/>
            <w:vAlign w:val="bottom"/>
          </w:tcPr>
          <w:p w:rsidR="007414EC" w:rsidRPr="00220794" w:rsidRDefault="007414EC">
            <w:pPr>
              <w:pStyle w:val="18"/>
              <w:spacing w:before="80" w:line="160" w:lineRule="exact"/>
              <w:rPr>
                <w:color w:val="000000" w:themeColor="text1"/>
                <w:szCs w:val="14"/>
              </w:rPr>
            </w:pPr>
            <w:proofErr w:type="spellStart"/>
            <w:r w:rsidRPr="00220794">
              <w:rPr>
                <w:b/>
                <w:bCs/>
                <w:i/>
                <w:color w:val="000000" w:themeColor="text1"/>
                <w:szCs w:val="14"/>
              </w:rPr>
              <w:t>Gross</w:t>
            </w:r>
            <w:proofErr w:type="spellEnd"/>
            <w:r w:rsidRPr="00220794">
              <w:rPr>
                <w:b/>
                <w:bCs/>
                <w:i/>
                <w:color w:val="000000" w:themeColor="text1"/>
                <w:szCs w:val="14"/>
              </w:rPr>
              <w:t xml:space="preserve"> </w:t>
            </w:r>
            <w:r w:rsidRPr="00220794">
              <w:rPr>
                <w:b/>
                <w:bCs/>
                <w:i/>
                <w:color w:val="000000" w:themeColor="text1"/>
                <w:szCs w:val="14"/>
                <w:lang w:val="en-US"/>
              </w:rPr>
              <w:t>D</w:t>
            </w:r>
            <w:proofErr w:type="spellStart"/>
            <w:r w:rsidRPr="00220794">
              <w:rPr>
                <w:b/>
                <w:bCs/>
                <w:i/>
                <w:color w:val="000000" w:themeColor="text1"/>
                <w:szCs w:val="14"/>
              </w:rPr>
              <w:t>omestic</w:t>
            </w:r>
            <w:proofErr w:type="spellEnd"/>
            <w:r w:rsidRPr="00220794">
              <w:rPr>
                <w:b/>
                <w:bCs/>
                <w:i/>
                <w:color w:val="000000" w:themeColor="text1"/>
                <w:szCs w:val="14"/>
              </w:rPr>
              <w:t xml:space="preserve"> </w:t>
            </w:r>
            <w:r w:rsidRPr="00220794">
              <w:rPr>
                <w:b/>
                <w:bCs/>
                <w:i/>
                <w:color w:val="000000" w:themeColor="text1"/>
                <w:szCs w:val="14"/>
                <w:lang w:val="en-US"/>
              </w:rPr>
              <w:t>P</w:t>
            </w:r>
            <w:proofErr w:type="spellStart"/>
            <w:r w:rsidRPr="00220794">
              <w:rPr>
                <w:b/>
                <w:bCs/>
                <w:i/>
                <w:color w:val="000000" w:themeColor="text1"/>
                <w:szCs w:val="14"/>
              </w:rPr>
              <w:t>roduct</w:t>
            </w:r>
            <w:proofErr w:type="spellEnd"/>
          </w:p>
        </w:tc>
      </w:tr>
    </w:tbl>
    <w:p w:rsidR="003C69E4" w:rsidRPr="00220794" w:rsidRDefault="003C69E4">
      <w:pPr>
        <w:spacing w:before="60" w:after="60"/>
        <w:rPr>
          <w:color w:val="000000" w:themeColor="text1"/>
        </w:rPr>
      </w:pPr>
      <w:r w:rsidRPr="00220794">
        <w:rPr>
          <w:rFonts w:ascii="Arial" w:hAnsi="Arial" w:cs="Arial"/>
          <w:color w:val="000000" w:themeColor="text1"/>
          <w:sz w:val="12"/>
          <w:vertAlign w:val="superscript"/>
        </w:rPr>
        <w:t xml:space="preserve">1) </w:t>
      </w:r>
      <w:r w:rsidRPr="00220794">
        <w:rPr>
          <w:rFonts w:ascii="Arial" w:hAnsi="Arial" w:cs="Arial"/>
          <w:color w:val="000000" w:themeColor="text1"/>
          <w:sz w:val="12"/>
        </w:rPr>
        <w:t>Включая приобретение за вычетом выбытия ценностей.</w:t>
      </w:r>
    </w:p>
    <w:p w:rsidR="003C69E4" w:rsidRPr="00220794" w:rsidRDefault="003C69E4">
      <w:pPr>
        <w:spacing w:after="60"/>
        <w:rPr>
          <w:color w:val="000000" w:themeColor="text1"/>
          <w:lang w:val="en-US"/>
        </w:rPr>
      </w:pPr>
      <w:r w:rsidRPr="00220794">
        <w:rPr>
          <w:rFonts w:ascii="Arial" w:hAnsi="Arial" w:cs="Arial"/>
          <w:color w:val="000000" w:themeColor="text1"/>
          <w:sz w:val="12"/>
          <w:vertAlign w:val="superscript"/>
          <w:lang w:val="en-US"/>
        </w:rPr>
        <w:t xml:space="preserve">1) </w:t>
      </w:r>
      <w:proofErr w:type="gramStart"/>
      <w:r w:rsidRPr="00220794">
        <w:rPr>
          <w:rFonts w:ascii="Arial" w:hAnsi="Arial" w:cs="Arial"/>
          <w:i/>
          <w:color w:val="000000" w:themeColor="text1"/>
          <w:sz w:val="12"/>
          <w:lang w:val="en-US"/>
        </w:rPr>
        <w:t>Including  acquisition</w:t>
      </w:r>
      <w:proofErr w:type="gramEnd"/>
      <w:r w:rsidRPr="00220794">
        <w:rPr>
          <w:rFonts w:ascii="Arial" w:hAnsi="Arial" w:cs="Arial"/>
          <w:i/>
          <w:color w:val="000000" w:themeColor="text1"/>
          <w:sz w:val="12"/>
          <w:lang w:val="en-US"/>
        </w:rPr>
        <w:t xml:space="preserve"> less disposals of valuables.</w:t>
      </w:r>
    </w:p>
    <w:p w:rsidR="003C69E4" w:rsidRPr="00220794" w:rsidRDefault="003D6A30">
      <w:pPr>
        <w:spacing w:before="240" w:after="60"/>
        <w:ind w:left="510" w:hanging="510"/>
        <w:rPr>
          <w:color w:val="000000" w:themeColor="text1"/>
        </w:rPr>
      </w:pPr>
      <w:r w:rsidRPr="00220794">
        <w:rPr>
          <w:rFonts w:ascii="Arial" w:hAnsi="Arial" w:cs="Arial"/>
          <w:b/>
          <w:color w:val="000000" w:themeColor="text1"/>
          <w:sz w:val="16"/>
        </w:rPr>
        <w:t>1</w:t>
      </w:r>
      <w:r w:rsidR="004A524B" w:rsidRPr="00220794">
        <w:rPr>
          <w:rFonts w:ascii="Arial" w:hAnsi="Arial" w:cs="Arial"/>
          <w:b/>
          <w:color w:val="000000" w:themeColor="text1"/>
          <w:sz w:val="16"/>
        </w:rPr>
        <w:t>2</w:t>
      </w:r>
      <w:r w:rsidR="003C69E4" w:rsidRPr="00220794">
        <w:rPr>
          <w:rFonts w:ascii="Arial" w:hAnsi="Arial" w:cs="Arial"/>
          <w:b/>
          <w:color w:val="000000" w:themeColor="text1"/>
          <w:sz w:val="16"/>
        </w:rPr>
        <w:t>.</w:t>
      </w:r>
      <w:r w:rsidR="005C6427" w:rsidRPr="004847F9">
        <w:rPr>
          <w:rFonts w:ascii="Arial" w:hAnsi="Arial" w:cs="Arial"/>
          <w:b/>
          <w:color w:val="000000" w:themeColor="text1"/>
          <w:sz w:val="16"/>
        </w:rPr>
        <w:t>19</w:t>
      </w:r>
      <w:r w:rsidR="003C69E4" w:rsidRPr="00220794">
        <w:rPr>
          <w:rFonts w:ascii="Arial" w:hAnsi="Arial" w:cs="Arial"/>
          <w:b/>
          <w:color w:val="000000" w:themeColor="text1"/>
          <w:sz w:val="16"/>
        </w:rPr>
        <w:t>. ИСПОЛЬЗОВАНИЕ ВАЛОВОГО ВНУТРЕННЕГО ПРОДУКТА</w:t>
      </w:r>
      <w:r w:rsidR="003C69E4" w:rsidRPr="00220794">
        <w:rPr>
          <w:rFonts w:ascii="Arial" w:hAnsi="Arial" w:cs="Arial"/>
          <w:b/>
          <w:color w:val="000000" w:themeColor="text1"/>
          <w:sz w:val="16"/>
        </w:rPr>
        <w:br/>
      </w:r>
      <w:r w:rsidR="003C69E4" w:rsidRPr="00220794">
        <w:rPr>
          <w:rFonts w:ascii="Arial" w:hAnsi="Arial" w:cs="Arial"/>
          <w:color w:val="000000" w:themeColor="text1"/>
          <w:sz w:val="14"/>
        </w:rPr>
        <w:t>в текущих рыночных ценах</w:t>
      </w:r>
    </w:p>
    <w:p w:rsidR="003C69E4" w:rsidRPr="00220794" w:rsidRDefault="003C69E4">
      <w:pPr>
        <w:spacing w:after="60"/>
        <w:ind w:left="510"/>
        <w:rPr>
          <w:rFonts w:ascii="Arial" w:hAnsi="Arial" w:cs="Arial"/>
          <w:color w:val="000000" w:themeColor="text1"/>
          <w:sz w:val="14"/>
          <w:lang w:val="en-US"/>
        </w:rPr>
      </w:pPr>
      <w:r w:rsidRPr="00220794">
        <w:rPr>
          <w:rFonts w:ascii="Arial" w:hAnsi="Arial" w:cs="Arial"/>
          <w:b/>
          <w:i/>
          <w:color w:val="000000" w:themeColor="text1"/>
          <w:sz w:val="16"/>
          <w:lang w:val="en-US"/>
        </w:rPr>
        <w:t>USE OF GROSS DOMESTIC PRODUCT</w:t>
      </w:r>
      <w:r w:rsidRPr="00220794">
        <w:rPr>
          <w:rFonts w:ascii="Arial" w:hAnsi="Arial" w:cs="Arial"/>
          <w:b/>
          <w:i/>
          <w:color w:val="000000" w:themeColor="text1"/>
          <w:sz w:val="16"/>
          <w:lang w:val="en-US"/>
        </w:rPr>
        <w:br/>
      </w:r>
      <w:r w:rsidRPr="00220794">
        <w:rPr>
          <w:rFonts w:ascii="Arial" w:hAnsi="Arial" w:cs="Arial"/>
          <w:i/>
          <w:color w:val="000000" w:themeColor="text1"/>
          <w:sz w:val="14"/>
          <w:lang w:val="en-US"/>
        </w:rPr>
        <w:t>at current market prices</w:t>
      </w:r>
    </w:p>
    <w:p w:rsidR="003C69E4" w:rsidRPr="00220794" w:rsidRDefault="003C69E4">
      <w:pPr>
        <w:spacing w:after="60"/>
        <w:jc w:val="right"/>
        <w:rPr>
          <w:color w:val="000000" w:themeColor="text1"/>
        </w:rPr>
      </w:pPr>
      <w:r w:rsidRPr="00220794">
        <w:rPr>
          <w:rFonts w:ascii="Arial" w:hAnsi="Arial" w:cs="Arial"/>
          <w:color w:val="000000" w:themeColor="text1"/>
          <w:sz w:val="14"/>
        </w:rPr>
        <w:t>(</w:t>
      </w:r>
      <w:bookmarkStart w:id="1" w:name="_Hlk485681080"/>
      <w:r w:rsidRPr="00220794">
        <w:rPr>
          <w:rFonts w:ascii="Arial" w:hAnsi="Arial" w:cs="Arial"/>
          <w:color w:val="000000" w:themeColor="text1"/>
          <w:sz w:val="14"/>
        </w:rPr>
        <w:t>в процентах к итогу /</w:t>
      </w:r>
      <w:bookmarkEnd w:id="1"/>
      <w:r w:rsidRPr="00220794">
        <w:rPr>
          <w:rFonts w:ascii="Arial" w:hAnsi="Arial" w:cs="Arial"/>
          <w:i/>
          <w:color w:val="000000" w:themeColor="text1"/>
          <w:sz w:val="14"/>
        </w:rPr>
        <w:t xml:space="preserve"> </w:t>
      </w:r>
      <w:r w:rsidRPr="00220794">
        <w:rPr>
          <w:rFonts w:ascii="Arial" w:hAnsi="Arial" w:cs="Arial"/>
          <w:i/>
          <w:color w:val="000000" w:themeColor="text1"/>
          <w:sz w:val="14"/>
          <w:lang w:val="en-US"/>
        </w:rPr>
        <w:t>percent</w:t>
      </w:r>
      <w:r w:rsidRPr="00220794">
        <w:rPr>
          <w:rFonts w:ascii="Arial" w:hAnsi="Arial" w:cs="Arial"/>
          <w:i/>
          <w:color w:val="000000" w:themeColor="text1"/>
          <w:sz w:val="14"/>
        </w:rPr>
        <w:t xml:space="preserve"> </w:t>
      </w:r>
      <w:r w:rsidRPr="00220794">
        <w:rPr>
          <w:rFonts w:ascii="Arial" w:hAnsi="Arial" w:cs="Arial"/>
          <w:i/>
          <w:color w:val="000000" w:themeColor="text1"/>
          <w:sz w:val="14"/>
          <w:lang w:val="en-US"/>
        </w:rPr>
        <w:t>of</w:t>
      </w:r>
      <w:r w:rsidRPr="00220794">
        <w:rPr>
          <w:rFonts w:ascii="Arial" w:hAnsi="Arial" w:cs="Arial"/>
          <w:i/>
          <w:color w:val="000000" w:themeColor="text1"/>
          <w:sz w:val="14"/>
        </w:rPr>
        <w:t xml:space="preserve"> </w:t>
      </w:r>
      <w:r w:rsidRPr="00220794">
        <w:rPr>
          <w:rFonts w:ascii="Arial" w:hAnsi="Arial" w:cs="Arial"/>
          <w:i/>
          <w:color w:val="000000" w:themeColor="text1"/>
          <w:sz w:val="14"/>
          <w:lang w:val="en-US"/>
        </w:rPr>
        <w:t>total</w:t>
      </w:r>
      <w:r w:rsidRPr="00220794">
        <w:rPr>
          <w:rFonts w:ascii="Arial" w:hAnsi="Arial" w:cs="Arial"/>
          <w:color w:val="000000" w:themeColor="text1"/>
          <w:sz w:val="14"/>
        </w:rPr>
        <w:t>)</w:t>
      </w:r>
    </w:p>
    <w:tbl>
      <w:tblPr>
        <w:tblW w:w="9922" w:type="dxa"/>
        <w:tblInd w:w="57" w:type="dxa"/>
        <w:tblLayout w:type="fixed"/>
        <w:tblCellMar>
          <w:left w:w="57" w:type="dxa"/>
          <w:right w:w="0" w:type="dxa"/>
        </w:tblCellMar>
        <w:tblLook w:val="0000" w:firstRow="0" w:lastRow="0" w:firstColumn="0" w:lastColumn="0" w:noHBand="0" w:noVBand="0"/>
      </w:tblPr>
      <w:tblGrid>
        <w:gridCol w:w="2824"/>
        <w:gridCol w:w="1066"/>
        <w:gridCol w:w="1067"/>
        <w:gridCol w:w="1067"/>
        <w:gridCol w:w="1067"/>
        <w:gridCol w:w="2831"/>
      </w:tblGrid>
      <w:tr w:rsidR="00220794" w:rsidRPr="00220794">
        <w:tc>
          <w:tcPr>
            <w:tcW w:w="2824" w:type="dxa"/>
            <w:tcBorders>
              <w:top w:val="single" w:sz="6" w:space="0" w:color="000000"/>
              <w:bottom w:val="single" w:sz="6" w:space="0" w:color="000000"/>
            </w:tcBorders>
            <w:shd w:val="clear" w:color="auto" w:fill="auto"/>
            <w:vAlign w:val="center"/>
          </w:tcPr>
          <w:p w:rsidR="009A771E" w:rsidRPr="00220794" w:rsidRDefault="009A771E">
            <w:pPr>
              <w:snapToGrid w:val="0"/>
              <w:spacing w:before="60" w:after="60"/>
              <w:jc w:val="center"/>
              <w:rPr>
                <w:rFonts w:ascii="Arial" w:hAnsi="Arial" w:cs="Arial"/>
                <w:color w:val="000000" w:themeColor="text1"/>
                <w:sz w:val="14"/>
                <w:szCs w:val="14"/>
              </w:rPr>
            </w:pPr>
          </w:p>
        </w:tc>
        <w:tc>
          <w:tcPr>
            <w:tcW w:w="1066" w:type="dxa"/>
            <w:tcBorders>
              <w:top w:val="single" w:sz="6" w:space="0" w:color="000000"/>
              <w:left w:val="single" w:sz="6" w:space="0" w:color="000000"/>
              <w:bottom w:val="single" w:sz="6" w:space="0" w:color="000000"/>
            </w:tcBorders>
            <w:shd w:val="clear" w:color="auto" w:fill="auto"/>
            <w:vAlign w:val="center"/>
          </w:tcPr>
          <w:p w:rsidR="009A771E" w:rsidRPr="00220794" w:rsidRDefault="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lang w:val="en-US"/>
              </w:rPr>
              <w:t>201</w:t>
            </w:r>
            <w:r w:rsidRPr="00220794">
              <w:rPr>
                <w:rFonts w:ascii="Arial" w:hAnsi="Arial" w:cs="Arial"/>
                <w:color w:val="000000" w:themeColor="text1"/>
                <w:sz w:val="14"/>
                <w:szCs w:val="14"/>
              </w:rPr>
              <w:t>1</w:t>
            </w:r>
          </w:p>
        </w:tc>
        <w:tc>
          <w:tcPr>
            <w:tcW w:w="1067" w:type="dxa"/>
            <w:tcBorders>
              <w:top w:val="single" w:sz="6" w:space="0" w:color="000000"/>
              <w:left w:val="single" w:sz="6" w:space="0" w:color="000000"/>
              <w:bottom w:val="single" w:sz="6" w:space="0" w:color="000000"/>
              <w:right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2022</w:t>
            </w:r>
          </w:p>
        </w:tc>
        <w:tc>
          <w:tcPr>
            <w:tcW w:w="1067" w:type="dxa"/>
            <w:tcBorders>
              <w:top w:val="single" w:sz="6" w:space="0" w:color="000000"/>
              <w:left w:val="single" w:sz="6" w:space="0" w:color="000000"/>
              <w:bottom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1067" w:type="dxa"/>
            <w:tcBorders>
              <w:top w:val="single" w:sz="6" w:space="0" w:color="000000"/>
              <w:left w:val="single" w:sz="6" w:space="0" w:color="000000"/>
              <w:bottom w:val="single" w:sz="6" w:space="0" w:color="000000"/>
            </w:tcBorders>
            <w:shd w:val="clear" w:color="auto" w:fill="auto"/>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2831" w:type="dxa"/>
            <w:tcBorders>
              <w:top w:val="single" w:sz="6" w:space="0" w:color="000000"/>
              <w:left w:val="single" w:sz="6" w:space="0" w:color="000000"/>
              <w:bottom w:val="single" w:sz="6" w:space="0" w:color="000000"/>
            </w:tcBorders>
            <w:shd w:val="clear" w:color="auto" w:fill="auto"/>
          </w:tcPr>
          <w:p w:rsidR="009A771E" w:rsidRPr="00220794" w:rsidRDefault="009A771E">
            <w:pPr>
              <w:snapToGrid w:val="0"/>
              <w:spacing w:before="60" w:after="60"/>
              <w:jc w:val="center"/>
              <w:rPr>
                <w:rFonts w:ascii="Arial" w:hAnsi="Arial" w:cs="Arial"/>
                <w:color w:val="000000" w:themeColor="text1"/>
                <w:sz w:val="14"/>
                <w:szCs w:val="14"/>
                <w:lang w:val="en-US"/>
              </w:rPr>
            </w:pPr>
          </w:p>
        </w:tc>
      </w:tr>
      <w:tr w:rsidR="00220794" w:rsidRPr="00220794">
        <w:tc>
          <w:tcPr>
            <w:tcW w:w="2824" w:type="dxa"/>
            <w:tcBorders>
              <w:top w:val="single" w:sz="6" w:space="0" w:color="000000"/>
            </w:tcBorders>
            <w:shd w:val="clear" w:color="auto" w:fill="auto"/>
            <w:vAlign w:val="bottom"/>
          </w:tcPr>
          <w:p w:rsidR="009A771E" w:rsidRPr="00220794" w:rsidRDefault="009A771E">
            <w:pPr>
              <w:spacing w:before="80" w:line="160" w:lineRule="exact"/>
              <w:rPr>
                <w:rFonts w:ascii="Arial" w:hAnsi="Arial" w:cs="Arial"/>
                <w:color w:val="000000" w:themeColor="text1"/>
                <w:sz w:val="14"/>
                <w:szCs w:val="14"/>
              </w:rPr>
            </w:pPr>
            <w:r w:rsidRPr="00220794">
              <w:rPr>
                <w:rFonts w:ascii="Arial" w:hAnsi="Arial" w:cs="Arial"/>
                <w:b/>
                <w:bCs/>
                <w:color w:val="000000" w:themeColor="text1"/>
                <w:sz w:val="14"/>
                <w:szCs w:val="14"/>
              </w:rPr>
              <w:t>Валовой внутренний продукт</w:t>
            </w:r>
          </w:p>
        </w:tc>
        <w:tc>
          <w:tcPr>
            <w:tcW w:w="1066" w:type="dxa"/>
            <w:tcBorders>
              <w:top w:val="single" w:sz="6" w:space="0" w:color="000000"/>
              <w:left w:val="single" w:sz="6" w:space="0" w:color="000000"/>
            </w:tcBorders>
            <w:shd w:val="clear" w:color="auto" w:fill="auto"/>
            <w:vAlign w:val="bottom"/>
          </w:tcPr>
          <w:p w:rsidR="009A771E" w:rsidRPr="00220794" w:rsidRDefault="009A771E">
            <w:pPr>
              <w:spacing w:before="80" w:line="160" w:lineRule="exact"/>
              <w:ind w:right="397"/>
              <w:jc w:val="right"/>
              <w:rPr>
                <w:rFonts w:ascii="Arial" w:hAnsi="Arial" w:cs="Arial"/>
                <w:color w:val="000000" w:themeColor="text1"/>
                <w:sz w:val="14"/>
                <w:szCs w:val="14"/>
              </w:rPr>
            </w:pPr>
            <w:r w:rsidRPr="00220794">
              <w:rPr>
                <w:rFonts w:ascii="Arial" w:hAnsi="Arial" w:cs="Arial"/>
                <w:b/>
                <w:bCs/>
                <w:color w:val="000000" w:themeColor="text1"/>
                <w:sz w:val="14"/>
                <w:szCs w:val="14"/>
              </w:rPr>
              <w:t>100</w:t>
            </w:r>
          </w:p>
        </w:tc>
        <w:tc>
          <w:tcPr>
            <w:tcW w:w="1067" w:type="dxa"/>
            <w:tcBorders>
              <w:top w:val="single" w:sz="6" w:space="0" w:color="000000"/>
              <w:left w:val="single" w:sz="6" w:space="0" w:color="000000"/>
              <w:right w:val="single" w:sz="6" w:space="0" w:color="000000"/>
            </w:tcBorders>
            <w:vAlign w:val="bottom"/>
          </w:tcPr>
          <w:p w:rsidR="009A771E" w:rsidRPr="00220794" w:rsidRDefault="009A771E" w:rsidP="00A8159C">
            <w:pPr>
              <w:spacing w:before="80" w:line="160" w:lineRule="exact"/>
              <w:ind w:right="397"/>
              <w:jc w:val="right"/>
              <w:rPr>
                <w:rFonts w:ascii="Arial" w:hAnsi="Arial" w:cs="Arial"/>
                <w:color w:val="000000" w:themeColor="text1"/>
                <w:sz w:val="14"/>
                <w:szCs w:val="14"/>
              </w:rPr>
            </w:pPr>
            <w:r w:rsidRPr="00220794">
              <w:rPr>
                <w:rFonts w:ascii="Arial" w:hAnsi="Arial" w:cs="Arial"/>
                <w:b/>
                <w:color w:val="000000" w:themeColor="text1"/>
                <w:sz w:val="14"/>
                <w:szCs w:val="14"/>
              </w:rPr>
              <w:t>100</w:t>
            </w:r>
          </w:p>
        </w:tc>
        <w:tc>
          <w:tcPr>
            <w:tcW w:w="1067" w:type="dxa"/>
            <w:tcBorders>
              <w:top w:val="single" w:sz="6" w:space="0" w:color="000000"/>
              <w:left w:val="single" w:sz="6" w:space="0" w:color="000000"/>
            </w:tcBorders>
            <w:vAlign w:val="bottom"/>
          </w:tcPr>
          <w:p w:rsidR="009A771E" w:rsidRPr="00220794" w:rsidRDefault="009A771E" w:rsidP="00A8159C">
            <w:pPr>
              <w:spacing w:before="80" w:line="160" w:lineRule="exact"/>
              <w:ind w:right="397"/>
              <w:jc w:val="right"/>
              <w:rPr>
                <w:rFonts w:ascii="Arial" w:hAnsi="Arial" w:cs="Arial"/>
                <w:color w:val="000000" w:themeColor="text1"/>
                <w:sz w:val="14"/>
                <w:szCs w:val="14"/>
              </w:rPr>
            </w:pPr>
            <w:r w:rsidRPr="00220794">
              <w:rPr>
                <w:rFonts w:ascii="Arial" w:hAnsi="Arial" w:cs="Arial"/>
                <w:b/>
                <w:bCs/>
                <w:color w:val="000000" w:themeColor="text1"/>
                <w:sz w:val="14"/>
                <w:szCs w:val="14"/>
              </w:rPr>
              <w:t>100</w:t>
            </w:r>
          </w:p>
        </w:tc>
        <w:tc>
          <w:tcPr>
            <w:tcW w:w="1067" w:type="dxa"/>
            <w:tcBorders>
              <w:top w:val="single" w:sz="6" w:space="0" w:color="000000"/>
              <w:left w:val="single" w:sz="6" w:space="0" w:color="000000"/>
            </w:tcBorders>
            <w:shd w:val="clear" w:color="auto" w:fill="auto"/>
            <w:vAlign w:val="bottom"/>
          </w:tcPr>
          <w:p w:rsidR="009A771E" w:rsidRPr="00220794" w:rsidRDefault="009A771E" w:rsidP="001B5917">
            <w:pPr>
              <w:spacing w:before="80" w:line="160" w:lineRule="exact"/>
              <w:ind w:right="397"/>
              <w:jc w:val="right"/>
              <w:rPr>
                <w:rFonts w:ascii="Arial" w:hAnsi="Arial" w:cs="Arial"/>
                <w:b/>
                <w:color w:val="000000" w:themeColor="text1"/>
                <w:sz w:val="14"/>
                <w:szCs w:val="14"/>
                <w:lang w:val="en-US"/>
              </w:rPr>
            </w:pPr>
            <w:r w:rsidRPr="00220794">
              <w:rPr>
                <w:rFonts w:ascii="Arial" w:hAnsi="Arial" w:cs="Arial"/>
                <w:b/>
                <w:color w:val="000000" w:themeColor="text1"/>
                <w:sz w:val="14"/>
                <w:szCs w:val="14"/>
                <w:lang w:val="en-US"/>
              </w:rPr>
              <w:t>100</w:t>
            </w:r>
          </w:p>
        </w:tc>
        <w:tc>
          <w:tcPr>
            <w:tcW w:w="2831" w:type="dxa"/>
            <w:tcBorders>
              <w:top w:val="single" w:sz="6" w:space="0" w:color="000000"/>
              <w:left w:val="single" w:sz="6" w:space="0" w:color="000000"/>
            </w:tcBorders>
            <w:shd w:val="clear" w:color="auto" w:fill="auto"/>
            <w:vAlign w:val="bottom"/>
          </w:tcPr>
          <w:p w:rsidR="009A771E" w:rsidRPr="00220794" w:rsidRDefault="009A771E">
            <w:pPr>
              <w:spacing w:before="80" w:line="160" w:lineRule="exact"/>
              <w:rPr>
                <w:rFonts w:ascii="Arial" w:hAnsi="Arial" w:cs="Arial"/>
                <w:color w:val="000000" w:themeColor="text1"/>
                <w:sz w:val="14"/>
                <w:szCs w:val="14"/>
              </w:rPr>
            </w:pPr>
            <w:proofErr w:type="spellStart"/>
            <w:r w:rsidRPr="00220794">
              <w:rPr>
                <w:rFonts w:ascii="Arial" w:hAnsi="Arial" w:cs="Arial"/>
                <w:b/>
                <w:bCs/>
                <w:i/>
                <w:color w:val="000000" w:themeColor="text1"/>
                <w:sz w:val="14"/>
                <w:szCs w:val="14"/>
              </w:rPr>
              <w:t>Gross</w:t>
            </w:r>
            <w:proofErr w:type="spellEnd"/>
            <w:r w:rsidRPr="00220794">
              <w:rPr>
                <w:rFonts w:ascii="Arial" w:hAnsi="Arial" w:cs="Arial"/>
                <w:b/>
                <w:bCs/>
                <w:i/>
                <w:color w:val="000000" w:themeColor="text1"/>
                <w:sz w:val="14"/>
                <w:szCs w:val="14"/>
              </w:rPr>
              <w:t xml:space="preserve"> </w:t>
            </w:r>
            <w:r w:rsidRPr="00220794">
              <w:rPr>
                <w:rFonts w:ascii="Arial" w:hAnsi="Arial" w:cs="Arial"/>
                <w:b/>
                <w:bCs/>
                <w:i/>
                <w:color w:val="000000" w:themeColor="text1"/>
                <w:sz w:val="14"/>
                <w:szCs w:val="14"/>
                <w:lang w:val="en-US"/>
              </w:rPr>
              <w:t>D</w:t>
            </w:r>
            <w:proofErr w:type="spellStart"/>
            <w:r w:rsidRPr="00220794">
              <w:rPr>
                <w:rFonts w:ascii="Arial" w:hAnsi="Arial" w:cs="Arial"/>
                <w:b/>
                <w:bCs/>
                <w:i/>
                <w:color w:val="000000" w:themeColor="text1"/>
                <w:sz w:val="14"/>
                <w:szCs w:val="14"/>
              </w:rPr>
              <w:t>omestic</w:t>
            </w:r>
            <w:proofErr w:type="spellEnd"/>
            <w:r w:rsidRPr="00220794">
              <w:rPr>
                <w:rFonts w:ascii="Arial" w:hAnsi="Arial" w:cs="Arial"/>
                <w:b/>
                <w:bCs/>
                <w:i/>
                <w:color w:val="000000" w:themeColor="text1"/>
                <w:sz w:val="14"/>
                <w:szCs w:val="14"/>
              </w:rPr>
              <w:t xml:space="preserve"> </w:t>
            </w:r>
            <w:r w:rsidRPr="00220794">
              <w:rPr>
                <w:rFonts w:ascii="Arial" w:hAnsi="Arial" w:cs="Arial"/>
                <w:b/>
                <w:bCs/>
                <w:i/>
                <w:color w:val="000000" w:themeColor="text1"/>
                <w:sz w:val="14"/>
                <w:szCs w:val="14"/>
                <w:lang w:val="en-US"/>
              </w:rPr>
              <w:t>P</w:t>
            </w:r>
            <w:proofErr w:type="spellStart"/>
            <w:r w:rsidRPr="00220794">
              <w:rPr>
                <w:rFonts w:ascii="Arial" w:hAnsi="Arial" w:cs="Arial"/>
                <w:b/>
                <w:bCs/>
                <w:i/>
                <w:color w:val="000000" w:themeColor="text1"/>
                <w:sz w:val="14"/>
                <w:szCs w:val="14"/>
              </w:rPr>
              <w:t>roduct</w:t>
            </w:r>
            <w:proofErr w:type="spellEnd"/>
          </w:p>
        </w:tc>
      </w:tr>
      <w:tr w:rsidR="00163359" w:rsidRPr="00220794">
        <w:tc>
          <w:tcPr>
            <w:tcW w:w="2824" w:type="dxa"/>
            <w:shd w:val="clear" w:color="auto" w:fill="auto"/>
            <w:vAlign w:val="bottom"/>
          </w:tcPr>
          <w:p w:rsidR="00163359" w:rsidRPr="00220794" w:rsidRDefault="00163359">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Расходы на конечное потребление</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67,9 </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64,4</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68,4</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69,0</w:t>
            </w:r>
          </w:p>
        </w:tc>
        <w:tc>
          <w:tcPr>
            <w:tcW w:w="2831" w:type="dxa"/>
            <w:tcBorders>
              <w:left w:val="single" w:sz="6" w:space="0" w:color="000000"/>
            </w:tcBorders>
            <w:shd w:val="clear" w:color="auto" w:fill="auto"/>
            <w:vAlign w:val="bottom"/>
          </w:tcPr>
          <w:p w:rsidR="00163359" w:rsidRPr="00220794" w:rsidRDefault="00163359">
            <w:pPr>
              <w:spacing w:before="80" w:line="160" w:lineRule="exact"/>
              <w:rPr>
                <w:rFonts w:ascii="Arial" w:hAnsi="Arial" w:cs="Arial"/>
                <w:color w:val="000000" w:themeColor="text1"/>
                <w:sz w:val="14"/>
                <w:szCs w:val="14"/>
              </w:rPr>
            </w:pPr>
            <w:proofErr w:type="spellStart"/>
            <w:r w:rsidRPr="00220794">
              <w:rPr>
                <w:rFonts w:ascii="Arial" w:hAnsi="Arial" w:cs="Arial"/>
                <w:i/>
                <w:color w:val="000000" w:themeColor="text1"/>
                <w:sz w:val="14"/>
                <w:szCs w:val="14"/>
              </w:rPr>
              <w:t>Final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consumption</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expenditure</w:t>
            </w:r>
          </w:p>
        </w:tc>
      </w:tr>
      <w:tr w:rsidR="00163359" w:rsidRPr="00220794">
        <w:tc>
          <w:tcPr>
            <w:tcW w:w="2824" w:type="dxa"/>
            <w:shd w:val="clear" w:color="auto" w:fill="auto"/>
            <w:vAlign w:val="bottom"/>
          </w:tcPr>
          <w:p w:rsidR="00163359" w:rsidRPr="00220794" w:rsidRDefault="00163359">
            <w:pPr>
              <w:spacing w:before="80" w:line="160" w:lineRule="exact"/>
              <w:ind w:left="340"/>
              <w:rPr>
                <w:rFonts w:ascii="Arial" w:hAnsi="Arial" w:cs="Arial"/>
                <w:color w:val="000000" w:themeColor="text1"/>
                <w:sz w:val="14"/>
                <w:szCs w:val="14"/>
              </w:rPr>
            </w:pPr>
            <w:r w:rsidRPr="00220794">
              <w:rPr>
                <w:rFonts w:ascii="Arial" w:hAnsi="Arial" w:cs="Arial"/>
                <w:color w:val="000000" w:themeColor="text1"/>
                <w:sz w:val="14"/>
                <w:szCs w:val="14"/>
              </w:rPr>
              <w:t>в том числе:</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340"/>
              <w:rPr>
                <w:rFonts w:ascii="Arial" w:hAnsi="Arial" w:cs="Arial"/>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163359" w:rsidRPr="00220794">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домашних хозяйств</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49,9</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47,1</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49,6</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49,6</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h</w:t>
            </w:r>
            <w:proofErr w:type="spellStart"/>
            <w:r w:rsidRPr="00220794">
              <w:rPr>
                <w:rFonts w:ascii="Arial" w:hAnsi="Arial" w:cs="Arial"/>
                <w:i/>
                <w:color w:val="000000" w:themeColor="text1"/>
                <w:sz w:val="14"/>
                <w:szCs w:val="14"/>
              </w:rPr>
              <w:t>ouseholds</w:t>
            </w:r>
            <w:proofErr w:type="spellEnd"/>
          </w:p>
        </w:tc>
      </w:tr>
      <w:tr w:rsidR="00163359" w:rsidRPr="00220794">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государственного управления</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17,6</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16,9</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18,3</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18,9</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g</w:t>
            </w:r>
            <w:proofErr w:type="spellStart"/>
            <w:r w:rsidRPr="00220794">
              <w:rPr>
                <w:rFonts w:ascii="Arial" w:hAnsi="Arial" w:cs="Arial"/>
                <w:i/>
                <w:color w:val="000000" w:themeColor="text1"/>
                <w:sz w:val="14"/>
                <w:szCs w:val="14"/>
              </w:rPr>
              <w:t>eneral</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government</w:t>
            </w:r>
          </w:p>
        </w:tc>
      </w:tr>
      <w:tr w:rsidR="00163359" w:rsidRPr="00220794">
        <w:tc>
          <w:tcPr>
            <w:tcW w:w="2824" w:type="dxa"/>
            <w:shd w:val="clear" w:color="auto" w:fill="auto"/>
            <w:vAlign w:val="bottom"/>
          </w:tcPr>
          <w:p w:rsidR="00163359" w:rsidRPr="00220794" w:rsidRDefault="00163359">
            <w:pPr>
              <w:spacing w:before="80" w:line="160" w:lineRule="exact"/>
              <w:ind w:left="454"/>
              <w:rPr>
                <w:rFonts w:ascii="Arial" w:hAnsi="Arial" w:cs="Arial"/>
                <w:color w:val="000000" w:themeColor="text1"/>
                <w:sz w:val="14"/>
                <w:szCs w:val="14"/>
              </w:rPr>
            </w:pPr>
            <w:r w:rsidRPr="00220794">
              <w:rPr>
                <w:rFonts w:ascii="Arial" w:hAnsi="Arial" w:cs="Arial"/>
                <w:color w:val="000000" w:themeColor="text1"/>
                <w:sz w:val="14"/>
                <w:szCs w:val="14"/>
              </w:rPr>
              <w:t>из них:</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 </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454"/>
              <w:rPr>
                <w:rFonts w:ascii="Arial" w:hAnsi="Arial" w:cs="Arial"/>
                <w:color w:val="000000" w:themeColor="text1"/>
                <w:sz w:val="14"/>
                <w:szCs w:val="14"/>
              </w:rPr>
            </w:pP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which</w:t>
            </w:r>
            <w:proofErr w:type="spellEnd"/>
            <w:r w:rsidRPr="00220794">
              <w:rPr>
                <w:rFonts w:ascii="Arial" w:hAnsi="Arial" w:cs="Arial"/>
                <w:i/>
                <w:color w:val="000000" w:themeColor="text1"/>
                <w:sz w:val="14"/>
                <w:szCs w:val="14"/>
              </w:rPr>
              <w:t>:</w:t>
            </w:r>
          </w:p>
        </w:tc>
      </w:tr>
      <w:tr w:rsidR="00163359" w:rsidRPr="00CF1D02">
        <w:tc>
          <w:tcPr>
            <w:tcW w:w="2824" w:type="dxa"/>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 xml:space="preserve">на индивидуальные товары </w:t>
            </w:r>
            <w:r w:rsidRPr="00220794">
              <w:rPr>
                <w:rFonts w:ascii="Arial" w:hAnsi="Arial" w:cs="Arial"/>
                <w:color w:val="000000" w:themeColor="text1"/>
                <w:sz w:val="14"/>
                <w:szCs w:val="14"/>
              </w:rPr>
              <w:br/>
              <w:t>и услуги</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8,2</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7,1</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7,1</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7,2</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on individual goods and services</w:t>
            </w:r>
          </w:p>
        </w:tc>
      </w:tr>
      <w:tr w:rsidR="00163359" w:rsidRPr="00220794">
        <w:tc>
          <w:tcPr>
            <w:tcW w:w="2824" w:type="dxa"/>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на коллективные услуги</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9,4</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9,8</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10,9</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11,7</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collective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services</w:t>
            </w:r>
            <w:proofErr w:type="spellEnd"/>
          </w:p>
        </w:tc>
      </w:tr>
      <w:tr w:rsidR="00163359" w:rsidRPr="00CF1D02">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некоммерческих организаций, </w:t>
            </w:r>
            <w:r w:rsidRPr="00220794">
              <w:rPr>
                <w:rFonts w:ascii="Arial" w:hAnsi="Arial" w:cs="Arial"/>
                <w:color w:val="000000" w:themeColor="text1"/>
                <w:sz w:val="14"/>
                <w:szCs w:val="14"/>
              </w:rPr>
              <w:br/>
              <w:t>обслуживающих домашние хозяйства</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0,4</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0,4</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0,5</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0,5</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non-profit institutions serving </w:t>
            </w:r>
            <w:r w:rsidRPr="00220794">
              <w:rPr>
                <w:rFonts w:ascii="Arial" w:hAnsi="Arial" w:cs="Arial"/>
                <w:i/>
                <w:color w:val="000000" w:themeColor="text1"/>
                <w:sz w:val="14"/>
                <w:szCs w:val="14"/>
                <w:lang w:val="en-US"/>
              </w:rPr>
              <w:br/>
              <w:t xml:space="preserve">households </w:t>
            </w:r>
          </w:p>
        </w:tc>
      </w:tr>
      <w:tr w:rsidR="00163359" w:rsidRPr="00220794">
        <w:tc>
          <w:tcPr>
            <w:tcW w:w="2824" w:type="dxa"/>
            <w:shd w:val="clear" w:color="auto" w:fill="auto"/>
            <w:vAlign w:val="bottom"/>
          </w:tcPr>
          <w:p w:rsidR="00163359" w:rsidRPr="00220794" w:rsidRDefault="00163359">
            <w:pPr>
              <w:spacing w:before="80" w:line="160" w:lineRule="exact"/>
              <w:rPr>
                <w:rFonts w:ascii="Arial" w:hAnsi="Arial" w:cs="Arial"/>
                <w:color w:val="000000" w:themeColor="text1"/>
                <w:sz w:val="14"/>
                <w:szCs w:val="14"/>
                <w:lang w:val="en-US"/>
              </w:rPr>
            </w:pPr>
            <w:r w:rsidRPr="00220794">
              <w:rPr>
                <w:rFonts w:ascii="Arial" w:hAnsi="Arial" w:cs="Arial"/>
                <w:color w:val="000000" w:themeColor="text1"/>
                <w:sz w:val="14"/>
                <w:szCs w:val="14"/>
              </w:rPr>
              <w:t>Валовое</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накопление</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24,2</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23,0</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27,4</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26,6</w:t>
            </w:r>
          </w:p>
        </w:tc>
        <w:tc>
          <w:tcPr>
            <w:tcW w:w="2831" w:type="dxa"/>
            <w:tcBorders>
              <w:left w:val="single" w:sz="6" w:space="0" w:color="000000"/>
            </w:tcBorders>
            <w:shd w:val="clear" w:color="auto" w:fill="auto"/>
            <w:vAlign w:val="bottom"/>
          </w:tcPr>
          <w:p w:rsidR="00163359" w:rsidRPr="00220794" w:rsidRDefault="00163359">
            <w:pPr>
              <w:spacing w:before="80" w:line="160" w:lineRule="exact"/>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Gross capital formation</w:t>
            </w:r>
          </w:p>
        </w:tc>
      </w:tr>
      <w:tr w:rsidR="00163359" w:rsidRPr="00220794">
        <w:tc>
          <w:tcPr>
            <w:tcW w:w="2824" w:type="dxa"/>
            <w:shd w:val="clear" w:color="auto" w:fill="auto"/>
            <w:vAlign w:val="bottom"/>
          </w:tcPr>
          <w:p w:rsidR="00163359" w:rsidRPr="00220794" w:rsidRDefault="00163359">
            <w:pPr>
              <w:spacing w:before="80" w:line="160" w:lineRule="exact"/>
              <w:ind w:left="340"/>
              <w:rPr>
                <w:rFonts w:ascii="Arial" w:hAnsi="Arial" w:cs="Arial"/>
                <w:color w:val="000000" w:themeColor="text1"/>
                <w:sz w:val="14"/>
                <w:szCs w:val="14"/>
                <w:lang w:val="en-US"/>
              </w:rPr>
            </w:pPr>
            <w:r w:rsidRPr="00220794">
              <w:rPr>
                <w:rFonts w:ascii="Arial" w:hAnsi="Arial" w:cs="Arial"/>
                <w:color w:val="000000" w:themeColor="text1"/>
                <w:sz w:val="14"/>
                <w:szCs w:val="14"/>
              </w:rPr>
              <w:t>в</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том</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числе</w:t>
            </w:r>
            <w:r w:rsidRPr="00220794">
              <w:rPr>
                <w:rFonts w:ascii="Arial" w:hAnsi="Arial" w:cs="Arial"/>
                <w:color w:val="000000" w:themeColor="text1"/>
                <w:sz w:val="14"/>
                <w:szCs w:val="14"/>
                <w:lang w:val="en-US"/>
              </w:rPr>
              <w:t>:</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340"/>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including:</w:t>
            </w:r>
          </w:p>
        </w:tc>
      </w:tr>
      <w:tr w:rsidR="00163359" w:rsidRPr="00220794">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валовое</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накопление</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основного</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lang w:val="en-US"/>
              </w:rPr>
              <w:br/>
            </w:r>
            <w:r w:rsidRPr="00220794">
              <w:rPr>
                <w:rFonts w:ascii="Arial" w:hAnsi="Arial" w:cs="Arial"/>
                <w:color w:val="000000" w:themeColor="text1"/>
                <w:sz w:val="14"/>
                <w:szCs w:val="14"/>
              </w:rPr>
              <w:t>капитала</w:t>
            </w:r>
            <w:proofErr w:type="gramStart"/>
            <w:r w:rsidRPr="00220794">
              <w:rPr>
                <w:rFonts w:ascii="Arial" w:hAnsi="Arial" w:cs="Arial"/>
                <w:color w:val="000000" w:themeColor="text1"/>
                <w:sz w:val="14"/>
                <w:szCs w:val="14"/>
                <w:vertAlign w:val="superscript"/>
              </w:rPr>
              <w:t>1</w:t>
            </w:r>
            <w:proofErr w:type="gramEnd"/>
            <w:r w:rsidRPr="00220794">
              <w:rPr>
                <w:rFonts w:ascii="Arial" w:hAnsi="Arial" w:cs="Arial"/>
                <w:color w:val="000000" w:themeColor="text1"/>
                <w:sz w:val="14"/>
                <w:szCs w:val="14"/>
                <w:vertAlign w:val="superscript"/>
              </w:rPr>
              <w:t>)</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21,3</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20,7</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22,3</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22,4</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proofErr w:type="spellStart"/>
            <w:proofErr w:type="gram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fixed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capital</w:t>
            </w:r>
            <w:proofErr w:type="spellEnd"/>
            <w:r w:rsidRPr="00220794">
              <w:rPr>
                <w:rFonts w:ascii="Arial" w:hAnsi="Arial" w:cs="Arial"/>
                <w:i/>
                <w:color w:val="000000" w:themeColor="text1"/>
                <w:sz w:val="14"/>
                <w:szCs w:val="14"/>
              </w:rPr>
              <w:t xml:space="preserve"> formation</w:t>
            </w:r>
            <w:r w:rsidRPr="00220794">
              <w:rPr>
                <w:rFonts w:ascii="Arial" w:hAnsi="Arial" w:cs="Arial"/>
                <w:i/>
                <w:color w:val="000000" w:themeColor="text1"/>
                <w:sz w:val="14"/>
                <w:szCs w:val="14"/>
                <w:vertAlign w:val="superscript"/>
              </w:rPr>
              <w:t>1)</w:t>
            </w:r>
            <w:proofErr w:type="gramEnd"/>
          </w:p>
        </w:tc>
      </w:tr>
      <w:tr w:rsidR="00163359" w:rsidRPr="00220794">
        <w:tc>
          <w:tcPr>
            <w:tcW w:w="2824" w:type="dxa"/>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изменение запасов материальных </w:t>
            </w:r>
            <w:r w:rsidRPr="00220794">
              <w:rPr>
                <w:rFonts w:ascii="Arial" w:hAnsi="Arial" w:cs="Arial"/>
                <w:color w:val="000000" w:themeColor="text1"/>
                <w:sz w:val="14"/>
                <w:szCs w:val="14"/>
              </w:rPr>
              <w:br/>
              <w:t>оборотных средств</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2,9</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2,3</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5,1</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4,2</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changes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inventories</w:t>
            </w:r>
            <w:proofErr w:type="spellEnd"/>
          </w:p>
        </w:tc>
      </w:tr>
      <w:tr w:rsidR="00163359" w:rsidRPr="00CF1D02">
        <w:tc>
          <w:tcPr>
            <w:tcW w:w="2824" w:type="dxa"/>
            <w:shd w:val="clear" w:color="auto" w:fill="auto"/>
            <w:vAlign w:val="bottom"/>
          </w:tcPr>
          <w:p w:rsidR="00163359" w:rsidRPr="00220794" w:rsidRDefault="00163359">
            <w:pPr>
              <w:spacing w:before="80" w:line="160" w:lineRule="exact"/>
              <w:rPr>
                <w:rFonts w:ascii="Arial" w:hAnsi="Arial" w:cs="Arial"/>
                <w:color w:val="000000" w:themeColor="text1"/>
                <w:sz w:val="14"/>
                <w:szCs w:val="14"/>
              </w:rPr>
            </w:pPr>
            <w:r w:rsidRPr="00220794">
              <w:rPr>
                <w:rFonts w:ascii="Arial" w:hAnsi="Arial" w:cs="Arial"/>
                <w:color w:val="000000" w:themeColor="text1"/>
                <w:sz w:val="14"/>
                <w:szCs w:val="14"/>
              </w:rPr>
              <w:t>Чистый экспорт товаров и услуг</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7,9</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12,6</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4,2</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4,4</w:t>
            </w:r>
          </w:p>
        </w:tc>
        <w:tc>
          <w:tcPr>
            <w:tcW w:w="2831" w:type="dxa"/>
            <w:tcBorders>
              <w:left w:val="single" w:sz="6" w:space="0" w:color="000000"/>
            </w:tcBorders>
            <w:shd w:val="clear" w:color="auto" w:fill="auto"/>
            <w:vAlign w:val="bottom"/>
          </w:tcPr>
          <w:p w:rsidR="00163359" w:rsidRPr="00220794" w:rsidRDefault="00163359">
            <w:pPr>
              <w:spacing w:before="80" w:line="160" w:lineRule="exact"/>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External balance of goods and services</w:t>
            </w:r>
          </w:p>
        </w:tc>
      </w:tr>
      <w:tr w:rsidR="00163359" w:rsidRPr="00220794">
        <w:tc>
          <w:tcPr>
            <w:tcW w:w="2824" w:type="dxa"/>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экспорт</w:t>
            </w:r>
          </w:p>
        </w:tc>
        <w:tc>
          <w:tcPr>
            <w:tcW w:w="1066" w:type="dxa"/>
            <w:tcBorders>
              <w:left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27,9</w:t>
            </w:r>
          </w:p>
        </w:tc>
        <w:tc>
          <w:tcPr>
            <w:tcW w:w="1067" w:type="dxa"/>
            <w:tcBorders>
              <w:left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27,5</w:t>
            </w:r>
          </w:p>
        </w:tc>
        <w:tc>
          <w:tcPr>
            <w:tcW w:w="1067" w:type="dxa"/>
            <w:tcBorders>
              <w:lef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22,9</w:t>
            </w:r>
          </w:p>
        </w:tc>
        <w:tc>
          <w:tcPr>
            <w:tcW w:w="1067" w:type="dxa"/>
            <w:tcBorders>
              <w:left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22,3</w:t>
            </w:r>
          </w:p>
        </w:tc>
        <w:tc>
          <w:tcPr>
            <w:tcW w:w="2831" w:type="dxa"/>
            <w:tcBorders>
              <w:left w:val="single" w:sz="6" w:space="0" w:color="000000"/>
            </w:tcBorders>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i/>
                <w:color w:val="000000" w:themeColor="text1"/>
                <w:sz w:val="14"/>
                <w:szCs w:val="14"/>
                <w:lang w:val="en-US"/>
              </w:rPr>
              <w:t>e</w:t>
            </w:r>
            <w:proofErr w:type="spellStart"/>
            <w:r w:rsidRPr="00220794">
              <w:rPr>
                <w:rFonts w:ascii="Arial" w:hAnsi="Arial" w:cs="Arial"/>
                <w:i/>
                <w:color w:val="000000" w:themeColor="text1"/>
                <w:sz w:val="14"/>
                <w:szCs w:val="14"/>
              </w:rPr>
              <w:t>xports</w:t>
            </w:r>
            <w:proofErr w:type="spellEnd"/>
          </w:p>
        </w:tc>
      </w:tr>
      <w:tr w:rsidR="00163359" w:rsidRPr="00220794">
        <w:tc>
          <w:tcPr>
            <w:tcW w:w="2824" w:type="dxa"/>
            <w:tcBorders>
              <w:bottom w:val="single" w:sz="6" w:space="0" w:color="000000"/>
            </w:tcBorders>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color w:val="000000" w:themeColor="text1"/>
                <w:sz w:val="14"/>
                <w:szCs w:val="14"/>
              </w:rPr>
              <w:t>импорт</w:t>
            </w:r>
          </w:p>
        </w:tc>
        <w:tc>
          <w:tcPr>
            <w:tcW w:w="1066" w:type="dxa"/>
            <w:tcBorders>
              <w:left w:val="single" w:sz="6" w:space="0" w:color="000000"/>
              <w:bottom w:val="single" w:sz="6" w:space="0" w:color="000000"/>
            </w:tcBorders>
            <w:shd w:val="clear" w:color="auto" w:fill="auto"/>
            <w:vAlign w:val="bottom"/>
          </w:tcPr>
          <w:p w:rsidR="00163359" w:rsidRPr="00163359" w:rsidRDefault="00163359" w:rsidP="003A7413">
            <w:pPr>
              <w:spacing w:before="80" w:line="160" w:lineRule="exact"/>
              <w:ind w:right="397"/>
              <w:jc w:val="right"/>
              <w:rPr>
                <w:rFonts w:ascii="Arial" w:hAnsi="Arial" w:cs="Arial"/>
                <w:bCs/>
                <w:sz w:val="14"/>
                <w:szCs w:val="14"/>
              </w:rPr>
            </w:pPr>
            <w:r w:rsidRPr="00163359">
              <w:rPr>
                <w:rFonts w:ascii="Arial" w:hAnsi="Arial" w:cs="Arial"/>
                <w:bCs/>
                <w:sz w:val="14"/>
                <w:szCs w:val="14"/>
              </w:rPr>
              <w:t>20,0</w:t>
            </w:r>
          </w:p>
        </w:tc>
        <w:tc>
          <w:tcPr>
            <w:tcW w:w="1067" w:type="dxa"/>
            <w:tcBorders>
              <w:left w:val="single" w:sz="6" w:space="0" w:color="000000"/>
              <w:bottom w:val="single" w:sz="6" w:space="0" w:color="000000"/>
              <w:right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14,9</w:t>
            </w:r>
          </w:p>
        </w:tc>
        <w:tc>
          <w:tcPr>
            <w:tcW w:w="1067" w:type="dxa"/>
            <w:tcBorders>
              <w:left w:val="single" w:sz="6" w:space="0" w:color="000000"/>
              <w:bottom w:val="single" w:sz="6" w:space="0" w:color="000000"/>
            </w:tcBorders>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18,7</w:t>
            </w:r>
          </w:p>
        </w:tc>
        <w:tc>
          <w:tcPr>
            <w:tcW w:w="1067" w:type="dxa"/>
            <w:tcBorders>
              <w:left w:val="single" w:sz="6" w:space="0" w:color="000000"/>
              <w:bottom w:val="single" w:sz="6" w:space="0" w:color="000000"/>
            </w:tcBorders>
            <w:shd w:val="clear" w:color="auto" w:fill="auto"/>
            <w:vAlign w:val="bottom"/>
          </w:tcPr>
          <w:p w:rsidR="00163359" w:rsidRPr="00163359" w:rsidRDefault="00163359" w:rsidP="00163359">
            <w:pPr>
              <w:spacing w:before="80" w:line="160" w:lineRule="exact"/>
              <w:ind w:right="397"/>
              <w:jc w:val="right"/>
              <w:rPr>
                <w:rFonts w:ascii="Arial" w:hAnsi="Arial" w:cs="Arial"/>
                <w:bCs/>
                <w:sz w:val="14"/>
                <w:szCs w:val="14"/>
              </w:rPr>
            </w:pPr>
            <w:r w:rsidRPr="00163359">
              <w:rPr>
                <w:rFonts w:ascii="Arial" w:hAnsi="Arial" w:cs="Arial"/>
                <w:bCs/>
                <w:sz w:val="14"/>
                <w:szCs w:val="14"/>
              </w:rPr>
              <w:t>17,9</w:t>
            </w:r>
          </w:p>
        </w:tc>
        <w:tc>
          <w:tcPr>
            <w:tcW w:w="2831" w:type="dxa"/>
            <w:tcBorders>
              <w:left w:val="single" w:sz="6" w:space="0" w:color="000000"/>
              <w:bottom w:val="single" w:sz="6" w:space="0" w:color="000000"/>
            </w:tcBorders>
            <w:shd w:val="clear" w:color="auto" w:fill="auto"/>
            <w:vAlign w:val="bottom"/>
          </w:tcPr>
          <w:p w:rsidR="00163359" w:rsidRPr="00220794" w:rsidRDefault="00163359">
            <w:pPr>
              <w:spacing w:before="80" w:line="160" w:lineRule="exact"/>
              <w:ind w:left="227"/>
              <w:rPr>
                <w:rFonts w:ascii="Arial" w:hAnsi="Arial" w:cs="Arial"/>
                <w:color w:val="000000" w:themeColor="text1"/>
                <w:sz w:val="14"/>
                <w:szCs w:val="14"/>
              </w:rPr>
            </w:pPr>
            <w:r w:rsidRPr="00220794">
              <w:rPr>
                <w:rFonts w:ascii="Arial" w:hAnsi="Arial" w:cs="Arial"/>
                <w:i/>
                <w:color w:val="000000" w:themeColor="text1"/>
                <w:sz w:val="14"/>
                <w:szCs w:val="14"/>
                <w:lang w:val="en-US"/>
              </w:rPr>
              <w:t>i</w:t>
            </w:r>
            <w:proofErr w:type="spellStart"/>
            <w:r w:rsidRPr="00220794">
              <w:rPr>
                <w:rFonts w:ascii="Arial" w:hAnsi="Arial" w:cs="Arial"/>
                <w:i/>
                <w:color w:val="000000" w:themeColor="text1"/>
                <w:sz w:val="14"/>
                <w:szCs w:val="14"/>
              </w:rPr>
              <w:t>mports</w:t>
            </w:r>
            <w:proofErr w:type="spellEnd"/>
          </w:p>
        </w:tc>
      </w:tr>
    </w:tbl>
    <w:p w:rsidR="003C69E4" w:rsidRPr="00220794" w:rsidRDefault="003C69E4">
      <w:pPr>
        <w:pStyle w:val="ad"/>
        <w:spacing w:before="60" w:after="60"/>
        <w:jc w:val="left"/>
        <w:rPr>
          <w:color w:val="000000" w:themeColor="text1"/>
        </w:rPr>
      </w:pPr>
      <w:r w:rsidRPr="00220794">
        <w:rPr>
          <w:b w:val="0"/>
          <w:color w:val="000000" w:themeColor="text1"/>
          <w:sz w:val="12"/>
          <w:vertAlign w:val="superscript"/>
        </w:rPr>
        <w:t xml:space="preserve">1) </w:t>
      </w:r>
      <w:r w:rsidRPr="00220794">
        <w:rPr>
          <w:b w:val="0"/>
          <w:color w:val="000000" w:themeColor="text1"/>
          <w:sz w:val="12"/>
        </w:rPr>
        <w:t xml:space="preserve">Включая приобретение за вычетом выбытия ценностей. </w:t>
      </w:r>
    </w:p>
    <w:p w:rsidR="003C69E4" w:rsidRPr="00220794" w:rsidRDefault="003C69E4">
      <w:pPr>
        <w:pStyle w:val="ad"/>
        <w:jc w:val="left"/>
        <w:rPr>
          <w:color w:val="000000" w:themeColor="text1"/>
          <w:lang w:val="en-US"/>
        </w:rPr>
      </w:pPr>
      <w:r w:rsidRPr="00220794">
        <w:rPr>
          <w:b w:val="0"/>
          <w:color w:val="000000" w:themeColor="text1"/>
          <w:sz w:val="12"/>
          <w:vertAlign w:val="superscript"/>
          <w:lang w:val="en-US"/>
        </w:rPr>
        <w:t>1)</w:t>
      </w:r>
      <w:r w:rsidRPr="00220794">
        <w:rPr>
          <w:b w:val="0"/>
          <w:color w:val="000000" w:themeColor="text1"/>
          <w:sz w:val="12"/>
          <w:lang w:val="en-US"/>
        </w:rPr>
        <w:t xml:space="preserve"> </w:t>
      </w:r>
      <w:r w:rsidRPr="00220794">
        <w:rPr>
          <w:b w:val="0"/>
          <w:i/>
          <w:color w:val="000000" w:themeColor="text1"/>
          <w:sz w:val="12"/>
          <w:lang w:val="en-US"/>
        </w:rPr>
        <w:t>Including acquisition less disposals of valuables.</w:t>
      </w:r>
    </w:p>
    <w:p w:rsidR="003C69E4" w:rsidRPr="00220794" w:rsidRDefault="003C69E4">
      <w:pPr>
        <w:pageBreakBefore/>
        <w:tabs>
          <w:tab w:val="left" w:pos="1263"/>
          <w:tab w:val="left" w:pos="2526"/>
          <w:tab w:val="left" w:pos="3789"/>
          <w:tab w:val="left" w:pos="5052"/>
          <w:tab w:val="left" w:pos="6315"/>
          <w:tab w:val="left" w:pos="7578"/>
        </w:tabs>
        <w:spacing w:after="60"/>
        <w:ind w:left="510" w:hanging="510"/>
        <w:rPr>
          <w:color w:val="000000" w:themeColor="text1"/>
        </w:rPr>
      </w:pPr>
      <w:r w:rsidRPr="00220794">
        <w:rPr>
          <w:rFonts w:ascii="Arial" w:hAnsi="Arial" w:cs="Arial"/>
          <w:b/>
          <w:color w:val="000000" w:themeColor="text1"/>
          <w:sz w:val="16"/>
        </w:rPr>
        <w:lastRenderedPageBreak/>
        <w:t>1</w:t>
      </w:r>
      <w:r w:rsidR="004A524B" w:rsidRPr="00220794">
        <w:rPr>
          <w:rFonts w:ascii="Arial" w:hAnsi="Arial" w:cs="Arial"/>
          <w:b/>
          <w:color w:val="000000" w:themeColor="text1"/>
          <w:sz w:val="16"/>
        </w:rPr>
        <w:t>2</w:t>
      </w:r>
      <w:r w:rsidRPr="00220794">
        <w:rPr>
          <w:rFonts w:ascii="Arial" w:hAnsi="Arial" w:cs="Arial"/>
          <w:b/>
          <w:color w:val="000000" w:themeColor="text1"/>
          <w:sz w:val="16"/>
        </w:rPr>
        <w:t>.</w:t>
      </w:r>
      <w:r w:rsidR="00FD0CE4" w:rsidRPr="00220794">
        <w:rPr>
          <w:rFonts w:ascii="Arial" w:hAnsi="Arial" w:cs="Arial"/>
          <w:b/>
          <w:color w:val="000000" w:themeColor="text1"/>
          <w:sz w:val="16"/>
        </w:rPr>
        <w:t>2</w:t>
      </w:r>
      <w:r w:rsidR="005C6427" w:rsidRPr="004847F9">
        <w:rPr>
          <w:rFonts w:ascii="Arial" w:hAnsi="Arial" w:cs="Arial"/>
          <w:b/>
          <w:color w:val="000000" w:themeColor="text1"/>
          <w:sz w:val="16"/>
        </w:rPr>
        <w:t>0</w:t>
      </w:r>
      <w:r w:rsidRPr="00220794">
        <w:rPr>
          <w:rFonts w:ascii="Arial" w:hAnsi="Arial" w:cs="Arial"/>
          <w:b/>
          <w:color w:val="000000" w:themeColor="text1"/>
          <w:sz w:val="16"/>
        </w:rPr>
        <w:t>. РАСХОДЫ НА КОНЕЧНОЕ ПОТРЕБЛЕНИЕ И ФАКТИЧЕСКОЕ КОНЕЧНОЕ ПОТРЕБЛЕНИЕ</w:t>
      </w:r>
      <w:r w:rsidRPr="00220794">
        <w:rPr>
          <w:rFonts w:ascii="Arial" w:hAnsi="Arial" w:cs="Arial"/>
          <w:b/>
          <w:color w:val="000000" w:themeColor="text1"/>
          <w:sz w:val="16"/>
        </w:rPr>
        <w:br/>
      </w:r>
      <w:r w:rsidRPr="00220794">
        <w:rPr>
          <w:rFonts w:ascii="Arial" w:hAnsi="Arial" w:cs="Arial"/>
          <w:color w:val="000000" w:themeColor="text1"/>
          <w:sz w:val="14"/>
        </w:rPr>
        <w:t>в текущих рыночных ценах</w:t>
      </w:r>
    </w:p>
    <w:p w:rsidR="003C69E4" w:rsidRPr="00220794" w:rsidRDefault="003C69E4">
      <w:pPr>
        <w:spacing w:after="60"/>
        <w:ind w:left="510"/>
        <w:rPr>
          <w:color w:val="000000" w:themeColor="text1"/>
          <w:lang w:val="en-US"/>
        </w:rPr>
      </w:pPr>
      <w:r w:rsidRPr="00220794">
        <w:rPr>
          <w:rFonts w:ascii="Arial" w:hAnsi="Arial" w:cs="Arial"/>
          <w:b/>
          <w:i/>
          <w:color w:val="000000" w:themeColor="text1"/>
          <w:sz w:val="16"/>
          <w:lang w:val="en-US"/>
        </w:rPr>
        <w:t>FINAL CONSUMPTION EXPENDITURE AND ACTUAL FINAL CONSUMPTION</w:t>
      </w:r>
      <w:r w:rsidRPr="00220794">
        <w:rPr>
          <w:rFonts w:ascii="Arial" w:hAnsi="Arial" w:cs="Arial"/>
          <w:b/>
          <w:i/>
          <w:color w:val="000000" w:themeColor="text1"/>
          <w:sz w:val="16"/>
          <w:lang w:val="en-US"/>
        </w:rPr>
        <w:br/>
      </w:r>
      <w:r w:rsidRPr="00220794">
        <w:rPr>
          <w:rFonts w:ascii="Arial" w:hAnsi="Arial" w:cs="Arial"/>
          <w:i/>
          <w:color w:val="000000" w:themeColor="text1"/>
          <w:sz w:val="14"/>
          <w:lang w:val="en-US"/>
        </w:rPr>
        <w:t>at current market prices</w:t>
      </w:r>
    </w:p>
    <w:p w:rsidR="003C69E4" w:rsidRPr="00220794" w:rsidRDefault="003C69E4">
      <w:pPr>
        <w:spacing w:after="60"/>
        <w:jc w:val="right"/>
        <w:rPr>
          <w:rFonts w:ascii="Arial" w:hAnsi="Arial" w:cs="Arial"/>
          <w:color w:val="000000" w:themeColor="text1"/>
          <w:sz w:val="14"/>
          <w:szCs w:val="14"/>
        </w:rPr>
      </w:pPr>
      <w:r w:rsidRPr="00220794">
        <w:rPr>
          <w:rFonts w:ascii="Arial" w:eastAsia="Arial" w:hAnsi="Arial" w:cs="Arial"/>
          <w:color w:val="000000" w:themeColor="text1"/>
          <w:sz w:val="14"/>
          <w:szCs w:val="14"/>
          <w:lang w:val="en-US"/>
        </w:rPr>
        <w:t xml:space="preserve"> </w:t>
      </w:r>
      <w:r w:rsidRPr="00220794">
        <w:rPr>
          <w:rFonts w:ascii="Arial" w:hAnsi="Arial" w:cs="Arial"/>
          <w:color w:val="000000" w:themeColor="text1"/>
          <w:sz w:val="14"/>
          <w:szCs w:val="14"/>
          <w:lang w:val="en-US"/>
        </w:rPr>
        <w:t>(</w:t>
      </w:r>
      <w:proofErr w:type="spellStart"/>
      <w:proofErr w:type="gramStart"/>
      <w:r w:rsidRPr="00220794">
        <w:rPr>
          <w:rFonts w:ascii="Arial" w:hAnsi="Arial" w:cs="Arial"/>
          <w:color w:val="000000" w:themeColor="text1"/>
          <w:sz w:val="14"/>
          <w:szCs w:val="14"/>
          <w:lang w:val="en-US"/>
        </w:rPr>
        <w:t>миллионов</w:t>
      </w:r>
      <w:proofErr w:type="spellEnd"/>
      <w:proofErr w:type="gram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рублей</w:t>
      </w:r>
      <w:proofErr w:type="spellEnd"/>
      <w:r w:rsidRPr="00220794">
        <w:rPr>
          <w:rFonts w:ascii="Arial" w:hAnsi="Arial" w:cs="Arial"/>
          <w:color w:val="000000" w:themeColor="text1"/>
          <w:sz w:val="14"/>
          <w:szCs w:val="14"/>
          <w:lang w:val="en-US"/>
        </w:rPr>
        <w:t xml:space="preserve"> /</w:t>
      </w:r>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mln</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roubles</w:t>
      </w:r>
      <w:proofErr w:type="spellEnd"/>
      <w:r w:rsidRPr="00220794">
        <w:rPr>
          <w:rFonts w:ascii="Arial" w:hAnsi="Arial" w:cs="Arial"/>
          <w:color w:val="000000" w:themeColor="text1"/>
          <w:sz w:val="14"/>
          <w:szCs w:val="14"/>
        </w:rPr>
        <w:t>)</w:t>
      </w:r>
    </w:p>
    <w:tbl>
      <w:tblPr>
        <w:tblW w:w="9922" w:type="dxa"/>
        <w:tblInd w:w="57" w:type="dxa"/>
        <w:tblLayout w:type="fixed"/>
        <w:tblCellMar>
          <w:left w:w="57" w:type="dxa"/>
          <w:right w:w="0" w:type="dxa"/>
        </w:tblCellMar>
        <w:tblLook w:val="0000" w:firstRow="0" w:lastRow="0" w:firstColumn="0" w:lastColumn="0" w:noHBand="0" w:noVBand="0"/>
      </w:tblPr>
      <w:tblGrid>
        <w:gridCol w:w="2824"/>
        <w:gridCol w:w="1066"/>
        <w:gridCol w:w="1067"/>
        <w:gridCol w:w="1067"/>
        <w:gridCol w:w="1067"/>
        <w:gridCol w:w="2831"/>
      </w:tblGrid>
      <w:tr w:rsidR="00220794" w:rsidRPr="00220794" w:rsidTr="00311CC9">
        <w:tc>
          <w:tcPr>
            <w:tcW w:w="2824" w:type="dxa"/>
            <w:tcBorders>
              <w:top w:val="single" w:sz="6" w:space="0" w:color="000000"/>
              <w:bottom w:val="single" w:sz="6" w:space="0" w:color="000000"/>
            </w:tcBorders>
            <w:shd w:val="clear" w:color="auto" w:fill="auto"/>
            <w:vAlign w:val="center"/>
          </w:tcPr>
          <w:p w:rsidR="009A771E" w:rsidRPr="00220794" w:rsidRDefault="009A771E">
            <w:pPr>
              <w:snapToGrid w:val="0"/>
              <w:spacing w:before="60" w:after="60"/>
              <w:jc w:val="center"/>
              <w:rPr>
                <w:rFonts w:ascii="Arial" w:hAnsi="Arial" w:cs="Arial"/>
                <w:color w:val="000000" w:themeColor="text1"/>
                <w:sz w:val="14"/>
                <w:szCs w:val="14"/>
                <w:lang w:val="en-US"/>
              </w:rPr>
            </w:pPr>
          </w:p>
        </w:tc>
        <w:tc>
          <w:tcPr>
            <w:tcW w:w="1066" w:type="dxa"/>
            <w:tcBorders>
              <w:top w:val="single" w:sz="6" w:space="0" w:color="000000"/>
              <w:left w:val="single" w:sz="6" w:space="0" w:color="000000"/>
              <w:bottom w:val="single" w:sz="6" w:space="0" w:color="000000"/>
            </w:tcBorders>
            <w:shd w:val="clear" w:color="auto" w:fill="auto"/>
            <w:vAlign w:val="center"/>
          </w:tcPr>
          <w:p w:rsidR="009A771E" w:rsidRPr="00220794" w:rsidRDefault="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lang w:val="en-US"/>
              </w:rPr>
              <w:t>2011</w:t>
            </w:r>
          </w:p>
        </w:tc>
        <w:tc>
          <w:tcPr>
            <w:tcW w:w="1067" w:type="dxa"/>
            <w:tcBorders>
              <w:top w:val="single" w:sz="6" w:space="0" w:color="000000"/>
              <w:left w:val="single" w:sz="6" w:space="0" w:color="000000"/>
              <w:bottom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2022</w:t>
            </w:r>
          </w:p>
        </w:tc>
        <w:tc>
          <w:tcPr>
            <w:tcW w:w="1067" w:type="dxa"/>
            <w:tcBorders>
              <w:top w:val="single" w:sz="6" w:space="0" w:color="000000"/>
              <w:left w:val="single" w:sz="6" w:space="0" w:color="000000"/>
              <w:bottom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1067" w:type="dxa"/>
            <w:tcBorders>
              <w:top w:val="single" w:sz="6" w:space="0" w:color="000000"/>
              <w:left w:val="single" w:sz="6" w:space="0" w:color="000000"/>
              <w:bottom w:val="single" w:sz="6" w:space="0" w:color="000000"/>
              <w:right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2831" w:type="dxa"/>
            <w:tcBorders>
              <w:top w:val="single" w:sz="6" w:space="0" w:color="000000"/>
              <w:left w:val="single" w:sz="6" w:space="0" w:color="000000"/>
              <w:bottom w:val="single" w:sz="6" w:space="0" w:color="000000"/>
            </w:tcBorders>
            <w:shd w:val="clear" w:color="auto" w:fill="auto"/>
          </w:tcPr>
          <w:p w:rsidR="009A771E" w:rsidRPr="00220794" w:rsidRDefault="009A771E">
            <w:pPr>
              <w:snapToGrid w:val="0"/>
              <w:spacing w:before="60" w:after="60"/>
              <w:jc w:val="center"/>
              <w:rPr>
                <w:rFonts w:ascii="Arial" w:hAnsi="Arial" w:cs="Arial"/>
                <w:color w:val="000000" w:themeColor="text1"/>
                <w:sz w:val="14"/>
                <w:szCs w:val="14"/>
                <w:lang w:val="en-US"/>
              </w:rPr>
            </w:pPr>
          </w:p>
        </w:tc>
      </w:tr>
      <w:tr w:rsidR="00163359" w:rsidRPr="00220794" w:rsidTr="00FD0CE4">
        <w:tc>
          <w:tcPr>
            <w:tcW w:w="2824" w:type="dxa"/>
            <w:tcBorders>
              <w:top w:val="single" w:sz="6" w:space="0" w:color="000000"/>
            </w:tcBorders>
            <w:shd w:val="clear" w:color="auto" w:fill="auto"/>
            <w:vAlign w:val="bottom"/>
          </w:tcPr>
          <w:p w:rsidR="00163359" w:rsidRPr="00220794" w:rsidRDefault="00163359">
            <w:pPr>
              <w:spacing w:before="120" w:line="180" w:lineRule="exact"/>
              <w:rPr>
                <w:rFonts w:ascii="Arial" w:hAnsi="Arial" w:cs="Arial"/>
                <w:color w:val="000000" w:themeColor="text1"/>
                <w:sz w:val="14"/>
                <w:szCs w:val="14"/>
              </w:rPr>
            </w:pPr>
            <w:r w:rsidRPr="00220794">
              <w:rPr>
                <w:rFonts w:ascii="Arial" w:hAnsi="Arial" w:cs="Arial"/>
                <w:color w:val="000000" w:themeColor="text1"/>
                <w:sz w:val="14"/>
                <w:szCs w:val="14"/>
              </w:rPr>
              <w:t>Расходы</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на</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конечное</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потребление</w:t>
            </w:r>
          </w:p>
        </w:tc>
        <w:tc>
          <w:tcPr>
            <w:tcW w:w="1066" w:type="dxa"/>
            <w:tcBorders>
              <w:top w:val="single" w:sz="6" w:space="0" w:color="000000"/>
              <w:left w:val="single" w:sz="6" w:space="0" w:color="000000"/>
            </w:tcBorders>
            <w:shd w:val="clear" w:color="auto" w:fill="auto"/>
            <w:vAlign w:val="bottom"/>
          </w:tcPr>
          <w:p w:rsidR="00163359" w:rsidRPr="00220794" w:rsidRDefault="00163359"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40 883 863</w:t>
            </w:r>
          </w:p>
        </w:tc>
        <w:tc>
          <w:tcPr>
            <w:tcW w:w="1067" w:type="dxa"/>
            <w:tcBorders>
              <w:top w:val="single" w:sz="6" w:space="0" w:color="000000"/>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101 793 553</w:t>
            </w:r>
          </w:p>
        </w:tc>
        <w:tc>
          <w:tcPr>
            <w:tcW w:w="1067" w:type="dxa"/>
            <w:tcBorders>
              <w:top w:val="single" w:sz="6" w:space="0" w:color="000000"/>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118 581 327</w:t>
            </w:r>
          </w:p>
        </w:tc>
        <w:tc>
          <w:tcPr>
            <w:tcW w:w="1067" w:type="dxa"/>
            <w:tcBorders>
              <w:top w:val="single" w:sz="6" w:space="0" w:color="000000"/>
              <w:left w:val="single" w:sz="6" w:space="0" w:color="000000"/>
              <w:righ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136 628 076</w:t>
            </w:r>
          </w:p>
        </w:tc>
        <w:tc>
          <w:tcPr>
            <w:tcW w:w="2831" w:type="dxa"/>
            <w:tcBorders>
              <w:top w:val="single" w:sz="6" w:space="0" w:color="000000"/>
              <w:left w:val="single" w:sz="6" w:space="0" w:color="000000"/>
            </w:tcBorders>
            <w:shd w:val="clear" w:color="auto" w:fill="auto"/>
            <w:vAlign w:val="bottom"/>
          </w:tcPr>
          <w:p w:rsidR="00163359" w:rsidRPr="00220794" w:rsidRDefault="00163359">
            <w:pPr>
              <w:spacing w:before="120" w:line="180" w:lineRule="exact"/>
              <w:rPr>
                <w:rFonts w:ascii="Arial" w:hAnsi="Arial" w:cs="Arial"/>
                <w:color w:val="000000" w:themeColor="text1"/>
                <w:sz w:val="14"/>
                <w:szCs w:val="14"/>
              </w:rPr>
            </w:pPr>
            <w:r w:rsidRPr="00220794">
              <w:rPr>
                <w:rFonts w:ascii="Arial" w:hAnsi="Arial" w:cs="Arial"/>
                <w:i/>
                <w:color w:val="000000" w:themeColor="text1"/>
                <w:sz w:val="14"/>
                <w:szCs w:val="14"/>
                <w:lang w:val="en-US"/>
              </w:rPr>
              <w:t>Final consumption expenditure</w:t>
            </w:r>
          </w:p>
        </w:tc>
      </w:tr>
      <w:tr w:rsidR="00163359" w:rsidRPr="00220794" w:rsidTr="00FD0CE4">
        <w:tc>
          <w:tcPr>
            <w:tcW w:w="2824" w:type="dxa"/>
            <w:shd w:val="clear" w:color="auto" w:fill="auto"/>
            <w:vAlign w:val="bottom"/>
          </w:tcPr>
          <w:p w:rsidR="00163359" w:rsidRPr="00220794" w:rsidRDefault="00163359">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в</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том</w:t>
            </w:r>
            <w:r w:rsidRPr="00220794">
              <w:rPr>
                <w:rFonts w:ascii="Arial" w:hAnsi="Arial" w:cs="Arial"/>
                <w:color w:val="000000" w:themeColor="text1"/>
                <w:sz w:val="14"/>
                <w:szCs w:val="14"/>
                <w:lang w:val="en-US"/>
              </w:rPr>
              <w:t xml:space="preserve"> </w:t>
            </w:r>
            <w:r w:rsidRPr="00220794">
              <w:rPr>
                <w:rFonts w:ascii="Arial" w:hAnsi="Arial" w:cs="Arial"/>
                <w:color w:val="000000" w:themeColor="text1"/>
                <w:sz w:val="14"/>
                <w:szCs w:val="14"/>
              </w:rPr>
              <w:t>числе</w:t>
            </w:r>
            <w:r w:rsidRPr="00220794">
              <w:rPr>
                <w:rFonts w:ascii="Arial" w:hAnsi="Arial" w:cs="Arial"/>
                <w:color w:val="000000" w:themeColor="text1"/>
                <w:sz w:val="14"/>
                <w:szCs w:val="14"/>
                <w:lang w:val="en-US"/>
              </w:rPr>
              <w:t>:</w:t>
            </w:r>
          </w:p>
        </w:tc>
        <w:tc>
          <w:tcPr>
            <w:tcW w:w="1066" w:type="dxa"/>
            <w:tcBorders>
              <w:left w:val="single" w:sz="6" w:space="0" w:color="000000"/>
            </w:tcBorders>
            <w:shd w:val="clear" w:color="auto" w:fill="auto"/>
            <w:vAlign w:val="bottom"/>
          </w:tcPr>
          <w:p w:rsidR="00163359" w:rsidRPr="00220794" w:rsidRDefault="00163359"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 </w:t>
            </w:r>
          </w:p>
        </w:tc>
        <w:tc>
          <w:tcPr>
            <w:tcW w:w="1067" w:type="dxa"/>
            <w:tcBorders>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p>
        </w:tc>
        <w:tc>
          <w:tcPr>
            <w:tcW w:w="1067" w:type="dxa"/>
            <w:tcBorders>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p>
        </w:tc>
        <w:tc>
          <w:tcPr>
            <w:tcW w:w="1067" w:type="dxa"/>
            <w:tcBorders>
              <w:left w:val="single" w:sz="6" w:space="0" w:color="000000"/>
              <w:righ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p>
        </w:tc>
        <w:tc>
          <w:tcPr>
            <w:tcW w:w="2831" w:type="dxa"/>
            <w:tcBorders>
              <w:left w:val="single" w:sz="6" w:space="0" w:color="000000"/>
            </w:tcBorders>
            <w:shd w:val="clear" w:color="auto" w:fill="auto"/>
            <w:vAlign w:val="bottom"/>
          </w:tcPr>
          <w:p w:rsidR="00163359" w:rsidRPr="00220794" w:rsidRDefault="00163359">
            <w:pPr>
              <w:spacing w:before="120" w:line="18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163359" w:rsidRPr="00220794" w:rsidTr="00FD0CE4">
        <w:tc>
          <w:tcPr>
            <w:tcW w:w="2824" w:type="dxa"/>
            <w:shd w:val="clear" w:color="auto" w:fill="auto"/>
            <w:vAlign w:val="bottom"/>
          </w:tcPr>
          <w:p w:rsidR="00163359" w:rsidRPr="00220794" w:rsidRDefault="00163359">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домашних хозяйств</w:t>
            </w:r>
          </w:p>
        </w:tc>
        <w:tc>
          <w:tcPr>
            <w:tcW w:w="1066" w:type="dxa"/>
            <w:tcBorders>
              <w:left w:val="single" w:sz="6" w:space="0" w:color="000000"/>
            </w:tcBorders>
            <w:shd w:val="clear" w:color="auto" w:fill="auto"/>
            <w:vAlign w:val="bottom"/>
          </w:tcPr>
          <w:p w:rsidR="00163359" w:rsidRPr="00220794" w:rsidRDefault="00163359"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30 062 606</w:t>
            </w:r>
          </w:p>
        </w:tc>
        <w:tc>
          <w:tcPr>
            <w:tcW w:w="1067" w:type="dxa"/>
            <w:tcBorders>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74 288 383</w:t>
            </w:r>
          </w:p>
        </w:tc>
        <w:tc>
          <w:tcPr>
            <w:tcW w:w="1067" w:type="dxa"/>
            <w:tcBorders>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86 105 564</w:t>
            </w:r>
          </w:p>
        </w:tc>
        <w:tc>
          <w:tcPr>
            <w:tcW w:w="1067" w:type="dxa"/>
            <w:tcBorders>
              <w:left w:val="single" w:sz="6" w:space="0" w:color="000000"/>
              <w:righ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98 341 325</w:t>
            </w:r>
          </w:p>
        </w:tc>
        <w:tc>
          <w:tcPr>
            <w:tcW w:w="2831" w:type="dxa"/>
            <w:tcBorders>
              <w:left w:val="single" w:sz="6" w:space="0" w:color="000000"/>
            </w:tcBorders>
            <w:shd w:val="clear" w:color="auto" w:fill="auto"/>
            <w:vAlign w:val="bottom"/>
          </w:tcPr>
          <w:p w:rsidR="00163359" w:rsidRPr="00220794" w:rsidRDefault="00163359">
            <w:pPr>
              <w:spacing w:before="120" w:line="18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households</w:t>
            </w:r>
            <w:proofErr w:type="spellEnd"/>
          </w:p>
        </w:tc>
      </w:tr>
      <w:tr w:rsidR="00163359" w:rsidRPr="00220794" w:rsidTr="00FD0CE4">
        <w:tc>
          <w:tcPr>
            <w:tcW w:w="2824" w:type="dxa"/>
            <w:shd w:val="clear" w:color="auto" w:fill="auto"/>
            <w:vAlign w:val="bottom"/>
          </w:tcPr>
          <w:p w:rsidR="00163359" w:rsidRPr="00220794" w:rsidRDefault="00163359">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государственного управления</w:t>
            </w:r>
          </w:p>
        </w:tc>
        <w:tc>
          <w:tcPr>
            <w:tcW w:w="1066" w:type="dxa"/>
            <w:tcBorders>
              <w:left w:val="single" w:sz="6" w:space="0" w:color="000000"/>
            </w:tcBorders>
            <w:shd w:val="clear" w:color="auto" w:fill="auto"/>
            <w:vAlign w:val="bottom"/>
          </w:tcPr>
          <w:p w:rsidR="00163359" w:rsidRPr="00220794" w:rsidRDefault="00163359"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10 595 421</w:t>
            </w:r>
          </w:p>
        </w:tc>
        <w:tc>
          <w:tcPr>
            <w:tcW w:w="1067" w:type="dxa"/>
            <w:tcBorders>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26 824 658</w:t>
            </w:r>
          </w:p>
        </w:tc>
        <w:tc>
          <w:tcPr>
            <w:tcW w:w="1067" w:type="dxa"/>
            <w:tcBorders>
              <w:lef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31 680 728</w:t>
            </w:r>
          </w:p>
        </w:tc>
        <w:tc>
          <w:tcPr>
            <w:tcW w:w="1067" w:type="dxa"/>
            <w:tcBorders>
              <w:left w:val="single" w:sz="6" w:space="0" w:color="000000"/>
              <w:right w:val="single" w:sz="6" w:space="0" w:color="000000"/>
            </w:tcBorders>
            <w:vAlign w:val="bottom"/>
          </w:tcPr>
          <w:p w:rsidR="00163359" w:rsidRPr="00163359" w:rsidRDefault="00163359" w:rsidP="00163359">
            <w:pPr>
              <w:spacing w:before="120" w:line="180" w:lineRule="exact"/>
              <w:ind w:right="170"/>
              <w:jc w:val="right"/>
              <w:rPr>
                <w:rFonts w:ascii="Arial" w:hAnsi="Arial" w:cs="Arial"/>
                <w:color w:val="000000" w:themeColor="text1"/>
                <w:sz w:val="14"/>
                <w:szCs w:val="14"/>
              </w:rPr>
            </w:pPr>
            <w:r w:rsidRPr="00163359">
              <w:rPr>
                <w:rFonts w:ascii="Arial" w:hAnsi="Arial" w:cs="Arial"/>
                <w:color w:val="000000" w:themeColor="text1"/>
                <w:sz w:val="14"/>
                <w:szCs w:val="14"/>
              </w:rPr>
              <w:t>37 320 460</w:t>
            </w:r>
          </w:p>
        </w:tc>
        <w:tc>
          <w:tcPr>
            <w:tcW w:w="2831" w:type="dxa"/>
            <w:tcBorders>
              <w:left w:val="single" w:sz="6" w:space="0" w:color="000000"/>
            </w:tcBorders>
            <w:shd w:val="clear" w:color="auto" w:fill="auto"/>
            <w:vAlign w:val="bottom"/>
          </w:tcPr>
          <w:p w:rsidR="00163359" w:rsidRPr="00220794" w:rsidRDefault="00163359">
            <w:pPr>
              <w:spacing w:before="120" w:line="18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g</w:t>
            </w:r>
            <w:proofErr w:type="spellStart"/>
            <w:r w:rsidRPr="00220794">
              <w:rPr>
                <w:rFonts w:ascii="Arial" w:hAnsi="Arial" w:cs="Arial"/>
                <w:i/>
                <w:color w:val="000000" w:themeColor="text1"/>
                <w:sz w:val="14"/>
                <w:szCs w:val="14"/>
              </w:rPr>
              <w:t>eneral</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government</w:t>
            </w:r>
          </w:p>
        </w:tc>
      </w:tr>
      <w:tr w:rsidR="00163359" w:rsidRPr="00220794" w:rsidTr="00FD0CE4">
        <w:tc>
          <w:tcPr>
            <w:tcW w:w="2824" w:type="dxa"/>
            <w:shd w:val="clear" w:color="auto" w:fill="auto"/>
            <w:vAlign w:val="bottom"/>
          </w:tcPr>
          <w:p w:rsidR="00163359" w:rsidRPr="00220794" w:rsidRDefault="00163359">
            <w:pPr>
              <w:spacing w:before="120" w:line="180" w:lineRule="exact"/>
              <w:ind w:left="340"/>
              <w:rPr>
                <w:rFonts w:ascii="Arial" w:hAnsi="Arial" w:cs="Arial"/>
                <w:color w:val="000000" w:themeColor="text1"/>
                <w:sz w:val="14"/>
                <w:szCs w:val="14"/>
              </w:rPr>
            </w:pPr>
            <w:r w:rsidRPr="00220794">
              <w:rPr>
                <w:rFonts w:ascii="Arial" w:hAnsi="Arial" w:cs="Arial"/>
                <w:color w:val="000000" w:themeColor="text1"/>
                <w:sz w:val="14"/>
                <w:szCs w:val="14"/>
              </w:rPr>
              <w:t>из них:</w:t>
            </w:r>
          </w:p>
        </w:tc>
        <w:tc>
          <w:tcPr>
            <w:tcW w:w="1066" w:type="dxa"/>
            <w:tcBorders>
              <w:left w:val="single" w:sz="6" w:space="0" w:color="000000"/>
            </w:tcBorders>
            <w:shd w:val="clear" w:color="auto" w:fill="auto"/>
            <w:vAlign w:val="bottom"/>
          </w:tcPr>
          <w:p w:rsidR="00163359" w:rsidRPr="00220794" w:rsidRDefault="00163359"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 </w:t>
            </w:r>
          </w:p>
        </w:tc>
        <w:tc>
          <w:tcPr>
            <w:tcW w:w="1067" w:type="dxa"/>
            <w:tcBorders>
              <w:left w:val="single" w:sz="6" w:space="0" w:color="000000"/>
            </w:tcBorders>
            <w:vAlign w:val="bottom"/>
          </w:tcPr>
          <w:p w:rsidR="00163359" w:rsidRPr="00220794" w:rsidRDefault="00163359" w:rsidP="00163359">
            <w:pPr>
              <w:spacing w:before="120" w:line="180" w:lineRule="exact"/>
              <w:ind w:right="170"/>
              <w:jc w:val="right"/>
              <w:rPr>
                <w:rFonts w:ascii="Arial" w:hAnsi="Arial" w:cs="Arial"/>
                <w:color w:val="000000" w:themeColor="text1"/>
                <w:sz w:val="14"/>
                <w:szCs w:val="14"/>
              </w:rPr>
            </w:pPr>
          </w:p>
        </w:tc>
        <w:tc>
          <w:tcPr>
            <w:tcW w:w="1067" w:type="dxa"/>
            <w:tcBorders>
              <w:left w:val="single" w:sz="6" w:space="0" w:color="000000"/>
            </w:tcBorders>
            <w:vAlign w:val="bottom"/>
          </w:tcPr>
          <w:p w:rsidR="00163359" w:rsidRPr="00220794" w:rsidRDefault="00163359" w:rsidP="00163359">
            <w:pPr>
              <w:spacing w:before="120" w:line="180" w:lineRule="exact"/>
              <w:ind w:right="170"/>
              <w:jc w:val="right"/>
              <w:rPr>
                <w:rFonts w:ascii="Arial" w:hAnsi="Arial" w:cs="Arial"/>
                <w:color w:val="000000" w:themeColor="text1"/>
                <w:sz w:val="14"/>
                <w:szCs w:val="14"/>
              </w:rPr>
            </w:pPr>
          </w:p>
        </w:tc>
        <w:tc>
          <w:tcPr>
            <w:tcW w:w="1067" w:type="dxa"/>
            <w:tcBorders>
              <w:left w:val="single" w:sz="6" w:space="0" w:color="000000"/>
              <w:right w:val="single" w:sz="6" w:space="0" w:color="000000"/>
            </w:tcBorders>
            <w:vAlign w:val="bottom"/>
          </w:tcPr>
          <w:p w:rsidR="00163359" w:rsidRPr="00220794" w:rsidRDefault="00163359" w:rsidP="00163359">
            <w:pPr>
              <w:spacing w:before="120" w:line="180" w:lineRule="exact"/>
              <w:ind w:right="170"/>
              <w:jc w:val="right"/>
              <w:rPr>
                <w:rFonts w:ascii="Arial" w:hAnsi="Arial" w:cs="Arial"/>
                <w:color w:val="000000" w:themeColor="text1"/>
                <w:sz w:val="14"/>
                <w:szCs w:val="14"/>
              </w:rPr>
            </w:pPr>
          </w:p>
        </w:tc>
        <w:tc>
          <w:tcPr>
            <w:tcW w:w="2831" w:type="dxa"/>
            <w:tcBorders>
              <w:left w:val="single" w:sz="6" w:space="0" w:color="000000"/>
            </w:tcBorders>
            <w:shd w:val="clear" w:color="auto" w:fill="auto"/>
            <w:vAlign w:val="bottom"/>
          </w:tcPr>
          <w:p w:rsidR="00163359" w:rsidRPr="00220794" w:rsidRDefault="00163359">
            <w:pPr>
              <w:spacing w:before="120" w:line="180" w:lineRule="exact"/>
              <w:ind w:left="340"/>
              <w:rPr>
                <w:rFonts w:ascii="Arial" w:hAnsi="Arial" w:cs="Arial"/>
                <w:color w:val="000000" w:themeColor="text1"/>
                <w:sz w:val="14"/>
                <w:szCs w:val="14"/>
              </w:rPr>
            </w:pP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which</w:t>
            </w:r>
            <w:proofErr w:type="spellEnd"/>
            <w:r w:rsidRPr="00220794">
              <w:rPr>
                <w:rFonts w:ascii="Arial" w:hAnsi="Arial" w:cs="Arial"/>
                <w:i/>
                <w:color w:val="000000" w:themeColor="text1"/>
                <w:sz w:val="14"/>
                <w:szCs w:val="14"/>
              </w:rPr>
              <w:t>:</w:t>
            </w:r>
          </w:p>
        </w:tc>
      </w:tr>
      <w:tr w:rsidR="007414EC" w:rsidRPr="00CF1D02" w:rsidTr="00FD0CE4">
        <w:tc>
          <w:tcPr>
            <w:tcW w:w="2824" w:type="dxa"/>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 xml:space="preserve">на индивидуальные товары </w:t>
            </w:r>
            <w:r w:rsidRPr="00220794">
              <w:rPr>
                <w:rFonts w:ascii="Arial" w:hAnsi="Arial" w:cs="Arial"/>
                <w:color w:val="000000" w:themeColor="text1"/>
                <w:sz w:val="14"/>
                <w:szCs w:val="14"/>
              </w:rPr>
              <w:br/>
              <w:t>и услуги</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4 904 683</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2831" w:type="dxa"/>
            <w:tcBorders>
              <w:left w:val="single" w:sz="6" w:space="0" w:color="000000"/>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on individual goods and services</w:t>
            </w:r>
          </w:p>
        </w:tc>
      </w:tr>
      <w:tr w:rsidR="007414EC" w:rsidRPr="00220794" w:rsidTr="00FD0CE4">
        <w:tc>
          <w:tcPr>
            <w:tcW w:w="2824" w:type="dxa"/>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на коллективные услуги</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5 690 738</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2831" w:type="dxa"/>
            <w:tcBorders>
              <w:left w:val="single" w:sz="6" w:space="0" w:color="000000"/>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collective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services</w:t>
            </w:r>
            <w:proofErr w:type="spellEnd"/>
          </w:p>
        </w:tc>
      </w:tr>
      <w:tr w:rsidR="007414EC" w:rsidRPr="00CF1D02" w:rsidTr="00FD0CE4">
        <w:tc>
          <w:tcPr>
            <w:tcW w:w="2824" w:type="dxa"/>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 xml:space="preserve">некоммерческих организаций, </w:t>
            </w:r>
            <w:r w:rsidRPr="00220794">
              <w:rPr>
                <w:rFonts w:ascii="Arial" w:hAnsi="Arial" w:cs="Arial"/>
                <w:color w:val="000000" w:themeColor="text1"/>
                <w:sz w:val="14"/>
                <w:szCs w:val="14"/>
              </w:rPr>
              <w:br/>
              <w:t xml:space="preserve">обслуживающих домашние </w:t>
            </w:r>
            <w:r w:rsidRPr="00220794">
              <w:rPr>
                <w:rFonts w:ascii="Arial" w:hAnsi="Arial" w:cs="Arial"/>
                <w:color w:val="000000" w:themeColor="text1"/>
                <w:sz w:val="14"/>
                <w:szCs w:val="14"/>
              </w:rPr>
              <w:br/>
              <w:t>хозяйства</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225 836</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680 512</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795 035</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966 291</w:t>
            </w:r>
          </w:p>
        </w:tc>
        <w:tc>
          <w:tcPr>
            <w:tcW w:w="2831" w:type="dxa"/>
            <w:tcBorders>
              <w:left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non-profit institutions serving households</w:t>
            </w:r>
          </w:p>
        </w:tc>
      </w:tr>
      <w:tr w:rsidR="007414EC" w:rsidRPr="00220794" w:rsidTr="00FD0CE4">
        <w:tc>
          <w:tcPr>
            <w:tcW w:w="2824" w:type="dxa"/>
            <w:shd w:val="clear" w:color="auto" w:fill="auto"/>
            <w:vAlign w:val="bottom"/>
          </w:tcPr>
          <w:p w:rsidR="007414EC" w:rsidRPr="00220794" w:rsidRDefault="007414EC">
            <w:pPr>
              <w:spacing w:before="120" w:line="180" w:lineRule="exact"/>
              <w:rPr>
                <w:rFonts w:ascii="Arial" w:hAnsi="Arial" w:cs="Arial"/>
                <w:color w:val="000000" w:themeColor="text1"/>
                <w:sz w:val="14"/>
                <w:szCs w:val="14"/>
              </w:rPr>
            </w:pPr>
            <w:r w:rsidRPr="00220794">
              <w:rPr>
                <w:rFonts w:ascii="Arial" w:hAnsi="Arial" w:cs="Arial"/>
                <w:color w:val="000000" w:themeColor="text1"/>
                <w:sz w:val="14"/>
                <w:szCs w:val="14"/>
              </w:rPr>
              <w:t>Социальные трансферты в натуральной форме</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5 130 519</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right w:val="single" w:sz="6" w:space="0" w:color="000000"/>
            </w:tcBorders>
            <w:vAlign w:val="bottom"/>
          </w:tcPr>
          <w:p w:rsidR="007414EC" w:rsidRPr="007414EC" w:rsidRDefault="001A72E4" w:rsidP="00A004DA">
            <w:pPr>
              <w:spacing w:before="120" w:line="180" w:lineRule="exact"/>
              <w:ind w:right="170"/>
              <w:jc w:val="right"/>
              <w:rPr>
                <w:rFonts w:ascii="Arial" w:hAnsi="Arial" w:cs="Arial"/>
                <w:sz w:val="14"/>
                <w:szCs w:val="14"/>
              </w:rPr>
            </w:pPr>
            <w:r>
              <w:rPr>
                <w:rFonts w:ascii="Arial" w:hAnsi="Arial" w:cs="Arial"/>
                <w:sz w:val="14"/>
                <w:szCs w:val="14"/>
              </w:rPr>
              <w:t>***</w:t>
            </w:r>
          </w:p>
        </w:tc>
        <w:tc>
          <w:tcPr>
            <w:tcW w:w="2831" w:type="dxa"/>
            <w:tcBorders>
              <w:left w:val="single" w:sz="6" w:space="0" w:color="000000"/>
            </w:tcBorders>
            <w:shd w:val="clear" w:color="auto" w:fill="auto"/>
            <w:vAlign w:val="bottom"/>
          </w:tcPr>
          <w:p w:rsidR="007414EC" w:rsidRPr="00220794" w:rsidRDefault="007414EC">
            <w:pPr>
              <w:spacing w:before="120" w:line="180" w:lineRule="exact"/>
              <w:rPr>
                <w:rFonts w:ascii="Arial" w:hAnsi="Arial" w:cs="Arial"/>
                <w:color w:val="000000" w:themeColor="text1"/>
                <w:sz w:val="14"/>
                <w:szCs w:val="14"/>
              </w:rPr>
            </w:pPr>
            <w:proofErr w:type="spellStart"/>
            <w:r w:rsidRPr="00220794">
              <w:rPr>
                <w:rFonts w:ascii="Arial" w:hAnsi="Arial" w:cs="Arial"/>
                <w:i/>
                <w:color w:val="000000" w:themeColor="text1"/>
                <w:sz w:val="14"/>
                <w:szCs w:val="14"/>
              </w:rPr>
              <w:t>Social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transfers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in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kind</w:t>
            </w:r>
            <w:proofErr w:type="spellEnd"/>
          </w:p>
        </w:tc>
      </w:tr>
      <w:tr w:rsidR="007414EC" w:rsidRPr="00220794" w:rsidTr="00FD0CE4">
        <w:tc>
          <w:tcPr>
            <w:tcW w:w="2824" w:type="dxa"/>
            <w:shd w:val="clear" w:color="auto" w:fill="auto"/>
            <w:vAlign w:val="bottom"/>
          </w:tcPr>
          <w:p w:rsidR="007414EC" w:rsidRPr="00220794" w:rsidRDefault="007414EC">
            <w:pPr>
              <w:spacing w:before="120" w:line="180" w:lineRule="exact"/>
              <w:rPr>
                <w:rFonts w:ascii="Arial" w:hAnsi="Arial" w:cs="Arial"/>
                <w:color w:val="000000" w:themeColor="text1"/>
                <w:sz w:val="14"/>
                <w:szCs w:val="14"/>
              </w:rPr>
            </w:pPr>
            <w:r w:rsidRPr="00220794">
              <w:rPr>
                <w:rFonts w:ascii="Arial" w:hAnsi="Arial" w:cs="Arial"/>
                <w:color w:val="000000" w:themeColor="text1"/>
                <w:sz w:val="14"/>
                <w:szCs w:val="14"/>
              </w:rPr>
              <w:t>Фактическое конечное потребление</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40 883 863</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101 793 553</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118 581 327</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136 628 076</w:t>
            </w:r>
          </w:p>
        </w:tc>
        <w:tc>
          <w:tcPr>
            <w:tcW w:w="2831" w:type="dxa"/>
            <w:tcBorders>
              <w:left w:val="single" w:sz="6" w:space="0" w:color="000000"/>
            </w:tcBorders>
            <w:shd w:val="clear" w:color="auto" w:fill="auto"/>
            <w:vAlign w:val="bottom"/>
          </w:tcPr>
          <w:p w:rsidR="007414EC" w:rsidRPr="00220794" w:rsidRDefault="007414EC">
            <w:pPr>
              <w:spacing w:before="120" w:line="180" w:lineRule="exact"/>
              <w:rPr>
                <w:rFonts w:ascii="Arial" w:hAnsi="Arial" w:cs="Arial"/>
                <w:color w:val="000000" w:themeColor="text1"/>
                <w:sz w:val="14"/>
                <w:szCs w:val="14"/>
              </w:rPr>
            </w:pPr>
            <w:proofErr w:type="spellStart"/>
            <w:r w:rsidRPr="00220794">
              <w:rPr>
                <w:rFonts w:ascii="Arial" w:hAnsi="Arial" w:cs="Arial"/>
                <w:i/>
                <w:color w:val="000000" w:themeColor="text1"/>
                <w:sz w:val="14"/>
                <w:szCs w:val="14"/>
              </w:rPr>
              <w:t>Actual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final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consumption</w:t>
            </w:r>
            <w:proofErr w:type="spellEnd"/>
          </w:p>
        </w:tc>
      </w:tr>
      <w:tr w:rsidR="007414EC" w:rsidRPr="00220794" w:rsidTr="00FD0CE4">
        <w:tc>
          <w:tcPr>
            <w:tcW w:w="2824" w:type="dxa"/>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в том числе:</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 </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p>
        </w:tc>
        <w:tc>
          <w:tcPr>
            <w:tcW w:w="2831" w:type="dxa"/>
            <w:tcBorders>
              <w:left w:val="single" w:sz="6" w:space="0" w:color="000000"/>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including</w:t>
            </w:r>
            <w:proofErr w:type="spellEnd"/>
            <w:r w:rsidRPr="00220794">
              <w:rPr>
                <w:rFonts w:ascii="Arial" w:hAnsi="Arial" w:cs="Arial"/>
                <w:i/>
                <w:color w:val="000000" w:themeColor="text1"/>
                <w:sz w:val="14"/>
                <w:szCs w:val="14"/>
              </w:rPr>
              <w:t>:</w:t>
            </w:r>
          </w:p>
        </w:tc>
      </w:tr>
      <w:tr w:rsidR="007414EC" w:rsidRPr="00220794" w:rsidTr="00FD0CE4">
        <w:tc>
          <w:tcPr>
            <w:tcW w:w="2824" w:type="dxa"/>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домашних хозяйств</w:t>
            </w:r>
          </w:p>
        </w:tc>
        <w:tc>
          <w:tcPr>
            <w:tcW w:w="1066" w:type="dxa"/>
            <w:tcBorders>
              <w:left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35 193 125</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2831" w:type="dxa"/>
            <w:tcBorders>
              <w:left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households</w:t>
            </w:r>
            <w:proofErr w:type="spellEnd"/>
          </w:p>
        </w:tc>
      </w:tr>
      <w:tr w:rsidR="007414EC" w:rsidRPr="00220794" w:rsidTr="00FD0CE4">
        <w:tc>
          <w:tcPr>
            <w:tcW w:w="2824" w:type="dxa"/>
            <w:tcBorders>
              <w:bottom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государственного управления</w:t>
            </w:r>
          </w:p>
        </w:tc>
        <w:tc>
          <w:tcPr>
            <w:tcW w:w="1066" w:type="dxa"/>
            <w:tcBorders>
              <w:left w:val="single" w:sz="6" w:space="0" w:color="000000"/>
              <w:bottom w:val="single" w:sz="6" w:space="0" w:color="000000"/>
            </w:tcBorders>
            <w:shd w:val="clear" w:color="auto" w:fill="auto"/>
            <w:vAlign w:val="bottom"/>
          </w:tcPr>
          <w:p w:rsidR="007414EC" w:rsidRPr="00220794" w:rsidRDefault="007414EC" w:rsidP="00754CF2">
            <w:pPr>
              <w:spacing w:before="120" w:line="180" w:lineRule="exact"/>
              <w:ind w:right="170"/>
              <w:jc w:val="right"/>
              <w:rPr>
                <w:rFonts w:ascii="Arial" w:hAnsi="Arial" w:cs="Arial"/>
                <w:color w:val="000000" w:themeColor="text1"/>
                <w:sz w:val="14"/>
                <w:szCs w:val="14"/>
              </w:rPr>
            </w:pPr>
            <w:r w:rsidRPr="00220794">
              <w:rPr>
                <w:rFonts w:ascii="Arial" w:hAnsi="Arial" w:cs="Arial"/>
                <w:color w:val="000000" w:themeColor="text1"/>
                <w:sz w:val="14"/>
                <w:szCs w:val="14"/>
              </w:rPr>
              <w:t>5 690 738</w:t>
            </w:r>
          </w:p>
        </w:tc>
        <w:tc>
          <w:tcPr>
            <w:tcW w:w="1067" w:type="dxa"/>
            <w:tcBorders>
              <w:left w:val="single" w:sz="6" w:space="0" w:color="000000"/>
              <w:bottom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bottom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1067" w:type="dxa"/>
            <w:tcBorders>
              <w:left w:val="single" w:sz="6" w:space="0" w:color="000000"/>
              <w:bottom w:val="single" w:sz="6" w:space="0" w:color="000000"/>
              <w:right w:val="single" w:sz="6" w:space="0" w:color="000000"/>
            </w:tcBorders>
            <w:vAlign w:val="bottom"/>
          </w:tcPr>
          <w:p w:rsidR="007414EC" w:rsidRPr="007414EC" w:rsidRDefault="007414EC" w:rsidP="00A004DA">
            <w:pPr>
              <w:spacing w:before="120" w:line="180" w:lineRule="exact"/>
              <w:ind w:right="170"/>
              <w:jc w:val="right"/>
              <w:rPr>
                <w:rFonts w:ascii="Arial" w:hAnsi="Arial" w:cs="Arial"/>
                <w:sz w:val="14"/>
                <w:szCs w:val="14"/>
              </w:rPr>
            </w:pPr>
            <w:r w:rsidRPr="007414EC">
              <w:rPr>
                <w:rFonts w:ascii="Arial" w:hAnsi="Arial" w:cs="Arial"/>
                <w:sz w:val="14"/>
                <w:szCs w:val="14"/>
              </w:rPr>
              <w:t>***</w:t>
            </w:r>
          </w:p>
        </w:tc>
        <w:tc>
          <w:tcPr>
            <w:tcW w:w="2831" w:type="dxa"/>
            <w:tcBorders>
              <w:left w:val="single" w:sz="6" w:space="0" w:color="000000"/>
              <w:bottom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general government</w:t>
            </w:r>
          </w:p>
        </w:tc>
      </w:tr>
    </w:tbl>
    <w:p w:rsidR="003C69E4" w:rsidRPr="00220794" w:rsidRDefault="003D6A30">
      <w:pPr>
        <w:spacing w:before="480" w:after="60"/>
        <w:rPr>
          <w:color w:val="000000" w:themeColor="text1"/>
        </w:rPr>
      </w:pPr>
      <w:r w:rsidRPr="00220794">
        <w:rPr>
          <w:rFonts w:ascii="Arial" w:hAnsi="Arial" w:cs="Arial"/>
          <w:b/>
          <w:bCs/>
          <w:color w:val="000000" w:themeColor="text1"/>
          <w:sz w:val="16"/>
        </w:rPr>
        <w:t>1</w:t>
      </w:r>
      <w:r w:rsidR="004A524B" w:rsidRPr="00220794">
        <w:rPr>
          <w:rFonts w:ascii="Arial" w:hAnsi="Arial" w:cs="Arial"/>
          <w:b/>
          <w:bCs/>
          <w:color w:val="000000" w:themeColor="text1"/>
          <w:sz w:val="16"/>
        </w:rPr>
        <w:t>2</w:t>
      </w:r>
      <w:r w:rsidR="003C69E4" w:rsidRPr="00220794">
        <w:rPr>
          <w:rFonts w:ascii="Arial" w:hAnsi="Arial" w:cs="Arial"/>
          <w:b/>
          <w:bCs/>
          <w:color w:val="000000" w:themeColor="text1"/>
          <w:sz w:val="16"/>
        </w:rPr>
        <w:t>.</w:t>
      </w:r>
      <w:r w:rsidR="00FD0CE4" w:rsidRPr="00220794">
        <w:rPr>
          <w:rFonts w:ascii="Arial" w:hAnsi="Arial" w:cs="Arial"/>
          <w:b/>
          <w:bCs/>
          <w:color w:val="000000" w:themeColor="text1"/>
          <w:sz w:val="16"/>
        </w:rPr>
        <w:t>2</w:t>
      </w:r>
      <w:r w:rsidR="005C6427" w:rsidRPr="004847F9">
        <w:rPr>
          <w:rFonts w:ascii="Arial" w:hAnsi="Arial" w:cs="Arial"/>
          <w:b/>
          <w:bCs/>
          <w:color w:val="000000" w:themeColor="text1"/>
          <w:sz w:val="16"/>
        </w:rPr>
        <w:t>1</w:t>
      </w:r>
      <w:r w:rsidR="003C69E4" w:rsidRPr="00220794">
        <w:rPr>
          <w:rFonts w:ascii="Arial" w:hAnsi="Arial" w:cs="Arial"/>
          <w:b/>
          <w:bCs/>
          <w:color w:val="000000" w:themeColor="text1"/>
          <w:sz w:val="16"/>
        </w:rPr>
        <w:t>. ИНДЕКСЫ ФИЗИЧЕСКОГО ОБЪЕМА ЭЛЕМЕНТОВ ИСПОЛЬЗОВАНИЯ ВАЛОВОГО ВНУТРЕННЕГО ПРОДУКТА</w:t>
      </w:r>
    </w:p>
    <w:p w:rsidR="003C69E4" w:rsidRPr="00220794" w:rsidRDefault="003C69E4">
      <w:pPr>
        <w:spacing w:after="60"/>
        <w:ind w:left="510"/>
        <w:rPr>
          <w:color w:val="000000" w:themeColor="text1"/>
          <w:lang w:val="en-US"/>
        </w:rPr>
      </w:pPr>
      <w:r w:rsidRPr="00220794">
        <w:rPr>
          <w:rFonts w:ascii="Arial" w:hAnsi="Arial" w:cs="Arial"/>
          <w:b/>
          <w:bCs/>
          <w:i/>
          <w:color w:val="000000" w:themeColor="text1"/>
          <w:sz w:val="16"/>
          <w:lang w:val="en-US"/>
        </w:rPr>
        <w:t>VOLUME INDICES OF COMPONENTS OF USE OF GROSS DOMESTIC PRODUCT</w:t>
      </w:r>
    </w:p>
    <w:p w:rsidR="003C69E4" w:rsidRPr="00220794" w:rsidRDefault="003C69E4">
      <w:pPr>
        <w:spacing w:after="60"/>
        <w:jc w:val="right"/>
        <w:rPr>
          <w:rFonts w:ascii="Arial" w:hAnsi="Arial" w:cs="Arial"/>
          <w:color w:val="000000" w:themeColor="text1"/>
          <w:sz w:val="14"/>
          <w:szCs w:val="14"/>
        </w:rPr>
      </w:pPr>
      <w:r w:rsidRPr="00220794">
        <w:rPr>
          <w:rFonts w:ascii="Arial" w:hAnsi="Arial" w:cs="Arial"/>
          <w:color w:val="000000" w:themeColor="text1"/>
          <w:sz w:val="14"/>
          <w:szCs w:val="14"/>
        </w:rPr>
        <w:t xml:space="preserve">(в процентах к предыдущему году / </w:t>
      </w:r>
      <w:r w:rsidRPr="00220794">
        <w:rPr>
          <w:rFonts w:ascii="Arial" w:hAnsi="Arial" w:cs="Arial"/>
          <w:i/>
          <w:color w:val="000000" w:themeColor="text1"/>
          <w:sz w:val="14"/>
          <w:szCs w:val="14"/>
          <w:lang w:val="en-US"/>
        </w:rPr>
        <w:t>percent</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of</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previous</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year</w:t>
      </w:r>
      <w:r w:rsidRPr="00220794">
        <w:rPr>
          <w:rFonts w:ascii="Arial" w:hAnsi="Arial" w:cs="Arial"/>
          <w:color w:val="000000" w:themeColor="text1"/>
          <w:sz w:val="14"/>
          <w:szCs w:val="14"/>
        </w:rPr>
        <w:t>)</w:t>
      </w:r>
    </w:p>
    <w:tbl>
      <w:tblPr>
        <w:tblW w:w="5000" w:type="pct"/>
        <w:jc w:val="center"/>
        <w:tblLayout w:type="fixed"/>
        <w:tblCellMar>
          <w:left w:w="57" w:type="dxa"/>
          <w:right w:w="0" w:type="dxa"/>
        </w:tblCellMar>
        <w:tblLook w:val="0000" w:firstRow="0" w:lastRow="0" w:firstColumn="0" w:lastColumn="0" w:noHBand="0" w:noVBand="0"/>
      </w:tblPr>
      <w:tblGrid>
        <w:gridCol w:w="2839"/>
        <w:gridCol w:w="1068"/>
        <w:gridCol w:w="1069"/>
        <w:gridCol w:w="1069"/>
        <w:gridCol w:w="1069"/>
        <w:gridCol w:w="2864"/>
      </w:tblGrid>
      <w:tr w:rsidR="00220794" w:rsidRPr="00220794" w:rsidTr="00815893">
        <w:trPr>
          <w:jc w:val="center"/>
        </w:trPr>
        <w:tc>
          <w:tcPr>
            <w:tcW w:w="2839" w:type="dxa"/>
            <w:tcBorders>
              <w:top w:val="single" w:sz="6" w:space="0" w:color="000000"/>
              <w:bottom w:val="single" w:sz="6" w:space="0" w:color="000000"/>
              <w:right w:val="single" w:sz="6" w:space="0" w:color="auto"/>
            </w:tcBorders>
            <w:shd w:val="clear" w:color="auto" w:fill="auto"/>
            <w:vAlign w:val="center"/>
          </w:tcPr>
          <w:p w:rsidR="009A771E" w:rsidRPr="00220794" w:rsidRDefault="009A771E">
            <w:pPr>
              <w:snapToGrid w:val="0"/>
              <w:spacing w:before="60" w:after="60"/>
              <w:jc w:val="center"/>
              <w:rPr>
                <w:rFonts w:ascii="Arial" w:hAnsi="Arial" w:cs="Arial"/>
                <w:color w:val="000000" w:themeColor="text1"/>
                <w:sz w:val="14"/>
                <w:szCs w:val="14"/>
              </w:rPr>
            </w:pPr>
          </w:p>
        </w:tc>
        <w:tc>
          <w:tcPr>
            <w:tcW w:w="1068" w:type="dxa"/>
            <w:tcBorders>
              <w:top w:val="single" w:sz="6" w:space="0" w:color="000000"/>
              <w:bottom w:val="single" w:sz="6" w:space="0" w:color="000000"/>
              <w:right w:val="single" w:sz="6" w:space="0" w:color="auto"/>
            </w:tcBorders>
          </w:tcPr>
          <w:p w:rsidR="009A771E" w:rsidRPr="00220794" w:rsidRDefault="009A771E" w:rsidP="00B60C21">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2020</w:t>
            </w:r>
          </w:p>
        </w:tc>
        <w:tc>
          <w:tcPr>
            <w:tcW w:w="1069" w:type="dxa"/>
            <w:tcBorders>
              <w:top w:val="single" w:sz="6" w:space="0" w:color="000000"/>
              <w:bottom w:val="single" w:sz="6" w:space="0" w:color="000000"/>
              <w:right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2022</w:t>
            </w:r>
          </w:p>
        </w:tc>
        <w:tc>
          <w:tcPr>
            <w:tcW w:w="1069" w:type="dxa"/>
            <w:tcBorders>
              <w:top w:val="single" w:sz="6" w:space="0" w:color="000000"/>
              <w:bottom w:val="single" w:sz="6" w:space="0" w:color="000000"/>
              <w:right w:val="single" w:sz="6" w:space="0" w:color="auto"/>
            </w:tcBorders>
          </w:tcPr>
          <w:p w:rsidR="009A771E" w:rsidRPr="00220794" w:rsidRDefault="009A771E" w:rsidP="009A771E">
            <w:pPr>
              <w:spacing w:before="60" w:after="60"/>
              <w:jc w:val="center"/>
              <w:rPr>
                <w:rFonts w:ascii="Arial" w:hAnsi="Arial" w:cs="Arial"/>
                <w:color w:val="000000" w:themeColor="text1"/>
                <w:sz w:val="14"/>
                <w:szCs w:val="14"/>
                <w:lang w:val="en-US"/>
              </w:rPr>
            </w:pPr>
            <w:r w:rsidRPr="00220794">
              <w:rPr>
                <w:rFonts w:ascii="Arial" w:hAnsi="Arial" w:cs="Arial"/>
                <w:color w:val="000000" w:themeColor="text1"/>
                <w:sz w:val="14"/>
                <w:szCs w:val="14"/>
                <w:lang w:val="en-US"/>
              </w:rPr>
              <w:t>2023</w:t>
            </w:r>
          </w:p>
        </w:tc>
        <w:tc>
          <w:tcPr>
            <w:tcW w:w="1069" w:type="dxa"/>
            <w:tcBorders>
              <w:top w:val="single" w:sz="6" w:space="0" w:color="000000"/>
              <w:left w:val="single" w:sz="6" w:space="0" w:color="auto"/>
              <w:bottom w:val="single" w:sz="6" w:space="0" w:color="000000"/>
              <w:right w:val="single" w:sz="6" w:space="0" w:color="000000"/>
            </w:tcBorders>
          </w:tcPr>
          <w:p w:rsidR="009A771E" w:rsidRPr="00220794" w:rsidRDefault="009A771E" w:rsidP="009A771E">
            <w:pPr>
              <w:spacing w:before="60" w:after="60"/>
              <w:jc w:val="center"/>
              <w:rPr>
                <w:rFonts w:ascii="Arial" w:hAnsi="Arial" w:cs="Arial"/>
                <w:color w:val="000000" w:themeColor="text1"/>
                <w:sz w:val="14"/>
                <w:szCs w:val="14"/>
              </w:rPr>
            </w:pPr>
            <w:r w:rsidRPr="00220794">
              <w:rPr>
                <w:rFonts w:ascii="Arial" w:hAnsi="Arial" w:cs="Arial"/>
                <w:color w:val="000000" w:themeColor="text1"/>
                <w:sz w:val="14"/>
                <w:szCs w:val="14"/>
              </w:rPr>
              <w:t>2024</w:t>
            </w:r>
          </w:p>
        </w:tc>
        <w:tc>
          <w:tcPr>
            <w:tcW w:w="2864" w:type="dxa"/>
            <w:tcBorders>
              <w:top w:val="single" w:sz="6" w:space="0" w:color="000000"/>
              <w:left w:val="single" w:sz="6" w:space="0" w:color="000000"/>
              <w:bottom w:val="single" w:sz="6" w:space="0" w:color="000000"/>
            </w:tcBorders>
            <w:shd w:val="clear" w:color="auto" w:fill="auto"/>
          </w:tcPr>
          <w:p w:rsidR="009A771E" w:rsidRPr="00220794" w:rsidRDefault="009A771E">
            <w:pPr>
              <w:snapToGrid w:val="0"/>
              <w:spacing w:before="60" w:after="60"/>
              <w:jc w:val="center"/>
              <w:rPr>
                <w:rFonts w:ascii="Arial" w:hAnsi="Arial" w:cs="Arial"/>
                <w:color w:val="000000" w:themeColor="text1"/>
                <w:sz w:val="14"/>
                <w:szCs w:val="14"/>
                <w:lang w:val="en-US"/>
              </w:rPr>
            </w:pPr>
          </w:p>
        </w:tc>
      </w:tr>
      <w:tr w:rsidR="00163359" w:rsidRPr="00220794" w:rsidTr="00815893">
        <w:trPr>
          <w:jc w:val="center"/>
        </w:trPr>
        <w:tc>
          <w:tcPr>
            <w:tcW w:w="2839" w:type="dxa"/>
            <w:tcBorders>
              <w:top w:val="single" w:sz="6" w:space="0" w:color="000000"/>
              <w:right w:val="single" w:sz="6" w:space="0" w:color="auto"/>
            </w:tcBorders>
            <w:shd w:val="clear" w:color="auto" w:fill="auto"/>
            <w:vAlign w:val="bottom"/>
          </w:tcPr>
          <w:p w:rsidR="00163359" w:rsidRPr="00220794" w:rsidRDefault="00163359">
            <w:pPr>
              <w:spacing w:before="120" w:line="180" w:lineRule="exact"/>
              <w:rPr>
                <w:rFonts w:ascii="Arial" w:hAnsi="Arial" w:cs="Arial"/>
                <w:color w:val="000000" w:themeColor="text1"/>
                <w:sz w:val="14"/>
                <w:szCs w:val="14"/>
              </w:rPr>
            </w:pPr>
            <w:r w:rsidRPr="00220794">
              <w:rPr>
                <w:rFonts w:ascii="Arial" w:hAnsi="Arial" w:cs="Arial"/>
                <w:b/>
                <w:color w:val="000000" w:themeColor="text1"/>
                <w:sz w:val="14"/>
                <w:szCs w:val="14"/>
              </w:rPr>
              <w:t>Валовой внутренний продукт</w:t>
            </w:r>
            <w:r w:rsidRPr="00220794">
              <w:rPr>
                <w:rFonts w:ascii="Arial" w:hAnsi="Arial" w:cs="Arial"/>
                <w:b/>
                <w:bCs/>
                <w:color w:val="000000" w:themeColor="text1"/>
                <w:sz w:val="14"/>
                <w:szCs w:val="14"/>
              </w:rPr>
              <w:t xml:space="preserve"> </w:t>
            </w:r>
          </w:p>
        </w:tc>
        <w:tc>
          <w:tcPr>
            <w:tcW w:w="1068" w:type="dxa"/>
            <w:tcBorders>
              <w:top w:val="single" w:sz="6" w:space="0" w:color="000000"/>
              <w:right w:val="single" w:sz="6" w:space="0" w:color="auto"/>
            </w:tcBorders>
            <w:vAlign w:val="bottom"/>
          </w:tcPr>
          <w:p w:rsidR="00163359" w:rsidRPr="00220794" w:rsidRDefault="00163359" w:rsidP="009444C7">
            <w:pPr>
              <w:spacing w:before="120" w:line="180" w:lineRule="exact"/>
              <w:ind w:right="340"/>
              <w:jc w:val="right"/>
              <w:rPr>
                <w:rFonts w:ascii="Arial" w:hAnsi="Arial" w:cs="Arial"/>
                <w:b/>
                <w:color w:val="000000" w:themeColor="text1"/>
                <w:sz w:val="14"/>
                <w:szCs w:val="14"/>
              </w:rPr>
            </w:pPr>
            <w:r w:rsidRPr="00220794">
              <w:rPr>
                <w:rFonts w:ascii="Arial" w:hAnsi="Arial" w:cs="Arial"/>
                <w:b/>
                <w:color w:val="000000" w:themeColor="text1"/>
                <w:sz w:val="14"/>
                <w:szCs w:val="14"/>
              </w:rPr>
              <w:t>97,3</w:t>
            </w:r>
          </w:p>
        </w:tc>
        <w:tc>
          <w:tcPr>
            <w:tcW w:w="1069" w:type="dxa"/>
            <w:tcBorders>
              <w:top w:val="single" w:sz="6" w:space="0" w:color="000000"/>
              <w:right w:val="single" w:sz="6" w:space="0" w:color="000000"/>
            </w:tcBorders>
            <w:vAlign w:val="bottom"/>
          </w:tcPr>
          <w:p w:rsidR="00163359" w:rsidRPr="00163359" w:rsidRDefault="00163359" w:rsidP="00163359">
            <w:pPr>
              <w:spacing w:before="120" w:line="180" w:lineRule="exact"/>
              <w:ind w:right="340"/>
              <w:jc w:val="right"/>
              <w:rPr>
                <w:rFonts w:ascii="Arial" w:hAnsi="Arial" w:cs="Arial"/>
                <w:b/>
                <w:color w:val="000000" w:themeColor="text1"/>
                <w:sz w:val="14"/>
                <w:szCs w:val="14"/>
              </w:rPr>
            </w:pPr>
            <w:r w:rsidRPr="00163359">
              <w:rPr>
                <w:rFonts w:ascii="Arial" w:hAnsi="Arial" w:cs="Arial"/>
                <w:b/>
                <w:color w:val="000000" w:themeColor="text1"/>
                <w:sz w:val="14"/>
                <w:szCs w:val="14"/>
              </w:rPr>
              <w:t>98,6</w:t>
            </w:r>
          </w:p>
        </w:tc>
        <w:tc>
          <w:tcPr>
            <w:tcW w:w="1069" w:type="dxa"/>
            <w:tcBorders>
              <w:top w:val="single" w:sz="6" w:space="0" w:color="000000"/>
              <w:right w:val="single" w:sz="6" w:space="0" w:color="auto"/>
            </w:tcBorders>
            <w:vAlign w:val="bottom"/>
          </w:tcPr>
          <w:p w:rsidR="00163359" w:rsidRPr="00163359" w:rsidRDefault="00163359" w:rsidP="00163359">
            <w:pPr>
              <w:spacing w:before="120" w:line="180" w:lineRule="exact"/>
              <w:ind w:right="340"/>
              <w:jc w:val="right"/>
              <w:rPr>
                <w:rFonts w:ascii="Arial" w:hAnsi="Arial" w:cs="Arial"/>
                <w:b/>
                <w:color w:val="000000" w:themeColor="text1"/>
                <w:sz w:val="14"/>
                <w:szCs w:val="14"/>
              </w:rPr>
            </w:pPr>
            <w:r w:rsidRPr="00163359">
              <w:rPr>
                <w:rFonts w:ascii="Arial" w:hAnsi="Arial" w:cs="Arial"/>
                <w:b/>
                <w:color w:val="000000" w:themeColor="text1"/>
                <w:sz w:val="14"/>
                <w:szCs w:val="14"/>
              </w:rPr>
              <w:t>104,1</w:t>
            </w:r>
          </w:p>
        </w:tc>
        <w:tc>
          <w:tcPr>
            <w:tcW w:w="1069" w:type="dxa"/>
            <w:tcBorders>
              <w:top w:val="single" w:sz="6" w:space="0" w:color="000000"/>
              <w:left w:val="single" w:sz="6" w:space="0" w:color="auto"/>
              <w:right w:val="single" w:sz="6" w:space="0" w:color="000000"/>
            </w:tcBorders>
            <w:vAlign w:val="bottom"/>
          </w:tcPr>
          <w:p w:rsidR="00163359" w:rsidRPr="00163359" w:rsidRDefault="00163359" w:rsidP="00163359">
            <w:pPr>
              <w:spacing w:before="120" w:line="180" w:lineRule="exact"/>
              <w:ind w:right="340"/>
              <w:jc w:val="right"/>
              <w:rPr>
                <w:rFonts w:ascii="Arial" w:hAnsi="Arial" w:cs="Arial"/>
                <w:b/>
                <w:color w:val="000000" w:themeColor="text1"/>
                <w:sz w:val="14"/>
                <w:szCs w:val="14"/>
              </w:rPr>
            </w:pPr>
            <w:r w:rsidRPr="00163359">
              <w:rPr>
                <w:rFonts w:ascii="Arial" w:hAnsi="Arial" w:cs="Arial"/>
                <w:b/>
                <w:color w:val="000000" w:themeColor="text1"/>
                <w:sz w:val="14"/>
                <w:szCs w:val="14"/>
              </w:rPr>
              <w:t>104,3</w:t>
            </w:r>
          </w:p>
        </w:tc>
        <w:tc>
          <w:tcPr>
            <w:tcW w:w="2864" w:type="dxa"/>
            <w:tcBorders>
              <w:top w:val="single" w:sz="6" w:space="0" w:color="000000"/>
              <w:left w:val="single" w:sz="6" w:space="0" w:color="000000"/>
            </w:tcBorders>
            <w:shd w:val="clear" w:color="auto" w:fill="auto"/>
            <w:vAlign w:val="bottom"/>
          </w:tcPr>
          <w:p w:rsidR="00163359" w:rsidRPr="00220794" w:rsidRDefault="00163359">
            <w:pPr>
              <w:pStyle w:val="9"/>
              <w:spacing w:before="120" w:line="180" w:lineRule="exact"/>
              <w:rPr>
                <w:color w:val="000000" w:themeColor="text1"/>
                <w:szCs w:val="14"/>
              </w:rPr>
            </w:pPr>
            <w:proofErr w:type="spellStart"/>
            <w:r w:rsidRPr="00220794">
              <w:rPr>
                <w:i/>
                <w:color w:val="000000" w:themeColor="text1"/>
                <w:szCs w:val="14"/>
              </w:rPr>
              <w:t>Gross</w:t>
            </w:r>
            <w:proofErr w:type="spellEnd"/>
            <w:r w:rsidRPr="00220794">
              <w:rPr>
                <w:i/>
                <w:color w:val="000000" w:themeColor="text1"/>
                <w:szCs w:val="14"/>
              </w:rPr>
              <w:t xml:space="preserve"> </w:t>
            </w:r>
            <w:proofErr w:type="spellStart"/>
            <w:r w:rsidRPr="00220794">
              <w:rPr>
                <w:i/>
                <w:color w:val="000000" w:themeColor="text1"/>
                <w:szCs w:val="14"/>
              </w:rPr>
              <w:t>Domestic</w:t>
            </w:r>
            <w:proofErr w:type="spellEnd"/>
            <w:r w:rsidRPr="00220794">
              <w:rPr>
                <w:i/>
                <w:color w:val="000000" w:themeColor="text1"/>
                <w:szCs w:val="14"/>
              </w:rPr>
              <w:t xml:space="preserve"> </w:t>
            </w:r>
            <w:proofErr w:type="spellStart"/>
            <w:r w:rsidRPr="00220794">
              <w:rPr>
                <w:i/>
                <w:color w:val="000000" w:themeColor="text1"/>
                <w:szCs w:val="14"/>
              </w:rPr>
              <w:t>Product</w:t>
            </w:r>
            <w:proofErr w:type="spellEnd"/>
            <w:r w:rsidRPr="00220794">
              <w:rPr>
                <w:i/>
                <w:color w:val="000000" w:themeColor="text1"/>
                <w:szCs w:val="14"/>
              </w:rPr>
              <w:t xml:space="preserve"> </w:t>
            </w:r>
          </w:p>
        </w:tc>
      </w:tr>
      <w:tr w:rsidR="00163359" w:rsidRPr="00220794" w:rsidTr="00815893">
        <w:trPr>
          <w:jc w:val="center"/>
        </w:trPr>
        <w:tc>
          <w:tcPr>
            <w:tcW w:w="2839" w:type="dxa"/>
            <w:tcBorders>
              <w:right w:val="single" w:sz="6" w:space="0" w:color="auto"/>
            </w:tcBorders>
            <w:shd w:val="clear" w:color="auto" w:fill="auto"/>
            <w:vAlign w:val="bottom"/>
          </w:tcPr>
          <w:p w:rsidR="00163359" w:rsidRPr="00220794" w:rsidRDefault="00163359">
            <w:pPr>
              <w:spacing w:before="120" w:line="180" w:lineRule="exact"/>
              <w:ind w:left="284"/>
              <w:rPr>
                <w:rFonts w:ascii="Arial" w:hAnsi="Arial" w:cs="Arial"/>
                <w:color w:val="000000" w:themeColor="text1"/>
                <w:sz w:val="14"/>
                <w:szCs w:val="14"/>
              </w:rPr>
            </w:pPr>
            <w:r w:rsidRPr="00220794">
              <w:rPr>
                <w:rFonts w:ascii="Arial" w:hAnsi="Arial" w:cs="Arial"/>
                <w:color w:val="000000" w:themeColor="text1"/>
                <w:sz w:val="14"/>
                <w:szCs w:val="14"/>
              </w:rPr>
              <w:t>из него:</w:t>
            </w:r>
          </w:p>
        </w:tc>
        <w:tc>
          <w:tcPr>
            <w:tcW w:w="1068" w:type="dxa"/>
            <w:tcBorders>
              <w:right w:val="single" w:sz="6" w:space="0" w:color="auto"/>
            </w:tcBorders>
            <w:vAlign w:val="bottom"/>
          </w:tcPr>
          <w:p w:rsidR="00163359" w:rsidRPr="00220794" w:rsidRDefault="00163359" w:rsidP="009444C7">
            <w:pPr>
              <w:snapToGrid w:val="0"/>
              <w:spacing w:before="120" w:line="180" w:lineRule="exact"/>
              <w:ind w:right="340"/>
              <w:jc w:val="right"/>
              <w:rPr>
                <w:rFonts w:ascii="Arial" w:hAnsi="Arial" w:cs="Arial"/>
                <w:color w:val="000000" w:themeColor="text1"/>
                <w:sz w:val="14"/>
                <w:szCs w:val="14"/>
              </w:rPr>
            </w:pPr>
          </w:p>
        </w:tc>
        <w:tc>
          <w:tcPr>
            <w:tcW w:w="1069" w:type="dxa"/>
            <w:tcBorders>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p>
        </w:tc>
        <w:tc>
          <w:tcPr>
            <w:tcW w:w="1069" w:type="dxa"/>
            <w:tcBorders>
              <w:right w:val="single" w:sz="6" w:space="0" w:color="auto"/>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p>
        </w:tc>
        <w:tc>
          <w:tcPr>
            <w:tcW w:w="1069" w:type="dxa"/>
            <w:tcBorders>
              <w:left w:val="single" w:sz="6" w:space="0" w:color="auto"/>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p>
        </w:tc>
        <w:tc>
          <w:tcPr>
            <w:tcW w:w="2864" w:type="dxa"/>
            <w:tcBorders>
              <w:left w:val="single" w:sz="6" w:space="0" w:color="000000"/>
            </w:tcBorders>
            <w:shd w:val="clear" w:color="auto" w:fill="auto"/>
            <w:vAlign w:val="bottom"/>
          </w:tcPr>
          <w:p w:rsidR="00163359" w:rsidRPr="00220794" w:rsidRDefault="00163359">
            <w:pPr>
              <w:spacing w:before="120" w:line="180" w:lineRule="exact"/>
              <w:ind w:left="284"/>
              <w:rPr>
                <w:rFonts w:ascii="Arial" w:hAnsi="Arial" w:cs="Arial"/>
                <w:color w:val="000000" w:themeColor="text1"/>
                <w:sz w:val="14"/>
                <w:szCs w:val="14"/>
              </w:rPr>
            </w:pPr>
            <w:r w:rsidRPr="00220794">
              <w:rPr>
                <w:rFonts w:ascii="Arial" w:hAnsi="Arial" w:cs="Arial"/>
                <w:i/>
                <w:color w:val="000000" w:themeColor="text1"/>
                <w:sz w:val="14"/>
                <w:szCs w:val="14"/>
                <w:lang w:val="en-US"/>
              </w:rPr>
              <w:t>of which</w:t>
            </w:r>
            <w:r w:rsidRPr="00220794">
              <w:rPr>
                <w:rFonts w:ascii="Arial" w:hAnsi="Arial" w:cs="Arial"/>
                <w:i/>
                <w:color w:val="000000" w:themeColor="text1"/>
                <w:sz w:val="14"/>
                <w:szCs w:val="14"/>
              </w:rPr>
              <w:t>:</w:t>
            </w:r>
          </w:p>
        </w:tc>
      </w:tr>
      <w:tr w:rsidR="00163359" w:rsidRPr="00220794" w:rsidTr="00815893">
        <w:trPr>
          <w:jc w:val="center"/>
        </w:trPr>
        <w:tc>
          <w:tcPr>
            <w:tcW w:w="2839" w:type="dxa"/>
            <w:tcBorders>
              <w:right w:val="single" w:sz="6" w:space="0" w:color="auto"/>
            </w:tcBorders>
            <w:shd w:val="clear" w:color="auto" w:fill="auto"/>
            <w:vAlign w:val="bottom"/>
          </w:tcPr>
          <w:p w:rsidR="00163359" w:rsidRPr="00220794" w:rsidRDefault="00163359">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расходы на конечное потребление</w:t>
            </w:r>
          </w:p>
        </w:tc>
        <w:tc>
          <w:tcPr>
            <w:tcW w:w="1068" w:type="dxa"/>
            <w:tcBorders>
              <w:right w:val="single" w:sz="6" w:space="0" w:color="auto"/>
            </w:tcBorders>
            <w:vAlign w:val="bottom"/>
          </w:tcPr>
          <w:p w:rsidR="00163359" w:rsidRPr="00220794" w:rsidRDefault="00163359"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96,1</w:t>
            </w:r>
          </w:p>
        </w:tc>
        <w:tc>
          <w:tcPr>
            <w:tcW w:w="1069" w:type="dxa"/>
            <w:tcBorders>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100,1</w:t>
            </w:r>
          </w:p>
        </w:tc>
        <w:tc>
          <w:tcPr>
            <w:tcW w:w="1069" w:type="dxa"/>
            <w:tcBorders>
              <w:right w:val="single" w:sz="6" w:space="0" w:color="auto"/>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106,5</w:t>
            </w:r>
          </w:p>
        </w:tc>
        <w:tc>
          <w:tcPr>
            <w:tcW w:w="1069" w:type="dxa"/>
            <w:tcBorders>
              <w:left w:val="single" w:sz="6" w:space="0" w:color="auto"/>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105,2</w:t>
            </w:r>
          </w:p>
        </w:tc>
        <w:tc>
          <w:tcPr>
            <w:tcW w:w="2864" w:type="dxa"/>
            <w:tcBorders>
              <w:left w:val="single" w:sz="6" w:space="0" w:color="000000"/>
            </w:tcBorders>
            <w:shd w:val="clear" w:color="auto" w:fill="auto"/>
            <w:vAlign w:val="bottom"/>
          </w:tcPr>
          <w:p w:rsidR="00163359" w:rsidRPr="00220794" w:rsidRDefault="00163359">
            <w:pPr>
              <w:spacing w:before="120" w:line="18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final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consumption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expenditure</w:t>
            </w:r>
            <w:proofErr w:type="spellEnd"/>
          </w:p>
        </w:tc>
      </w:tr>
      <w:tr w:rsidR="00163359" w:rsidRPr="00220794" w:rsidTr="00815893">
        <w:trPr>
          <w:jc w:val="center"/>
        </w:trPr>
        <w:tc>
          <w:tcPr>
            <w:tcW w:w="2839" w:type="dxa"/>
            <w:tcBorders>
              <w:right w:val="single" w:sz="6" w:space="0" w:color="auto"/>
            </w:tcBorders>
            <w:shd w:val="clear" w:color="auto" w:fill="auto"/>
            <w:vAlign w:val="bottom"/>
          </w:tcPr>
          <w:p w:rsidR="00163359" w:rsidRPr="00220794" w:rsidRDefault="00163359">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домашних хозяйств</w:t>
            </w:r>
          </w:p>
        </w:tc>
        <w:tc>
          <w:tcPr>
            <w:tcW w:w="1068" w:type="dxa"/>
            <w:tcBorders>
              <w:right w:val="single" w:sz="6" w:space="0" w:color="auto"/>
            </w:tcBorders>
            <w:vAlign w:val="bottom"/>
          </w:tcPr>
          <w:p w:rsidR="00163359" w:rsidRPr="00220794" w:rsidRDefault="00163359"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94,1</w:t>
            </w:r>
          </w:p>
        </w:tc>
        <w:tc>
          <w:tcPr>
            <w:tcW w:w="1069" w:type="dxa"/>
            <w:tcBorders>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99,4</w:t>
            </w:r>
          </w:p>
        </w:tc>
        <w:tc>
          <w:tcPr>
            <w:tcW w:w="1069" w:type="dxa"/>
            <w:tcBorders>
              <w:right w:val="single" w:sz="6" w:space="0" w:color="auto"/>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107,5</w:t>
            </w:r>
          </w:p>
        </w:tc>
        <w:tc>
          <w:tcPr>
            <w:tcW w:w="1069" w:type="dxa"/>
            <w:tcBorders>
              <w:left w:val="single" w:sz="6" w:space="0" w:color="auto"/>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105,4</w:t>
            </w:r>
          </w:p>
        </w:tc>
        <w:tc>
          <w:tcPr>
            <w:tcW w:w="2864" w:type="dxa"/>
            <w:tcBorders>
              <w:left w:val="single" w:sz="6" w:space="0" w:color="000000"/>
            </w:tcBorders>
            <w:shd w:val="clear" w:color="auto" w:fill="auto"/>
            <w:vAlign w:val="bottom"/>
          </w:tcPr>
          <w:p w:rsidR="00163359" w:rsidRPr="00220794" w:rsidRDefault="00163359">
            <w:pPr>
              <w:spacing w:before="120" w:line="18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households</w:t>
            </w:r>
            <w:proofErr w:type="spellEnd"/>
          </w:p>
        </w:tc>
      </w:tr>
      <w:tr w:rsidR="00163359" w:rsidRPr="00220794" w:rsidTr="00815893">
        <w:trPr>
          <w:jc w:val="center"/>
        </w:trPr>
        <w:tc>
          <w:tcPr>
            <w:tcW w:w="2839" w:type="dxa"/>
            <w:tcBorders>
              <w:right w:val="single" w:sz="6" w:space="0" w:color="auto"/>
            </w:tcBorders>
            <w:shd w:val="clear" w:color="auto" w:fill="auto"/>
            <w:vAlign w:val="bottom"/>
          </w:tcPr>
          <w:p w:rsidR="00163359" w:rsidRPr="00220794" w:rsidRDefault="00163359">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государственного управления</w:t>
            </w:r>
          </w:p>
        </w:tc>
        <w:tc>
          <w:tcPr>
            <w:tcW w:w="1068" w:type="dxa"/>
            <w:tcBorders>
              <w:right w:val="single" w:sz="6" w:space="0" w:color="auto"/>
            </w:tcBorders>
            <w:vAlign w:val="bottom"/>
          </w:tcPr>
          <w:p w:rsidR="00163359" w:rsidRPr="00220794" w:rsidRDefault="00163359"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101,9</w:t>
            </w:r>
          </w:p>
        </w:tc>
        <w:tc>
          <w:tcPr>
            <w:tcW w:w="1069" w:type="dxa"/>
            <w:tcBorders>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102,0</w:t>
            </w:r>
          </w:p>
        </w:tc>
        <w:tc>
          <w:tcPr>
            <w:tcW w:w="1069" w:type="dxa"/>
            <w:tcBorders>
              <w:right w:val="single" w:sz="6" w:space="0" w:color="auto"/>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103,8</w:t>
            </w:r>
          </w:p>
        </w:tc>
        <w:tc>
          <w:tcPr>
            <w:tcW w:w="1069" w:type="dxa"/>
            <w:tcBorders>
              <w:left w:val="single" w:sz="6" w:space="0" w:color="auto"/>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104,8</w:t>
            </w:r>
          </w:p>
        </w:tc>
        <w:tc>
          <w:tcPr>
            <w:tcW w:w="2864" w:type="dxa"/>
            <w:tcBorders>
              <w:left w:val="single" w:sz="6" w:space="0" w:color="000000"/>
            </w:tcBorders>
            <w:shd w:val="clear" w:color="auto" w:fill="auto"/>
            <w:vAlign w:val="bottom"/>
          </w:tcPr>
          <w:p w:rsidR="00163359" w:rsidRPr="00220794" w:rsidRDefault="00163359">
            <w:pPr>
              <w:spacing w:before="120" w:line="180" w:lineRule="exact"/>
              <w:ind w:left="227"/>
              <w:rPr>
                <w:rFonts w:ascii="Arial" w:hAnsi="Arial" w:cs="Arial"/>
                <w:color w:val="000000" w:themeColor="text1"/>
                <w:sz w:val="14"/>
                <w:szCs w:val="14"/>
              </w:rPr>
            </w:pPr>
            <w:r w:rsidRPr="00220794">
              <w:rPr>
                <w:rFonts w:ascii="Arial" w:hAnsi="Arial" w:cs="Arial"/>
                <w:i/>
                <w:color w:val="000000" w:themeColor="text1"/>
                <w:sz w:val="14"/>
                <w:szCs w:val="14"/>
                <w:lang w:val="en-US"/>
              </w:rPr>
              <w:t>g</w:t>
            </w:r>
            <w:proofErr w:type="spellStart"/>
            <w:r w:rsidRPr="00220794">
              <w:rPr>
                <w:rFonts w:ascii="Arial" w:hAnsi="Arial" w:cs="Arial"/>
                <w:i/>
                <w:color w:val="000000" w:themeColor="text1"/>
                <w:sz w:val="14"/>
                <w:szCs w:val="14"/>
              </w:rPr>
              <w:t>eneral</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government</w:t>
            </w:r>
          </w:p>
        </w:tc>
      </w:tr>
      <w:tr w:rsidR="00163359" w:rsidRPr="00220794" w:rsidTr="00815893">
        <w:trPr>
          <w:jc w:val="center"/>
        </w:trPr>
        <w:tc>
          <w:tcPr>
            <w:tcW w:w="2839" w:type="dxa"/>
            <w:tcBorders>
              <w:right w:val="single" w:sz="6" w:space="0" w:color="auto"/>
            </w:tcBorders>
            <w:shd w:val="clear" w:color="auto" w:fill="auto"/>
            <w:vAlign w:val="bottom"/>
          </w:tcPr>
          <w:p w:rsidR="00163359" w:rsidRPr="00220794" w:rsidRDefault="00163359">
            <w:pPr>
              <w:spacing w:before="120" w:line="180" w:lineRule="exact"/>
              <w:ind w:left="510"/>
              <w:rPr>
                <w:rFonts w:ascii="Arial" w:hAnsi="Arial" w:cs="Arial"/>
                <w:color w:val="000000" w:themeColor="text1"/>
                <w:sz w:val="14"/>
                <w:szCs w:val="14"/>
              </w:rPr>
            </w:pPr>
            <w:r w:rsidRPr="00220794">
              <w:rPr>
                <w:rFonts w:ascii="Arial" w:hAnsi="Arial" w:cs="Arial"/>
                <w:color w:val="000000" w:themeColor="text1"/>
                <w:sz w:val="14"/>
                <w:szCs w:val="14"/>
              </w:rPr>
              <w:t>из них:</w:t>
            </w:r>
          </w:p>
        </w:tc>
        <w:tc>
          <w:tcPr>
            <w:tcW w:w="1068" w:type="dxa"/>
            <w:tcBorders>
              <w:right w:val="single" w:sz="6" w:space="0" w:color="auto"/>
            </w:tcBorders>
            <w:vAlign w:val="bottom"/>
          </w:tcPr>
          <w:p w:rsidR="00163359" w:rsidRPr="00220794" w:rsidRDefault="00163359" w:rsidP="009444C7">
            <w:pPr>
              <w:spacing w:before="120" w:line="180" w:lineRule="exact"/>
              <w:ind w:right="340"/>
              <w:jc w:val="right"/>
              <w:rPr>
                <w:rFonts w:ascii="Arial" w:hAnsi="Arial" w:cs="Arial"/>
                <w:color w:val="000000" w:themeColor="text1"/>
                <w:sz w:val="14"/>
                <w:szCs w:val="14"/>
                <w:lang w:val="en-US"/>
              </w:rPr>
            </w:pPr>
          </w:p>
        </w:tc>
        <w:tc>
          <w:tcPr>
            <w:tcW w:w="1069" w:type="dxa"/>
            <w:tcBorders>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p>
        </w:tc>
        <w:tc>
          <w:tcPr>
            <w:tcW w:w="1069" w:type="dxa"/>
            <w:tcBorders>
              <w:right w:val="single" w:sz="6" w:space="0" w:color="auto"/>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p>
        </w:tc>
        <w:tc>
          <w:tcPr>
            <w:tcW w:w="1069" w:type="dxa"/>
            <w:tcBorders>
              <w:left w:val="single" w:sz="6" w:space="0" w:color="auto"/>
              <w:right w:val="single" w:sz="6" w:space="0" w:color="000000"/>
            </w:tcBorders>
            <w:vAlign w:val="bottom"/>
          </w:tcPr>
          <w:p w:rsidR="00163359" w:rsidRPr="00163359" w:rsidRDefault="00163359" w:rsidP="00163359">
            <w:pPr>
              <w:snapToGrid w:val="0"/>
              <w:spacing w:before="120" w:line="180" w:lineRule="exact"/>
              <w:ind w:right="340"/>
              <w:jc w:val="right"/>
              <w:rPr>
                <w:rFonts w:ascii="Arial" w:hAnsi="Arial" w:cs="Arial"/>
                <w:color w:val="000000" w:themeColor="text1"/>
                <w:sz w:val="14"/>
                <w:szCs w:val="14"/>
              </w:rPr>
            </w:pPr>
          </w:p>
        </w:tc>
        <w:tc>
          <w:tcPr>
            <w:tcW w:w="2864" w:type="dxa"/>
            <w:tcBorders>
              <w:left w:val="single" w:sz="6" w:space="0" w:color="000000"/>
            </w:tcBorders>
            <w:shd w:val="clear" w:color="auto" w:fill="auto"/>
            <w:vAlign w:val="bottom"/>
          </w:tcPr>
          <w:p w:rsidR="00163359" w:rsidRPr="00220794" w:rsidRDefault="00163359">
            <w:pPr>
              <w:spacing w:before="120" w:line="180" w:lineRule="exact"/>
              <w:ind w:left="510"/>
              <w:rPr>
                <w:rFonts w:ascii="Arial" w:hAnsi="Arial" w:cs="Arial"/>
                <w:color w:val="000000" w:themeColor="text1"/>
                <w:sz w:val="14"/>
                <w:szCs w:val="14"/>
              </w:rPr>
            </w:pP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which</w:t>
            </w:r>
            <w:proofErr w:type="spellEnd"/>
            <w:r w:rsidRPr="00220794">
              <w:rPr>
                <w:rFonts w:ascii="Arial" w:hAnsi="Arial" w:cs="Arial"/>
                <w:i/>
                <w:color w:val="000000" w:themeColor="text1"/>
                <w:sz w:val="14"/>
                <w:szCs w:val="14"/>
              </w:rPr>
              <w:t>:</w:t>
            </w:r>
          </w:p>
        </w:tc>
      </w:tr>
      <w:tr w:rsidR="007414EC" w:rsidRPr="00CF1D02" w:rsidTr="00815893">
        <w:trPr>
          <w:jc w:val="center"/>
        </w:trPr>
        <w:tc>
          <w:tcPr>
            <w:tcW w:w="2839" w:type="dxa"/>
            <w:tcBorders>
              <w:right w:val="single" w:sz="6" w:space="0" w:color="auto"/>
            </w:tcBorders>
            <w:shd w:val="clear" w:color="auto" w:fill="auto"/>
            <w:vAlign w:val="bottom"/>
          </w:tcPr>
          <w:p w:rsidR="007414EC" w:rsidRPr="00220794" w:rsidRDefault="007414EC">
            <w:pPr>
              <w:spacing w:before="120" w:line="180" w:lineRule="exact"/>
              <w:ind w:left="340"/>
              <w:rPr>
                <w:rFonts w:ascii="Arial" w:hAnsi="Arial" w:cs="Arial"/>
                <w:color w:val="000000" w:themeColor="text1"/>
                <w:sz w:val="14"/>
                <w:szCs w:val="14"/>
              </w:rPr>
            </w:pPr>
            <w:r w:rsidRPr="00220794">
              <w:rPr>
                <w:rFonts w:ascii="Arial" w:hAnsi="Arial" w:cs="Arial"/>
                <w:color w:val="000000" w:themeColor="text1"/>
                <w:sz w:val="14"/>
                <w:szCs w:val="14"/>
              </w:rPr>
              <w:t xml:space="preserve">на индивидуальные товары </w:t>
            </w:r>
            <w:r w:rsidRPr="00220794">
              <w:rPr>
                <w:rFonts w:ascii="Arial" w:hAnsi="Arial" w:cs="Arial"/>
                <w:color w:val="000000" w:themeColor="text1"/>
                <w:sz w:val="14"/>
                <w:szCs w:val="14"/>
              </w:rPr>
              <w:br/>
              <w:t>и услуги</w:t>
            </w:r>
          </w:p>
        </w:tc>
        <w:tc>
          <w:tcPr>
            <w:tcW w:w="1068" w:type="dxa"/>
            <w:tcBorders>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101,0</w:t>
            </w:r>
          </w:p>
        </w:tc>
        <w:tc>
          <w:tcPr>
            <w:tcW w:w="1069" w:type="dxa"/>
            <w:tcBorders>
              <w:right w:val="single" w:sz="6" w:space="0" w:color="000000"/>
            </w:tcBorders>
            <w:vAlign w:val="bottom"/>
          </w:tcPr>
          <w:p w:rsidR="007414EC" w:rsidRPr="007414EC" w:rsidRDefault="007414EC" w:rsidP="007414EC">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right w:val="single" w:sz="6" w:space="0" w:color="auto"/>
            </w:tcBorders>
            <w:vAlign w:val="bottom"/>
          </w:tcPr>
          <w:p w:rsidR="007414EC" w:rsidRPr="007414EC" w:rsidRDefault="007414EC" w:rsidP="007414EC">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left w:val="single" w:sz="6" w:space="0" w:color="auto"/>
              <w:right w:val="single" w:sz="6" w:space="0" w:color="000000"/>
            </w:tcBorders>
            <w:vAlign w:val="bottom"/>
          </w:tcPr>
          <w:p w:rsidR="007414EC" w:rsidRPr="007414EC" w:rsidRDefault="007414EC" w:rsidP="007414EC">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2864" w:type="dxa"/>
            <w:tcBorders>
              <w:left w:val="single" w:sz="6" w:space="0" w:color="000000"/>
            </w:tcBorders>
            <w:shd w:val="clear" w:color="auto" w:fill="auto"/>
            <w:vAlign w:val="bottom"/>
          </w:tcPr>
          <w:p w:rsidR="007414EC" w:rsidRPr="00220794" w:rsidRDefault="007414EC">
            <w:pPr>
              <w:spacing w:before="120" w:line="180" w:lineRule="exact"/>
              <w:ind w:left="340"/>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on individual goods and services</w:t>
            </w:r>
          </w:p>
        </w:tc>
      </w:tr>
      <w:tr w:rsidR="007414EC" w:rsidRPr="00220794" w:rsidTr="00815893">
        <w:trPr>
          <w:jc w:val="center"/>
        </w:trPr>
        <w:tc>
          <w:tcPr>
            <w:tcW w:w="2839" w:type="dxa"/>
            <w:tcBorders>
              <w:right w:val="single" w:sz="6" w:space="0" w:color="auto"/>
            </w:tcBorders>
            <w:shd w:val="clear" w:color="auto" w:fill="auto"/>
            <w:vAlign w:val="bottom"/>
          </w:tcPr>
          <w:p w:rsidR="007414EC" w:rsidRPr="00220794" w:rsidRDefault="007414EC">
            <w:pPr>
              <w:spacing w:before="120" w:line="180" w:lineRule="exact"/>
              <w:ind w:left="340"/>
              <w:rPr>
                <w:rFonts w:ascii="Arial" w:hAnsi="Arial" w:cs="Arial"/>
                <w:color w:val="000000" w:themeColor="text1"/>
                <w:sz w:val="14"/>
                <w:szCs w:val="14"/>
              </w:rPr>
            </w:pPr>
            <w:r w:rsidRPr="00220794">
              <w:rPr>
                <w:rFonts w:ascii="Arial" w:hAnsi="Arial" w:cs="Arial"/>
                <w:color w:val="000000" w:themeColor="text1"/>
                <w:sz w:val="14"/>
                <w:szCs w:val="14"/>
              </w:rPr>
              <w:t>на коллективные услуги</w:t>
            </w:r>
          </w:p>
        </w:tc>
        <w:tc>
          <w:tcPr>
            <w:tcW w:w="1068" w:type="dxa"/>
            <w:tcBorders>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102,7</w:t>
            </w:r>
          </w:p>
        </w:tc>
        <w:tc>
          <w:tcPr>
            <w:tcW w:w="1069" w:type="dxa"/>
            <w:tcBorders>
              <w:right w:val="single" w:sz="6" w:space="0" w:color="000000"/>
            </w:tcBorders>
            <w:vAlign w:val="bottom"/>
          </w:tcPr>
          <w:p w:rsidR="007414EC" w:rsidRPr="007414EC" w:rsidRDefault="007414EC" w:rsidP="007414EC">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right w:val="single" w:sz="6" w:space="0" w:color="auto"/>
            </w:tcBorders>
            <w:vAlign w:val="bottom"/>
          </w:tcPr>
          <w:p w:rsidR="007414EC" w:rsidRPr="007414EC" w:rsidRDefault="007414EC" w:rsidP="007414EC">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left w:val="single" w:sz="6" w:space="0" w:color="auto"/>
              <w:right w:val="single" w:sz="6" w:space="0" w:color="000000"/>
            </w:tcBorders>
            <w:vAlign w:val="bottom"/>
          </w:tcPr>
          <w:p w:rsidR="007414EC" w:rsidRPr="007414EC" w:rsidRDefault="007414EC" w:rsidP="007414EC">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2864" w:type="dxa"/>
            <w:tcBorders>
              <w:left w:val="single" w:sz="6" w:space="0" w:color="000000"/>
            </w:tcBorders>
            <w:shd w:val="clear" w:color="auto" w:fill="auto"/>
            <w:vAlign w:val="bottom"/>
          </w:tcPr>
          <w:p w:rsidR="007414EC" w:rsidRPr="00220794" w:rsidRDefault="007414EC">
            <w:pPr>
              <w:spacing w:before="120" w:line="180" w:lineRule="exact"/>
              <w:ind w:left="340"/>
              <w:rPr>
                <w:rFonts w:ascii="Arial" w:hAnsi="Arial" w:cs="Arial"/>
                <w:color w:val="000000" w:themeColor="text1"/>
                <w:sz w:val="14"/>
                <w:szCs w:val="14"/>
              </w:rPr>
            </w:pPr>
            <w:proofErr w:type="spellStart"/>
            <w:r w:rsidRPr="00220794">
              <w:rPr>
                <w:rFonts w:ascii="Arial" w:hAnsi="Arial" w:cs="Arial"/>
                <w:i/>
                <w:color w:val="000000" w:themeColor="text1"/>
                <w:sz w:val="14"/>
                <w:szCs w:val="14"/>
              </w:rPr>
              <w:t>on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collective</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services</w:t>
            </w:r>
            <w:proofErr w:type="spellEnd"/>
          </w:p>
        </w:tc>
      </w:tr>
      <w:tr w:rsidR="007414EC" w:rsidRPr="00CF1D02" w:rsidTr="00815893">
        <w:trPr>
          <w:jc w:val="center"/>
        </w:trPr>
        <w:tc>
          <w:tcPr>
            <w:tcW w:w="2839" w:type="dxa"/>
            <w:tcBorders>
              <w:right w:val="single" w:sz="6" w:space="0" w:color="auto"/>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 xml:space="preserve">некоммерческих организаций, </w:t>
            </w:r>
            <w:r w:rsidRPr="00220794">
              <w:rPr>
                <w:rFonts w:ascii="Arial" w:hAnsi="Arial" w:cs="Arial"/>
                <w:color w:val="000000" w:themeColor="text1"/>
                <w:sz w:val="14"/>
                <w:szCs w:val="14"/>
              </w:rPr>
              <w:br/>
              <w:t xml:space="preserve">обслуживающих домашние </w:t>
            </w:r>
            <w:r w:rsidRPr="00220794">
              <w:rPr>
                <w:rFonts w:ascii="Arial" w:hAnsi="Arial" w:cs="Arial"/>
                <w:color w:val="000000" w:themeColor="text1"/>
                <w:sz w:val="14"/>
                <w:szCs w:val="14"/>
              </w:rPr>
              <w:br/>
              <w:t>хозяйства</w:t>
            </w:r>
          </w:p>
        </w:tc>
        <w:tc>
          <w:tcPr>
            <w:tcW w:w="1068" w:type="dxa"/>
            <w:tcBorders>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96,5</w:t>
            </w:r>
          </w:p>
        </w:tc>
        <w:tc>
          <w:tcPr>
            <w:tcW w:w="1069" w:type="dxa"/>
            <w:tcBorders>
              <w:right w:val="single" w:sz="6" w:space="0" w:color="000000"/>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100,7</w:t>
            </w:r>
          </w:p>
        </w:tc>
        <w:tc>
          <w:tcPr>
            <w:tcW w:w="1069" w:type="dxa"/>
            <w:tcBorders>
              <w:right w:val="single" w:sz="6" w:space="0" w:color="auto"/>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100,1</w:t>
            </w:r>
          </w:p>
        </w:tc>
        <w:tc>
          <w:tcPr>
            <w:tcW w:w="1069" w:type="dxa"/>
            <w:tcBorders>
              <w:left w:val="single" w:sz="6" w:space="0" w:color="auto"/>
              <w:right w:val="single" w:sz="6" w:space="0" w:color="000000"/>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104,8</w:t>
            </w:r>
          </w:p>
        </w:tc>
        <w:tc>
          <w:tcPr>
            <w:tcW w:w="2864" w:type="dxa"/>
            <w:tcBorders>
              <w:left w:val="single" w:sz="6" w:space="0" w:color="000000"/>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non-profit institutions serving </w:t>
            </w:r>
            <w:r w:rsidRPr="00220794">
              <w:rPr>
                <w:rFonts w:ascii="Arial" w:hAnsi="Arial" w:cs="Arial"/>
                <w:i/>
                <w:color w:val="000000" w:themeColor="text1"/>
                <w:sz w:val="14"/>
                <w:szCs w:val="14"/>
                <w:lang w:val="en-US"/>
              </w:rPr>
              <w:br/>
              <w:t xml:space="preserve">households </w:t>
            </w:r>
          </w:p>
        </w:tc>
      </w:tr>
      <w:tr w:rsidR="007414EC" w:rsidRPr="00220794" w:rsidTr="00815893">
        <w:trPr>
          <w:jc w:val="center"/>
        </w:trPr>
        <w:tc>
          <w:tcPr>
            <w:tcW w:w="2839" w:type="dxa"/>
            <w:tcBorders>
              <w:right w:val="single" w:sz="6" w:space="0" w:color="auto"/>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валовое накопление</w:t>
            </w:r>
          </w:p>
        </w:tc>
        <w:tc>
          <w:tcPr>
            <w:tcW w:w="1068" w:type="dxa"/>
            <w:tcBorders>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95,7</w:t>
            </w:r>
          </w:p>
        </w:tc>
        <w:tc>
          <w:tcPr>
            <w:tcW w:w="1069" w:type="dxa"/>
            <w:tcBorders>
              <w:right w:val="single" w:sz="6" w:space="0" w:color="000000"/>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101,4</w:t>
            </w:r>
          </w:p>
        </w:tc>
        <w:tc>
          <w:tcPr>
            <w:tcW w:w="1069" w:type="dxa"/>
            <w:tcBorders>
              <w:right w:val="single" w:sz="6" w:space="0" w:color="auto"/>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119,8</w:t>
            </w:r>
          </w:p>
        </w:tc>
        <w:tc>
          <w:tcPr>
            <w:tcW w:w="1069" w:type="dxa"/>
            <w:tcBorders>
              <w:left w:val="single" w:sz="6" w:space="0" w:color="auto"/>
              <w:right w:val="single" w:sz="6" w:space="0" w:color="000000"/>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102,1</w:t>
            </w:r>
          </w:p>
        </w:tc>
        <w:tc>
          <w:tcPr>
            <w:tcW w:w="2864" w:type="dxa"/>
            <w:tcBorders>
              <w:left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capital formation</w:t>
            </w:r>
          </w:p>
        </w:tc>
      </w:tr>
      <w:tr w:rsidR="007414EC" w:rsidRPr="00220794" w:rsidTr="00815893">
        <w:trPr>
          <w:jc w:val="center"/>
        </w:trPr>
        <w:tc>
          <w:tcPr>
            <w:tcW w:w="2839" w:type="dxa"/>
            <w:tcBorders>
              <w:right w:val="single" w:sz="6" w:space="0" w:color="auto"/>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r w:rsidRPr="00220794">
              <w:rPr>
                <w:rFonts w:ascii="Arial" w:hAnsi="Arial" w:cs="Arial"/>
                <w:color w:val="000000" w:themeColor="text1"/>
                <w:sz w:val="14"/>
                <w:szCs w:val="14"/>
              </w:rPr>
              <w:t xml:space="preserve">валовое накопление основного </w:t>
            </w:r>
            <w:r w:rsidRPr="00220794">
              <w:rPr>
                <w:rFonts w:ascii="Arial" w:hAnsi="Arial" w:cs="Arial"/>
                <w:color w:val="000000" w:themeColor="text1"/>
                <w:sz w:val="14"/>
                <w:szCs w:val="14"/>
              </w:rPr>
              <w:br/>
              <w:t>капитала</w:t>
            </w:r>
            <w:proofErr w:type="gramStart"/>
            <w:r w:rsidRPr="00220794">
              <w:rPr>
                <w:rFonts w:ascii="Arial" w:hAnsi="Arial" w:cs="Arial"/>
                <w:color w:val="000000" w:themeColor="text1"/>
                <w:sz w:val="14"/>
                <w:szCs w:val="14"/>
                <w:vertAlign w:val="superscript"/>
              </w:rPr>
              <w:t>1</w:t>
            </w:r>
            <w:proofErr w:type="gramEnd"/>
            <w:r w:rsidRPr="00220794">
              <w:rPr>
                <w:rFonts w:ascii="Arial" w:hAnsi="Arial" w:cs="Arial"/>
                <w:color w:val="000000" w:themeColor="text1"/>
                <w:sz w:val="14"/>
                <w:szCs w:val="14"/>
                <w:vertAlign w:val="superscript"/>
              </w:rPr>
              <w:t>)</w:t>
            </w:r>
          </w:p>
        </w:tc>
        <w:tc>
          <w:tcPr>
            <w:tcW w:w="1068" w:type="dxa"/>
            <w:tcBorders>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96,0</w:t>
            </w:r>
          </w:p>
        </w:tc>
        <w:tc>
          <w:tcPr>
            <w:tcW w:w="1069" w:type="dxa"/>
            <w:tcBorders>
              <w:right w:val="single" w:sz="6" w:space="0" w:color="000000"/>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107,4</w:t>
            </w:r>
          </w:p>
        </w:tc>
        <w:tc>
          <w:tcPr>
            <w:tcW w:w="1069" w:type="dxa"/>
            <w:tcBorders>
              <w:right w:val="single" w:sz="6" w:space="0" w:color="auto"/>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107,8</w:t>
            </w:r>
          </w:p>
        </w:tc>
        <w:tc>
          <w:tcPr>
            <w:tcW w:w="1069" w:type="dxa"/>
            <w:tcBorders>
              <w:left w:val="single" w:sz="6" w:space="0" w:color="auto"/>
              <w:right w:val="single" w:sz="6" w:space="0" w:color="000000"/>
            </w:tcBorders>
            <w:vAlign w:val="bottom"/>
          </w:tcPr>
          <w:p w:rsidR="007414EC" w:rsidRPr="00163359" w:rsidRDefault="007414EC" w:rsidP="00163359">
            <w:pPr>
              <w:snapToGrid w:val="0"/>
              <w:spacing w:before="120" w:line="180" w:lineRule="exact"/>
              <w:ind w:right="340"/>
              <w:jc w:val="right"/>
              <w:rPr>
                <w:rFonts w:ascii="Arial" w:hAnsi="Arial" w:cs="Arial"/>
                <w:color w:val="000000" w:themeColor="text1"/>
                <w:sz w:val="14"/>
                <w:szCs w:val="14"/>
              </w:rPr>
            </w:pPr>
            <w:r w:rsidRPr="00163359">
              <w:rPr>
                <w:rFonts w:ascii="Arial" w:hAnsi="Arial" w:cs="Arial"/>
                <w:color w:val="000000" w:themeColor="text1"/>
                <w:sz w:val="14"/>
                <w:szCs w:val="14"/>
              </w:rPr>
              <w:t>106,0</w:t>
            </w:r>
          </w:p>
        </w:tc>
        <w:tc>
          <w:tcPr>
            <w:tcW w:w="2864" w:type="dxa"/>
            <w:tcBorders>
              <w:left w:val="single" w:sz="6" w:space="0" w:color="000000"/>
            </w:tcBorders>
            <w:shd w:val="clear" w:color="auto" w:fill="auto"/>
            <w:vAlign w:val="bottom"/>
          </w:tcPr>
          <w:p w:rsidR="007414EC" w:rsidRPr="00220794" w:rsidRDefault="007414EC">
            <w:pPr>
              <w:spacing w:before="120" w:line="18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rPr>
              <w:t>gross</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fixed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capital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formation</w:t>
            </w:r>
            <w:proofErr w:type="spellEnd"/>
            <w:r w:rsidRPr="00220794">
              <w:rPr>
                <w:rFonts w:ascii="Arial" w:hAnsi="Arial" w:cs="Arial"/>
                <w:i/>
                <w:color w:val="000000" w:themeColor="text1"/>
                <w:sz w:val="14"/>
                <w:szCs w:val="14"/>
                <w:vertAlign w:val="superscript"/>
              </w:rPr>
              <w:t xml:space="preserve"> 1)</w:t>
            </w:r>
          </w:p>
        </w:tc>
      </w:tr>
      <w:tr w:rsidR="007414EC" w:rsidRPr="00220794" w:rsidTr="00815893">
        <w:trPr>
          <w:jc w:val="center"/>
        </w:trPr>
        <w:tc>
          <w:tcPr>
            <w:tcW w:w="2839" w:type="dxa"/>
            <w:tcBorders>
              <w:right w:val="single" w:sz="6" w:space="0" w:color="auto"/>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экспорт</w:t>
            </w:r>
          </w:p>
        </w:tc>
        <w:tc>
          <w:tcPr>
            <w:tcW w:w="1068" w:type="dxa"/>
            <w:tcBorders>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95,8</w:t>
            </w:r>
          </w:p>
        </w:tc>
        <w:tc>
          <w:tcPr>
            <w:tcW w:w="1069" w:type="dxa"/>
            <w:tcBorders>
              <w:right w:val="single" w:sz="6" w:space="0" w:color="000000"/>
            </w:tcBorders>
            <w:vAlign w:val="bottom"/>
          </w:tcPr>
          <w:p w:rsidR="007414EC" w:rsidRPr="007414EC" w:rsidRDefault="007414EC" w:rsidP="00A004DA">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right w:val="single" w:sz="6" w:space="0" w:color="auto"/>
            </w:tcBorders>
            <w:vAlign w:val="bottom"/>
          </w:tcPr>
          <w:p w:rsidR="007414EC" w:rsidRPr="007414EC" w:rsidRDefault="007414EC" w:rsidP="00A004DA">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left w:val="single" w:sz="6" w:space="0" w:color="auto"/>
              <w:right w:val="single" w:sz="6" w:space="0" w:color="000000"/>
            </w:tcBorders>
            <w:vAlign w:val="bottom"/>
          </w:tcPr>
          <w:p w:rsidR="007414EC" w:rsidRPr="007414EC" w:rsidRDefault="007414EC" w:rsidP="00A004DA">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2864" w:type="dxa"/>
            <w:tcBorders>
              <w:left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exports</w:t>
            </w:r>
            <w:proofErr w:type="spellEnd"/>
          </w:p>
        </w:tc>
      </w:tr>
      <w:tr w:rsidR="007414EC" w:rsidRPr="00220794" w:rsidTr="00815893">
        <w:trPr>
          <w:jc w:val="center"/>
        </w:trPr>
        <w:tc>
          <w:tcPr>
            <w:tcW w:w="2839" w:type="dxa"/>
            <w:tcBorders>
              <w:bottom w:val="single" w:sz="6" w:space="0" w:color="000000"/>
              <w:right w:val="single" w:sz="6" w:space="0" w:color="auto"/>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r w:rsidRPr="00220794">
              <w:rPr>
                <w:rFonts w:ascii="Arial" w:hAnsi="Arial" w:cs="Arial"/>
                <w:color w:val="000000" w:themeColor="text1"/>
                <w:sz w:val="14"/>
                <w:szCs w:val="14"/>
              </w:rPr>
              <w:t>импорт</w:t>
            </w:r>
          </w:p>
        </w:tc>
        <w:tc>
          <w:tcPr>
            <w:tcW w:w="1068" w:type="dxa"/>
            <w:tcBorders>
              <w:bottom w:val="single" w:sz="6" w:space="0" w:color="000000"/>
              <w:right w:val="single" w:sz="6" w:space="0" w:color="auto"/>
            </w:tcBorders>
            <w:vAlign w:val="bottom"/>
          </w:tcPr>
          <w:p w:rsidR="007414EC" w:rsidRPr="00220794" w:rsidRDefault="007414EC" w:rsidP="009444C7">
            <w:pPr>
              <w:spacing w:before="120" w:line="180" w:lineRule="exact"/>
              <w:ind w:right="340"/>
              <w:jc w:val="right"/>
              <w:rPr>
                <w:rFonts w:ascii="Arial" w:hAnsi="Arial" w:cs="Arial"/>
                <w:color w:val="000000" w:themeColor="text1"/>
                <w:sz w:val="14"/>
                <w:szCs w:val="14"/>
                <w:lang w:val="en-US"/>
              </w:rPr>
            </w:pPr>
            <w:r w:rsidRPr="00220794">
              <w:rPr>
                <w:rFonts w:ascii="Arial" w:hAnsi="Arial" w:cs="Arial"/>
                <w:color w:val="000000" w:themeColor="text1"/>
                <w:sz w:val="14"/>
                <w:szCs w:val="14"/>
                <w:lang w:val="en-US"/>
              </w:rPr>
              <w:t>88,1</w:t>
            </w:r>
          </w:p>
        </w:tc>
        <w:tc>
          <w:tcPr>
            <w:tcW w:w="1069" w:type="dxa"/>
            <w:tcBorders>
              <w:bottom w:val="single" w:sz="6" w:space="0" w:color="000000"/>
              <w:right w:val="single" w:sz="6" w:space="0" w:color="000000"/>
            </w:tcBorders>
            <w:vAlign w:val="bottom"/>
          </w:tcPr>
          <w:p w:rsidR="007414EC" w:rsidRPr="007414EC" w:rsidRDefault="007414EC" w:rsidP="00A004DA">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bottom w:val="single" w:sz="6" w:space="0" w:color="000000"/>
              <w:right w:val="single" w:sz="6" w:space="0" w:color="auto"/>
            </w:tcBorders>
            <w:vAlign w:val="bottom"/>
          </w:tcPr>
          <w:p w:rsidR="007414EC" w:rsidRPr="007414EC" w:rsidRDefault="007414EC" w:rsidP="00A004DA">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1069" w:type="dxa"/>
            <w:tcBorders>
              <w:left w:val="single" w:sz="6" w:space="0" w:color="auto"/>
              <w:bottom w:val="single" w:sz="6" w:space="0" w:color="000000"/>
              <w:right w:val="single" w:sz="6" w:space="0" w:color="000000"/>
            </w:tcBorders>
            <w:vAlign w:val="bottom"/>
          </w:tcPr>
          <w:p w:rsidR="007414EC" w:rsidRPr="007414EC" w:rsidRDefault="007414EC" w:rsidP="00A004DA">
            <w:pPr>
              <w:snapToGrid w:val="0"/>
              <w:spacing w:before="120" w:line="180" w:lineRule="exact"/>
              <w:ind w:right="340"/>
              <w:jc w:val="right"/>
              <w:rPr>
                <w:rFonts w:ascii="Arial" w:hAnsi="Arial" w:cs="Arial"/>
                <w:color w:val="000000" w:themeColor="text1"/>
                <w:sz w:val="14"/>
                <w:szCs w:val="14"/>
              </w:rPr>
            </w:pPr>
            <w:r w:rsidRPr="007414EC">
              <w:rPr>
                <w:rFonts w:ascii="Arial" w:hAnsi="Arial" w:cs="Arial"/>
                <w:color w:val="000000" w:themeColor="text1"/>
                <w:sz w:val="14"/>
                <w:szCs w:val="14"/>
              </w:rPr>
              <w:t>***</w:t>
            </w:r>
          </w:p>
        </w:tc>
        <w:tc>
          <w:tcPr>
            <w:tcW w:w="2864" w:type="dxa"/>
            <w:tcBorders>
              <w:left w:val="single" w:sz="6" w:space="0" w:color="000000"/>
              <w:bottom w:val="single" w:sz="6" w:space="0" w:color="000000"/>
            </w:tcBorders>
            <w:shd w:val="clear" w:color="auto" w:fill="auto"/>
            <w:vAlign w:val="bottom"/>
          </w:tcPr>
          <w:p w:rsidR="007414EC" w:rsidRPr="00220794" w:rsidRDefault="007414EC">
            <w:pPr>
              <w:spacing w:before="120" w:line="18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imports</w:t>
            </w:r>
            <w:proofErr w:type="spellEnd"/>
          </w:p>
        </w:tc>
      </w:tr>
    </w:tbl>
    <w:p w:rsidR="003C69E4" w:rsidRPr="00220794" w:rsidRDefault="003C69E4">
      <w:pPr>
        <w:tabs>
          <w:tab w:val="left" w:pos="1263"/>
          <w:tab w:val="left" w:pos="2526"/>
          <w:tab w:val="left" w:pos="9240"/>
        </w:tabs>
        <w:spacing w:before="60"/>
        <w:rPr>
          <w:color w:val="000000" w:themeColor="text1"/>
        </w:rPr>
      </w:pPr>
      <w:r w:rsidRPr="00220794">
        <w:rPr>
          <w:rFonts w:ascii="Arial" w:hAnsi="Arial" w:cs="Arial"/>
          <w:bCs/>
          <w:color w:val="000000" w:themeColor="text1"/>
          <w:sz w:val="12"/>
          <w:vertAlign w:val="superscript"/>
        </w:rPr>
        <w:t>1)</w:t>
      </w:r>
      <w:r w:rsidRPr="00220794">
        <w:rPr>
          <w:rFonts w:ascii="Arial" w:hAnsi="Arial" w:cs="Arial"/>
          <w:bCs/>
          <w:color w:val="000000" w:themeColor="text1"/>
          <w:sz w:val="12"/>
        </w:rPr>
        <w:t xml:space="preserve"> Включая приобретение за вычетом выбытия ценностей.</w:t>
      </w:r>
    </w:p>
    <w:p w:rsidR="003C69E4" w:rsidRPr="00220794" w:rsidRDefault="003C69E4">
      <w:pPr>
        <w:tabs>
          <w:tab w:val="left" w:pos="1263"/>
          <w:tab w:val="left" w:pos="2526"/>
          <w:tab w:val="left" w:pos="9240"/>
        </w:tabs>
        <w:spacing w:before="60"/>
        <w:rPr>
          <w:color w:val="000000" w:themeColor="text1"/>
          <w:lang w:val="en-US"/>
        </w:rPr>
      </w:pPr>
      <w:r w:rsidRPr="00220794">
        <w:rPr>
          <w:rFonts w:ascii="Arial" w:hAnsi="Arial" w:cs="Arial"/>
          <w:bCs/>
          <w:color w:val="000000" w:themeColor="text1"/>
          <w:sz w:val="12"/>
          <w:vertAlign w:val="superscript"/>
          <w:lang w:val="en-US"/>
        </w:rPr>
        <w:t>1)</w:t>
      </w:r>
      <w:r w:rsidRPr="00220794">
        <w:rPr>
          <w:rFonts w:ascii="Arial" w:hAnsi="Arial" w:cs="Arial"/>
          <w:bCs/>
          <w:i/>
          <w:color w:val="000000" w:themeColor="text1"/>
          <w:sz w:val="12"/>
          <w:lang w:val="en-US"/>
        </w:rPr>
        <w:t xml:space="preserve"> Including acquisition less disposals of valuables.</w:t>
      </w:r>
    </w:p>
    <w:p w:rsidR="003C69E4" w:rsidRPr="00220794" w:rsidRDefault="003D6A30">
      <w:pPr>
        <w:pageBreakBefore/>
        <w:tabs>
          <w:tab w:val="left" w:pos="1263"/>
          <w:tab w:val="left" w:pos="2526"/>
          <w:tab w:val="left" w:pos="3789"/>
          <w:tab w:val="left" w:pos="5052"/>
          <w:tab w:val="left" w:pos="6315"/>
          <w:tab w:val="left" w:pos="7578"/>
        </w:tabs>
        <w:spacing w:after="60"/>
        <w:ind w:left="510" w:hanging="510"/>
        <w:rPr>
          <w:color w:val="000000" w:themeColor="text1"/>
        </w:rPr>
      </w:pPr>
      <w:r w:rsidRPr="00220794">
        <w:rPr>
          <w:rFonts w:ascii="Arial" w:hAnsi="Arial" w:cs="Arial"/>
          <w:b/>
          <w:color w:val="000000" w:themeColor="text1"/>
          <w:sz w:val="16"/>
        </w:rPr>
        <w:lastRenderedPageBreak/>
        <w:t>1</w:t>
      </w:r>
      <w:r w:rsidR="004A524B" w:rsidRPr="00220794">
        <w:rPr>
          <w:rFonts w:ascii="Arial" w:hAnsi="Arial" w:cs="Arial"/>
          <w:b/>
          <w:color w:val="000000" w:themeColor="text1"/>
          <w:sz w:val="16"/>
        </w:rPr>
        <w:t>2</w:t>
      </w:r>
      <w:r w:rsidRPr="00220794">
        <w:rPr>
          <w:rFonts w:ascii="Arial" w:hAnsi="Arial" w:cs="Arial"/>
          <w:b/>
          <w:color w:val="000000" w:themeColor="text1"/>
          <w:sz w:val="16"/>
        </w:rPr>
        <w:t>.</w:t>
      </w:r>
      <w:r w:rsidR="00FD0CE4" w:rsidRPr="00220794">
        <w:rPr>
          <w:rFonts w:ascii="Arial" w:hAnsi="Arial" w:cs="Arial"/>
          <w:b/>
          <w:color w:val="000000" w:themeColor="text1"/>
          <w:sz w:val="16"/>
        </w:rPr>
        <w:t>2</w:t>
      </w:r>
      <w:r w:rsidR="005C6427" w:rsidRPr="004847F9">
        <w:rPr>
          <w:rFonts w:ascii="Arial" w:hAnsi="Arial" w:cs="Arial"/>
          <w:b/>
          <w:color w:val="000000" w:themeColor="text1"/>
          <w:sz w:val="16"/>
        </w:rPr>
        <w:t>2</w:t>
      </w:r>
      <w:r w:rsidR="003C69E4" w:rsidRPr="00220794">
        <w:rPr>
          <w:rFonts w:ascii="Arial" w:hAnsi="Arial" w:cs="Arial"/>
          <w:b/>
          <w:color w:val="000000" w:themeColor="text1"/>
          <w:sz w:val="16"/>
        </w:rPr>
        <w:t>. ВАЛОВОЙ РЕГИОНАЛЬНЫЙ ПРОДУКТ ПО СУБЪЕКТАМ РОССИЙСКОЙ ФЕДЕРАЦИИ в 20</w:t>
      </w:r>
      <w:r w:rsidR="00DA5C14" w:rsidRPr="00220794">
        <w:rPr>
          <w:rFonts w:ascii="Arial" w:hAnsi="Arial" w:cs="Arial"/>
          <w:b/>
          <w:color w:val="000000" w:themeColor="text1"/>
          <w:sz w:val="16"/>
        </w:rPr>
        <w:t>2</w:t>
      </w:r>
      <w:r w:rsidR="009A771E" w:rsidRPr="00220794">
        <w:rPr>
          <w:rFonts w:ascii="Arial" w:hAnsi="Arial" w:cs="Arial"/>
          <w:b/>
          <w:color w:val="000000" w:themeColor="text1"/>
          <w:sz w:val="16"/>
        </w:rPr>
        <w:t>3</w:t>
      </w:r>
      <w:r w:rsidR="00DA5C14" w:rsidRPr="00220794">
        <w:rPr>
          <w:rFonts w:ascii="Arial" w:hAnsi="Arial" w:cs="Arial"/>
          <w:b/>
          <w:color w:val="000000" w:themeColor="text1"/>
          <w:sz w:val="16"/>
        </w:rPr>
        <w:t xml:space="preserve"> г.</w:t>
      </w:r>
    </w:p>
    <w:p w:rsidR="003C69E4" w:rsidRPr="00220794" w:rsidRDefault="003C69E4">
      <w:pPr>
        <w:tabs>
          <w:tab w:val="left" w:pos="1263"/>
          <w:tab w:val="left" w:pos="2526"/>
          <w:tab w:val="left" w:pos="3789"/>
          <w:tab w:val="left" w:pos="5052"/>
          <w:tab w:val="left" w:pos="6315"/>
          <w:tab w:val="left" w:pos="7578"/>
        </w:tabs>
        <w:spacing w:after="60"/>
        <w:ind w:left="510"/>
        <w:rPr>
          <w:color w:val="000000" w:themeColor="text1"/>
          <w:lang w:val="en-US"/>
        </w:rPr>
      </w:pPr>
      <w:r w:rsidRPr="00220794">
        <w:rPr>
          <w:rFonts w:ascii="Arial" w:hAnsi="Arial" w:cs="Arial"/>
          <w:b/>
          <w:i/>
          <w:color w:val="000000" w:themeColor="text1"/>
          <w:sz w:val="16"/>
          <w:lang w:val="en-US"/>
        </w:rPr>
        <w:t>GROSS REGIONAL PRODUCT BY CONSTITUENT ENTITIES OF THE RUSSIAN FEDERATION in</w:t>
      </w:r>
      <w:r w:rsidRPr="00220794">
        <w:rPr>
          <w:color w:val="000000" w:themeColor="text1"/>
          <w:lang w:val="en-US"/>
        </w:rPr>
        <w:t xml:space="preserve"> </w:t>
      </w:r>
      <w:r w:rsidRPr="00220794">
        <w:rPr>
          <w:rFonts w:ascii="Arial" w:hAnsi="Arial" w:cs="Arial"/>
          <w:b/>
          <w:bCs/>
          <w:i/>
          <w:iCs/>
          <w:color w:val="000000" w:themeColor="text1"/>
          <w:sz w:val="16"/>
          <w:szCs w:val="16"/>
          <w:lang w:val="en-US"/>
        </w:rPr>
        <w:t>20</w:t>
      </w:r>
      <w:r w:rsidR="00DA5C14" w:rsidRPr="00220794">
        <w:rPr>
          <w:rFonts w:ascii="Arial" w:hAnsi="Arial" w:cs="Arial"/>
          <w:b/>
          <w:bCs/>
          <w:i/>
          <w:iCs/>
          <w:color w:val="000000" w:themeColor="text1"/>
          <w:sz w:val="16"/>
          <w:szCs w:val="16"/>
          <w:lang w:val="en-US"/>
        </w:rPr>
        <w:t>2</w:t>
      </w:r>
      <w:r w:rsidR="009A771E" w:rsidRPr="00220794">
        <w:rPr>
          <w:rFonts w:ascii="Arial" w:hAnsi="Arial" w:cs="Arial"/>
          <w:b/>
          <w:bCs/>
          <w:i/>
          <w:iCs/>
          <w:color w:val="000000" w:themeColor="text1"/>
          <w:sz w:val="16"/>
          <w:szCs w:val="16"/>
          <w:lang w:val="en-US"/>
        </w:rPr>
        <w:t>3</w:t>
      </w:r>
    </w:p>
    <w:tbl>
      <w:tblPr>
        <w:tblW w:w="9922" w:type="dxa"/>
        <w:tblLayout w:type="fixed"/>
        <w:tblCellMar>
          <w:left w:w="0" w:type="dxa"/>
          <w:right w:w="0" w:type="dxa"/>
        </w:tblCellMar>
        <w:tblLook w:val="0000" w:firstRow="0" w:lastRow="0" w:firstColumn="0" w:lastColumn="0" w:noHBand="0" w:noVBand="0"/>
      </w:tblPr>
      <w:tblGrid>
        <w:gridCol w:w="3383"/>
        <w:gridCol w:w="1522"/>
        <w:gridCol w:w="1635"/>
        <w:gridCol w:w="3382"/>
      </w:tblGrid>
      <w:tr w:rsidR="00220794" w:rsidRPr="00220794" w:rsidTr="00313F3E">
        <w:trPr>
          <w:cantSplit/>
        </w:trPr>
        <w:tc>
          <w:tcPr>
            <w:tcW w:w="3383" w:type="dxa"/>
            <w:tcBorders>
              <w:top w:val="single" w:sz="6" w:space="0" w:color="000000"/>
              <w:bottom w:val="single" w:sz="6" w:space="0" w:color="000000"/>
              <w:right w:val="single" w:sz="6" w:space="0" w:color="000000"/>
            </w:tcBorders>
            <w:shd w:val="clear" w:color="auto" w:fill="auto"/>
            <w:vAlign w:val="bottom"/>
          </w:tcPr>
          <w:p w:rsidR="003C69E4" w:rsidRPr="00220794" w:rsidRDefault="003C69E4">
            <w:pPr>
              <w:pStyle w:val="15"/>
              <w:snapToGrid w:val="0"/>
              <w:spacing w:before="60" w:after="60"/>
              <w:jc w:val="center"/>
              <w:rPr>
                <w:rFonts w:ascii="Arial" w:hAnsi="Arial" w:cs="Arial"/>
                <w:color w:val="000000" w:themeColor="text1"/>
                <w:sz w:val="14"/>
                <w:szCs w:val="14"/>
                <w:lang w:val="en-US"/>
              </w:rPr>
            </w:pPr>
          </w:p>
        </w:tc>
        <w:tc>
          <w:tcPr>
            <w:tcW w:w="1522" w:type="dxa"/>
            <w:tcBorders>
              <w:top w:val="single" w:sz="6" w:space="0" w:color="000000"/>
              <w:left w:val="single" w:sz="6" w:space="0" w:color="000000"/>
              <w:bottom w:val="single" w:sz="6" w:space="0" w:color="000000"/>
              <w:right w:val="single" w:sz="6" w:space="0" w:color="000000"/>
            </w:tcBorders>
            <w:shd w:val="clear" w:color="auto" w:fill="auto"/>
            <w:vAlign w:val="bottom"/>
          </w:tcPr>
          <w:p w:rsidR="003C69E4" w:rsidRPr="00220794" w:rsidRDefault="003C69E4">
            <w:pPr>
              <w:pStyle w:val="15"/>
              <w:spacing w:before="40" w:after="40"/>
              <w:ind w:left="57"/>
              <w:rPr>
                <w:rFonts w:ascii="Arial" w:hAnsi="Arial" w:cs="Arial"/>
                <w:color w:val="000000" w:themeColor="text1"/>
                <w:sz w:val="12"/>
                <w:szCs w:val="12"/>
                <w:lang w:val="en-US"/>
              </w:rPr>
            </w:pPr>
            <w:r w:rsidRPr="00220794">
              <w:rPr>
                <w:rFonts w:ascii="Arial" w:hAnsi="Arial" w:cs="Arial"/>
                <w:color w:val="000000" w:themeColor="text1"/>
                <w:sz w:val="12"/>
                <w:szCs w:val="12"/>
              </w:rPr>
              <w:t>Всего</w:t>
            </w:r>
            <w:r w:rsidRPr="00220794">
              <w:rPr>
                <w:rFonts w:ascii="Arial" w:hAnsi="Arial" w:cs="Arial"/>
                <w:color w:val="000000" w:themeColor="text1"/>
                <w:sz w:val="12"/>
                <w:szCs w:val="12"/>
                <w:lang w:val="en-US"/>
              </w:rPr>
              <w:t xml:space="preserve">, </w:t>
            </w:r>
            <w:r w:rsidRPr="00220794">
              <w:rPr>
                <w:rFonts w:ascii="Arial" w:hAnsi="Arial" w:cs="Arial"/>
                <w:color w:val="000000" w:themeColor="text1"/>
                <w:sz w:val="12"/>
                <w:szCs w:val="12"/>
                <w:lang w:val="en-US"/>
              </w:rPr>
              <w:br/>
            </w:r>
            <w:proofErr w:type="gramStart"/>
            <w:r w:rsidR="00306222" w:rsidRPr="00220794">
              <w:rPr>
                <w:rFonts w:ascii="Arial" w:hAnsi="Arial" w:cs="Arial"/>
                <w:color w:val="000000" w:themeColor="text1"/>
                <w:sz w:val="12"/>
                <w:szCs w:val="12"/>
              </w:rPr>
              <w:t>млн</w:t>
            </w:r>
            <w:proofErr w:type="gramEnd"/>
            <w:r w:rsidRPr="00220794">
              <w:rPr>
                <w:rFonts w:ascii="Arial" w:hAnsi="Arial" w:cs="Arial"/>
                <w:color w:val="000000" w:themeColor="text1"/>
                <w:sz w:val="12"/>
                <w:szCs w:val="12"/>
                <w:lang w:val="en-US"/>
              </w:rPr>
              <w:t xml:space="preserve"> </w:t>
            </w:r>
            <w:proofErr w:type="spellStart"/>
            <w:r w:rsidRPr="00220794">
              <w:rPr>
                <w:rFonts w:ascii="Arial" w:hAnsi="Arial" w:cs="Arial"/>
                <w:color w:val="000000" w:themeColor="text1"/>
                <w:sz w:val="12"/>
                <w:szCs w:val="12"/>
              </w:rPr>
              <w:t>руб</w:t>
            </w:r>
            <w:proofErr w:type="spellEnd"/>
            <w:r w:rsidRPr="00220794">
              <w:rPr>
                <w:rFonts w:ascii="Arial" w:hAnsi="Arial" w:cs="Arial"/>
                <w:color w:val="000000" w:themeColor="text1"/>
                <w:sz w:val="12"/>
                <w:szCs w:val="12"/>
                <w:lang w:val="en-US"/>
              </w:rPr>
              <w:t>.</w:t>
            </w:r>
          </w:p>
          <w:p w:rsidR="003C69E4" w:rsidRPr="00220794" w:rsidRDefault="003C69E4">
            <w:pPr>
              <w:pStyle w:val="15"/>
              <w:spacing w:before="40" w:after="40"/>
              <w:ind w:left="57"/>
              <w:rPr>
                <w:rFonts w:ascii="Arial" w:hAnsi="Arial" w:cs="Arial"/>
                <w:color w:val="000000" w:themeColor="text1"/>
                <w:sz w:val="12"/>
                <w:szCs w:val="12"/>
                <w:lang w:val="en-US"/>
              </w:rPr>
            </w:pPr>
            <w:r w:rsidRPr="00220794">
              <w:rPr>
                <w:rFonts w:ascii="Arial" w:hAnsi="Arial" w:cs="Arial"/>
                <w:i/>
                <w:color w:val="000000" w:themeColor="text1"/>
                <w:sz w:val="12"/>
                <w:szCs w:val="12"/>
                <w:lang w:val="en-US"/>
              </w:rPr>
              <w:t xml:space="preserve">Total, </w:t>
            </w:r>
            <w:r w:rsidRPr="00220794">
              <w:rPr>
                <w:rFonts w:ascii="Arial" w:hAnsi="Arial" w:cs="Arial"/>
                <w:i/>
                <w:color w:val="000000" w:themeColor="text1"/>
                <w:sz w:val="12"/>
                <w:szCs w:val="12"/>
                <w:lang w:val="en-US"/>
              </w:rPr>
              <w:br/>
            </w:r>
            <w:proofErr w:type="spellStart"/>
            <w:r w:rsidRPr="00220794">
              <w:rPr>
                <w:rFonts w:ascii="Arial" w:hAnsi="Arial" w:cs="Arial"/>
                <w:i/>
                <w:color w:val="000000" w:themeColor="text1"/>
                <w:sz w:val="12"/>
                <w:szCs w:val="12"/>
                <w:lang w:val="en-US"/>
              </w:rPr>
              <w:t>mln</w:t>
            </w:r>
            <w:proofErr w:type="spellEnd"/>
            <w:r w:rsidRPr="00220794">
              <w:rPr>
                <w:rFonts w:ascii="Arial" w:hAnsi="Arial" w:cs="Arial"/>
                <w:i/>
                <w:color w:val="000000" w:themeColor="text1"/>
                <w:sz w:val="12"/>
                <w:szCs w:val="12"/>
                <w:lang w:val="en-US"/>
              </w:rPr>
              <w:t xml:space="preserve">. </w:t>
            </w:r>
            <w:proofErr w:type="spellStart"/>
            <w:r w:rsidRPr="00220794">
              <w:rPr>
                <w:rFonts w:ascii="Arial" w:hAnsi="Arial" w:cs="Arial"/>
                <w:i/>
                <w:color w:val="000000" w:themeColor="text1"/>
                <w:sz w:val="12"/>
                <w:szCs w:val="12"/>
                <w:lang w:val="en-US"/>
              </w:rPr>
              <w:t>roubles</w:t>
            </w:r>
            <w:proofErr w:type="spellEnd"/>
          </w:p>
        </w:tc>
        <w:tc>
          <w:tcPr>
            <w:tcW w:w="1635" w:type="dxa"/>
            <w:tcBorders>
              <w:top w:val="single" w:sz="6" w:space="0" w:color="000000"/>
              <w:left w:val="single" w:sz="6" w:space="0" w:color="000000"/>
              <w:bottom w:val="single" w:sz="6" w:space="0" w:color="000000"/>
              <w:right w:val="single" w:sz="6" w:space="0" w:color="000000"/>
            </w:tcBorders>
            <w:shd w:val="clear" w:color="auto" w:fill="auto"/>
          </w:tcPr>
          <w:p w:rsidR="003C69E4" w:rsidRPr="00220794" w:rsidRDefault="003C69E4">
            <w:pPr>
              <w:pStyle w:val="15"/>
              <w:spacing w:before="40" w:after="40"/>
              <w:ind w:left="57"/>
              <w:rPr>
                <w:rFonts w:ascii="Arial" w:hAnsi="Arial" w:cs="Arial"/>
                <w:color w:val="000000" w:themeColor="text1"/>
                <w:sz w:val="12"/>
                <w:szCs w:val="12"/>
              </w:rPr>
            </w:pPr>
            <w:r w:rsidRPr="00220794">
              <w:rPr>
                <w:rFonts w:ascii="Arial" w:hAnsi="Arial" w:cs="Arial"/>
                <w:color w:val="000000" w:themeColor="text1"/>
                <w:sz w:val="12"/>
                <w:szCs w:val="12"/>
              </w:rPr>
              <w:t>На душу населения,</w:t>
            </w:r>
            <w:r w:rsidRPr="00220794">
              <w:rPr>
                <w:rFonts w:ascii="Arial" w:hAnsi="Arial" w:cs="Arial"/>
                <w:b/>
                <w:color w:val="000000" w:themeColor="text1"/>
                <w:sz w:val="12"/>
                <w:szCs w:val="12"/>
              </w:rPr>
              <w:t xml:space="preserve"> </w:t>
            </w:r>
            <w:r w:rsidRPr="00220794">
              <w:rPr>
                <w:rFonts w:ascii="Arial" w:hAnsi="Arial" w:cs="Arial"/>
                <w:b/>
                <w:color w:val="000000" w:themeColor="text1"/>
                <w:sz w:val="12"/>
                <w:szCs w:val="12"/>
              </w:rPr>
              <w:br/>
            </w:r>
            <w:r w:rsidRPr="00220794">
              <w:rPr>
                <w:rFonts w:ascii="Arial" w:hAnsi="Arial" w:cs="Arial"/>
                <w:color w:val="000000" w:themeColor="text1"/>
                <w:sz w:val="12"/>
                <w:szCs w:val="12"/>
              </w:rPr>
              <w:t>руб.</w:t>
            </w:r>
          </w:p>
          <w:p w:rsidR="003C69E4" w:rsidRPr="00220794" w:rsidRDefault="003C69E4">
            <w:pPr>
              <w:pStyle w:val="15"/>
              <w:spacing w:before="40" w:after="40"/>
              <w:ind w:left="57"/>
              <w:rPr>
                <w:rFonts w:ascii="Arial" w:hAnsi="Arial" w:cs="Arial"/>
                <w:color w:val="000000" w:themeColor="text1"/>
                <w:sz w:val="12"/>
                <w:szCs w:val="12"/>
              </w:rPr>
            </w:pPr>
            <w:r w:rsidRPr="00220794">
              <w:rPr>
                <w:rFonts w:ascii="Arial" w:hAnsi="Arial" w:cs="Arial"/>
                <w:i/>
                <w:color w:val="000000" w:themeColor="text1"/>
                <w:sz w:val="12"/>
                <w:szCs w:val="12"/>
                <w:lang w:val="en-US"/>
              </w:rPr>
              <w:t>Per</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capita</w:t>
            </w:r>
            <w:r w:rsidRPr="00220794">
              <w:rPr>
                <w:rFonts w:ascii="Arial" w:hAnsi="Arial" w:cs="Arial"/>
                <w:i/>
                <w:color w:val="000000" w:themeColor="text1"/>
                <w:sz w:val="12"/>
                <w:szCs w:val="12"/>
              </w:rPr>
              <w:t>,</w:t>
            </w:r>
            <w:r w:rsidRPr="00220794">
              <w:rPr>
                <w:rFonts w:ascii="Arial" w:hAnsi="Arial" w:cs="Arial"/>
                <w:b/>
                <w:i/>
                <w:color w:val="000000" w:themeColor="text1"/>
                <w:sz w:val="12"/>
                <w:szCs w:val="12"/>
              </w:rPr>
              <w:t xml:space="preserve"> </w:t>
            </w:r>
            <w:r w:rsidRPr="00220794">
              <w:rPr>
                <w:rFonts w:ascii="Arial" w:hAnsi="Arial" w:cs="Arial"/>
                <w:b/>
                <w:i/>
                <w:color w:val="000000" w:themeColor="text1"/>
                <w:sz w:val="12"/>
                <w:szCs w:val="12"/>
              </w:rPr>
              <w:br/>
            </w:r>
            <w:proofErr w:type="spellStart"/>
            <w:r w:rsidRPr="00220794">
              <w:rPr>
                <w:rFonts w:ascii="Arial" w:hAnsi="Arial" w:cs="Arial"/>
                <w:i/>
                <w:color w:val="000000" w:themeColor="text1"/>
                <w:sz w:val="12"/>
                <w:szCs w:val="12"/>
                <w:lang w:val="en-US"/>
              </w:rPr>
              <w:t>roubles</w:t>
            </w:r>
            <w:proofErr w:type="spellEnd"/>
          </w:p>
        </w:tc>
        <w:tc>
          <w:tcPr>
            <w:tcW w:w="3382" w:type="dxa"/>
            <w:tcBorders>
              <w:top w:val="single" w:sz="6" w:space="0" w:color="000000"/>
              <w:left w:val="single" w:sz="6" w:space="0" w:color="000000"/>
              <w:bottom w:val="single" w:sz="6" w:space="0" w:color="000000"/>
            </w:tcBorders>
            <w:shd w:val="clear" w:color="auto" w:fill="auto"/>
            <w:vAlign w:val="bottom"/>
          </w:tcPr>
          <w:p w:rsidR="003C69E4" w:rsidRPr="00220794" w:rsidRDefault="003C69E4">
            <w:pPr>
              <w:pStyle w:val="15"/>
              <w:snapToGrid w:val="0"/>
              <w:spacing w:before="60" w:after="60"/>
              <w:jc w:val="center"/>
              <w:rPr>
                <w:rFonts w:ascii="Arial" w:hAnsi="Arial" w:cs="Arial"/>
                <w:i/>
                <w:color w:val="000000" w:themeColor="text1"/>
                <w:sz w:val="14"/>
                <w:szCs w:val="14"/>
                <w:lang w:val="en-US"/>
              </w:rPr>
            </w:pPr>
          </w:p>
        </w:tc>
      </w:tr>
      <w:tr w:rsidR="00163359" w:rsidRPr="00220794" w:rsidTr="00313F3E">
        <w:trPr>
          <w:cantSplit/>
        </w:trPr>
        <w:tc>
          <w:tcPr>
            <w:tcW w:w="3383" w:type="dxa"/>
            <w:tcBorders>
              <w:top w:val="single" w:sz="6" w:space="0" w:color="000000"/>
            </w:tcBorders>
            <w:shd w:val="clear" w:color="auto" w:fill="auto"/>
            <w:vAlign w:val="bottom"/>
          </w:tcPr>
          <w:p w:rsidR="00163359" w:rsidRPr="00220794" w:rsidRDefault="00163359" w:rsidP="00831BF5">
            <w:pPr>
              <w:spacing w:before="86" w:line="150" w:lineRule="exact"/>
              <w:rPr>
                <w:rFonts w:ascii="Arial" w:hAnsi="Arial" w:cs="Arial"/>
                <w:color w:val="000000" w:themeColor="text1"/>
                <w:sz w:val="14"/>
                <w:szCs w:val="14"/>
              </w:rPr>
            </w:pPr>
            <w:r w:rsidRPr="00220794">
              <w:rPr>
                <w:rFonts w:ascii="Arial" w:hAnsi="Arial" w:cs="Arial"/>
                <w:b/>
                <w:bCs/>
                <w:color w:val="000000" w:themeColor="text1"/>
                <w:sz w:val="14"/>
                <w:szCs w:val="14"/>
              </w:rPr>
              <w:t>Российская Федерация</w:t>
            </w:r>
          </w:p>
        </w:tc>
        <w:tc>
          <w:tcPr>
            <w:tcW w:w="1522" w:type="dxa"/>
            <w:tcBorders>
              <w:top w:val="single" w:sz="6" w:space="0" w:color="000000"/>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157 074 172,0</w:t>
            </w:r>
          </w:p>
        </w:tc>
        <w:tc>
          <w:tcPr>
            <w:tcW w:w="1635" w:type="dxa"/>
            <w:tcBorders>
              <w:top w:val="single" w:sz="6" w:space="0" w:color="000000"/>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1 073 650,9</w:t>
            </w:r>
          </w:p>
        </w:tc>
        <w:tc>
          <w:tcPr>
            <w:tcW w:w="3382" w:type="dxa"/>
            <w:tcBorders>
              <w:top w:val="single" w:sz="6" w:space="0" w:color="000000"/>
              <w:left w:val="single" w:sz="6" w:space="0" w:color="000000"/>
            </w:tcBorders>
            <w:shd w:val="clear" w:color="auto" w:fill="auto"/>
            <w:vAlign w:val="bottom"/>
          </w:tcPr>
          <w:p w:rsidR="00163359" w:rsidRPr="00220794" w:rsidRDefault="00163359" w:rsidP="00B82912">
            <w:pPr>
              <w:spacing w:before="86" w:line="150" w:lineRule="exact"/>
              <w:ind w:left="28"/>
              <w:rPr>
                <w:rFonts w:ascii="Arial" w:hAnsi="Arial" w:cs="Arial"/>
                <w:color w:val="000000" w:themeColor="text1"/>
                <w:sz w:val="14"/>
                <w:szCs w:val="14"/>
              </w:rPr>
            </w:pPr>
            <w:proofErr w:type="spellStart"/>
            <w:r w:rsidRPr="00220794">
              <w:rPr>
                <w:rFonts w:ascii="Arial" w:hAnsi="Arial" w:cs="Arial"/>
                <w:b/>
                <w:bCs/>
                <w:i/>
                <w:color w:val="000000" w:themeColor="text1"/>
                <w:sz w:val="14"/>
                <w:szCs w:val="14"/>
              </w:rPr>
              <w:t>Russian</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Federation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jc w:val="center"/>
              <w:rPr>
                <w:rFonts w:ascii="Arial" w:hAnsi="Arial" w:cs="Arial"/>
                <w:color w:val="000000" w:themeColor="text1"/>
                <w:sz w:val="14"/>
                <w:szCs w:val="14"/>
              </w:rPr>
            </w:pPr>
            <w:proofErr w:type="spellStart"/>
            <w:r w:rsidRPr="00220794">
              <w:rPr>
                <w:rFonts w:ascii="Arial" w:hAnsi="Arial" w:cs="Arial"/>
                <w:b/>
                <w:color w:val="000000" w:themeColor="text1"/>
                <w:sz w:val="14"/>
                <w:szCs w:val="14"/>
                <w:lang w:val="en-US"/>
              </w:rPr>
              <w:t>Центральный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54 101 687,1</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1 345 162,0</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jc w:val="center"/>
              <w:rPr>
                <w:rFonts w:ascii="Arial" w:hAnsi="Arial" w:cs="Arial"/>
                <w:color w:val="000000" w:themeColor="text1"/>
                <w:sz w:val="14"/>
                <w:szCs w:val="14"/>
              </w:rPr>
            </w:pPr>
            <w:r w:rsidRPr="00220794">
              <w:rPr>
                <w:rFonts w:ascii="Arial" w:hAnsi="Arial" w:cs="Arial"/>
                <w:b/>
                <w:i/>
                <w:color w:val="000000" w:themeColor="text1"/>
                <w:sz w:val="14"/>
                <w:szCs w:val="14"/>
                <w:lang w:val="en-US"/>
              </w:rPr>
              <w:t>Central Federal District</w:t>
            </w:r>
          </w:p>
        </w:tc>
      </w:tr>
      <w:tr w:rsidR="00163359" w:rsidRPr="00220794" w:rsidTr="00C9244D">
        <w:trPr>
          <w:cantSplit/>
          <w:trHeight w:val="66"/>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Белгородская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1 341 408,9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889 768,6</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Belgorod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Брянская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627 017,8</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546 442,6</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Bryansk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Владимирская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893 416,3</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677 998,5</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Vladimir</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Воронежская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1 494 401,9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655 626,6</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Voronezh</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Ивановская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435 227,7</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478 107,8</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Ivanovo</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Калужская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792 281,5</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740 704,7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Kaluga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Костромская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316 018,2</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555 311,3</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Kostroma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Курская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747 687,1</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702 737,9</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Kursk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Липецкая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950 272,5</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847 501,2</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Lipetsk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Московская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9 244 579,6</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1 072 270,7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Moscow</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r w:rsidRPr="00220794">
              <w:rPr>
                <w:rFonts w:ascii="Arial" w:hAnsi="Arial" w:cs="Arial"/>
                <w:i/>
                <w:color w:val="000000" w:themeColor="text1"/>
                <w:sz w:val="14"/>
                <w:szCs w:val="14"/>
                <w:lang w:val="en-US"/>
              </w:rPr>
              <w:t xml:space="preserve"> </w:t>
            </w:r>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Орловская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398 720,4</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572 560,7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Orel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Рязанская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692 685,4</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638 081,5</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Ryazan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Смоленская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556 552,9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640 810,6</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Smolensk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Тамбовская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522 646,8</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543 703,9</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Tambov</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Тверская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750 838,4</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622 862,0</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Tver</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831B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Тульская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1 149 160,2</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778 402,9</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Tula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Ярославская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849 769,9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713 444,2</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Yaroslavl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г. Москва</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32 339 001,6</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2 463 550,4</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Moscow city </w:t>
            </w:r>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Северо-Западный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19 262 161,6</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1 390 383,3</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jc w:val="center"/>
              <w:rPr>
                <w:rFonts w:ascii="Arial" w:hAnsi="Arial" w:cs="Arial"/>
                <w:b/>
                <w:i/>
                <w:color w:val="000000" w:themeColor="text1"/>
                <w:sz w:val="14"/>
                <w:szCs w:val="14"/>
                <w:lang w:val="en-US"/>
              </w:rPr>
            </w:pPr>
            <w:r w:rsidRPr="00220794">
              <w:rPr>
                <w:rFonts w:ascii="Arial" w:hAnsi="Arial" w:cs="Arial"/>
                <w:b/>
                <w:i/>
                <w:color w:val="000000" w:themeColor="text1"/>
                <w:sz w:val="14"/>
                <w:szCs w:val="14"/>
                <w:lang w:val="en-US"/>
              </w:rPr>
              <w:t>Northwestern Federal District</w:t>
            </w:r>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Карелия</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434 291,1</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825 855,7</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Republic</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Karelia</w:t>
            </w:r>
            <w:proofErr w:type="spellEnd"/>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Коми</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1 049 365,5</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1 450 357,4</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Komi</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Republic</w:t>
            </w:r>
            <w:proofErr w:type="spellEnd"/>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Архангельская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1 263 045,1</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1 260 674,9</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Arkhangelsk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284"/>
              <w:rPr>
                <w:rFonts w:ascii="Arial" w:hAnsi="Arial" w:cs="Arial"/>
                <w:color w:val="000000" w:themeColor="text1"/>
                <w:sz w:val="14"/>
                <w:szCs w:val="14"/>
              </w:rPr>
            </w:pPr>
            <w:r w:rsidRPr="00220794">
              <w:rPr>
                <w:rFonts w:ascii="Arial" w:hAnsi="Arial" w:cs="Arial"/>
                <w:color w:val="000000" w:themeColor="text1"/>
                <w:sz w:val="14"/>
                <w:szCs w:val="14"/>
              </w:rPr>
              <w:t>в том числе:</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284"/>
              <w:rPr>
                <w:rFonts w:ascii="Arial" w:hAnsi="Arial" w:cs="Arial"/>
                <w:color w:val="000000" w:themeColor="text1"/>
                <w:sz w:val="14"/>
                <w:szCs w:val="14"/>
              </w:rPr>
            </w:pPr>
            <w:r w:rsidRPr="00220794">
              <w:rPr>
                <w:rFonts w:ascii="Arial" w:hAnsi="Arial" w:cs="Arial"/>
                <w:i/>
                <w:color w:val="000000" w:themeColor="text1"/>
                <w:sz w:val="14"/>
                <w:szCs w:val="14"/>
                <w:lang w:val="en-US"/>
              </w:rPr>
              <w:t>including</w:t>
            </w:r>
            <w:r w:rsidRPr="00220794">
              <w:rPr>
                <w:rFonts w:ascii="Arial" w:hAnsi="Arial" w:cs="Arial"/>
                <w:i/>
                <w:color w:val="000000" w:themeColor="text1"/>
                <w:sz w:val="14"/>
                <w:szCs w:val="14"/>
              </w:rPr>
              <w:t>:</w:t>
            </w:r>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170"/>
              <w:rPr>
                <w:rFonts w:ascii="Arial" w:hAnsi="Arial" w:cs="Arial"/>
                <w:color w:val="000000" w:themeColor="text1"/>
                <w:sz w:val="14"/>
                <w:szCs w:val="14"/>
              </w:rPr>
            </w:pPr>
            <w:r w:rsidRPr="00220794">
              <w:rPr>
                <w:rFonts w:ascii="Arial" w:hAnsi="Arial" w:cs="Arial"/>
                <w:color w:val="000000" w:themeColor="text1"/>
                <w:sz w:val="14"/>
                <w:szCs w:val="14"/>
              </w:rPr>
              <w:t>Ненецкий автономный округ</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501 455,5</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11 995 394,3</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Nenets</w:t>
            </w:r>
            <w:proofErr w:type="spellEnd"/>
            <w:r w:rsidRPr="00220794">
              <w:rPr>
                <w:rFonts w:ascii="Arial" w:hAnsi="Arial" w:cs="Arial"/>
                <w:i/>
                <w:color w:val="000000" w:themeColor="text1"/>
                <w:sz w:val="14"/>
                <w:szCs w:val="14"/>
                <w:lang w:val="en-US"/>
              </w:rPr>
              <w:t xml:space="preserve"> Autonomous Area</w:t>
            </w:r>
          </w:p>
        </w:tc>
      </w:tr>
      <w:tr w:rsidR="00163359" w:rsidRPr="00CF1D02" w:rsidTr="00C9244D">
        <w:trPr>
          <w:cantSplit/>
        </w:trPr>
        <w:tc>
          <w:tcPr>
            <w:tcW w:w="3383" w:type="dxa"/>
            <w:shd w:val="clear" w:color="auto" w:fill="auto"/>
            <w:vAlign w:val="bottom"/>
          </w:tcPr>
          <w:p w:rsidR="00163359" w:rsidRPr="00220794" w:rsidRDefault="00163359" w:rsidP="00D36007">
            <w:pPr>
              <w:spacing w:before="86" w:line="150" w:lineRule="exact"/>
              <w:ind w:left="170"/>
              <w:rPr>
                <w:rFonts w:ascii="Arial" w:hAnsi="Arial" w:cs="Arial"/>
                <w:color w:val="000000" w:themeColor="text1"/>
                <w:sz w:val="14"/>
                <w:szCs w:val="14"/>
              </w:rPr>
            </w:pPr>
            <w:r w:rsidRPr="00220794">
              <w:rPr>
                <w:rFonts w:ascii="Arial" w:hAnsi="Arial" w:cs="Arial"/>
                <w:color w:val="000000" w:themeColor="text1"/>
                <w:sz w:val="14"/>
                <w:szCs w:val="14"/>
              </w:rPr>
              <w:t xml:space="preserve">Архангельская область </w:t>
            </w:r>
            <w:r w:rsidRPr="00220794">
              <w:rPr>
                <w:rFonts w:ascii="Arial" w:hAnsi="Arial" w:cs="Arial"/>
                <w:color w:val="000000" w:themeColor="text1"/>
                <w:sz w:val="14"/>
                <w:szCs w:val="14"/>
              </w:rPr>
              <w:br/>
              <w:t>без автономного округа</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761 589,6</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793 259,7</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22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Arkhangelsk Region </w:t>
            </w:r>
            <w:r w:rsidRPr="00220794">
              <w:rPr>
                <w:rFonts w:ascii="Arial" w:hAnsi="Arial" w:cs="Arial"/>
                <w:i/>
                <w:color w:val="000000" w:themeColor="text1"/>
                <w:sz w:val="14"/>
                <w:szCs w:val="14"/>
                <w:lang w:val="en-US"/>
              </w:rPr>
              <w:br/>
              <w:t>less autonomous area</w:t>
            </w:r>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Вологодская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1 081 822,9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961 567,4</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Vologda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D36007">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Калининградская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785 205,9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760 027,0</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Kaliningrad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Ленинградская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1 915 187,7</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943 551,9</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Leningrad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Мурманская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1 127 497,3</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1 714 647,5</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Murmansk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Новгородская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408 968,1</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712 876,7</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Novgorod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Псковская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288 750,0</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494 039,9</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proofErr w:type="spellStart"/>
            <w:r w:rsidRPr="00220794">
              <w:rPr>
                <w:rFonts w:ascii="Arial" w:hAnsi="Arial" w:cs="Arial"/>
                <w:i/>
                <w:color w:val="000000" w:themeColor="text1"/>
                <w:sz w:val="14"/>
                <w:szCs w:val="14"/>
              </w:rPr>
              <w:t>Pskov</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г. Санкт-Петербург</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10 908 028,0</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1 948 243,8</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ind w:left="113"/>
              <w:rPr>
                <w:rFonts w:ascii="Arial" w:hAnsi="Arial" w:cs="Arial"/>
                <w:i/>
                <w:color w:val="000000" w:themeColor="text1"/>
                <w:sz w:val="14"/>
                <w:szCs w:val="14"/>
              </w:rPr>
            </w:pPr>
            <w:r w:rsidRPr="00220794">
              <w:rPr>
                <w:rFonts w:ascii="Arial" w:hAnsi="Arial" w:cs="Arial"/>
                <w:i/>
                <w:color w:val="000000" w:themeColor="text1"/>
                <w:sz w:val="14"/>
                <w:szCs w:val="14"/>
                <w:lang w:val="en-US"/>
              </w:rPr>
              <w:t xml:space="preserve">St. Petersburg </w:t>
            </w:r>
            <w:proofErr w:type="spellStart"/>
            <w:r w:rsidRPr="00220794">
              <w:rPr>
                <w:rFonts w:ascii="Arial" w:hAnsi="Arial" w:cs="Arial"/>
                <w:i/>
                <w:color w:val="000000" w:themeColor="text1"/>
                <w:sz w:val="14"/>
                <w:szCs w:val="14"/>
              </w:rPr>
              <w:t>city</w:t>
            </w:r>
            <w:proofErr w:type="spellEnd"/>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Южный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10 993 340,8</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660 932,9</w:t>
            </w:r>
          </w:p>
        </w:tc>
        <w:tc>
          <w:tcPr>
            <w:tcW w:w="3382" w:type="dxa"/>
            <w:tcBorders>
              <w:left w:val="single" w:sz="6" w:space="0" w:color="000000"/>
            </w:tcBorders>
            <w:shd w:val="clear" w:color="auto" w:fill="auto"/>
            <w:vAlign w:val="bottom"/>
          </w:tcPr>
          <w:p w:rsidR="00163359" w:rsidRPr="00220794" w:rsidRDefault="00163359" w:rsidP="00D36007">
            <w:pPr>
              <w:spacing w:before="86" w:line="150" w:lineRule="exact"/>
              <w:jc w:val="center"/>
              <w:rPr>
                <w:rFonts w:ascii="Arial" w:hAnsi="Arial" w:cs="Arial"/>
                <w:b/>
                <w:i/>
                <w:color w:val="000000" w:themeColor="text1"/>
                <w:sz w:val="14"/>
                <w:szCs w:val="14"/>
                <w:lang w:val="en-US"/>
              </w:rPr>
            </w:pPr>
            <w:r w:rsidRPr="00220794">
              <w:rPr>
                <w:rFonts w:ascii="Arial" w:hAnsi="Arial" w:cs="Arial"/>
                <w:b/>
                <w:i/>
                <w:color w:val="000000" w:themeColor="text1"/>
                <w:sz w:val="14"/>
                <w:szCs w:val="14"/>
                <w:lang w:val="en-US"/>
              </w:rPr>
              <w:t xml:space="preserve">Southern Federal District </w:t>
            </w:r>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Адыгея</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223 013,0</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446 662,0</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Adygea</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Калмыкия</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166 710,2</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627 610,2</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Kalmykia</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Крым</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722 497,8</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377 647,9</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Republic</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of</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Crimea</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Краснодарский край</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4 772 036,0</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819 068,7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Krasnodar</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Астраханская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777 718,3</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819 951,6</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Astrakhan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Волгоградская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1 384 980,9</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562 548,1</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Volgograd</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Ростовская область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2 693 193,0</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647 630,7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Rostov</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г. Севастополь</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253 191,6</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452 269,9</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Sevastopol</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city</w:t>
            </w:r>
          </w:p>
        </w:tc>
      </w:tr>
      <w:tr w:rsidR="00163359" w:rsidRPr="00220794" w:rsidTr="00C9244D">
        <w:trPr>
          <w:cantSplit/>
        </w:trPr>
        <w:tc>
          <w:tcPr>
            <w:tcW w:w="3383" w:type="dxa"/>
            <w:shd w:val="clear" w:color="auto" w:fill="auto"/>
            <w:vAlign w:val="bottom"/>
          </w:tcPr>
          <w:p w:rsidR="00163359" w:rsidRPr="00220794" w:rsidRDefault="00163359" w:rsidP="00BB6763">
            <w:pPr>
              <w:spacing w:before="86" w:line="15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Северо-Кавказский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3 568 997,3</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b/>
                <w:color w:val="000000" w:themeColor="text1"/>
                <w:sz w:val="14"/>
                <w:szCs w:val="14"/>
                <w:lang w:val="en-US"/>
              </w:rPr>
            </w:pPr>
            <w:r w:rsidRPr="00163359">
              <w:rPr>
                <w:rFonts w:ascii="Arial" w:hAnsi="Arial" w:cs="Arial"/>
                <w:b/>
                <w:color w:val="000000" w:themeColor="text1"/>
                <w:sz w:val="14"/>
                <w:szCs w:val="14"/>
                <w:lang w:val="en-US"/>
              </w:rPr>
              <w:t>348 930,0</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jc w:val="center"/>
              <w:rPr>
                <w:rFonts w:ascii="Arial" w:hAnsi="Arial" w:cs="Arial"/>
                <w:b/>
                <w:i/>
                <w:color w:val="000000" w:themeColor="text1"/>
                <w:sz w:val="14"/>
                <w:szCs w:val="14"/>
                <w:lang w:val="en-US"/>
              </w:rPr>
            </w:pPr>
            <w:r w:rsidRPr="00220794">
              <w:rPr>
                <w:rFonts w:ascii="Arial" w:hAnsi="Arial" w:cs="Arial"/>
                <w:b/>
                <w:i/>
                <w:color w:val="000000" w:themeColor="text1"/>
                <w:sz w:val="14"/>
                <w:szCs w:val="14"/>
                <w:lang w:val="en-US"/>
              </w:rPr>
              <w:t>North Caucasus Federal District</w:t>
            </w:r>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Дагестан</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1 034 705,4</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321 237,1</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Daghestan</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 xml:space="preserve">Республика Ингушетия </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95 319,7</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182 203,7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Republic of Ingushetia</w:t>
            </w:r>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Кабардино-Балкарская Республика</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291 100,4</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321 883,7</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Kabardino-Balkarian</w:t>
            </w:r>
            <w:proofErr w:type="spellEnd"/>
            <w:r w:rsidRPr="00220794">
              <w:rPr>
                <w:rFonts w:ascii="Arial" w:hAnsi="Arial" w:cs="Arial"/>
                <w:i/>
                <w:color w:val="000000" w:themeColor="text1"/>
                <w:sz w:val="14"/>
                <w:szCs w:val="14"/>
                <w:lang w:val="en-US"/>
              </w:rPr>
              <w:t xml:space="preserve"> Republic</w:t>
            </w:r>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Карачаево-Черкесская Республика</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143 310,6</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305 968,9</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Karachajevo-Chircassian</w:t>
            </w:r>
            <w:proofErr w:type="spellEnd"/>
            <w:r w:rsidRPr="00220794">
              <w:rPr>
                <w:rFonts w:ascii="Arial" w:hAnsi="Arial" w:cs="Arial"/>
                <w:i/>
                <w:color w:val="000000" w:themeColor="text1"/>
                <w:sz w:val="14"/>
                <w:szCs w:val="14"/>
                <w:lang w:val="en-US"/>
              </w:rPr>
              <w:t xml:space="preserve"> Republic</w:t>
            </w:r>
          </w:p>
        </w:tc>
      </w:tr>
      <w:tr w:rsidR="00163359" w:rsidRPr="00CF1D02"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Республика Северная Осетия - Алания</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266 555,8</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392 101,6</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 xml:space="preserve">Republic of North Ossetia - </w:t>
            </w:r>
            <w:proofErr w:type="spellStart"/>
            <w:r w:rsidRPr="00220794">
              <w:rPr>
                <w:rFonts w:ascii="Arial" w:hAnsi="Arial" w:cs="Arial"/>
                <w:i/>
                <w:color w:val="000000" w:themeColor="text1"/>
                <w:sz w:val="14"/>
                <w:szCs w:val="14"/>
                <w:lang w:val="en-US"/>
              </w:rPr>
              <w:t>Alania</w:t>
            </w:r>
            <w:proofErr w:type="spellEnd"/>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Чеченская Республика</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397 223,4</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257 429,5</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Chechen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Republic</w:t>
            </w:r>
            <w:proofErr w:type="spellEnd"/>
            <w:r w:rsidRPr="00220794">
              <w:rPr>
                <w:rFonts w:ascii="Arial" w:hAnsi="Arial" w:cs="Arial"/>
                <w:i/>
                <w:color w:val="000000" w:themeColor="text1"/>
                <w:sz w:val="14"/>
                <w:szCs w:val="14"/>
              </w:rPr>
              <w:t xml:space="preserve"> </w:t>
            </w:r>
          </w:p>
        </w:tc>
      </w:tr>
      <w:tr w:rsidR="00163359" w:rsidRPr="00220794" w:rsidTr="00C9244D">
        <w:trPr>
          <w:cantSplit/>
        </w:trPr>
        <w:tc>
          <w:tcPr>
            <w:tcW w:w="3383" w:type="dxa"/>
            <w:shd w:val="clear" w:color="auto" w:fill="auto"/>
            <w:vAlign w:val="bottom"/>
          </w:tcPr>
          <w:p w:rsidR="00163359" w:rsidRPr="00220794" w:rsidRDefault="00163359" w:rsidP="00512CF5">
            <w:pPr>
              <w:spacing w:before="86" w:line="150" w:lineRule="exact"/>
              <w:ind w:left="57"/>
              <w:rPr>
                <w:rFonts w:ascii="Arial" w:hAnsi="Arial" w:cs="Arial"/>
                <w:color w:val="000000" w:themeColor="text1"/>
                <w:sz w:val="14"/>
                <w:szCs w:val="14"/>
              </w:rPr>
            </w:pPr>
            <w:r w:rsidRPr="00220794">
              <w:rPr>
                <w:rFonts w:ascii="Arial" w:hAnsi="Arial" w:cs="Arial"/>
                <w:color w:val="000000" w:themeColor="text1"/>
                <w:sz w:val="14"/>
                <w:szCs w:val="14"/>
              </w:rPr>
              <w:t>Ставропольский край</w:t>
            </w:r>
          </w:p>
        </w:tc>
        <w:tc>
          <w:tcPr>
            <w:tcW w:w="1522"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1 340 782,0</w:t>
            </w:r>
          </w:p>
        </w:tc>
        <w:tc>
          <w:tcPr>
            <w:tcW w:w="1635" w:type="dxa"/>
            <w:tcBorders>
              <w:left w:val="single" w:sz="6" w:space="0" w:color="000000"/>
            </w:tcBorders>
            <w:shd w:val="clear" w:color="auto" w:fill="auto"/>
            <w:vAlign w:val="bottom"/>
          </w:tcPr>
          <w:p w:rsidR="00163359" w:rsidRPr="00163359" w:rsidRDefault="00163359" w:rsidP="00163359">
            <w:pPr>
              <w:spacing w:before="86" w:line="150" w:lineRule="exact"/>
              <w:ind w:right="340"/>
              <w:jc w:val="right"/>
              <w:rPr>
                <w:rFonts w:ascii="Arial" w:hAnsi="Arial" w:cs="Arial"/>
                <w:color w:val="000000" w:themeColor="text1"/>
                <w:sz w:val="14"/>
                <w:szCs w:val="14"/>
                <w:lang w:val="en-US"/>
              </w:rPr>
            </w:pPr>
            <w:r w:rsidRPr="00163359">
              <w:rPr>
                <w:rFonts w:ascii="Arial" w:hAnsi="Arial" w:cs="Arial"/>
                <w:color w:val="000000" w:themeColor="text1"/>
                <w:sz w:val="14"/>
                <w:szCs w:val="14"/>
                <w:lang w:val="en-US"/>
              </w:rPr>
              <w:t>464 154,3</w:t>
            </w:r>
          </w:p>
        </w:tc>
        <w:tc>
          <w:tcPr>
            <w:tcW w:w="3382" w:type="dxa"/>
            <w:tcBorders>
              <w:left w:val="single" w:sz="6" w:space="0" w:color="000000"/>
            </w:tcBorders>
            <w:shd w:val="clear" w:color="auto" w:fill="auto"/>
            <w:vAlign w:val="bottom"/>
          </w:tcPr>
          <w:p w:rsidR="00163359" w:rsidRPr="00220794" w:rsidRDefault="00163359" w:rsidP="00B82912">
            <w:pPr>
              <w:spacing w:before="86" w:line="15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Stavropol</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bl>
    <w:p w:rsidR="003C69E4" w:rsidRPr="00220794" w:rsidRDefault="003C69E4">
      <w:pPr>
        <w:tabs>
          <w:tab w:val="left" w:pos="1263"/>
          <w:tab w:val="left" w:pos="2526"/>
          <w:tab w:val="left" w:pos="3789"/>
          <w:tab w:val="left" w:pos="5052"/>
          <w:tab w:val="left" w:pos="6315"/>
          <w:tab w:val="left" w:pos="7578"/>
        </w:tabs>
        <w:spacing w:after="60"/>
        <w:ind w:left="510"/>
        <w:rPr>
          <w:rFonts w:ascii="Arial" w:hAnsi="Arial" w:cs="Arial"/>
          <w:b/>
          <w:i/>
          <w:color w:val="000000" w:themeColor="text1"/>
          <w:sz w:val="16"/>
          <w:lang w:val="en-US"/>
        </w:rPr>
      </w:pPr>
    </w:p>
    <w:p w:rsidR="003C69E4" w:rsidRPr="00220794" w:rsidRDefault="003C69E4">
      <w:pPr>
        <w:pageBreakBefore/>
        <w:spacing w:after="40"/>
        <w:jc w:val="right"/>
        <w:rPr>
          <w:color w:val="000000" w:themeColor="text1"/>
          <w:lang w:val="en-US"/>
        </w:rPr>
      </w:pPr>
      <w:r w:rsidRPr="00220794">
        <w:rPr>
          <w:rFonts w:ascii="Arial" w:hAnsi="Arial" w:cs="Arial"/>
          <w:color w:val="000000" w:themeColor="text1"/>
          <w:sz w:val="14"/>
          <w:szCs w:val="14"/>
        </w:rPr>
        <w:lastRenderedPageBreak/>
        <w:t xml:space="preserve">Продолжение табл. / </w:t>
      </w:r>
      <w:r w:rsidRPr="00220794">
        <w:rPr>
          <w:rFonts w:ascii="Arial" w:hAnsi="Arial" w:cs="Arial"/>
          <w:i/>
          <w:color w:val="000000" w:themeColor="text1"/>
          <w:sz w:val="14"/>
          <w:szCs w:val="14"/>
          <w:lang w:val="en-US"/>
        </w:rPr>
        <w:t>Continued</w:t>
      </w:r>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table</w:t>
      </w:r>
      <w:r w:rsidRPr="00220794">
        <w:rPr>
          <w:rFonts w:ascii="Arial" w:hAnsi="Arial" w:cs="Arial"/>
          <w:color w:val="000000" w:themeColor="text1"/>
          <w:sz w:val="14"/>
          <w:szCs w:val="14"/>
        </w:rPr>
        <w:t xml:space="preserve"> </w:t>
      </w:r>
      <w:r w:rsidR="003D6A30" w:rsidRPr="00220794">
        <w:rPr>
          <w:rFonts w:ascii="Arial" w:hAnsi="Arial" w:cs="Arial"/>
          <w:color w:val="000000" w:themeColor="text1"/>
          <w:sz w:val="14"/>
          <w:szCs w:val="14"/>
        </w:rPr>
        <w:t>1</w:t>
      </w:r>
      <w:r w:rsidR="004A524B" w:rsidRPr="00220794">
        <w:rPr>
          <w:rFonts w:ascii="Arial" w:hAnsi="Arial" w:cs="Arial"/>
          <w:color w:val="000000" w:themeColor="text1"/>
          <w:sz w:val="14"/>
          <w:szCs w:val="14"/>
          <w:lang w:val="en-US"/>
        </w:rPr>
        <w:t>2</w:t>
      </w:r>
      <w:r w:rsidR="003D6A30" w:rsidRPr="00220794">
        <w:rPr>
          <w:rFonts w:ascii="Arial" w:hAnsi="Arial" w:cs="Arial"/>
          <w:color w:val="000000" w:themeColor="text1"/>
          <w:sz w:val="14"/>
          <w:szCs w:val="14"/>
        </w:rPr>
        <w:t>.</w:t>
      </w:r>
      <w:r w:rsidR="00FD0CE4" w:rsidRPr="00220794">
        <w:rPr>
          <w:rFonts w:ascii="Arial" w:hAnsi="Arial" w:cs="Arial"/>
          <w:color w:val="000000" w:themeColor="text1"/>
          <w:sz w:val="14"/>
          <w:szCs w:val="14"/>
        </w:rPr>
        <w:t>2</w:t>
      </w:r>
      <w:r w:rsidR="005C6427" w:rsidRPr="00220794">
        <w:rPr>
          <w:rFonts w:ascii="Arial" w:hAnsi="Arial" w:cs="Arial"/>
          <w:color w:val="000000" w:themeColor="text1"/>
          <w:sz w:val="14"/>
          <w:szCs w:val="14"/>
          <w:lang w:val="en-US"/>
        </w:rPr>
        <w:t>2</w:t>
      </w:r>
    </w:p>
    <w:tbl>
      <w:tblPr>
        <w:tblW w:w="9923" w:type="dxa"/>
        <w:tblInd w:w="-1" w:type="dxa"/>
        <w:tblLayout w:type="fixed"/>
        <w:tblCellMar>
          <w:left w:w="0" w:type="dxa"/>
          <w:right w:w="0" w:type="dxa"/>
        </w:tblCellMar>
        <w:tblLook w:val="0000" w:firstRow="0" w:lastRow="0" w:firstColumn="0" w:lastColumn="0" w:noHBand="0" w:noVBand="0"/>
      </w:tblPr>
      <w:tblGrid>
        <w:gridCol w:w="3384"/>
        <w:gridCol w:w="1522"/>
        <w:gridCol w:w="1635"/>
        <w:gridCol w:w="3382"/>
      </w:tblGrid>
      <w:tr w:rsidR="00220794" w:rsidRPr="00220794" w:rsidTr="00313F3E">
        <w:trPr>
          <w:cantSplit/>
        </w:trPr>
        <w:tc>
          <w:tcPr>
            <w:tcW w:w="3384" w:type="dxa"/>
            <w:tcBorders>
              <w:top w:val="single" w:sz="6" w:space="0" w:color="000000"/>
              <w:bottom w:val="single" w:sz="6" w:space="0" w:color="000000"/>
              <w:right w:val="single" w:sz="6" w:space="0" w:color="000000"/>
            </w:tcBorders>
            <w:shd w:val="clear" w:color="auto" w:fill="auto"/>
            <w:vAlign w:val="bottom"/>
          </w:tcPr>
          <w:p w:rsidR="003C69E4" w:rsidRPr="00220794" w:rsidRDefault="003C69E4">
            <w:pPr>
              <w:pStyle w:val="15"/>
              <w:snapToGrid w:val="0"/>
              <w:spacing w:before="60" w:after="60"/>
              <w:jc w:val="center"/>
              <w:rPr>
                <w:rFonts w:ascii="Arial" w:hAnsi="Arial" w:cs="Arial"/>
                <w:color w:val="000000" w:themeColor="text1"/>
                <w:sz w:val="14"/>
                <w:szCs w:val="14"/>
                <w:lang w:val="en-US"/>
              </w:rPr>
            </w:pPr>
          </w:p>
        </w:tc>
        <w:tc>
          <w:tcPr>
            <w:tcW w:w="1522" w:type="dxa"/>
            <w:tcBorders>
              <w:top w:val="single" w:sz="6" w:space="0" w:color="000000"/>
              <w:left w:val="single" w:sz="6" w:space="0" w:color="000000"/>
              <w:bottom w:val="single" w:sz="6" w:space="0" w:color="000000"/>
              <w:right w:val="single" w:sz="6" w:space="0" w:color="000000"/>
            </w:tcBorders>
            <w:shd w:val="clear" w:color="auto" w:fill="auto"/>
            <w:vAlign w:val="bottom"/>
          </w:tcPr>
          <w:p w:rsidR="003C69E4" w:rsidRPr="00220794" w:rsidRDefault="003C69E4">
            <w:pPr>
              <w:pStyle w:val="15"/>
              <w:spacing w:before="40" w:after="40"/>
              <w:ind w:left="57"/>
              <w:rPr>
                <w:rFonts w:ascii="Arial" w:hAnsi="Arial" w:cs="Arial"/>
                <w:color w:val="000000" w:themeColor="text1"/>
                <w:sz w:val="12"/>
                <w:szCs w:val="12"/>
                <w:lang w:val="en-US"/>
              </w:rPr>
            </w:pPr>
            <w:r w:rsidRPr="00220794">
              <w:rPr>
                <w:rFonts w:ascii="Arial" w:hAnsi="Arial" w:cs="Arial"/>
                <w:color w:val="000000" w:themeColor="text1"/>
                <w:sz w:val="12"/>
                <w:szCs w:val="12"/>
              </w:rPr>
              <w:t>Всего</w:t>
            </w:r>
            <w:r w:rsidRPr="00220794">
              <w:rPr>
                <w:rFonts w:ascii="Arial" w:hAnsi="Arial" w:cs="Arial"/>
                <w:color w:val="000000" w:themeColor="text1"/>
                <w:sz w:val="12"/>
                <w:szCs w:val="12"/>
                <w:lang w:val="en-US"/>
              </w:rPr>
              <w:t xml:space="preserve">, </w:t>
            </w:r>
            <w:r w:rsidRPr="00220794">
              <w:rPr>
                <w:rFonts w:ascii="Arial" w:hAnsi="Arial" w:cs="Arial"/>
                <w:color w:val="000000" w:themeColor="text1"/>
                <w:sz w:val="12"/>
                <w:szCs w:val="12"/>
                <w:lang w:val="en-US"/>
              </w:rPr>
              <w:br/>
            </w:r>
            <w:proofErr w:type="gramStart"/>
            <w:r w:rsidR="00306222" w:rsidRPr="00220794">
              <w:rPr>
                <w:rFonts w:ascii="Arial" w:hAnsi="Arial" w:cs="Arial"/>
                <w:color w:val="000000" w:themeColor="text1"/>
                <w:sz w:val="12"/>
                <w:szCs w:val="12"/>
              </w:rPr>
              <w:t>млн</w:t>
            </w:r>
            <w:proofErr w:type="gramEnd"/>
            <w:r w:rsidRPr="00220794">
              <w:rPr>
                <w:rFonts w:ascii="Arial" w:hAnsi="Arial" w:cs="Arial"/>
                <w:color w:val="000000" w:themeColor="text1"/>
                <w:sz w:val="12"/>
                <w:szCs w:val="12"/>
                <w:lang w:val="en-US"/>
              </w:rPr>
              <w:t xml:space="preserve"> </w:t>
            </w:r>
            <w:proofErr w:type="spellStart"/>
            <w:r w:rsidRPr="00220794">
              <w:rPr>
                <w:rFonts w:ascii="Arial" w:hAnsi="Arial" w:cs="Arial"/>
                <w:color w:val="000000" w:themeColor="text1"/>
                <w:sz w:val="12"/>
                <w:szCs w:val="12"/>
              </w:rPr>
              <w:t>руб</w:t>
            </w:r>
            <w:proofErr w:type="spellEnd"/>
            <w:r w:rsidRPr="00220794">
              <w:rPr>
                <w:rFonts w:ascii="Arial" w:hAnsi="Arial" w:cs="Arial"/>
                <w:color w:val="000000" w:themeColor="text1"/>
                <w:sz w:val="12"/>
                <w:szCs w:val="12"/>
                <w:lang w:val="en-US"/>
              </w:rPr>
              <w:t>.</w:t>
            </w:r>
          </w:p>
          <w:p w:rsidR="003C69E4" w:rsidRPr="00220794" w:rsidRDefault="003C69E4">
            <w:pPr>
              <w:pStyle w:val="15"/>
              <w:spacing w:before="40" w:after="40"/>
              <w:ind w:left="57"/>
              <w:rPr>
                <w:rFonts w:ascii="Arial" w:hAnsi="Arial" w:cs="Arial"/>
                <w:color w:val="000000" w:themeColor="text1"/>
                <w:sz w:val="12"/>
                <w:szCs w:val="12"/>
                <w:lang w:val="en-US"/>
              </w:rPr>
            </w:pPr>
            <w:r w:rsidRPr="00220794">
              <w:rPr>
                <w:rFonts w:ascii="Arial" w:hAnsi="Arial" w:cs="Arial"/>
                <w:i/>
                <w:color w:val="000000" w:themeColor="text1"/>
                <w:sz w:val="12"/>
                <w:szCs w:val="12"/>
                <w:lang w:val="en-US"/>
              </w:rPr>
              <w:t xml:space="preserve">Total, </w:t>
            </w:r>
            <w:r w:rsidRPr="00220794">
              <w:rPr>
                <w:rFonts w:ascii="Arial" w:hAnsi="Arial" w:cs="Arial"/>
                <w:i/>
                <w:color w:val="000000" w:themeColor="text1"/>
                <w:sz w:val="12"/>
                <w:szCs w:val="12"/>
                <w:lang w:val="en-US"/>
              </w:rPr>
              <w:br/>
            </w:r>
            <w:proofErr w:type="spellStart"/>
            <w:r w:rsidRPr="00220794">
              <w:rPr>
                <w:rFonts w:ascii="Arial" w:hAnsi="Arial" w:cs="Arial"/>
                <w:i/>
                <w:color w:val="000000" w:themeColor="text1"/>
                <w:sz w:val="12"/>
                <w:szCs w:val="12"/>
                <w:lang w:val="en-US"/>
              </w:rPr>
              <w:t>mln</w:t>
            </w:r>
            <w:proofErr w:type="spellEnd"/>
            <w:r w:rsidRPr="00220794">
              <w:rPr>
                <w:rFonts w:ascii="Arial" w:hAnsi="Arial" w:cs="Arial"/>
                <w:i/>
                <w:color w:val="000000" w:themeColor="text1"/>
                <w:sz w:val="12"/>
                <w:szCs w:val="12"/>
                <w:lang w:val="en-US"/>
              </w:rPr>
              <w:t xml:space="preserve">. </w:t>
            </w:r>
            <w:proofErr w:type="spellStart"/>
            <w:r w:rsidRPr="00220794">
              <w:rPr>
                <w:rFonts w:ascii="Arial" w:hAnsi="Arial" w:cs="Arial"/>
                <w:i/>
                <w:color w:val="000000" w:themeColor="text1"/>
                <w:sz w:val="12"/>
                <w:szCs w:val="12"/>
                <w:lang w:val="en-US"/>
              </w:rPr>
              <w:t>roubles</w:t>
            </w:r>
            <w:proofErr w:type="spellEnd"/>
          </w:p>
        </w:tc>
        <w:tc>
          <w:tcPr>
            <w:tcW w:w="1635" w:type="dxa"/>
            <w:tcBorders>
              <w:top w:val="single" w:sz="6" w:space="0" w:color="000000"/>
              <w:left w:val="single" w:sz="6" w:space="0" w:color="000000"/>
              <w:bottom w:val="single" w:sz="6" w:space="0" w:color="000000"/>
              <w:right w:val="single" w:sz="6" w:space="0" w:color="000000"/>
            </w:tcBorders>
            <w:shd w:val="clear" w:color="auto" w:fill="auto"/>
          </w:tcPr>
          <w:p w:rsidR="003C69E4" w:rsidRPr="00220794" w:rsidRDefault="003C69E4">
            <w:pPr>
              <w:pStyle w:val="15"/>
              <w:spacing w:before="40" w:after="40"/>
              <w:ind w:left="57"/>
              <w:rPr>
                <w:rFonts w:ascii="Arial" w:hAnsi="Arial" w:cs="Arial"/>
                <w:color w:val="000000" w:themeColor="text1"/>
                <w:sz w:val="12"/>
                <w:szCs w:val="12"/>
              </w:rPr>
            </w:pPr>
            <w:r w:rsidRPr="00220794">
              <w:rPr>
                <w:rFonts w:ascii="Arial" w:hAnsi="Arial" w:cs="Arial"/>
                <w:color w:val="000000" w:themeColor="text1"/>
                <w:sz w:val="12"/>
                <w:szCs w:val="12"/>
              </w:rPr>
              <w:t>На душу населения,</w:t>
            </w:r>
            <w:r w:rsidRPr="00220794">
              <w:rPr>
                <w:rFonts w:ascii="Arial" w:hAnsi="Arial" w:cs="Arial"/>
                <w:b/>
                <w:color w:val="000000" w:themeColor="text1"/>
                <w:sz w:val="12"/>
                <w:szCs w:val="12"/>
              </w:rPr>
              <w:t xml:space="preserve"> </w:t>
            </w:r>
            <w:r w:rsidRPr="00220794">
              <w:rPr>
                <w:rFonts w:ascii="Arial" w:hAnsi="Arial" w:cs="Arial"/>
                <w:b/>
                <w:color w:val="000000" w:themeColor="text1"/>
                <w:sz w:val="12"/>
                <w:szCs w:val="12"/>
              </w:rPr>
              <w:br/>
            </w:r>
            <w:r w:rsidRPr="00220794">
              <w:rPr>
                <w:rFonts w:ascii="Arial" w:hAnsi="Arial" w:cs="Arial"/>
                <w:color w:val="000000" w:themeColor="text1"/>
                <w:sz w:val="12"/>
                <w:szCs w:val="12"/>
              </w:rPr>
              <w:t>руб.</w:t>
            </w:r>
          </w:p>
          <w:p w:rsidR="003C69E4" w:rsidRPr="00220794" w:rsidRDefault="003C69E4">
            <w:pPr>
              <w:pStyle w:val="15"/>
              <w:spacing w:before="40" w:after="40"/>
              <w:ind w:left="57"/>
              <w:rPr>
                <w:rFonts w:ascii="Arial" w:hAnsi="Arial" w:cs="Arial"/>
                <w:color w:val="000000" w:themeColor="text1"/>
                <w:sz w:val="12"/>
                <w:szCs w:val="12"/>
              </w:rPr>
            </w:pPr>
            <w:r w:rsidRPr="00220794">
              <w:rPr>
                <w:rFonts w:ascii="Arial" w:hAnsi="Arial" w:cs="Arial"/>
                <w:i/>
                <w:color w:val="000000" w:themeColor="text1"/>
                <w:sz w:val="12"/>
                <w:szCs w:val="12"/>
                <w:lang w:val="en-US"/>
              </w:rPr>
              <w:t>Per</w:t>
            </w:r>
            <w:r w:rsidRPr="00220794">
              <w:rPr>
                <w:rFonts w:ascii="Arial" w:hAnsi="Arial" w:cs="Arial"/>
                <w:i/>
                <w:color w:val="000000" w:themeColor="text1"/>
                <w:sz w:val="12"/>
                <w:szCs w:val="12"/>
              </w:rPr>
              <w:t xml:space="preserve"> </w:t>
            </w:r>
            <w:r w:rsidRPr="00220794">
              <w:rPr>
                <w:rFonts w:ascii="Arial" w:hAnsi="Arial" w:cs="Arial"/>
                <w:i/>
                <w:color w:val="000000" w:themeColor="text1"/>
                <w:sz w:val="12"/>
                <w:szCs w:val="12"/>
                <w:lang w:val="en-US"/>
              </w:rPr>
              <w:t>capita</w:t>
            </w:r>
            <w:r w:rsidRPr="00220794">
              <w:rPr>
                <w:rFonts w:ascii="Arial" w:hAnsi="Arial" w:cs="Arial"/>
                <w:i/>
                <w:color w:val="000000" w:themeColor="text1"/>
                <w:sz w:val="12"/>
                <w:szCs w:val="12"/>
              </w:rPr>
              <w:t>,</w:t>
            </w:r>
            <w:r w:rsidRPr="00220794">
              <w:rPr>
                <w:rFonts w:ascii="Arial" w:hAnsi="Arial" w:cs="Arial"/>
                <w:b/>
                <w:i/>
                <w:color w:val="000000" w:themeColor="text1"/>
                <w:sz w:val="12"/>
                <w:szCs w:val="12"/>
              </w:rPr>
              <w:t xml:space="preserve"> </w:t>
            </w:r>
            <w:r w:rsidRPr="00220794">
              <w:rPr>
                <w:rFonts w:ascii="Arial" w:hAnsi="Arial" w:cs="Arial"/>
                <w:b/>
                <w:i/>
                <w:color w:val="000000" w:themeColor="text1"/>
                <w:sz w:val="12"/>
                <w:szCs w:val="12"/>
              </w:rPr>
              <w:br/>
            </w:r>
            <w:proofErr w:type="spellStart"/>
            <w:r w:rsidRPr="00220794">
              <w:rPr>
                <w:rFonts w:ascii="Arial" w:hAnsi="Arial" w:cs="Arial"/>
                <w:i/>
                <w:color w:val="000000" w:themeColor="text1"/>
                <w:sz w:val="12"/>
                <w:szCs w:val="12"/>
                <w:lang w:val="en-US"/>
              </w:rPr>
              <w:t>roubles</w:t>
            </w:r>
            <w:proofErr w:type="spellEnd"/>
          </w:p>
        </w:tc>
        <w:tc>
          <w:tcPr>
            <w:tcW w:w="3382" w:type="dxa"/>
            <w:tcBorders>
              <w:top w:val="single" w:sz="6" w:space="0" w:color="000000"/>
              <w:left w:val="single" w:sz="6" w:space="0" w:color="000000"/>
              <w:bottom w:val="single" w:sz="6" w:space="0" w:color="000000"/>
            </w:tcBorders>
            <w:shd w:val="clear" w:color="auto" w:fill="auto"/>
            <w:vAlign w:val="bottom"/>
          </w:tcPr>
          <w:p w:rsidR="003C69E4" w:rsidRPr="00220794" w:rsidRDefault="003C69E4">
            <w:pPr>
              <w:pStyle w:val="15"/>
              <w:snapToGrid w:val="0"/>
              <w:spacing w:before="60" w:after="60"/>
              <w:jc w:val="center"/>
              <w:rPr>
                <w:rFonts w:ascii="Arial" w:hAnsi="Arial" w:cs="Arial"/>
                <w:i/>
                <w:color w:val="000000" w:themeColor="text1"/>
                <w:sz w:val="14"/>
                <w:szCs w:val="14"/>
                <w:lang w:val="en-US"/>
              </w:rPr>
            </w:pPr>
          </w:p>
        </w:tc>
      </w:tr>
      <w:tr w:rsidR="001C5534" w:rsidRPr="00220794" w:rsidTr="00313F3E">
        <w:trPr>
          <w:cantSplit/>
        </w:trPr>
        <w:tc>
          <w:tcPr>
            <w:tcW w:w="3384" w:type="dxa"/>
            <w:tcBorders>
              <w:top w:val="single" w:sz="6" w:space="0" w:color="000000"/>
            </w:tcBorders>
            <w:shd w:val="clear" w:color="auto" w:fill="auto"/>
            <w:vAlign w:val="bottom"/>
          </w:tcPr>
          <w:p w:rsidR="001C5534" w:rsidRPr="00220794" w:rsidRDefault="001C5534" w:rsidP="003A7413">
            <w:pPr>
              <w:spacing w:line="26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Приволжский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top w:val="single" w:sz="6" w:space="0" w:color="000000"/>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b/>
                <w:bCs/>
                <w:sz w:val="14"/>
                <w:szCs w:val="14"/>
              </w:rPr>
            </w:pPr>
            <w:r w:rsidRPr="00163359">
              <w:rPr>
                <w:rFonts w:ascii="Arial" w:hAnsi="Arial" w:cs="Arial"/>
                <w:b/>
                <w:bCs/>
                <w:sz w:val="14"/>
                <w:szCs w:val="14"/>
              </w:rPr>
              <w:t>22 012 826,5</w:t>
            </w:r>
          </w:p>
        </w:tc>
        <w:tc>
          <w:tcPr>
            <w:tcW w:w="1635" w:type="dxa"/>
            <w:tcBorders>
              <w:top w:val="single" w:sz="6" w:space="0" w:color="000000"/>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b/>
                <w:bCs/>
                <w:sz w:val="14"/>
                <w:szCs w:val="14"/>
              </w:rPr>
            </w:pPr>
            <w:r w:rsidRPr="001C5534">
              <w:rPr>
                <w:rFonts w:ascii="Arial" w:hAnsi="Arial" w:cs="Arial"/>
                <w:b/>
                <w:bCs/>
                <w:sz w:val="14"/>
                <w:szCs w:val="14"/>
              </w:rPr>
              <w:t>769 355,4</w:t>
            </w:r>
          </w:p>
        </w:tc>
        <w:tc>
          <w:tcPr>
            <w:tcW w:w="3382" w:type="dxa"/>
            <w:tcBorders>
              <w:top w:val="single" w:sz="6" w:space="0" w:color="000000"/>
              <w:left w:val="single" w:sz="6" w:space="0" w:color="000000"/>
            </w:tcBorders>
            <w:shd w:val="clear" w:color="auto" w:fill="auto"/>
            <w:vAlign w:val="bottom"/>
          </w:tcPr>
          <w:p w:rsidR="001C5534" w:rsidRPr="00220794" w:rsidRDefault="001C5534" w:rsidP="003A7413">
            <w:pPr>
              <w:pStyle w:val="15"/>
              <w:spacing w:before="0" w:after="0" w:line="260" w:lineRule="exact"/>
              <w:jc w:val="center"/>
              <w:rPr>
                <w:rFonts w:ascii="Arial" w:hAnsi="Arial" w:cs="Arial"/>
                <w:b/>
                <w:bCs/>
                <w:i/>
                <w:color w:val="000000" w:themeColor="text1"/>
                <w:sz w:val="14"/>
                <w:szCs w:val="14"/>
              </w:rPr>
            </w:pPr>
            <w:proofErr w:type="spellStart"/>
            <w:r w:rsidRPr="00220794">
              <w:rPr>
                <w:rFonts w:ascii="Arial" w:hAnsi="Arial" w:cs="Arial"/>
                <w:b/>
                <w:bCs/>
                <w:i/>
                <w:color w:val="000000" w:themeColor="text1"/>
                <w:sz w:val="14"/>
                <w:szCs w:val="14"/>
              </w:rPr>
              <w:t>Volga</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Federal</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District</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Башкортостан</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2 460 269,4</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604 343,3</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Republic of Bashkortostan</w:t>
            </w:r>
          </w:p>
        </w:tc>
      </w:tr>
      <w:tr w:rsidR="001C5534" w:rsidRPr="00220794" w:rsidTr="00FD0CE4">
        <w:trPr>
          <w:cantSplit/>
          <w:trHeight w:val="66"/>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Марий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Эл</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304 473,1</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453 700,8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Mari El </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Мордовия</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396 833,0</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516 284,8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Mordovia</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Татарстан</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4 583 352,3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1 145 173,9</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Tatarstan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Удмуртская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Республика</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1 102 900,3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766 752,8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Udmurtian</w:t>
            </w:r>
            <w:proofErr w:type="spellEnd"/>
            <w:r w:rsidRPr="00220794">
              <w:rPr>
                <w:rFonts w:ascii="Arial" w:hAnsi="Arial" w:cs="Arial"/>
                <w:i/>
                <w:color w:val="000000" w:themeColor="text1"/>
                <w:sz w:val="14"/>
                <w:szCs w:val="14"/>
                <w:lang w:val="en-US"/>
              </w:rPr>
              <w:t xml:space="preserve"> Republic </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Чувашская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Республика</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601 316,7</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513 893,6</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Chuvash Republic</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Пермский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2 197 280,1</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878 276,5</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Perm</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Кировская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605 915,5</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534 306,1</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Kirov</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Нижегородская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2 672 241,8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870 132,1</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Nizhny Novgorod Region</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Оренбургская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1 763 998,8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961 298,3</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Orenburg</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Пензенская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659 002,8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530 871,2</w:t>
            </w:r>
          </w:p>
        </w:tc>
        <w:tc>
          <w:tcPr>
            <w:tcW w:w="3382" w:type="dxa"/>
            <w:tcBorders>
              <w:left w:val="single" w:sz="6" w:space="0" w:color="000000"/>
            </w:tcBorders>
            <w:shd w:val="clear" w:color="auto" w:fill="auto"/>
            <w:vAlign w:val="bottom"/>
          </w:tcPr>
          <w:p w:rsidR="001C5534" w:rsidRPr="00220794" w:rsidRDefault="001C5534" w:rsidP="003A7413">
            <w:pPr>
              <w:tabs>
                <w:tab w:val="right" w:pos="2102"/>
              </w:tabs>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Penza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Самарская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2 646 488,2</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844 104,3</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Samara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Саратовская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1 345 119,0</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561 623,7</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Saratov</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Ульяновская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673 635,5</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572 384,2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Ulyanovsk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Уральский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b/>
                <w:bCs/>
                <w:sz w:val="14"/>
                <w:szCs w:val="14"/>
              </w:rPr>
            </w:pPr>
            <w:r w:rsidRPr="00163359">
              <w:rPr>
                <w:rFonts w:ascii="Arial" w:hAnsi="Arial" w:cs="Arial"/>
                <w:b/>
                <w:bCs/>
                <w:sz w:val="14"/>
                <w:szCs w:val="14"/>
              </w:rPr>
              <w:t>23 044 267,6</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b/>
                <w:bCs/>
                <w:sz w:val="14"/>
                <w:szCs w:val="14"/>
              </w:rPr>
            </w:pPr>
            <w:r w:rsidRPr="001C5534">
              <w:rPr>
                <w:rFonts w:ascii="Arial" w:hAnsi="Arial" w:cs="Arial"/>
                <w:b/>
                <w:bCs/>
                <w:sz w:val="14"/>
                <w:szCs w:val="14"/>
              </w:rPr>
              <w:t>1 879 521,3</w:t>
            </w:r>
          </w:p>
        </w:tc>
        <w:tc>
          <w:tcPr>
            <w:tcW w:w="3382" w:type="dxa"/>
            <w:tcBorders>
              <w:left w:val="single" w:sz="6" w:space="0" w:color="000000"/>
            </w:tcBorders>
            <w:shd w:val="clear" w:color="auto" w:fill="auto"/>
            <w:vAlign w:val="bottom"/>
          </w:tcPr>
          <w:p w:rsidR="001C5534" w:rsidRPr="00220794" w:rsidRDefault="001C5534" w:rsidP="003A7413">
            <w:pPr>
              <w:pStyle w:val="15"/>
              <w:spacing w:before="0" w:after="0" w:line="260" w:lineRule="exact"/>
              <w:jc w:val="center"/>
              <w:rPr>
                <w:rFonts w:ascii="Arial" w:hAnsi="Arial" w:cs="Arial"/>
                <w:color w:val="000000" w:themeColor="text1"/>
                <w:sz w:val="14"/>
                <w:szCs w:val="14"/>
              </w:rPr>
            </w:pPr>
            <w:proofErr w:type="spellStart"/>
            <w:r w:rsidRPr="00220794">
              <w:rPr>
                <w:rFonts w:ascii="Arial" w:hAnsi="Arial" w:cs="Arial"/>
                <w:b/>
                <w:bCs/>
                <w:i/>
                <w:color w:val="000000" w:themeColor="text1"/>
                <w:sz w:val="14"/>
                <w:szCs w:val="14"/>
              </w:rPr>
              <w:t>Ural</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Federal</w:t>
            </w:r>
            <w:proofErr w:type="spellEnd"/>
            <w:r w:rsidRPr="00220794">
              <w:rPr>
                <w:rFonts w:ascii="Arial" w:hAnsi="Arial" w:cs="Arial"/>
                <w:b/>
                <w:bCs/>
                <w:i/>
                <w:color w:val="000000" w:themeColor="text1"/>
                <w:sz w:val="14"/>
                <w:szCs w:val="14"/>
              </w:rPr>
              <w:t xml:space="preserve"> </w:t>
            </w:r>
            <w:proofErr w:type="spellStart"/>
            <w:r w:rsidRPr="00220794">
              <w:rPr>
                <w:rFonts w:ascii="Arial" w:hAnsi="Arial" w:cs="Arial"/>
                <w:b/>
                <w:bCs/>
                <w:i/>
                <w:color w:val="000000" w:themeColor="text1"/>
                <w:sz w:val="14"/>
                <w:szCs w:val="14"/>
              </w:rPr>
              <w:t>District</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Курганская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380 466,7</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502 403,0</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Kurgan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Свердловская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4 128 119,1</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975 700,6</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Sverdlovsk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Тюменская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15 946 597,2</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4 119 485,2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rPr>
              <w:t>T</w:t>
            </w:r>
            <w:proofErr w:type="spellStart"/>
            <w:r w:rsidRPr="00220794">
              <w:rPr>
                <w:rFonts w:ascii="Arial" w:hAnsi="Arial" w:cs="Arial"/>
                <w:i/>
                <w:color w:val="000000" w:themeColor="text1"/>
                <w:sz w:val="14"/>
                <w:szCs w:val="14"/>
                <w:lang w:val="en-US"/>
              </w:rPr>
              <w:t>yumen</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GB"/>
              </w:rPr>
              <w:t>Region</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284"/>
              <w:rPr>
                <w:rFonts w:ascii="Arial" w:hAnsi="Arial" w:cs="Arial"/>
                <w:color w:val="000000" w:themeColor="text1"/>
                <w:sz w:val="14"/>
                <w:szCs w:val="14"/>
                <w:lang w:val="en-US"/>
              </w:rPr>
            </w:pPr>
            <w:r w:rsidRPr="00220794">
              <w:rPr>
                <w:rFonts w:ascii="Arial" w:hAnsi="Arial" w:cs="Arial"/>
                <w:color w:val="000000" w:themeColor="text1"/>
                <w:sz w:val="14"/>
                <w:szCs w:val="14"/>
                <w:lang w:val="en-US"/>
              </w:rPr>
              <w:t xml:space="preserve">в </w:t>
            </w:r>
            <w:proofErr w:type="spellStart"/>
            <w:r w:rsidRPr="00220794">
              <w:rPr>
                <w:rFonts w:ascii="Arial" w:hAnsi="Arial" w:cs="Arial"/>
                <w:color w:val="000000" w:themeColor="text1"/>
                <w:sz w:val="14"/>
                <w:szCs w:val="14"/>
                <w:lang w:val="en-US"/>
              </w:rPr>
              <w:t>том</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числе</w:t>
            </w:r>
            <w:proofErr w:type="spellEnd"/>
            <w:r w:rsidRPr="00220794">
              <w:rPr>
                <w:rFonts w:ascii="Arial" w:hAnsi="Arial" w:cs="Arial"/>
                <w:color w:val="000000" w:themeColor="text1"/>
                <w:sz w:val="14"/>
                <w:szCs w:val="14"/>
                <w:lang w:val="en-US"/>
              </w:rPr>
              <w:t>:</w:t>
            </w:r>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340"/>
              <w:rPr>
                <w:rFonts w:ascii="Arial" w:hAnsi="Arial" w:cs="Arial"/>
                <w:color w:val="000000" w:themeColor="text1"/>
                <w:sz w:val="14"/>
                <w:szCs w:val="14"/>
              </w:rPr>
            </w:pPr>
            <w:r w:rsidRPr="00220794">
              <w:rPr>
                <w:rFonts w:ascii="Arial" w:hAnsi="Arial" w:cs="Arial"/>
                <w:i/>
                <w:color w:val="000000" w:themeColor="text1"/>
                <w:sz w:val="14"/>
                <w:szCs w:val="14"/>
                <w:lang w:val="en-US"/>
              </w:rPr>
              <w:t>including</w:t>
            </w:r>
            <w:r w:rsidRPr="00220794">
              <w:rPr>
                <w:rFonts w:ascii="Arial" w:hAnsi="Arial" w:cs="Arial"/>
                <w:i/>
                <w:color w:val="000000" w:themeColor="text1"/>
                <w:sz w:val="14"/>
                <w:szCs w:val="14"/>
              </w:rPr>
              <w:t>:</w:t>
            </w:r>
          </w:p>
        </w:tc>
      </w:tr>
      <w:tr w:rsidR="001C5534" w:rsidRPr="00CF1D02" w:rsidTr="00FD0CE4">
        <w:trPr>
          <w:cantSplit/>
        </w:trPr>
        <w:tc>
          <w:tcPr>
            <w:tcW w:w="3384" w:type="dxa"/>
            <w:shd w:val="clear" w:color="auto" w:fill="auto"/>
            <w:vAlign w:val="bottom"/>
          </w:tcPr>
          <w:p w:rsidR="001C5534" w:rsidRPr="00220794" w:rsidRDefault="001C5534" w:rsidP="003A7413">
            <w:pPr>
              <w:spacing w:line="260" w:lineRule="exact"/>
              <w:ind w:left="170"/>
              <w:rPr>
                <w:rFonts w:ascii="Arial" w:hAnsi="Arial" w:cs="Arial"/>
                <w:color w:val="000000" w:themeColor="text1"/>
                <w:sz w:val="14"/>
                <w:szCs w:val="14"/>
              </w:rPr>
            </w:pPr>
            <w:r w:rsidRPr="00220794">
              <w:rPr>
                <w:rFonts w:ascii="Arial" w:hAnsi="Arial" w:cs="Arial"/>
                <w:color w:val="000000" w:themeColor="text1"/>
                <w:sz w:val="14"/>
                <w:szCs w:val="14"/>
              </w:rPr>
              <w:t>Ханты-Мансийский автономный округ - Югра</w:t>
            </w:r>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8 628 903,5</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4 945 301,6</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227"/>
              <w:rPr>
                <w:rFonts w:ascii="Arial" w:hAnsi="Arial" w:cs="Arial"/>
                <w:color w:val="000000" w:themeColor="text1"/>
                <w:sz w:val="14"/>
                <w:szCs w:val="14"/>
                <w:lang w:val="en-US"/>
              </w:rPr>
            </w:pPr>
            <w:proofErr w:type="spellStart"/>
            <w:r w:rsidRPr="00220794">
              <w:rPr>
                <w:rFonts w:ascii="Arial" w:hAnsi="Arial" w:cs="Arial"/>
                <w:i/>
                <w:color w:val="000000" w:themeColor="text1"/>
                <w:sz w:val="14"/>
                <w:szCs w:val="14"/>
                <w:lang w:val="en-US"/>
              </w:rPr>
              <w:t>Khanty-Mansi</w:t>
            </w:r>
            <w:proofErr w:type="spellEnd"/>
            <w:r w:rsidRPr="00220794">
              <w:rPr>
                <w:rFonts w:ascii="Arial" w:hAnsi="Arial" w:cs="Arial"/>
                <w:i/>
                <w:color w:val="000000" w:themeColor="text1"/>
                <w:sz w:val="14"/>
                <w:szCs w:val="14"/>
                <w:lang w:val="en-US"/>
              </w:rPr>
              <w:t xml:space="preserve"> Autonomous Area - </w:t>
            </w:r>
            <w:proofErr w:type="spellStart"/>
            <w:r w:rsidRPr="00220794">
              <w:rPr>
                <w:rFonts w:ascii="Arial" w:hAnsi="Arial" w:cs="Arial"/>
                <w:i/>
                <w:color w:val="000000" w:themeColor="text1"/>
                <w:sz w:val="14"/>
                <w:szCs w:val="14"/>
                <w:lang w:val="en-US"/>
              </w:rPr>
              <w:t>Yugra</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170"/>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Ямало-Ненецкий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автономный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5 379 401,8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10 462 220,5</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227"/>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Yamal-Nenets</w:t>
            </w:r>
            <w:proofErr w:type="spellEnd"/>
            <w:r w:rsidRPr="00220794">
              <w:rPr>
                <w:rFonts w:ascii="Arial" w:hAnsi="Arial" w:cs="Arial"/>
                <w:i/>
                <w:color w:val="000000" w:themeColor="text1"/>
                <w:sz w:val="14"/>
                <w:szCs w:val="14"/>
                <w:lang w:val="en-US"/>
              </w:rPr>
              <w:t xml:space="preserve"> Autonomous Area </w:t>
            </w:r>
          </w:p>
        </w:tc>
      </w:tr>
      <w:tr w:rsidR="001C5534" w:rsidRPr="00CF1D02" w:rsidTr="00FD0CE4">
        <w:trPr>
          <w:cantSplit/>
        </w:trPr>
        <w:tc>
          <w:tcPr>
            <w:tcW w:w="3384" w:type="dxa"/>
            <w:shd w:val="clear" w:color="auto" w:fill="auto"/>
            <w:vAlign w:val="bottom"/>
          </w:tcPr>
          <w:p w:rsidR="001C5534" w:rsidRPr="00220794" w:rsidRDefault="001C5534" w:rsidP="003A7413">
            <w:pPr>
              <w:spacing w:line="260" w:lineRule="exact"/>
              <w:ind w:left="170"/>
              <w:rPr>
                <w:rFonts w:ascii="Arial" w:hAnsi="Arial" w:cs="Arial"/>
                <w:color w:val="000000" w:themeColor="text1"/>
                <w:sz w:val="14"/>
                <w:szCs w:val="14"/>
              </w:rPr>
            </w:pPr>
            <w:r w:rsidRPr="00220794">
              <w:rPr>
                <w:rFonts w:ascii="Arial" w:hAnsi="Arial" w:cs="Arial"/>
                <w:color w:val="000000" w:themeColor="text1"/>
                <w:sz w:val="14"/>
                <w:szCs w:val="14"/>
              </w:rPr>
              <w:t>Тюменская область без автономных округов</w:t>
            </w:r>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1 938 291,9</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1 202 433,7</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227"/>
              <w:rPr>
                <w:rFonts w:ascii="Arial" w:hAnsi="Arial" w:cs="Arial"/>
                <w:color w:val="000000" w:themeColor="text1"/>
                <w:sz w:val="14"/>
                <w:szCs w:val="14"/>
                <w:lang w:val="en-US"/>
              </w:rPr>
            </w:pPr>
            <w:r w:rsidRPr="00220794">
              <w:rPr>
                <w:rFonts w:ascii="Arial" w:hAnsi="Arial" w:cs="Arial"/>
                <w:i/>
                <w:color w:val="000000" w:themeColor="text1"/>
                <w:sz w:val="14"/>
                <w:szCs w:val="14"/>
                <w:lang w:val="en-US"/>
              </w:rPr>
              <w:t>Tyumen Region less autonomous areas</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Челябинская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2 589 084,6</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761 165,9</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Chelyabinsk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Сибирский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b/>
                <w:bCs/>
                <w:sz w:val="14"/>
                <w:szCs w:val="14"/>
              </w:rPr>
            </w:pPr>
            <w:r w:rsidRPr="00163359">
              <w:rPr>
                <w:rFonts w:ascii="Arial" w:hAnsi="Arial" w:cs="Arial"/>
                <w:b/>
                <w:bCs/>
                <w:sz w:val="14"/>
                <w:szCs w:val="14"/>
              </w:rPr>
              <w:t>13 962 117,7</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b/>
                <w:bCs/>
                <w:sz w:val="14"/>
                <w:szCs w:val="14"/>
              </w:rPr>
            </w:pPr>
            <w:r w:rsidRPr="001C5534">
              <w:rPr>
                <w:rFonts w:ascii="Arial" w:hAnsi="Arial" w:cs="Arial"/>
                <w:b/>
                <w:bCs/>
                <w:sz w:val="14"/>
                <w:szCs w:val="14"/>
              </w:rPr>
              <w:t>840 763,6</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jc w:val="center"/>
              <w:rPr>
                <w:rFonts w:ascii="Arial" w:hAnsi="Arial" w:cs="Arial"/>
                <w:color w:val="000000" w:themeColor="text1"/>
                <w:sz w:val="14"/>
                <w:szCs w:val="14"/>
              </w:rPr>
            </w:pPr>
            <w:r w:rsidRPr="00220794">
              <w:rPr>
                <w:rFonts w:ascii="Arial" w:hAnsi="Arial" w:cs="Arial"/>
                <w:b/>
                <w:i/>
                <w:color w:val="000000" w:themeColor="text1"/>
                <w:sz w:val="14"/>
                <w:szCs w:val="14"/>
                <w:lang w:val="en-US"/>
              </w:rPr>
              <w:t>Siberian Federal District</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Алтай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108 336,5</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514 010,8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Republic of Altay</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Тыва</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122 532,5</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363 158,2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Tuva</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Хакасия</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378 551,6</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715 322,5</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Khakassia</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Алтайский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1 024 355,4</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482 474,4</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Altay</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Красноярский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3 719 646,8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1 307 050,7</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Krasnoyarsk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Иркутская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2 539 383,9</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1 086 391,6</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Irkutsk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Кемеровская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1 883 825,1</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736 455,8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Kemerovo</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Новосибирская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2 216 436,2</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793 881,2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Novosibirsk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Омская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1 056 600,3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578 934,0</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Omsk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Томская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912 449,4</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870 868,9</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Tomsk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jc w:val="center"/>
              <w:rPr>
                <w:rFonts w:ascii="Arial" w:hAnsi="Arial" w:cs="Arial"/>
                <w:b/>
                <w:color w:val="000000" w:themeColor="text1"/>
                <w:sz w:val="14"/>
                <w:szCs w:val="14"/>
                <w:lang w:val="en-US"/>
              </w:rPr>
            </w:pPr>
            <w:proofErr w:type="spellStart"/>
            <w:r w:rsidRPr="00220794">
              <w:rPr>
                <w:rFonts w:ascii="Arial" w:hAnsi="Arial" w:cs="Arial"/>
                <w:b/>
                <w:color w:val="000000" w:themeColor="text1"/>
                <w:sz w:val="14"/>
                <w:szCs w:val="14"/>
                <w:lang w:val="en-US"/>
              </w:rPr>
              <w:t>Дальневосточный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федеральный</w:t>
            </w:r>
            <w:proofErr w:type="spellEnd"/>
            <w:r w:rsidRPr="00220794">
              <w:rPr>
                <w:rFonts w:ascii="Arial" w:hAnsi="Arial" w:cs="Arial"/>
                <w:b/>
                <w:color w:val="000000" w:themeColor="text1"/>
                <w:sz w:val="14"/>
                <w:szCs w:val="14"/>
                <w:lang w:val="en-US"/>
              </w:rPr>
              <w:t xml:space="preserve"> </w:t>
            </w:r>
            <w:proofErr w:type="spellStart"/>
            <w:r w:rsidRPr="00220794">
              <w:rPr>
                <w:rFonts w:ascii="Arial" w:hAnsi="Arial" w:cs="Arial"/>
                <w:b/>
                <w:color w:val="000000" w:themeColor="text1"/>
                <w:sz w:val="14"/>
                <w:szCs w:val="14"/>
                <w:lang w:val="en-US"/>
              </w:rPr>
              <w:t>округ</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b/>
                <w:bCs/>
                <w:sz w:val="14"/>
                <w:szCs w:val="14"/>
              </w:rPr>
            </w:pPr>
            <w:r w:rsidRPr="00163359">
              <w:rPr>
                <w:rFonts w:ascii="Arial" w:hAnsi="Arial" w:cs="Arial"/>
                <w:b/>
                <w:bCs/>
                <w:sz w:val="14"/>
                <w:szCs w:val="14"/>
              </w:rPr>
              <w:t>10 128 773,4</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b/>
                <w:bCs/>
                <w:sz w:val="14"/>
                <w:szCs w:val="14"/>
              </w:rPr>
            </w:pPr>
            <w:r w:rsidRPr="001C5534">
              <w:rPr>
                <w:rFonts w:ascii="Arial" w:hAnsi="Arial" w:cs="Arial"/>
                <w:b/>
                <w:bCs/>
                <w:sz w:val="14"/>
                <w:szCs w:val="14"/>
              </w:rPr>
              <w:t>1 284 545,3</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jc w:val="center"/>
              <w:rPr>
                <w:rFonts w:ascii="Arial" w:hAnsi="Arial" w:cs="Arial"/>
                <w:b/>
                <w:i/>
                <w:color w:val="000000" w:themeColor="text1"/>
                <w:sz w:val="14"/>
                <w:szCs w:val="14"/>
                <w:lang w:val="en-US"/>
              </w:rPr>
            </w:pPr>
            <w:r w:rsidRPr="00220794">
              <w:rPr>
                <w:rFonts w:ascii="Arial" w:hAnsi="Arial" w:cs="Arial"/>
                <w:b/>
                <w:i/>
                <w:color w:val="000000" w:themeColor="text1"/>
                <w:sz w:val="14"/>
                <w:szCs w:val="14"/>
                <w:lang w:val="en-US"/>
              </w:rPr>
              <w:t>Far Eastern Federal District</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Бурятия</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503 918,8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517 755,8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b/>
                <w:i/>
                <w:color w:val="000000" w:themeColor="text1"/>
                <w:sz w:val="14"/>
                <w:szCs w:val="14"/>
                <w:lang w:val="en-US"/>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Buryatia</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Республика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Саха</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Якутия</w:t>
            </w:r>
            <w:proofErr w:type="spellEnd"/>
            <w:r w:rsidRPr="00220794">
              <w:rPr>
                <w:rFonts w:ascii="Arial" w:hAnsi="Arial" w:cs="Arial"/>
                <w:color w:val="000000" w:themeColor="text1"/>
                <w:sz w:val="14"/>
                <w:szCs w:val="14"/>
                <w:lang w:val="en-US"/>
              </w:rPr>
              <w:t>)</w:t>
            </w:r>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2 229 816,5</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2 230 677,6</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 xml:space="preserve">Republic of </w:t>
            </w:r>
            <w:proofErr w:type="spellStart"/>
            <w:r w:rsidRPr="00220794">
              <w:rPr>
                <w:rFonts w:ascii="Arial" w:hAnsi="Arial" w:cs="Arial"/>
                <w:i/>
                <w:color w:val="000000" w:themeColor="text1"/>
                <w:sz w:val="14"/>
                <w:szCs w:val="14"/>
                <w:lang w:val="en-US"/>
              </w:rPr>
              <w:t>Sakha</w:t>
            </w:r>
            <w:proofErr w:type="spellEnd"/>
            <w:r w:rsidRPr="00220794">
              <w:rPr>
                <w:rFonts w:ascii="Arial" w:hAnsi="Arial" w:cs="Arial"/>
                <w:i/>
                <w:color w:val="000000" w:themeColor="text1"/>
                <w:sz w:val="14"/>
                <w:szCs w:val="14"/>
                <w:lang w:val="en-US"/>
              </w:rPr>
              <w:t xml:space="preserve"> (</w:t>
            </w:r>
            <w:proofErr w:type="spellStart"/>
            <w:r w:rsidRPr="00220794">
              <w:rPr>
                <w:rFonts w:ascii="Arial" w:hAnsi="Arial" w:cs="Arial"/>
                <w:i/>
                <w:color w:val="000000" w:themeColor="text1"/>
                <w:sz w:val="14"/>
                <w:szCs w:val="14"/>
                <w:lang w:val="en-US"/>
              </w:rPr>
              <w:t>Yakutia</w:t>
            </w:r>
            <w:proofErr w:type="spellEnd"/>
            <w:r w:rsidRPr="00220794">
              <w:rPr>
                <w:rFonts w:ascii="Arial" w:hAnsi="Arial" w:cs="Arial"/>
                <w:i/>
                <w:color w:val="000000" w:themeColor="text1"/>
                <w:sz w:val="14"/>
                <w:szCs w:val="14"/>
                <w:lang w:val="en-US"/>
              </w:rPr>
              <w:t>)</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Забайкальский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718 358,3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726 780,2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i/>
                <w:color w:val="000000" w:themeColor="text1"/>
                <w:sz w:val="14"/>
                <w:szCs w:val="14"/>
                <w:lang w:val="en-US"/>
              </w:rPr>
            </w:pPr>
            <w:r w:rsidRPr="00220794">
              <w:rPr>
                <w:rFonts w:ascii="Arial" w:hAnsi="Arial" w:cs="Arial"/>
                <w:i/>
                <w:color w:val="000000" w:themeColor="text1"/>
                <w:sz w:val="14"/>
                <w:szCs w:val="14"/>
                <w:lang w:val="en-US"/>
              </w:rPr>
              <w:t>Trans-Baikal Territory</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Камчатский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440 147,3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1 523 849,9</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Kamchatka</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Приморский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1 862 934,3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1 027 409,8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Primorye</w:t>
            </w:r>
            <w:proofErr w:type="spellEnd"/>
            <w:r w:rsidRPr="00220794">
              <w:rPr>
                <w:rFonts w:ascii="Arial" w:hAnsi="Arial" w:cs="Arial"/>
                <w:i/>
                <w:color w:val="000000" w:themeColor="text1"/>
                <w:sz w:val="14"/>
                <w:szCs w:val="14"/>
              </w:rPr>
              <w:t xml:space="preserve"> </w:t>
            </w:r>
            <w:r w:rsidRPr="00220794">
              <w:rPr>
                <w:rFonts w:ascii="Arial" w:hAnsi="Arial" w:cs="Arial"/>
                <w:i/>
                <w:color w:val="000000" w:themeColor="text1"/>
                <w:sz w:val="14"/>
                <w:szCs w:val="14"/>
                <w:lang w:val="en-US"/>
              </w:rPr>
              <w:t>Territory</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Хабаровский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край</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1 262 368,1</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985 369,8</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Khabarovsk</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Territory</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Амурская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793 851,9</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1 054 056,2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Amur Region</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Магаданская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403 892,8</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3 017 481,0</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Magadan</w:t>
            </w:r>
            <w:proofErr w:type="spellEnd"/>
            <w:r w:rsidRPr="00220794">
              <w:rPr>
                <w:rFonts w:ascii="Arial" w:hAnsi="Arial" w:cs="Arial"/>
                <w:i/>
                <w:color w:val="000000" w:themeColor="text1"/>
                <w:sz w:val="14"/>
                <w:szCs w:val="14"/>
                <w:lang w:val="en-US"/>
              </w:rPr>
              <w:t xml:space="preserve"> Region</w:t>
            </w:r>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Сахалинская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1 624 560,7</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3 538 862,2</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rPr>
              <w:t>Sakhalin</w:t>
            </w:r>
            <w:proofErr w:type="spellEnd"/>
            <w:r w:rsidRPr="00220794">
              <w:rPr>
                <w:rFonts w:ascii="Arial" w:hAnsi="Arial" w:cs="Arial"/>
                <w:i/>
                <w:color w:val="000000" w:themeColor="text1"/>
                <w:sz w:val="14"/>
                <w:szCs w:val="14"/>
              </w:rPr>
              <w:t xml:space="preserve"> </w:t>
            </w:r>
            <w:proofErr w:type="spellStart"/>
            <w:r w:rsidRPr="00220794">
              <w:rPr>
                <w:rFonts w:ascii="Arial" w:hAnsi="Arial" w:cs="Arial"/>
                <w:i/>
                <w:color w:val="000000" w:themeColor="text1"/>
                <w:sz w:val="14"/>
                <w:szCs w:val="14"/>
              </w:rPr>
              <w:t>Region</w:t>
            </w:r>
            <w:proofErr w:type="spellEnd"/>
          </w:p>
        </w:tc>
      </w:tr>
      <w:tr w:rsidR="001C5534" w:rsidRPr="00220794" w:rsidTr="00FD0CE4">
        <w:trPr>
          <w:cantSplit/>
        </w:trPr>
        <w:tc>
          <w:tcPr>
            <w:tcW w:w="3384" w:type="dxa"/>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Еврейская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автономная</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область</w:t>
            </w:r>
            <w:proofErr w:type="spellEnd"/>
          </w:p>
        </w:tc>
        <w:tc>
          <w:tcPr>
            <w:tcW w:w="1522" w:type="dxa"/>
            <w:tcBorders>
              <w:left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102 215,3</w:t>
            </w:r>
          </w:p>
        </w:tc>
        <w:tc>
          <w:tcPr>
            <w:tcW w:w="1635" w:type="dxa"/>
            <w:tcBorders>
              <w:left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697 096,5</w:t>
            </w:r>
          </w:p>
        </w:tc>
        <w:tc>
          <w:tcPr>
            <w:tcW w:w="3382" w:type="dxa"/>
            <w:tcBorders>
              <w:left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r w:rsidRPr="00220794">
              <w:rPr>
                <w:rFonts w:ascii="Arial" w:hAnsi="Arial" w:cs="Arial"/>
                <w:i/>
                <w:color w:val="000000" w:themeColor="text1"/>
                <w:sz w:val="14"/>
                <w:szCs w:val="14"/>
                <w:lang w:val="en-US"/>
              </w:rPr>
              <w:t>Jewish Autonomous Region</w:t>
            </w:r>
          </w:p>
        </w:tc>
      </w:tr>
      <w:tr w:rsidR="001C5534" w:rsidRPr="00220794" w:rsidTr="00FD0CE4">
        <w:trPr>
          <w:cantSplit/>
        </w:trPr>
        <w:tc>
          <w:tcPr>
            <w:tcW w:w="3384" w:type="dxa"/>
            <w:tcBorders>
              <w:bottom w:val="single" w:sz="6" w:space="0" w:color="000000"/>
            </w:tcBorders>
            <w:shd w:val="clear" w:color="auto" w:fill="auto"/>
            <w:vAlign w:val="bottom"/>
          </w:tcPr>
          <w:p w:rsidR="001C5534" w:rsidRPr="00220794" w:rsidRDefault="001C5534" w:rsidP="003A7413">
            <w:pPr>
              <w:spacing w:line="260" w:lineRule="exact"/>
              <w:ind w:left="57"/>
              <w:rPr>
                <w:rFonts w:ascii="Arial" w:hAnsi="Arial" w:cs="Arial"/>
                <w:color w:val="000000" w:themeColor="text1"/>
                <w:sz w:val="14"/>
                <w:szCs w:val="14"/>
                <w:lang w:val="en-US"/>
              </w:rPr>
            </w:pPr>
            <w:proofErr w:type="spellStart"/>
            <w:r w:rsidRPr="00220794">
              <w:rPr>
                <w:rFonts w:ascii="Arial" w:hAnsi="Arial" w:cs="Arial"/>
                <w:color w:val="000000" w:themeColor="text1"/>
                <w:sz w:val="14"/>
                <w:szCs w:val="14"/>
                <w:lang w:val="en-US"/>
              </w:rPr>
              <w:t>Чукотский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автономный</w:t>
            </w:r>
            <w:proofErr w:type="spellEnd"/>
            <w:r w:rsidRPr="00220794">
              <w:rPr>
                <w:rFonts w:ascii="Arial" w:hAnsi="Arial" w:cs="Arial"/>
                <w:color w:val="000000" w:themeColor="text1"/>
                <w:sz w:val="14"/>
                <w:szCs w:val="14"/>
                <w:lang w:val="en-US"/>
              </w:rPr>
              <w:t xml:space="preserve"> </w:t>
            </w:r>
            <w:proofErr w:type="spellStart"/>
            <w:r w:rsidRPr="00220794">
              <w:rPr>
                <w:rFonts w:ascii="Arial" w:hAnsi="Arial" w:cs="Arial"/>
                <w:color w:val="000000" w:themeColor="text1"/>
                <w:sz w:val="14"/>
                <w:szCs w:val="14"/>
                <w:lang w:val="en-US"/>
              </w:rPr>
              <w:t>округ</w:t>
            </w:r>
            <w:proofErr w:type="spellEnd"/>
          </w:p>
        </w:tc>
        <w:tc>
          <w:tcPr>
            <w:tcW w:w="1522" w:type="dxa"/>
            <w:tcBorders>
              <w:left w:val="single" w:sz="6" w:space="0" w:color="000000"/>
              <w:bottom w:val="single" w:sz="6" w:space="0" w:color="000000"/>
            </w:tcBorders>
            <w:shd w:val="clear" w:color="auto" w:fill="auto"/>
            <w:vAlign w:val="bottom"/>
          </w:tcPr>
          <w:p w:rsidR="001C5534" w:rsidRPr="00163359" w:rsidRDefault="001C5534" w:rsidP="00163359">
            <w:pPr>
              <w:spacing w:line="260" w:lineRule="exact"/>
              <w:ind w:right="340"/>
              <w:jc w:val="right"/>
              <w:rPr>
                <w:rFonts w:ascii="Arial" w:hAnsi="Arial" w:cs="Arial"/>
                <w:sz w:val="14"/>
                <w:szCs w:val="14"/>
              </w:rPr>
            </w:pPr>
            <w:r w:rsidRPr="00163359">
              <w:rPr>
                <w:rFonts w:ascii="Arial" w:hAnsi="Arial" w:cs="Arial"/>
                <w:sz w:val="14"/>
                <w:szCs w:val="14"/>
              </w:rPr>
              <w:t>186 709,4</w:t>
            </w:r>
          </w:p>
        </w:tc>
        <w:tc>
          <w:tcPr>
            <w:tcW w:w="1635" w:type="dxa"/>
            <w:tcBorders>
              <w:left w:val="single" w:sz="6" w:space="0" w:color="000000"/>
              <w:bottom w:val="single" w:sz="6" w:space="0" w:color="000000"/>
            </w:tcBorders>
            <w:shd w:val="clear" w:color="auto" w:fill="auto"/>
            <w:vAlign w:val="bottom"/>
          </w:tcPr>
          <w:p w:rsidR="001C5534" w:rsidRPr="001C5534" w:rsidRDefault="001C5534" w:rsidP="001C5534">
            <w:pPr>
              <w:spacing w:line="260" w:lineRule="exact"/>
              <w:ind w:right="340"/>
              <w:jc w:val="right"/>
              <w:rPr>
                <w:rFonts w:ascii="Arial" w:hAnsi="Arial" w:cs="Arial"/>
                <w:sz w:val="14"/>
                <w:szCs w:val="14"/>
              </w:rPr>
            </w:pPr>
            <w:r w:rsidRPr="001C5534">
              <w:rPr>
                <w:rFonts w:ascii="Arial" w:hAnsi="Arial" w:cs="Arial"/>
                <w:sz w:val="14"/>
                <w:szCs w:val="14"/>
              </w:rPr>
              <w:t>3 895 053,5</w:t>
            </w:r>
          </w:p>
        </w:tc>
        <w:tc>
          <w:tcPr>
            <w:tcW w:w="3382" w:type="dxa"/>
            <w:tcBorders>
              <w:left w:val="single" w:sz="6" w:space="0" w:color="000000"/>
              <w:bottom w:val="single" w:sz="6" w:space="0" w:color="000000"/>
            </w:tcBorders>
            <w:shd w:val="clear" w:color="auto" w:fill="auto"/>
            <w:vAlign w:val="bottom"/>
          </w:tcPr>
          <w:p w:rsidR="001C5534" w:rsidRPr="00220794" w:rsidRDefault="001C5534" w:rsidP="003A7413">
            <w:pPr>
              <w:spacing w:line="260" w:lineRule="exact"/>
              <w:ind w:left="113"/>
              <w:rPr>
                <w:rFonts w:ascii="Arial" w:hAnsi="Arial" w:cs="Arial"/>
                <w:color w:val="000000" w:themeColor="text1"/>
                <w:sz w:val="14"/>
                <w:szCs w:val="14"/>
              </w:rPr>
            </w:pPr>
            <w:proofErr w:type="spellStart"/>
            <w:r w:rsidRPr="00220794">
              <w:rPr>
                <w:rFonts w:ascii="Arial" w:hAnsi="Arial" w:cs="Arial"/>
                <w:i/>
                <w:color w:val="000000" w:themeColor="text1"/>
                <w:sz w:val="14"/>
                <w:szCs w:val="14"/>
                <w:lang w:val="en-US"/>
              </w:rPr>
              <w:t>Chukotka</w:t>
            </w:r>
            <w:proofErr w:type="spellEnd"/>
            <w:r w:rsidRPr="00220794">
              <w:rPr>
                <w:rFonts w:ascii="Arial" w:hAnsi="Arial" w:cs="Arial"/>
                <w:i/>
                <w:color w:val="000000" w:themeColor="text1"/>
                <w:sz w:val="14"/>
                <w:szCs w:val="14"/>
                <w:lang w:val="en-US"/>
              </w:rPr>
              <w:t xml:space="preserve"> Autonomous Area </w:t>
            </w:r>
          </w:p>
        </w:tc>
      </w:tr>
    </w:tbl>
    <w:p w:rsidR="003C69E4" w:rsidRPr="00220794" w:rsidRDefault="003C69E4">
      <w:pPr>
        <w:rPr>
          <w:color w:val="000000" w:themeColor="text1"/>
        </w:rPr>
      </w:pPr>
    </w:p>
    <w:p w:rsidR="009C576E" w:rsidRPr="00220794" w:rsidRDefault="003D6A30" w:rsidP="0046335D">
      <w:pPr>
        <w:pageBreakBefore/>
        <w:tabs>
          <w:tab w:val="left" w:pos="1263"/>
          <w:tab w:val="left" w:pos="2526"/>
          <w:tab w:val="left" w:pos="3789"/>
          <w:tab w:val="left" w:pos="5052"/>
          <w:tab w:val="left" w:pos="6315"/>
          <w:tab w:val="left" w:pos="7578"/>
          <w:tab w:val="left" w:pos="8841"/>
          <w:tab w:val="left" w:pos="10104"/>
          <w:tab w:val="left" w:pos="11367"/>
        </w:tabs>
        <w:spacing w:after="60"/>
        <w:ind w:left="510" w:hanging="510"/>
        <w:rPr>
          <w:color w:val="000000" w:themeColor="text1"/>
        </w:rPr>
      </w:pPr>
      <w:r w:rsidRPr="00220794">
        <w:rPr>
          <w:rFonts w:ascii="Arial" w:hAnsi="Arial" w:cs="Arial"/>
          <w:b/>
          <w:color w:val="000000" w:themeColor="text1"/>
          <w:sz w:val="16"/>
        </w:rPr>
        <w:lastRenderedPageBreak/>
        <w:t>1</w:t>
      </w:r>
      <w:r w:rsidR="004A524B" w:rsidRPr="00220794">
        <w:rPr>
          <w:rFonts w:ascii="Arial" w:hAnsi="Arial" w:cs="Arial"/>
          <w:b/>
          <w:color w:val="000000" w:themeColor="text1"/>
          <w:sz w:val="16"/>
        </w:rPr>
        <w:t>2</w:t>
      </w:r>
      <w:r w:rsidRPr="00220794">
        <w:rPr>
          <w:rFonts w:ascii="Arial" w:hAnsi="Arial" w:cs="Arial"/>
          <w:b/>
          <w:color w:val="000000" w:themeColor="text1"/>
          <w:sz w:val="16"/>
        </w:rPr>
        <w:t>.</w:t>
      </w:r>
      <w:r w:rsidR="009C576E" w:rsidRPr="00220794">
        <w:rPr>
          <w:rFonts w:ascii="Arial" w:hAnsi="Arial" w:cs="Arial"/>
          <w:b/>
          <w:color w:val="000000" w:themeColor="text1"/>
          <w:sz w:val="16"/>
        </w:rPr>
        <w:t>2</w:t>
      </w:r>
      <w:r w:rsidR="00CF60D6" w:rsidRPr="004847F9">
        <w:rPr>
          <w:rFonts w:ascii="Arial" w:hAnsi="Arial" w:cs="Arial"/>
          <w:b/>
          <w:color w:val="000000" w:themeColor="text1"/>
          <w:sz w:val="16"/>
        </w:rPr>
        <w:t>3</w:t>
      </w:r>
      <w:r w:rsidR="009C576E" w:rsidRPr="00220794">
        <w:rPr>
          <w:rFonts w:ascii="Arial" w:hAnsi="Arial" w:cs="Arial"/>
          <w:b/>
          <w:color w:val="000000" w:themeColor="text1"/>
          <w:sz w:val="16"/>
        </w:rPr>
        <w:t xml:space="preserve">. БАЛАНС АКТИВОВ И ПАССИВОВ </w:t>
      </w:r>
      <w:r w:rsidR="009C576E" w:rsidRPr="00220794">
        <w:rPr>
          <w:rFonts w:ascii="Arial" w:hAnsi="Arial" w:cs="Arial"/>
          <w:b/>
          <w:color w:val="000000" w:themeColor="text1"/>
          <w:sz w:val="16"/>
        </w:rPr>
        <w:br/>
      </w:r>
      <w:r w:rsidR="009C576E" w:rsidRPr="00220794">
        <w:rPr>
          <w:rFonts w:ascii="Arial" w:hAnsi="Arial" w:cs="Arial"/>
          <w:color w:val="000000" w:themeColor="text1"/>
          <w:sz w:val="14"/>
        </w:rPr>
        <w:t>в ценах на конец соответствующего года</w:t>
      </w:r>
    </w:p>
    <w:p w:rsidR="009C576E" w:rsidRPr="00220794" w:rsidRDefault="009C576E" w:rsidP="009C576E">
      <w:pPr>
        <w:tabs>
          <w:tab w:val="left" w:pos="1263"/>
          <w:tab w:val="left" w:pos="2526"/>
          <w:tab w:val="left" w:pos="3789"/>
          <w:tab w:val="left" w:pos="5052"/>
          <w:tab w:val="left" w:pos="6315"/>
          <w:tab w:val="left" w:pos="7578"/>
          <w:tab w:val="left" w:pos="8841"/>
          <w:tab w:val="left" w:pos="10104"/>
          <w:tab w:val="left" w:pos="11367"/>
        </w:tabs>
        <w:spacing w:after="40"/>
        <w:ind w:left="510"/>
        <w:rPr>
          <w:rFonts w:ascii="Arial" w:hAnsi="Arial" w:cs="Arial"/>
          <w:i/>
          <w:color w:val="000000" w:themeColor="text1"/>
          <w:sz w:val="14"/>
          <w:szCs w:val="14"/>
          <w:lang w:val="en-US"/>
        </w:rPr>
      </w:pPr>
      <w:r w:rsidRPr="00220794">
        <w:rPr>
          <w:rFonts w:ascii="Arial" w:hAnsi="Arial" w:cs="Arial"/>
          <w:b/>
          <w:i/>
          <w:color w:val="000000" w:themeColor="text1"/>
          <w:sz w:val="16"/>
          <w:lang w:val="en-US"/>
        </w:rPr>
        <w:t xml:space="preserve">BALANCE SHEET </w:t>
      </w:r>
      <w:r w:rsidRPr="00220794">
        <w:rPr>
          <w:rFonts w:ascii="Arial" w:hAnsi="Arial" w:cs="Arial"/>
          <w:b/>
          <w:i/>
          <w:color w:val="000000" w:themeColor="text1"/>
          <w:sz w:val="16"/>
          <w:lang w:val="en-US"/>
        </w:rPr>
        <w:br/>
      </w:r>
      <w:r w:rsidRPr="00220794">
        <w:rPr>
          <w:rFonts w:ascii="Arial" w:hAnsi="Arial" w:cs="Arial"/>
          <w:i/>
          <w:color w:val="000000" w:themeColor="text1"/>
          <w:sz w:val="14"/>
          <w:szCs w:val="14"/>
          <w:lang w:val="en-US"/>
        </w:rPr>
        <w:t>at prices at end of the corresponding year</w:t>
      </w:r>
    </w:p>
    <w:p w:rsidR="00216FE3" w:rsidRPr="00220794" w:rsidRDefault="00216FE3" w:rsidP="00A761E0">
      <w:pPr>
        <w:pStyle w:val="35"/>
        <w:keepNext w:val="0"/>
        <w:widowControl/>
        <w:spacing w:before="0" w:after="20"/>
        <w:jc w:val="right"/>
        <w:rPr>
          <w:rFonts w:ascii="Arial" w:hAnsi="Arial" w:cs="Arial"/>
          <w:i/>
          <w:color w:val="000000" w:themeColor="text1"/>
          <w:sz w:val="14"/>
          <w:szCs w:val="14"/>
        </w:rPr>
      </w:pPr>
      <w:r w:rsidRPr="00220794">
        <w:rPr>
          <w:rFonts w:ascii="Arial" w:hAnsi="Arial" w:cs="Arial"/>
          <w:b w:val="0"/>
          <w:bCs/>
          <w:color w:val="000000" w:themeColor="text1"/>
          <w:sz w:val="14"/>
          <w:szCs w:val="14"/>
        </w:rPr>
        <w:t xml:space="preserve">(миллиардов рублей / </w:t>
      </w:r>
      <w:proofErr w:type="spellStart"/>
      <w:r w:rsidRPr="00220794">
        <w:rPr>
          <w:rFonts w:ascii="Arial" w:hAnsi="Arial" w:cs="Arial"/>
          <w:b w:val="0"/>
          <w:bCs/>
          <w:i/>
          <w:color w:val="000000" w:themeColor="text1"/>
          <w:sz w:val="14"/>
          <w:szCs w:val="14"/>
        </w:rPr>
        <w:t>bln</w:t>
      </w:r>
      <w:proofErr w:type="spellEnd"/>
      <w:r w:rsidRPr="00220794">
        <w:rPr>
          <w:rFonts w:ascii="Arial" w:hAnsi="Arial" w:cs="Arial"/>
          <w:b w:val="0"/>
          <w:bCs/>
          <w:color w:val="000000" w:themeColor="text1"/>
          <w:sz w:val="14"/>
          <w:szCs w:val="14"/>
        </w:rPr>
        <w:t xml:space="preserve">. </w:t>
      </w:r>
      <w:r w:rsidRPr="00220794">
        <w:rPr>
          <w:rFonts w:ascii="Arial" w:hAnsi="Arial" w:cs="Arial"/>
          <w:b w:val="0"/>
          <w:bCs/>
          <w:i/>
          <w:color w:val="000000" w:themeColor="text1"/>
          <w:sz w:val="14"/>
          <w:szCs w:val="14"/>
        </w:rPr>
        <w:t>r</w:t>
      </w:r>
      <w:r w:rsidRPr="00220794">
        <w:rPr>
          <w:rFonts w:ascii="Arial" w:hAnsi="Arial" w:cs="Arial"/>
          <w:b w:val="0"/>
          <w:bCs/>
          <w:i/>
          <w:color w:val="000000" w:themeColor="text1"/>
          <w:sz w:val="14"/>
          <w:szCs w:val="14"/>
          <w:lang w:val="en-US"/>
        </w:rPr>
        <w:t>o</w:t>
      </w:r>
      <w:proofErr w:type="spellStart"/>
      <w:r w:rsidRPr="00220794">
        <w:rPr>
          <w:rFonts w:ascii="Arial" w:hAnsi="Arial" w:cs="Arial"/>
          <w:b w:val="0"/>
          <w:bCs/>
          <w:i/>
          <w:color w:val="000000" w:themeColor="text1"/>
          <w:sz w:val="14"/>
          <w:szCs w:val="14"/>
        </w:rPr>
        <w:t>ubles</w:t>
      </w:r>
      <w:proofErr w:type="spellEnd"/>
      <w:r w:rsidRPr="00220794">
        <w:rPr>
          <w:rFonts w:ascii="Arial" w:hAnsi="Arial" w:cs="Arial"/>
          <w:b w:val="0"/>
          <w:color w:val="000000" w:themeColor="text1"/>
          <w:sz w:val="14"/>
          <w:szCs w:val="1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7"/>
        <w:gridCol w:w="907"/>
        <w:gridCol w:w="906"/>
        <w:gridCol w:w="907"/>
        <w:gridCol w:w="3594"/>
      </w:tblGrid>
      <w:tr w:rsidR="00220794" w:rsidRPr="00220794" w:rsidTr="001C5534">
        <w:trPr>
          <w:cantSplit/>
          <w:jc w:val="center"/>
        </w:trPr>
        <w:tc>
          <w:tcPr>
            <w:tcW w:w="3607" w:type="dxa"/>
            <w:tcBorders>
              <w:top w:val="single" w:sz="6" w:space="0" w:color="auto"/>
              <w:left w:val="nil"/>
              <w:bottom w:val="nil"/>
              <w:right w:val="single" w:sz="6" w:space="0" w:color="auto"/>
            </w:tcBorders>
            <w:vAlign w:val="bottom"/>
          </w:tcPr>
          <w:p w:rsidR="00CF60D6" w:rsidRPr="00220794" w:rsidRDefault="00CF60D6" w:rsidP="00216FE3">
            <w:pPr>
              <w:widowControl w:val="0"/>
              <w:spacing w:before="60" w:after="60"/>
              <w:ind w:right="170"/>
              <w:jc w:val="center"/>
              <w:rPr>
                <w:rFonts w:ascii="Arial" w:hAnsi="Arial" w:cs="Arial"/>
                <w:color w:val="000000" w:themeColor="text1"/>
                <w:sz w:val="14"/>
                <w:szCs w:val="14"/>
                <w:lang w:eastAsia="ru-RU"/>
              </w:rPr>
            </w:pPr>
          </w:p>
        </w:tc>
        <w:tc>
          <w:tcPr>
            <w:tcW w:w="907" w:type="dxa"/>
            <w:tcBorders>
              <w:top w:val="single" w:sz="6" w:space="0" w:color="auto"/>
              <w:left w:val="single" w:sz="6" w:space="0" w:color="auto"/>
              <w:bottom w:val="nil"/>
              <w:right w:val="single" w:sz="6" w:space="0" w:color="auto"/>
            </w:tcBorders>
          </w:tcPr>
          <w:p w:rsidR="00CF60D6" w:rsidRPr="00220794" w:rsidRDefault="00CF60D6" w:rsidP="000657C3">
            <w:pPr>
              <w:widowControl w:val="0"/>
              <w:spacing w:before="60" w:after="60"/>
              <w:jc w:val="center"/>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2021</w:t>
            </w:r>
          </w:p>
        </w:tc>
        <w:tc>
          <w:tcPr>
            <w:tcW w:w="906" w:type="dxa"/>
            <w:tcBorders>
              <w:top w:val="single" w:sz="6" w:space="0" w:color="auto"/>
              <w:left w:val="single" w:sz="6" w:space="0" w:color="auto"/>
              <w:bottom w:val="nil"/>
              <w:right w:val="single" w:sz="6" w:space="0" w:color="auto"/>
            </w:tcBorders>
          </w:tcPr>
          <w:p w:rsidR="00CF60D6" w:rsidRPr="00220794" w:rsidRDefault="00CF60D6" w:rsidP="009A771E">
            <w:pPr>
              <w:widowControl w:val="0"/>
              <w:spacing w:before="60" w:after="60"/>
              <w:jc w:val="center"/>
              <w:rPr>
                <w:rFonts w:ascii="Arial" w:hAnsi="Arial" w:cs="Arial"/>
                <w:color w:val="000000" w:themeColor="text1"/>
                <w:sz w:val="14"/>
                <w:szCs w:val="14"/>
                <w:lang w:val="en-US" w:eastAsia="ru-RU"/>
              </w:rPr>
            </w:pPr>
            <w:r w:rsidRPr="00220794">
              <w:rPr>
                <w:rFonts w:ascii="Arial" w:hAnsi="Arial" w:cs="Arial"/>
                <w:color w:val="000000" w:themeColor="text1"/>
                <w:sz w:val="14"/>
                <w:szCs w:val="14"/>
                <w:lang w:val="en-US" w:eastAsia="ru-RU"/>
              </w:rPr>
              <w:t>2022</w:t>
            </w:r>
          </w:p>
        </w:tc>
        <w:tc>
          <w:tcPr>
            <w:tcW w:w="907" w:type="dxa"/>
            <w:tcBorders>
              <w:top w:val="single" w:sz="6" w:space="0" w:color="auto"/>
              <w:left w:val="single" w:sz="6" w:space="0" w:color="auto"/>
              <w:bottom w:val="nil"/>
              <w:right w:val="single" w:sz="6" w:space="0" w:color="auto"/>
            </w:tcBorders>
          </w:tcPr>
          <w:p w:rsidR="00CF60D6" w:rsidRPr="00220794" w:rsidRDefault="00CF60D6" w:rsidP="00CF60D6">
            <w:pPr>
              <w:widowControl w:val="0"/>
              <w:spacing w:before="60" w:after="60"/>
              <w:jc w:val="center"/>
              <w:rPr>
                <w:rFonts w:ascii="Arial" w:hAnsi="Arial" w:cs="Arial"/>
                <w:color w:val="000000" w:themeColor="text1"/>
                <w:sz w:val="14"/>
                <w:szCs w:val="14"/>
                <w:lang w:val="en-US" w:eastAsia="ru-RU"/>
              </w:rPr>
            </w:pPr>
            <w:r w:rsidRPr="00220794">
              <w:rPr>
                <w:rFonts w:ascii="Arial" w:hAnsi="Arial" w:cs="Arial"/>
                <w:color w:val="000000" w:themeColor="text1"/>
                <w:sz w:val="14"/>
                <w:szCs w:val="14"/>
                <w:lang w:eastAsia="ru-RU"/>
              </w:rPr>
              <w:t>202</w:t>
            </w:r>
            <w:r w:rsidRPr="00220794">
              <w:rPr>
                <w:rFonts w:ascii="Arial" w:hAnsi="Arial" w:cs="Arial"/>
                <w:color w:val="000000" w:themeColor="text1"/>
                <w:sz w:val="14"/>
                <w:szCs w:val="14"/>
                <w:lang w:val="en-US" w:eastAsia="ru-RU"/>
              </w:rPr>
              <w:t>3</w:t>
            </w:r>
          </w:p>
        </w:tc>
        <w:tc>
          <w:tcPr>
            <w:tcW w:w="3594" w:type="dxa"/>
            <w:tcBorders>
              <w:top w:val="single" w:sz="6" w:space="0" w:color="auto"/>
              <w:left w:val="single" w:sz="6" w:space="0" w:color="auto"/>
              <w:bottom w:val="nil"/>
              <w:right w:val="nil"/>
            </w:tcBorders>
          </w:tcPr>
          <w:p w:rsidR="00CF60D6" w:rsidRPr="00220794" w:rsidRDefault="00CF60D6" w:rsidP="00216FE3">
            <w:pPr>
              <w:widowControl w:val="0"/>
              <w:spacing w:before="60" w:after="60"/>
              <w:ind w:right="170"/>
              <w:jc w:val="center"/>
              <w:rPr>
                <w:rFonts w:ascii="Arial" w:hAnsi="Arial" w:cs="Arial"/>
                <w:color w:val="000000" w:themeColor="text1"/>
                <w:sz w:val="14"/>
                <w:szCs w:val="14"/>
                <w:lang w:eastAsia="ru-RU"/>
              </w:rPr>
            </w:pPr>
          </w:p>
        </w:tc>
      </w:tr>
      <w:tr w:rsidR="001C5534" w:rsidRPr="00220794" w:rsidTr="001C5534">
        <w:trPr>
          <w:cantSplit/>
          <w:jc w:val="center"/>
        </w:trPr>
        <w:tc>
          <w:tcPr>
            <w:tcW w:w="3607" w:type="dxa"/>
            <w:tcBorders>
              <w:top w:val="single" w:sz="6" w:space="0" w:color="auto"/>
              <w:left w:val="nil"/>
              <w:bottom w:val="nil"/>
              <w:right w:val="single" w:sz="6" w:space="0" w:color="auto"/>
            </w:tcBorders>
            <w:vAlign w:val="bottom"/>
          </w:tcPr>
          <w:p w:rsidR="001C5534" w:rsidRPr="00220794" w:rsidRDefault="001C5534" w:rsidP="00CF60D6">
            <w:pPr>
              <w:widowControl w:val="0"/>
              <w:spacing w:before="80" w:line="160" w:lineRule="exact"/>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Активы</w:t>
            </w:r>
          </w:p>
        </w:tc>
        <w:tc>
          <w:tcPr>
            <w:tcW w:w="907" w:type="dxa"/>
            <w:tcBorders>
              <w:top w:val="single" w:sz="6" w:space="0" w:color="auto"/>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1 808 234</w:t>
            </w:r>
          </w:p>
        </w:tc>
        <w:tc>
          <w:tcPr>
            <w:tcW w:w="906" w:type="dxa"/>
            <w:tcBorders>
              <w:top w:val="single" w:sz="6" w:space="0" w:color="auto"/>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2 184 387</w:t>
            </w:r>
          </w:p>
        </w:tc>
        <w:tc>
          <w:tcPr>
            <w:tcW w:w="907" w:type="dxa"/>
            <w:tcBorders>
              <w:top w:val="single" w:sz="6" w:space="0" w:color="auto"/>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2 509 855</w:t>
            </w:r>
          </w:p>
        </w:tc>
        <w:tc>
          <w:tcPr>
            <w:tcW w:w="3594" w:type="dxa"/>
            <w:tcBorders>
              <w:top w:val="single" w:sz="6" w:space="0" w:color="auto"/>
              <w:left w:val="single" w:sz="6" w:space="0" w:color="auto"/>
              <w:bottom w:val="nil"/>
              <w:right w:val="nil"/>
            </w:tcBorders>
            <w:vAlign w:val="bottom"/>
          </w:tcPr>
          <w:p w:rsidR="001C5534" w:rsidRPr="00220794" w:rsidRDefault="001C5534" w:rsidP="00CF60D6">
            <w:pPr>
              <w:widowControl w:val="0"/>
              <w:spacing w:before="80" w:line="160" w:lineRule="exact"/>
              <w:ind w:right="211"/>
              <w:rPr>
                <w:rFonts w:ascii="Arial" w:hAnsi="Arial" w:cs="Arial"/>
                <w:b/>
                <w:color w:val="000000" w:themeColor="text1"/>
                <w:sz w:val="14"/>
                <w:szCs w:val="14"/>
                <w:lang w:eastAsia="ru-RU"/>
              </w:rPr>
            </w:pPr>
            <w:r w:rsidRPr="00220794">
              <w:rPr>
                <w:rFonts w:ascii="Arial" w:hAnsi="Arial" w:cs="Arial"/>
                <w:b/>
                <w:bCs/>
                <w:i/>
                <w:color w:val="000000" w:themeColor="text1"/>
                <w:sz w:val="14"/>
                <w:szCs w:val="14"/>
                <w:lang w:val="en-US" w:eastAsia="ru-RU"/>
              </w:rPr>
              <w:t>Assets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tabs>
                <w:tab w:val="left" w:pos="201"/>
              </w:tabs>
              <w:spacing w:before="80" w:line="160" w:lineRule="exact"/>
              <w:ind w:left="113"/>
              <w:rPr>
                <w:rFonts w:ascii="Arial" w:hAnsi="Arial" w:cs="Arial"/>
                <w:b/>
                <w:bCs/>
                <w:iCs/>
                <w:color w:val="000000" w:themeColor="text1"/>
                <w:sz w:val="14"/>
                <w:szCs w:val="14"/>
                <w:lang w:eastAsia="ru-RU"/>
              </w:rPr>
            </w:pPr>
            <w:r w:rsidRPr="00220794">
              <w:rPr>
                <w:rFonts w:ascii="Arial" w:hAnsi="Arial" w:cs="Arial"/>
                <w:b/>
                <w:bCs/>
                <w:iCs/>
                <w:color w:val="000000" w:themeColor="text1"/>
                <w:sz w:val="14"/>
                <w:szCs w:val="14"/>
                <w:lang w:eastAsia="ru-RU"/>
              </w:rPr>
              <w:t xml:space="preserve">Нефинансовые активы </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1 036 709</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1 342 886</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1 489 187</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113"/>
              <w:rPr>
                <w:rFonts w:ascii="Arial" w:hAnsi="Arial" w:cs="Arial"/>
                <w:color w:val="000000" w:themeColor="text1"/>
                <w:sz w:val="14"/>
                <w:szCs w:val="14"/>
                <w:lang w:eastAsia="ru-RU"/>
              </w:rPr>
            </w:pPr>
            <w:proofErr w:type="spellStart"/>
            <w:r w:rsidRPr="00220794">
              <w:rPr>
                <w:rFonts w:ascii="Arial" w:hAnsi="Arial" w:cs="Arial"/>
                <w:b/>
                <w:bCs/>
                <w:i/>
                <w:iCs/>
                <w:color w:val="000000" w:themeColor="text1"/>
                <w:sz w:val="14"/>
                <w:szCs w:val="14"/>
                <w:lang w:eastAsia="ru-RU"/>
              </w:rPr>
              <w:t>Non-financial</w:t>
            </w:r>
            <w:proofErr w:type="spellEnd"/>
            <w:r w:rsidRPr="00220794">
              <w:rPr>
                <w:rFonts w:ascii="Arial" w:hAnsi="Arial" w:cs="Arial"/>
                <w:b/>
                <w:bCs/>
                <w:i/>
                <w:iCs/>
                <w:color w:val="000000" w:themeColor="text1"/>
                <w:sz w:val="14"/>
                <w:szCs w:val="14"/>
                <w:lang w:eastAsia="ru-RU"/>
              </w:rPr>
              <w:t xml:space="preserve"> </w:t>
            </w:r>
            <w:proofErr w:type="spellStart"/>
            <w:r w:rsidRPr="00220794">
              <w:rPr>
                <w:rFonts w:ascii="Arial" w:hAnsi="Arial" w:cs="Arial"/>
                <w:b/>
                <w:bCs/>
                <w:i/>
                <w:iCs/>
                <w:color w:val="000000" w:themeColor="text1"/>
                <w:sz w:val="14"/>
                <w:szCs w:val="14"/>
                <w:lang w:eastAsia="ru-RU"/>
              </w:rPr>
              <w:t>assets</w:t>
            </w:r>
            <w:proofErr w:type="spell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b/>
                <w:bCs/>
                <w:iCs/>
                <w:color w:val="000000" w:themeColor="text1"/>
                <w:sz w:val="14"/>
                <w:szCs w:val="14"/>
                <w:lang w:eastAsia="ru-RU"/>
              </w:rPr>
            </w:pPr>
            <w:r w:rsidRPr="00220794">
              <w:rPr>
                <w:rFonts w:ascii="Arial" w:hAnsi="Arial" w:cs="Arial"/>
                <w:b/>
                <w:bCs/>
                <w:iCs/>
                <w:color w:val="000000" w:themeColor="text1"/>
                <w:sz w:val="14"/>
                <w:szCs w:val="14"/>
                <w:lang w:eastAsia="ru-RU"/>
              </w:rPr>
              <w:t>Произведенные активы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573 282</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631 425</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723 981</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b/>
                <w:i/>
                <w:color w:val="000000" w:themeColor="text1"/>
                <w:sz w:val="14"/>
                <w:szCs w:val="14"/>
                <w:lang w:eastAsia="ru-RU"/>
              </w:rPr>
            </w:pPr>
            <w:r w:rsidRPr="00220794">
              <w:rPr>
                <w:rFonts w:ascii="Arial" w:hAnsi="Arial" w:cs="Arial"/>
                <w:b/>
                <w:i/>
                <w:color w:val="000000" w:themeColor="text1"/>
                <w:sz w:val="14"/>
                <w:szCs w:val="14"/>
                <w:lang w:val="en-US" w:eastAsia="ru-RU"/>
              </w:rPr>
              <w:t>P</w:t>
            </w:r>
            <w:proofErr w:type="spellStart"/>
            <w:r w:rsidRPr="00220794">
              <w:rPr>
                <w:rFonts w:ascii="Arial" w:hAnsi="Arial" w:cs="Arial"/>
                <w:b/>
                <w:i/>
                <w:color w:val="000000" w:themeColor="text1"/>
                <w:sz w:val="14"/>
                <w:szCs w:val="14"/>
                <w:lang w:eastAsia="ru-RU"/>
              </w:rPr>
              <w:t>roduced</w:t>
            </w:r>
            <w:proofErr w:type="spellEnd"/>
            <w:r w:rsidRPr="00220794">
              <w:rPr>
                <w:rFonts w:ascii="Arial" w:hAnsi="Arial" w:cs="Arial"/>
                <w:b/>
                <w:i/>
                <w:color w:val="000000" w:themeColor="text1"/>
                <w:sz w:val="14"/>
                <w:szCs w:val="14"/>
                <w:lang w:eastAsia="ru-RU"/>
              </w:rPr>
              <w:t xml:space="preserve"> </w:t>
            </w:r>
            <w:proofErr w:type="spellStart"/>
            <w:r w:rsidRPr="00220794">
              <w:rPr>
                <w:rFonts w:ascii="Arial" w:hAnsi="Arial" w:cs="Arial"/>
                <w:b/>
                <w:i/>
                <w:color w:val="000000" w:themeColor="text1"/>
                <w:sz w:val="14"/>
                <w:szCs w:val="14"/>
                <w:lang w:eastAsia="ru-RU"/>
              </w:rPr>
              <w:t>assets</w:t>
            </w:r>
            <w:proofErr w:type="spell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340"/>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Основной капитал</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507 755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574 534</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635 898</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340"/>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Fixed</w:t>
            </w:r>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capital</w:t>
            </w:r>
            <w:proofErr w:type="spellEnd"/>
          </w:p>
        </w:tc>
      </w:tr>
      <w:tr w:rsidR="00E64009" w:rsidRPr="00220794"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FD2C07">
            <w:pPr>
              <w:widowControl w:val="0"/>
              <w:spacing w:before="80" w:line="160" w:lineRule="exact"/>
              <w:ind w:left="454"/>
              <w:rPr>
                <w:rFonts w:ascii="Arial" w:hAnsi="Arial" w:cs="Arial"/>
                <w:sz w:val="14"/>
                <w:szCs w:val="14"/>
                <w:lang w:eastAsia="ru-RU"/>
              </w:rPr>
            </w:pPr>
            <w:r w:rsidRPr="00E64009">
              <w:rPr>
                <w:rFonts w:ascii="Arial" w:hAnsi="Arial" w:cs="Arial"/>
                <w:sz w:val="14"/>
                <w:szCs w:val="14"/>
                <w:lang w:eastAsia="ru-RU"/>
              </w:rPr>
              <w:t>жилые здания</w:t>
            </w:r>
            <w:r w:rsidRPr="00E64009">
              <w:rPr>
                <w:rFonts w:ascii="Arial" w:hAnsi="Arial" w:cs="Arial"/>
                <w:sz w:val="14"/>
                <w:szCs w:val="14"/>
                <w:lang w:val="en-US" w:eastAsia="ru-RU"/>
              </w:rPr>
              <w:t xml:space="preserve"> </w:t>
            </w:r>
            <w:r w:rsidRPr="00E64009">
              <w:rPr>
                <w:rFonts w:ascii="Arial" w:hAnsi="Arial" w:cs="Arial"/>
                <w:sz w:val="14"/>
                <w:szCs w:val="14"/>
                <w:lang w:eastAsia="ru-RU"/>
              </w:rPr>
              <w:t>и помещения</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221 808</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260 612</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292 021</w:t>
            </w:r>
          </w:p>
        </w:tc>
        <w:tc>
          <w:tcPr>
            <w:tcW w:w="3594" w:type="dxa"/>
            <w:tcBorders>
              <w:top w:val="nil"/>
              <w:left w:val="single" w:sz="6" w:space="0" w:color="auto"/>
              <w:bottom w:val="nil"/>
              <w:right w:val="nil"/>
            </w:tcBorders>
            <w:vAlign w:val="bottom"/>
          </w:tcPr>
          <w:p w:rsidR="00E64009" w:rsidRPr="004E08EE" w:rsidRDefault="00E64009" w:rsidP="00170E8F">
            <w:pPr>
              <w:widowControl w:val="0"/>
              <w:spacing w:before="80" w:line="160" w:lineRule="exact"/>
              <w:ind w:left="454"/>
              <w:rPr>
                <w:rFonts w:ascii="Arial" w:hAnsi="Arial" w:cs="Arial"/>
                <w:i/>
                <w:sz w:val="14"/>
                <w:szCs w:val="14"/>
                <w:lang w:eastAsia="ru-RU"/>
              </w:rPr>
            </w:pPr>
            <w:r w:rsidRPr="004E08EE">
              <w:rPr>
                <w:rFonts w:ascii="Arial" w:hAnsi="Arial" w:cs="Arial"/>
                <w:i/>
                <w:sz w:val="14"/>
                <w:szCs w:val="14"/>
                <w:lang w:val="en-US"/>
              </w:rPr>
              <w:t>residential</w:t>
            </w:r>
            <w:r w:rsidRPr="004E08EE">
              <w:rPr>
                <w:rFonts w:ascii="Arial" w:hAnsi="Arial" w:cs="Arial"/>
                <w:i/>
                <w:spacing w:val="-10"/>
                <w:sz w:val="14"/>
                <w:szCs w:val="14"/>
                <w:lang w:val="en-US"/>
              </w:rPr>
              <w:t xml:space="preserve"> </w:t>
            </w:r>
            <w:r w:rsidRPr="004E08EE">
              <w:rPr>
                <w:rFonts w:ascii="Arial" w:hAnsi="Arial" w:cs="Arial"/>
                <w:i/>
                <w:sz w:val="14"/>
                <w:szCs w:val="14"/>
                <w:lang w:val="en-US"/>
              </w:rPr>
              <w:t>buildings</w:t>
            </w:r>
            <w:r w:rsidRPr="004E08EE">
              <w:rPr>
                <w:rFonts w:ascii="Arial" w:hAnsi="Arial" w:cs="Arial"/>
                <w:i/>
                <w:spacing w:val="-10"/>
                <w:sz w:val="14"/>
                <w:szCs w:val="14"/>
                <w:lang w:val="en-US"/>
              </w:rPr>
              <w:t xml:space="preserve"> </w:t>
            </w:r>
            <w:r w:rsidRPr="004E08EE">
              <w:rPr>
                <w:rFonts w:ascii="Arial" w:hAnsi="Arial" w:cs="Arial"/>
                <w:i/>
                <w:sz w:val="14"/>
                <w:szCs w:val="14"/>
                <w:lang w:val="en-US"/>
              </w:rPr>
              <w:t>and</w:t>
            </w:r>
            <w:r w:rsidRPr="004E08EE">
              <w:rPr>
                <w:rFonts w:ascii="Arial" w:hAnsi="Arial" w:cs="Arial"/>
                <w:i/>
                <w:spacing w:val="-10"/>
                <w:sz w:val="14"/>
                <w:szCs w:val="14"/>
                <w:lang w:val="en-US"/>
              </w:rPr>
              <w:t xml:space="preserve"> </w:t>
            </w:r>
            <w:r w:rsidRPr="004E08EE">
              <w:rPr>
                <w:rFonts w:ascii="Arial" w:hAnsi="Arial" w:cs="Arial"/>
                <w:i/>
                <w:sz w:val="14"/>
                <w:szCs w:val="14"/>
                <w:lang w:val="en-US"/>
              </w:rPr>
              <w:t>dwellings</w:t>
            </w:r>
          </w:p>
        </w:tc>
      </w:tr>
      <w:tr w:rsidR="00E64009" w:rsidRPr="00220794"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FD2C07">
            <w:pPr>
              <w:widowControl w:val="0"/>
              <w:spacing w:before="80" w:line="160" w:lineRule="exact"/>
              <w:ind w:left="454"/>
              <w:rPr>
                <w:rFonts w:ascii="Arial" w:hAnsi="Arial" w:cs="Arial"/>
                <w:sz w:val="14"/>
                <w:szCs w:val="14"/>
                <w:lang w:eastAsia="ru-RU"/>
              </w:rPr>
            </w:pPr>
            <w:r w:rsidRPr="00E64009">
              <w:rPr>
                <w:rFonts w:ascii="Arial" w:hAnsi="Arial" w:cs="Arial"/>
                <w:sz w:val="14"/>
                <w:szCs w:val="14"/>
                <w:lang w:eastAsia="ru-RU"/>
              </w:rPr>
              <w:t xml:space="preserve">здания (кроме </w:t>
            </w:r>
            <w:proofErr w:type="gramStart"/>
            <w:r w:rsidRPr="00E64009">
              <w:rPr>
                <w:rFonts w:ascii="Arial" w:hAnsi="Arial" w:cs="Arial"/>
                <w:sz w:val="14"/>
                <w:szCs w:val="14"/>
                <w:lang w:eastAsia="ru-RU"/>
              </w:rPr>
              <w:t>жилых</w:t>
            </w:r>
            <w:proofErr w:type="gramEnd"/>
            <w:r w:rsidRPr="00E64009">
              <w:rPr>
                <w:rFonts w:ascii="Arial" w:hAnsi="Arial" w:cs="Arial"/>
                <w:sz w:val="14"/>
                <w:szCs w:val="14"/>
                <w:lang w:eastAsia="ru-RU"/>
              </w:rPr>
              <w:t>)</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68 599</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74 270</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79 419</w:t>
            </w:r>
          </w:p>
        </w:tc>
        <w:tc>
          <w:tcPr>
            <w:tcW w:w="3594" w:type="dxa"/>
            <w:tcBorders>
              <w:top w:val="nil"/>
              <w:left w:val="single" w:sz="6" w:space="0" w:color="auto"/>
              <w:bottom w:val="nil"/>
              <w:right w:val="nil"/>
            </w:tcBorders>
            <w:vAlign w:val="bottom"/>
          </w:tcPr>
          <w:p w:rsidR="00E64009" w:rsidRPr="004E08EE" w:rsidRDefault="00E64009" w:rsidP="00170E8F">
            <w:pPr>
              <w:widowControl w:val="0"/>
              <w:spacing w:before="80" w:line="160" w:lineRule="exact"/>
              <w:ind w:left="454"/>
              <w:rPr>
                <w:rFonts w:ascii="Arial" w:hAnsi="Arial" w:cs="Arial"/>
                <w:i/>
                <w:sz w:val="14"/>
                <w:szCs w:val="14"/>
                <w:lang w:eastAsia="ru-RU"/>
              </w:rPr>
            </w:pPr>
            <w:r w:rsidRPr="004E08EE">
              <w:rPr>
                <w:rFonts w:ascii="Arial" w:hAnsi="Arial" w:cs="Arial"/>
                <w:i/>
                <w:sz w:val="14"/>
                <w:szCs w:val="14"/>
                <w:lang w:val="en-US"/>
              </w:rPr>
              <w:t>buildings (except residential)</w:t>
            </w:r>
          </w:p>
        </w:tc>
      </w:tr>
      <w:tr w:rsidR="00E64009" w:rsidRPr="00220794"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FD2C07">
            <w:pPr>
              <w:widowControl w:val="0"/>
              <w:spacing w:before="80" w:line="160" w:lineRule="exact"/>
              <w:ind w:left="454"/>
              <w:rPr>
                <w:rFonts w:ascii="Arial" w:hAnsi="Arial" w:cs="Arial"/>
                <w:sz w:val="14"/>
                <w:szCs w:val="14"/>
                <w:lang w:eastAsia="ru-RU"/>
              </w:rPr>
            </w:pPr>
            <w:r w:rsidRPr="00E64009">
              <w:rPr>
                <w:rFonts w:ascii="Arial" w:hAnsi="Arial" w:cs="Arial"/>
                <w:sz w:val="14"/>
                <w:szCs w:val="14"/>
                <w:lang w:eastAsia="ru-RU"/>
              </w:rPr>
              <w:t>сооружения</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107 025</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117 290</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129 126</w:t>
            </w:r>
          </w:p>
        </w:tc>
        <w:tc>
          <w:tcPr>
            <w:tcW w:w="3594" w:type="dxa"/>
            <w:tcBorders>
              <w:top w:val="nil"/>
              <w:left w:val="single" w:sz="6" w:space="0" w:color="auto"/>
              <w:bottom w:val="nil"/>
              <w:right w:val="nil"/>
            </w:tcBorders>
            <w:vAlign w:val="bottom"/>
          </w:tcPr>
          <w:p w:rsidR="00E64009" w:rsidRPr="004E08EE" w:rsidRDefault="00E64009" w:rsidP="00170E8F">
            <w:pPr>
              <w:widowControl w:val="0"/>
              <w:spacing w:before="80" w:line="160" w:lineRule="exact"/>
              <w:ind w:left="454"/>
              <w:rPr>
                <w:rFonts w:ascii="Arial" w:hAnsi="Arial" w:cs="Arial"/>
                <w:i/>
                <w:sz w:val="14"/>
                <w:szCs w:val="14"/>
                <w:lang w:eastAsia="ru-RU"/>
              </w:rPr>
            </w:pPr>
            <w:proofErr w:type="spellStart"/>
            <w:r w:rsidRPr="004E08EE">
              <w:rPr>
                <w:rFonts w:ascii="Arial" w:hAnsi="Arial" w:cs="Arial"/>
                <w:i/>
                <w:sz w:val="14"/>
                <w:szCs w:val="14"/>
                <w:lang w:eastAsia="ru-RU"/>
              </w:rPr>
              <w:t>constructions</w:t>
            </w:r>
            <w:proofErr w:type="spellEnd"/>
          </w:p>
        </w:tc>
      </w:tr>
      <w:tr w:rsidR="00E64009" w:rsidRPr="00CF1D02"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FD2C07">
            <w:pPr>
              <w:widowControl w:val="0"/>
              <w:spacing w:before="80" w:line="160" w:lineRule="exact"/>
              <w:ind w:left="454"/>
              <w:rPr>
                <w:rFonts w:ascii="Arial" w:hAnsi="Arial" w:cs="Arial"/>
                <w:sz w:val="14"/>
                <w:szCs w:val="14"/>
                <w:lang w:eastAsia="ru-RU"/>
              </w:rPr>
            </w:pPr>
            <w:r w:rsidRPr="00E64009">
              <w:rPr>
                <w:rFonts w:ascii="Arial" w:hAnsi="Arial" w:cs="Arial"/>
                <w:sz w:val="14"/>
                <w:szCs w:val="14"/>
                <w:lang w:eastAsia="ru-RU"/>
              </w:rPr>
              <w:t>машины и оборудование (ИКТ, прочие машины и оборудование)</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62 619</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70 855</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77 593</w:t>
            </w:r>
          </w:p>
        </w:tc>
        <w:tc>
          <w:tcPr>
            <w:tcW w:w="3594" w:type="dxa"/>
            <w:tcBorders>
              <w:top w:val="nil"/>
              <w:left w:val="single" w:sz="6" w:space="0" w:color="auto"/>
              <w:bottom w:val="nil"/>
              <w:right w:val="nil"/>
            </w:tcBorders>
            <w:vAlign w:val="bottom"/>
          </w:tcPr>
          <w:p w:rsidR="00E64009" w:rsidRPr="00E64009" w:rsidRDefault="00E64009" w:rsidP="00170E8F">
            <w:pPr>
              <w:widowControl w:val="0"/>
              <w:spacing w:before="80" w:line="160" w:lineRule="exact"/>
              <w:ind w:left="454"/>
              <w:rPr>
                <w:rFonts w:ascii="Arial" w:hAnsi="Arial" w:cs="Arial"/>
                <w:sz w:val="14"/>
                <w:szCs w:val="14"/>
                <w:lang w:val="en-US" w:eastAsia="ru-RU"/>
              </w:rPr>
            </w:pPr>
            <w:r w:rsidRPr="00E64009">
              <w:rPr>
                <w:rFonts w:ascii="Arial" w:hAnsi="Arial" w:cs="Arial"/>
                <w:i/>
                <w:sz w:val="14"/>
                <w:szCs w:val="14"/>
                <w:lang w:val="en-US" w:eastAsia="ru-RU"/>
              </w:rPr>
              <w:t xml:space="preserve">machinery and equipment </w:t>
            </w:r>
            <w:r w:rsidRPr="004E08EE">
              <w:rPr>
                <w:rFonts w:ascii="Arial" w:hAnsi="Arial" w:cs="Arial"/>
                <w:sz w:val="14"/>
                <w:szCs w:val="14"/>
                <w:lang w:val="en-US" w:eastAsia="ru-RU"/>
              </w:rPr>
              <w:t>(</w:t>
            </w:r>
            <w:r w:rsidRPr="004E08EE">
              <w:rPr>
                <w:rStyle w:val="aff9"/>
                <w:rFonts w:ascii="Arial" w:hAnsi="Arial" w:cs="Arial"/>
                <w:iCs w:val="0"/>
                <w:sz w:val="14"/>
                <w:szCs w:val="14"/>
                <w:lang w:val="en-US"/>
              </w:rPr>
              <w:t>ICT and other machi</w:t>
            </w:r>
            <w:r w:rsidRPr="004E08EE">
              <w:rPr>
                <w:rStyle w:val="aff9"/>
                <w:rFonts w:ascii="Arial" w:hAnsi="Arial" w:cs="Arial"/>
                <w:iCs w:val="0"/>
                <w:sz w:val="14"/>
                <w:szCs w:val="14"/>
                <w:lang w:val="en-US"/>
              </w:rPr>
              <w:t>n</w:t>
            </w:r>
            <w:r w:rsidRPr="004E08EE">
              <w:rPr>
                <w:rStyle w:val="aff9"/>
                <w:rFonts w:ascii="Arial" w:hAnsi="Arial" w:cs="Arial"/>
                <w:iCs w:val="0"/>
                <w:sz w:val="14"/>
                <w:szCs w:val="14"/>
                <w:lang w:val="en-US"/>
              </w:rPr>
              <w:t>ery and equipment)</w:t>
            </w:r>
          </w:p>
        </w:tc>
      </w:tr>
      <w:tr w:rsidR="00E64009" w:rsidRPr="00220794"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FD2C07">
            <w:pPr>
              <w:widowControl w:val="0"/>
              <w:spacing w:before="80" w:line="160" w:lineRule="exact"/>
              <w:ind w:left="454"/>
              <w:rPr>
                <w:rFonts w:ascii="Arial" w:hAnsi="Arial" w:cs="Arial"/>
                <w:spacing w:val="-4"/>
                <w:sz w:val="14"/>
                <w:szCs w:val="14"/>
                <w:lang w:eastAsia="ru-RU"/>
              </w:rPr>
            </w:pPr>
            <w:r w:rsidRPr="00E64009">
              <w:rPr>
                <w:rFonts w:ascii="Arial" w:hAnsi="Arial" w:cs="Arial"/>
                <w:spacing w:val="-4"/>
                <w:sz w:val="14"/>
                <w:szCs w:val="14"/>
                <w:lang w:eastAsia="ru-RU"/>
              </w:rPr>
              <w:t>транспортные средства</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23 972</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26 162</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29 151</w:t>
            </w:r>
          </w:p>
        </w:tc>
        <w:tc>
          <w:tcPr>
            <w:tcW w:w="3594" w:type="dxa"/>
            <w:tcBorders>
              <w:top w:val="nil"/>
              <w:left w:val="single" w:sz="6" w:space="0" w:color="auto"/>
              <w:bottom w:val="nil"/>
              <w:right w:val="nil"/>
            </w:tcBorders>
            <w:vAlign w:val="bottom"/>
          </w:tcPr>
          <w:p w:rsidR="00E64009" w:rsidRPr="00E64009" w:rsidRDefault="00E64009" w:rsidP="00170E8F">
            <w:pPr>
              <w:widowControl w:val="0"/>
              <w:spacing w:before="80" w:line="160" w:lineRule="exact"/>
              <w:ind w:left="454"/>
              <w:rPr>
                <w:rFonts w:ascii="Arial" w:hAnsi="Arial" w:cs="Arial"/>
                <w:sz w:val="14"/>
                <w:szCs w:val="14"/>
                <w:lang w:eastAsia="ru-RU"/>
              </w:rPr>
            </w:pPr>
            <w:r w:rsidRPr="00E64009">
              <w:rPr>
                <w:rFonts w:ascii="Arial" w:hAnsi="Arial" w:cs="Arial"/>
                <w:i/>
                <w:sz w:val="14"/>
                <w:szCs w:val="14"/>
                <w:lang w:val="en-US" w:eastAsia="ru-RU"/>
              </w:rPr>
              <w:t>vehicles</w:t>
            </w:r>
          </w:p>
        </w:tc>
      </w:tr>
      <w:tr w:rsidR="00E64009" w:rsidRPr="00E64009"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FD2C07">
            <w:pPr>
              <w:widowControl w:val="0"/>
              <w:spacing w:before="80" w:line="160" w:lineRule="exact"/>
              <w:ind w:left="454"/>
              <w:rPr>
                <w:rFonts w:ascii="Arial" w:hAnsi="Arial" w:cs="Arial"/>
                <w:sz w:val="14"/>
                <w:szCs w:val="14"/>
                <w:lang w:eastAsia="ru-RU"/>
              </w:rPr>
            </w:pPr>
            <w:r w:rsidRPr="00E64009">
              <w:rPr>
                <w:rFonts w:ascii="Arial" w:hAnsi="Arial" w:cs="Arial"/>
                <w:spacing w:val="-4"/>
                <w:sz w:val="14"/>
                <w:szCs w:val="14"/>
                <w:lang w:eastAsia="ru-RU"/>
              </w:rPr>
              <w:t>прочие</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23 732</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25 345</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28 588</w:t>
            </w:r>
          </w:p>
        </w:tc>
        <w:tc>
          <w:tcPr>
            <w:tcW w:w="3594" w:type="dxa"/>
            <w:tcBorders>
              <w:top w:val="nil"/>
              <w:left w:val="single" w:sz="6" w:space="0" w:color="auto"/>
              <w:bottom w:val="nil"/>
              <w:right w:val="nil"/>
            </w:tcBorders>
            <w:vAlign w:val="bottom"/>
          </w:tcPr>
          <w:p w:rsidR="00E64009" w:rsidRPr="00E64009" w:rsidRDefault="00E64009" w:rsidP="00170E8F">
            <w:pPr>
              <w:widowControl w:val="0"/>
              <w:spacing w:before="80" w:line="160" w:lineRule="exact"/>
              <w:ind w:left="454"/>
              <w:rPr>
                <w:rFonts w:ascii="Arial" w:hAnsi="Arial" w:cs="Arial"/>
                <w:sz w:val="14"/>
                <w:szCs w:val="14"/>
                <w:lang w:val="en-US" w:eastAsia="ru-RU"/>
              </w:rPr>
            </w:pPr>
            <w:r w:rsidRPr="00E64009">
              <w:rPr>
                <w:rFonts w:ascii="Arial" w:hAnsi="Arial" w:cs="Arial"/>
                <w:i/>
                <w:sz w:val="14"/>
                <w:szCs w:val="14"/>
                <w:lang w:val="en-US" w:eastAsia="ru-RU"/>
              </w:rPr>
              <w:t xml:space="preserve">other </w:t>
            </w:r>
          </w:p>
        </w:tc>
      </w:tr>
      <w:tr w:rsidR="00E64009" w:rsidRPr="00220794" w:rsidTr="001C5534">
        <w:trPr>
          <w:cantSplit/>
          <w:jc w:val="center"/>
        </w:trPr>
        <w:tc>
          <w:tcPr>
            <w:tcW w:w="3607" w:type="dxa"/>
            <w:tcBorders>
              <w:top w:val="nil"/>
              <w:left w:val="nil"/>
              <w:bottom w:val="nil"/>
              <w:right w:val="single" w:sz="6" w:space="0" w:color="auto"/>
            </w:tcBorders>
            <w:vAlign w:val="bottom"/>
          </w:tcPr>
          <w:p w:rsidR="00E64009" w:rsidRPr="00E64009" w:rsidRDefault="00E64009" w:rsidP="00CF60D6">
            <w:pPr>
              <w:widowControl w:val="0"/>
              <w:spacing w:before="80" w:line="160" w:lineRule="exact"/>
              <w:ind w:left="227"/>
              <w:rPr>
                <w:rFonts w:ascii="Arial" w:hAnsi="Arial" w:cs="Arial"/>
                <w:spacing w:val="-4"/>
                <w:sz w:val="14"/>
                <w:szCs w:val="14"/>
                <w:lang w:eastAsia="ru-RU"/>
              </w:rPr>
            </w:pPr>
            <w:r w:rsidRPr="00E64009">
              <w:rPr>
                <w:rFonts w:ascii="Arial" w:hAnsi="Arial" w:cs="Arial"/>
                <w:spacing w:val="-4"/>
                <w:sz w:val="14"/>
                <w:szCs w:val="14"/>
                <w:lang w:eastAsia="ru-RU"/>
              </w:rPr>
              <w:t>Ценности</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65 527</w:t>
            </w:r>
          </w:p>
        </w:tc>
        <w:tc>
          <w:tcPr>
            <w:tcW w:w="906"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56 891</w:t>
            </w:r>
          </w:p>
        </w:tc>
        <w:tc>
          <w:tcPr>
            <w:tcW w:w="907" w:type="dxa"/>
            <w:tcBorders>
              <w:top w:val="nil"/>
              <w:left w:val="single" w:sz="6" w:space="0" w:color="auto"/>
              <w:bottom w:val="nil"/>
              <w:right w:val="single" w:sz="6" w:space="0" w:color="auto"/>
            </w:tcBorders>
            <w:vAlign w:val="bottom"/>
          </w:tcPr>
          <w:p w:rsidR="00E64009" w:rsidRPr="00E64009" w:rsidRDefault="00E64009" w:rsidP="00FD2C07">
            <w:pPr>
              <w:widowControl w:val="0"/>
              <w:spacing w:before="80" w:line="160" w:lineRule="exact"/>
              <w:ind w:right="57"/>
              <w:jc w:val="right"/>
              <w:rPr>
                <w:rFonts w:ascii="Arial" w:hAnsi="Arial" w:cs="Arial"/>
                <w:sz w:val="14"/>
                <w:szCs w:val="14"/>
                <w:lang w:val="en-US" w:eastAsia="ru-RU"/>
              </w:rPr>
            </w:pPr>
            <w:r w:rsidRPr="00E64009">
              <w:rPr>
                <w:rFonts w:ascii="Arial" w:hAnsi="Arial" w:cs="Arial"/>
                <w:sz w:val="14"/>
                <w:szCs w:val="14"/>
                <w:lang w:val="en-US" w:eastAsia="ru-RU"/>
              </w:rPr>
              <w:t>88 083</w:t>
            </w:r>
          </w:p>
        </w:tc>
        <w:tc>
          <w:tcPr>
            <w:tcW w:w="3594" w:type="dxa"/>
            <w:tcBorders>
              <w:top w:val="nil"/>
              <w:left w:val="single" w:sz="6" w:space="0" w:color="auto"/>
              <w:bottom w:val="nil"/>
              <w:right w:val="nil"/>
            </w:tcBorders>
            <w:vAlign w:val="bottom"/>
          </w:tcPr>
          <w:p w:rsidR="00E64009" w:rsidRPr="00E64009" w:rsidRDefault="00E64009" w:rsidP="00E64009">
            <w:pPr>
              <w:widowControl w:val="0"/>
              <w:spacing w:before="80" w:line="160" w:lineRule="exact"/>
              <w:ind w:left="340"/>
              <w:rPr>
                <w:rFonts w:ascii="Arial" w:hAnsi="Arial" w:cs="Arial"/>
                <w:i/>
                <w:sz w:val="14"/>
                <w:szCs w:val="14"/>
                <w:lang w:val="en-US" w:eastAsia="ru-RU"/>
              </w:rPr>
            </w:pPr>
            <w:r w:rsidRPr="00E64009">
              <w:rPr>
                <w:rFonts w:ascii="Arial" w:hAnsi="Arial" w:cs="Arial"/>
                <w:i/>
                <w:color w:val="000000" w:themeColor="text1"/>
                <w:sz w:val="14"/>
                <w:szCs w:val="14"/>
                <w:lang w:val="en-US" w:eastAsia="ru-RU"/>
              </w:rPr>
              <w:t>Valuables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b/>
                <w:color w:val="000000" w:themeColor="text1"/>
                <w:spacing w:val="-4"/>
                <w:sz w:val="14"/>
                <w:szCs w:val="14"/>
                <w:lang w:eastAsia="ru-RU"/>
              </w:rPr>
            </w:pPr>
            <w:r w:rsidRPr="00220794">
              <w:rPr>
                <w:rFonts w:ascii="Arial" w:hAnsi="Arial" w:cs="Arial"/>
                <w:b/>
                <w:color w:val="000000" w:themeColor="text1"/>
                <w:spacing w:val="-4"/>
                <w:sz w:val="14"/>
                <w:szCs w:val="14"/>
                <w:lang w:eastAsia="ru-RU"/>
              </w:rPr>
              <w:t xml:space="preserve">Непроизведенные активы </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463 427</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711 461</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765 206</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b/>
                <w:i/>
                <w:color w:val="000000" w:themeColor="text1"/>
                <w:sz w:val="14"/>
                <w:szCs w:val="14"/>
                <w:lang w:val="en-US" w:eastAsia="ru-RU"/>
              </w:rPr>
            </w:pPr>
            <w:r w:rsidRPr="00220794">
              <w:rPr>
                <w:rFonts w:ascii="Arial" w:hAnsi="Arial" w:cs="Arial"/>
                <w:b/>
                <w:i/>
                <w:color w:val="000000" w:themeColor="text1"/>
                <w:sz w:val="14"/>
                <w:szCs w:val="14"/>
                <w:lang w:val="en-US" w:eastAsia="ru-RU"/>
              </w:rPr>
              <w:t>N</w:t>
            </w:r>
            <w:proofErr w:type="spellStart"/>
            <w:r w:rsidRPr="00220794">
              <w:rPr>
                <w:rFonts w:ascii="Arial" w:hAnsi="Arial" w:cs="Arial"/>
                <w:b/>
                <w:i/>
                <w:color w:val="000000" w:themeColor="text1"/>
                <w:sz w:val="14"/>
                <w:szCs w:val="14"/>
                <w:lang w:eastAsia="ru-RU"/>
              </w:rPr>
              <w:t>on-produced</w:t>
            </w:r>
            <w:proofErr w:type="spellEnd"/>
            <w:r w:rsidRPr="00220794">
              <w:rPr>
                <w:rFonts w:ascii="Arial" w:hAnsi="Arial" w:cs="Arial"/>
                <w:b/>
                <w:i/>
                <w:color w:val="000000" w:themeColor="text1"/>
                <w:sz w:val="14"/>
                <w:szCs w:val="14"/>
                <w:lang w:val="en-US" w:eastAsia="ru-RU"/>
              </w:rPr>
              <w:t xml:space="preserve"> assets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340"/>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Природные ресурсы</w:t>
            </w:r>
            <w:r w:rsidRPr="00220794">
              <w:rPr>
                <w:rFonts w:ascii="Arial" w:hAnsi="Arial" w:cs="Arial"/>
                <w:b/>
                <w:color w:val="000000" w:themeColor="text1"/>
                <w:spacing w:val="-4"/>
                <w:sz w:val="14"/>
                <w:szCs w:val="14"/>
                <w:lang w:eastAsia="ru-RU"/>
              </w:rPr>
              <w:t xml:space="preserve">   </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463 427</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711 461</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765 206</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340"/>
              <w:rPr>
                <w:rFonts w:ascii="Arial" w:hAnsi="Arial" w:cs="Arial"/>
                <w:i/>
                <w:color w:val="000000" w:themeColor="text1"/>
                <w:sz w:val="14"/>
                <w:szCs w:val="14"/>
                <w:lang w:eastAsia="ru-RU"/>
              </w:rPr>
            </w:pPr>
            <w:r w:rsidRPr="00220794">
              <w:rPr>
                <w:rFonts w:ascii="Arial" w:hAnsi="Arial" w:cs="Arial"/>
                <w:i/>
                <w:color w:val="000000" w:themeColor="text1"/>
                <w:sz w:val="14"/>
                <w:szCs w:val="14"/>
                <w:lang w:val="en-US" w:eastAsia="ru-RU"/>
              </w:rPr>
              <w:t>Natural resources</w:t>
            </w:r>
            <w:r w:rsidRPr="00220794">
              <w:rPr>
                <w:rFonts w:ascii="Arial" w:hAnsi="Arial" w:cs="Arial"/>
                <w:i/>
                <w:color w:val="000000" w:themeColor="text1"/>
                <w:sz w:val="14"/>
                <w:szCs w:val="14"/>
                <w:lang w:eastAsia="ru-RU"/>
              </w:rPr>
              <w:t>:</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454"/>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земля</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304 567</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557 661</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587 142</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454"/>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land</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454"/>
              <w:rPr>
                <w:rFonts w:ascii="Arial" w:hAnsi="Arial" w:cs="Arial"/>
                <w:color w:val="000000" w:themeColor="text1"/>
                <w:spacing w:val="-4"/>
                <w:sz w:val="14"/>
                <w:szCs w:val="14"/>
                <w:lang w:eastAsia="ru-RU"/>
              </w:rPr>
            </w:pPr>
            <w:r w:rsidRPr="00220794">
              <w:rPr>
                <w:rFonts w:ascii="Arial" w:hAnsi="Arial" w:cs="Arial"/>
                <w:color w:val="000000" w:themeColor="text1"/>
                <w:sz w:val="14"/>
                <w:szCs w:val="14"/>
                <w:lang w:eastAsia="ru-RU"/>
              </w:rPr>
              <w:t xml:space="preserve">минеральные и энергетические </w:t>
            </w:r>
            <w:r w:rsidRPr="00220794">
              <w:rPr>
                <w:rFonts w:ascii="Arial" w:hAnsi="Arial" w:cs="Arial"/>
                <w:color w:val="000000" w:themeColor="text1"/>
                <w:sz w:val="14"/>
                <w:szCs w:val="14"/>
                <w:lang w:eastAsia="ru-RU"/>
              </w:rPr>
              <w:br/>
            </w:r>
            <w:r w:rsidRPr="00220794">
              <w:rPr>
                <w:rFonts w:ascii="Arial" w:hAnsi="Arial" w:cs="Arial"/>
                <w:color w:val="000000" w:themeColor="text1"/>
                <w:spacing w:val="-4"/>
                <w:sz w:val="14"/>
                <w:szCs w:val="14"/>
                <w:lang w:eastAsia="ru-RU"/>
              </w:rPr>
              <w:t>полезные ископаемые</w:t>
            </w:r>
            <w:proofErr w:type="gramStart"/>
            <w:r w:rsidRPr="00220794">
              <w:rPr>
                <w:rFonts w:ascii="Arial" w:hAnsi="Arial" w:cs="Arial"/>
                <w:color w:val="000000" w:themeColor="text1"/>
                <w:spacing w:val="-4"/>
                <w:sz w:val="14"/>
                <w:szCs w:val="14"/>
                <w:vertAlign w:val="superscript"/>
                <w:lang w:eastAsia="ru-RU"/>
              </w:rPr>
              <w:t>1</w:t>
            </w:r>
            <w:proofErr w:type="gramEnd"/>
            <w:r w:rsidRPr="00220794">
              <w:rPr>
                <w:rFonts w:ascii="Arial" w:hAnsi="Arial" w:cs="Arial"/>
                <w:color w:val="000000" w:themeColor="text1"/>
                <w:spacing w:val="-4"/>
                <w:sz w:val="14"/>
                <w:szCs w:val="14"/>
                <w:vertAlign w:val="superscript"/>
                <w:lang w:eastAsia="ru-RU"/>
              </w:rPr>
              <w:t>)</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eastAsia="ru-RU"/>
              </w:rPr>
              <w:t>118 206</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eastAsia="ru-RU"/>
              </w:rPr>
              <w:t>128 118</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1</w:t>
            </w:r>
            <w:r w:rsidRPr="001C5534">
              <w:rPr>
                <w:rFonts w:ascii="Arial" w:hAnsi="Arial" w:cs="Arial"/>
                <w:sz w:val="14"/>
                <w:szCs w:val="14"/>
                <w:lang w:val="en-US" w:eastAsia="ru-RU"/>
              </w:rPr>
              <w:t>4</w:t>
            </w:r>
            <w:r w:rsidRPr="001C5534">
              <w:rPr>
                <w:rFonts w:ascii="Arial" w:hAnsi="Arial" w:cs="Arial"/>
                <w:sz w:val="14"/>
                <w:szCs w:val="14"/>
                <w:lang w:eastAsia="ru-RU"/>
              </w:rPr>
              <w:t xml:space="preserve">2 </w:t>
            </w:r>
            <w:r w:rsidRPr="001C5534">
              <w:rPr>
                <w:rFonts w:ascii="Arial" w:hAnsi="Arial" w:cs="Arial"/>
                <w:sz w:val="14"/>
                <w:szCs w:val="14"/>
                <w:lang w:val="en-US" w:eastAsia="ru-RU"/>
              </w:rPr>
              <w:t>752</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454"/>
              <w:rPr>
                <w:rFonts w:ascii="Arial" w:hAnsi="Arial" w:cs="Arial"/>
                <w:i/>
                <w:color w:val="000000" w:themeColor="text1"/>
                <w:sz w:val="14"/>
                <w:szCs w:val="14"/>
                <w:lang w:eastAsia="ru-RU"/>
              </w:rPr>
            </w:pPr>
            <w:r w:rsidRPr="00220794">
              <w:rPr>
                <w:rFonts w:ascii="Arial" w:hAnsi="Arial" w:cs="Arial"/>
                <w:i/>
                <w:color w:val="000000" w:themeColor="text1"/>
                <w:sz w:val="14"/>
                <w:szCs w:val="14"/>
                <w:lang w:val="en-US" w:eastAsia="ru-RU"/>
              </w:rPr>
              <w:t>mineral</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and</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energy</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resources</w:t>
            </w:r>
            <w:r w:rsidRPr="00220794">
              <w:rPr>
                <w:rFonts w:ascii="Arial" w:hAnsi="Arial" w:cs="Arial"/>
                <w:i/>
                <w:color w:val="000000" w:themeColor="text1"/>
                <w:sz w:val="14"/>
                <w:szCs w:val="14"/>
                <w:vertAlign w:val="superscript"/>
                <w:lang w:eastAsia="ru-RU"/>
              </w:rPr>
              <w:t>1)</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454"/>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водные ресурсы</w:t>
            </w:r>
            <w:proofErr w:type="gramStart"/>
            <w:r w:rsidRPr="00220794">
              <w:rPr>
                <w:rFonts w:ascii="Arial" w:hAnsi="Arial" w:cs="Arial"/>
                <w:bCs/>
                <w:color w:val="000000" w:themeColor="text1"/>
                <w:sz w:val="12"/>
                <w:szCs w:val="12"/>
                <w:vertAlign w:val="superscript"/>
                <w:lang w:eastAsia="ru-RU"/>
              </w:rPr>
              <w:t>1</w:t>
            </w:r>
            <w:proofErr w:type="gramEnd"/>
            <w:r w:rsidRPr="00220794">
              <w:rPr>
                <w:rFonts w:ascii="Arial" w:hAnsi="Arial" w:cs="Arial"/>
                <w:bCs/>
                <w:color w:val="000000" w:themeColor="text1"/>
                <w:sz w:val="12"/>
                <w:szCs w:val="12"/>
                <w:vertAlign w:val="superscript"/>
                <w:lang w:eastAsia="ru-RU"/>
              </w:rPr>
              <w:t>)</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eastAsia="ru-RU"/>
              </w:rPr>
              <w:t>1 843</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eastAsia="ru-RU"/>
              </w:rPr>
              <w:t>2 218</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val="en-US" w:eastAsia="ru-RU"/>
              </w:rPr>
              <w:t>9</w:t>
            </w:r>
            <w:r w:rsidRPr="001C5534">
              <w:rPr>
                <w:rFonts w:ascii="Arial" w:hAnsi="Arial" w:cs="Arial"/>
                <w:sz w:val="14"/>
                <w:szCs w:val="14"/>
                <w:lang w:eastAsia="ru-RU"/>
              </w:rPr>
              <w:t xml:space="preserve"> 2</w:t>
            </w:r>
            <w:r w:rsidRPr="001C5534">
              <w:rPr>
                <w:rFonts w:ascii="Arial" w:hAnsi="Arial" w:cs="Arial"/>
                <w:sz w:val="14"/>
                <w:szCs w:val="14"/>
                <w:lang w:val="en-US" w:eastAsia="ru-RU"/>
              </w:rPr>
              <w:t>8</w:t>
            </w:r>
            <w:r w:rsidRPr="001C5534">
              <w:rPr>
                <w:rFonts w:ascii="Arial" w:hAnsi="Arial" w:cs="Arial"/>
                <w:sz w:val="14"/>
                <w:szCs w:val="14"/>
                <w:lang w:eastAsia="ru-RU"/>
              </w:rPr>
              <w:t>8</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454"/>
              <w:rPr>
                <w:rFonts w:ascii="Arial" w:hAnsi="Arial" w:cs="Arial"/>
                <w:i/>
                <w:color w:val="000000" w:themeColor="text1"/>
                <w:sz w:val="14"/>
                <w:szCs w:val="14"/>
                <w:lang w:val="en-US" w:eastAsia="ru-RU"/>
              </w:rPr>
            </w:pPr>
            <w:proofErr w:type="spellStart"/>
            <w:proofErr w:type="gramStart"/>
            <w:r w:rsidRPr="00220794">
              <w:rPr>
                <w:rFonts w:ascii="Arial" w:hAnsi="Arial" w:cs="Arial"/>
                <w:i/>
                <w:color w:val="000000" w:themeColor="text1"/>
                <w:spacing w:val="-4"/>
                <w:sz w:val="14"/>
                <w:szCs w:val="14"/>
                <w:lang w:eastAsia="ru-RU"/>
              </w:rPr>
              <w:t>water</w:t>
            </w:r>
            <w:proofErr w:type="spellEnd"/>
            <w:r w:rsidRPr="00220794">
              <w:rPr>
                <w:rFonts w:ascii="Arial" w:hAnsi="Arial" w:cs="Arial"/>
                <w:i/>
                <w:color w:val="000000" w:themeColor="text1"/>
                <w:spacing w:val="-4"/>
                <w:sz w:val="14"/>
                <w:szCs w:val="14"/>
                <w:lang w:eastAsia="ru-RU"/>
              </w:rPr>
              <w:t xml:space="preserve"> </w:t>
            </w:r>
            <w:proofErr w:type="spellStart"/>
            <w:r w:rsidRPr="00220794">
              <w:rPr>
                <w:rFonts w:ascii="Arial" w:hAnsi="Arial" w:cs="Arial"/>
                <w:i/>
                <w:color w:val="000000" w:themeColor="text1"/>
                <w:spacing w:val="-4"/>
                <w:sz w:val="14"/>
                <w:szCs w:val="14"/>
                <w:lang w:eastAsia="ru-RU"/>
              </w:rPr>
              <w:t>resources</w:t>
            </w:r>
            <w:proofErr w:type="spellEnd"/>
            <w:r w:rsidRPr="00220794">
              <w:rPr>
                <w:rFonts w:ascii="Arial" w:hAnsi="Arial" w:cs="Arial"/>
                <w:color w:val="000000" w:themeColor="text1"/>
                <w:sz w:val="14"/>
                <w:szCs w:val="14"/>
                <w:vertAlign w:val="superscript"/>
                <w:lang w:val="en-US" w:eastAsia="ru-RU"/>
              </w:rPr>
              <w:t>1)</w:t>
            </w:r>
            <w:proofErr w:type="gram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454"/>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 xml:space="preserve">некультивируемые биологические </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38 811</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23 464</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26 024</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454"/>
              <w:rPr>
                <w:rFonts w:ascii="Arial" w:hAnsi="Arial" w:cs="Arial"/>
                <w:i/>
                <w:color w:val="000000" w:themeColor="text1"/>
                <w:sz w:val="14"/>
                <w:szCs w:val="14"/>
                <w:lang w:val="en-US" w:eastAsia="ru-RU"/>
              </w:rPr>
            </w:pPr>
            <w:r w:rsidRPr="00220794">
              <w:rPr>
                <w:rFonts w:ascii="Arial" w:hAnsi="Arial" w:cs="Arial"/>
                <w:i/>
                <w:color w:val="000000" w:themeColor="text1"/>
                <w:sz w:val="14"/>
                <w:szCs w:val="14"/>
                <w:lang w:val="en-US" w:eastAsia="ru-RU"/>
              </w:rPr>
              <w:t>non-cultivated biological</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680"/>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в том числе:</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680"/>
              <w:rPr>
                <w:rFonts w:ascii="Arial" w:hAnsi="Arial" w:cs="Arial"/>
                <w:i/>
                <w:color w:val="000000" w:themeColor="text1"/>
                <w:sz w:val="14"/>
                <w:szCs w:val="14"/>
                <w:lang w:eastAsia="ru-RU"/>
              </w:rPr>
            </w:pPr>
            <w:proofErr w:type="spellStart"/>
            <w:r w:rsidRPr="00220794">
              <w:rPr>
                <w:rFonts w:ascii="Arial" w:hAnsi="Arial" w:cs="Arial"/>
                <w:i/>
                <w:color w:val="000000" w:themeColor="text1"/>
                <w:sz w:val="14"/>
                <w:szCs w:val="14"/>
                <w:lang w:eastAsia="ru-RU"/>
              </w:rPr>
              <w:t>including</w:t>
            </w:r>
            <w:proofErr w:type="spellEnd"/>
            <w:r w:rsidRPr="00220794">
              <w:rPr>
                <w:rFonts w:ascii="Arial" w:hAnsi="Arial" w:cs="Arial"/>
                <w:i/>
                <w:color w:val="000000" w:themeColor="text1"/>
                <w:sz w:val="14"/>
                <w:szCs w:val="14"/>
                <w:lang w:eastAsia="ru-RU"/>
              </w:rPr>
              <w:t>:</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567"/>
              <w:rPr>
                <w:rFonts w:ascii="Arial" w:hAnsi="Arial" w:cs="Arial"/>
                <w:color w:val="000000" w:themeColor="text1"/>
                <w:spacing w:val="-4"/>
                <w:sz w:val="14"/>
                <w:szCs w:val="14"/>
                <w:lang w:eastAsia="ru-RU"/>
              </w:rPr>
            </w:pPr>
            <w:proofErr w:type="gramStart"/>
            <w:r w:rsidRPr="00220794">
              <w:rPr>
                <w:rFonts w:ascii="Arial" w:hAnsi="Arial" w:cs="Arial"/>
                <w:color w:val="000000" w:themeColor="text1"/>
                <w:spacing w:val="-4"/>
                <w:sz w:val="14"/>
                <w:szCs w:val="14"/>
                <w:lang w:eastAsia="ru-RU"/>
              </w:rPr>
              <w:t>растительного происхождения (лесные)</w:t>
            </w:r>
            <w:r w:rsidRPr="00220794">
              <w:rPr>
                <w:rFonts w:ascii="Arial" w:hAnsi="Arial" w:cs="Arial"/>
                <w:color w:val="000000" w:themeColor="text1"/>
                <w:sz w:val="14"/>
                <w:szCs w:val="14"/>
                <w:vertAlign w:val="superscript"/>
                <w:lang w:eastAsia="ru-RU"/>
              </w:rPr>
              <w:t>1</w:t>
            </w:r>
            <w:r w:rsidRPr="00220794">
              <w:rPr>
                <w:rFonts w:ascii="Arial" w:hAnsi="Arial" w:cs="Arial"/>
                <w:color w:val="000000" w:themeColor="text1"/>
                <w:sz w:val="14"/>
                <w:szCs w:val="14"/>
                <w:vertAlign w:val="superscript"/>
                <w:lang w:val="en-US" w:eastAsia="ru-RU"/>
              </w:rPr>
              <w:t>)</w:t>
            </w:r>
            <w:proofErr w:type="gramEnd"/>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12 296</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12 526</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12 342</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567"/>
              <w:rPr>
                <w:rFonts w:ascii="Arial" w:hAnsi="Arial" w:cs="Arial"/>
                <w:i/>
                <w:color w:val="000000" w:themeColor="text1"/>
                <w:sz w:val="14"/>
                <w:szCs w:val="14"/>
                <w:vertAlign w:val="superscript"/>
                <w:lang w:val="en-US" w:eastAsia="ru-RU"/>
              </w:rPr>
            </w:pPr>
            <w:r w:rsidRPr="00220794">
              <w:rPr>
                <w:rFonts w:ascii="Arial" w:hAnsi="Arial" w:cs="Arial"/>
                <w:i/>
                <w:color w:val="000000" w:themeColor="text1"/>
                <w:sz w:val="14"/>
                <w:szCs w:val="14"/>
                <w:lang w:val="en-US" w:eastAsia="ru-RU"/>
              </w:rPr>
              <w:t>vegetal resources (timber)</w:t>
            </w:r>
            <w:r w:rsidRPr="00220794">
              <w:rPr>
                <w:rFonts w:ascii="Arial" w:hAnsi="Arial" w:cs="Arial"/>
                <w:i/>
                <w:color w:val="000000" w:themeColor="text1"/>
                <w:sz w:val="14"/>
                <w:szCs w:val="14"/>
                <w:vertAlign w:val="superscript"/>
                <w:lang w:val="en-US" w:eastAsia="ru-RU"/>
              </w:rPr>
              <w:t>1)</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567"/>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животного происхождения (охотничьи)</w:t>
            </w:r>
            <w:r w:rsidRPr="00220794">
              <w:rPr>
                <w:rFonts w:ascii="Arial" w:hAnsi="Arial" w:cs="Arial"/>
                <w:color w:val="000000" w:themeColor="text1"/>
                <w:sz w:val="14"/>
                <w:szCs w:val="14"/>
                <w:vertAlign w:val="superscript"/>
                <w:lang w:eastAsia="ru-RU"/>
              </w:rPr>
              <w:t>1)</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eastAsia="ru-RU"/>
              </w:rPr>
              <w:t>303</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eastAsia="ru-RU"/>
              </w:rPr>
            </w:pPr>
            <w:r w:rsidRPr="001C5534">
              <w:rPr>
                <w:rFonts w:ascii="Arial" w:hAnsi="Arial" w:cs="Arial"/>
                <w:sz w:val="14"/>
                <w:szCs w:val="14"/>
                <w:lang w:eastAsia="ru-RU"/>
              </w:rPr>
              <w:t>338</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38</w:t>
            </w:r>
            <w:r w:rsidRPr="001C5534">
              <w:rPr>
                <w:rFonts w:ascii="Arial" w:hAnsi="Arial" w:cs="Arial"/>
                <w:sz w:val="14"/>
                <w:szCs w:val="14"/>
                <w:lang w:val="en-US" w:eastAsia="ru-RU"/>
              </w:rPr>
              <w:t>5</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567"/>
              <w:rPr>
                <w:rFonts w:ascii="Arial" w:hAnsi="Arial" w:cs="Arial"/>
                <w:i/>
                <w:color w:val="000000" w:themeColor="text1"/>
                <w:sz w:val="14"/>
                <w:szCs w:val="14"/>
                <w:vertAlign w:val="superscript"/>
                <w:lang w:eastAsia="ru-RU"/>
              </w:rPr>
            </w:pPr>
            <w:r w:rsidRPr="00220794">
              <w:rPr>
                <w:rFonts w:ascii="Arial" w:hAnsi="Arial" w:cs="Arial"/>
                <w:i/>
                <w:color w:val="000000" w:themeColor="text1"/>
                <w:sz w:val="14"/>
                <w:szCs w:val="14"/>
                <w:lang w:val="en-US" w:eastAsia="ru-RU"/>
              </w:rPr>
              <w:t>animal</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resources</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hunting</w:t>
            </w:r>
            <w:r w:rsidRPr="00220794">
              <w:rPr>
                <w:rFonts w:ascii="Arial" w:hAnsi="Arial" w:cs="Arial"/>
                <w:i/>
                <w:color w:val="000000" w:themeColor="text1"/>
                <w:sz w:val="14"/>
                <w:szCs w:val="14"/>
                <w:lang w:eastAsia="ru-RU"/>
              </w:rPr>
              <w:t>)</w:t>
            </w:r>
            <w:r w:rsidRPr="00220794">
              <w:rPr>
                <w:rFonts w:ascii="Arial" w:hAnsi="Arial" w:cs="Arial"/>
                <w:i/>
                <w:color w:val="000000" w:themeColor="text1"/>
                <w:sz w:val="14"/>
                <w:szCs w:val="14"/>
                <w:vertAlign w:val="superscript"/>
                <w:lang w:eastAsia="ru-RU"/>
              </w:rPr>
              <w:t>1)</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567"/>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 xml:space="preserve">водного происхождения </w:t>
            </w:r>
            <w:r w:rsidRPr="00220794">
              <w:rPr>
                <w:rFonts w:ascii="Arial" w:hAnsi="Arial" w:cs="Arial"/>
                <w:color w:val="000000" w:themeColor="text1"/>
                <w:spacing w:val="-4"/>
                <w:sz w:val="14"/>
                <w:szCs w:val="14"/>
                <w:lang w:val="en-US" w:eastAsia="ru-RU"/>
              </w:rPr>
              <w:t xml:space="preserve"> </w:t>
            </w:r>
            <w:r w:rsidRPr="00220794">
              <w:rPr>
                <w:rFonts w:ascii="Arial" w:hAnsi="Arial" w:cs="Arial"/>
                <w:color w:val="000000" w:themeColor="text1"/>
                <w:spacing w:val="-4"/>
                <w:sz w:val="14"/>
                <w:szCs w:val="14"/>
                <w:lang w:eastAsia="ru-RU"/>
              </w:rPr>
              <w:t>(гидробионты)</w:t>
            </w:r>
            <w:r w:rsidRPr="00220794">
              <w:rPr>
                <w:rFonts w:ascii="Arial" w:hAnsi="Arial" w:cs="Arial"/>
                <w:color w:val="000000" w:themeColor="text1"/>
                <w:sz w:val="14"/>
                <w:szCs w:val="14"/>
                <w:vertAlign w:val="superscript"/>
                <w:lang w:eastAsia="ru-RU"/>
              </w:rPr>
              <w:t>2)</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26 2</w:t>
            </w:r>
            <w:r w:rsidRPr="001C5534">
              <w:rPr>
                <w:rFonts w:ascii="Arial" w:hAnsi="Arial" w:cs="Arial"/>
                <w:sz w:val="14"/>
                <w:szCs w:val="14"/>
                <w:lang w:val="en-US" w:eastAsia="ru-RU"/>
              </w:rPr>
              <w:t>12</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 xml:space="preserve">10 </w:t>
            </w:r>
            <w:r w:rsidRPr="001C5534">
              <w:rPr>
                <w:rFonts w:ascii="Arial" w:hAnsi="Arial" w:cs="Arial"/>
                <w:sz w:val="14"/>
                <w:szCs w:val="14"/>
                <w:lang w:val="en-US" w:eastAsia="ru-RU"/>
              </w:rPr>
              <w:t>600</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1</w:t>
            </w:r>
            <w:r w:rsidRPr="001C5534">
              <w:rPr>
                <w:rFonts w:ascii="Arial" w:hAnsi="Arial" w:cs="Arial"/>
                <w:sz w:val="14"/>
                <w:szCs w:val="14"/>
                <w:lang w:val="en-US" w:eastAsia="ru-RU"/>
              </w:rPr>
              <w:t>3</w:t>
            </w:r>
            <w:r w:rsidRPr="001C5534">
              <w:rPr>
                <w:rFonts w:ascii="Arial" w:hAnsi="Arial" w:cs="Arial"/>
                <w:sz w:val="14"/>
                <w:szCs w:val="14"/>
                <w:lang w:eastAsia="ru-RU"/>
              </w:rPr>
              <w:t xml:space="preserve"> 2</w:t>
            </w:r>
            <w:r w:rsidRPr="001C5534">
              <w:rPr>
                <w:rFonts w:ascii="Arial" w:hAnsi="Arial" w:cs="Arial"/>
                <w:sz w:val="14"/>
                <w:szCs w:val="14"/>
                <w:lang w:val="en-US" w:eastAsia="ru-RU"/>
              </w:rPr>
              <w:t>97</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567"/>
              <w:rPr>
                <w:rFonts w:ascii="Arial" w:hAnsi="Arial" w:cs="Arial"/>
                <w:i/>
                <w:color w:val="000000" w:themeColor="text1"/>
                <w:sz w:val="14"/>
                <w:szCs w:val="14"/>
                <w:vertAlign w:val="superscript"/>
                <w:lang w:val="en-US" w:eastAsia="ru-RU"/>
              </w:rPr>
            </w:pPr>
            <w:r w:rsidRPr="00220794">
              <w:rPr>
                <w:rFonts w:ascii="Arial" w:hAnsi="Arial" w:cs="Arial"/>
                <w:i/>
                <w:color w:val="000000" w:themeColor="text1"/>
                <w:sz w:val="14"/>
                <w:szCs w:val="14"/>
                <w:lang w:val="en-US" w:eastAsia="ru-RU"/>
              </w:rPr>
              <w:t>aquatic</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resources</w:t>
            </w:r>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w:t>
            </w:r>
            <w:proofErr w:type="spellStart"/>
            <w:r w:rsidRPr="00220794">
              <w:rPr>
                <w:rFonts w:ascii="Arial" w:hAnsi="Arial" w:cs="Arial"/>
                <w:i/>
                <w:color w:val="000000" w:themeColor="text1"/>
                <w:sz w:val="14"/>
                <w:szCs w:val="14"/>
                <w:lang w:val="en-US" w:eastAsia="ru-RU"/>
              </w:rPr>
              <w:t>hydrobiontes</w:t>
            </w:r>
            <w:proofErr w:type="spellEnd"/>
            <w:r w:rsidRPr="00220794">
              <w:rPr>
                <w:rFonts w:ascii="Arial" w:hAnsi="Arial" w:cs="Arial"/>
                <w:i/>
                <w:color w:val="000000" w:themeColor="text1"/>
                <w:sz w:val="14"/>
                <w:szCs w:val="14"/>
                <w:lang w:val="en-US" w:eastAsia="ru-RU"/>
              </w:rPr>
              <w:t>)</w:t>
            </w:r>
            <w:r w:rsidRPr="00220794">
              <w:rPr>
                <w:rFonts w:ascii="Arial" w:hAnsi="Arial" w:cs="Arial"/>
                <w:i/>
                <w:color w:val="000000" w:themeColor="text1"/>
                <w:sz w:val="14"/>
                <w:szCs w:val="14"/>
                <w:vertAlign w:val="superscript"/>
                <w:lang w:val="en-US" w:eastAsia="ru-RU"/>
              </w:rPr>
              <w:t>2)</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113"/>
              <w:rPr>
                <w:rFonts w:ascii="Arial" w:hAnsi="Arial" w:cs="Arial"/>
                <w:b/>
                <w:bCs/>
                <w:iCs/>
                <w:color w:val="000000" w:themeColor="text1"/>
                <w:sz w:val="14"/>
                <w:szCs w:val="14"/>
                <w:lang w:eastAsia="ru-RU"/>
              </w:rPr>
            </w:pPr>
            <w:proofErr w:type="gramStart"/>
            <w:r w:rsidRPr="00220794">
              <w:rPr>
                <w:rFonts w:ascii="Arial" w:hAnsi="Arial" w:cs="Arial"/>
                <w:b/>
                <w:bCs/>
                <w:iCs/>
                <w:color w:val="000000" w:themeColor="text1"/>
                <w:sz w:val="14"/>
                <w:szCs w:val="14"/>
                <w:lang w:eastAsia="ru-RU"/>
              </w:rPr>
              <w:t>Финансовые активы</w:t>
            </w:r>
            <w:r w:rsidRPr="00220794">
              <w:rPr>
                <w:rFonts w:ascii="Arial" w:hAnsi="Arial" w:cs="Arial"/>
                <w:b/>
                <w:bCs/>
                <w:iCs/>
                <w:color w:val="000000" w:themeColor="text1"/>
                <w:sz w:val="14"/>
                <w:szCs w:val="14"/>
                <w:vertAlign w:val="superscript"/>
                <w:lang w:val="en-US" w:eastAsia="ru-RU"/>
              </w:rPr>
              <w:t>3</w:t>
            </w:r>
            <w:r w:rsidRPr="00220794">
              <w:rPr>
                <w:rFonts w:ascii="Arial" w:hAnsi="Arial" w:cs="Arial"/>
                <w:b/>
                <w:bCs/>
                <w:iCs/>
                <w:color w:val="000000" w:themeColor="text1"/>
                <w:sz w:val="14"/>
                <w:szCs w:val="14"/>
                <w:vertAlign w:val="superscript"/>
                <w:lang w:eastAsia="ru-RU"/>
              </w:rPr>
              <w:t>)</w:t>
            </w:r>
            <w:proofErr w:type="gramEnd"/>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771 525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841 501</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1 020 668</w:t>
            </w:r>
          </w:p>
        </w:tc>
        <w:tc>
          <w:tcPr>
            <w:tcW w:w="3594" w:type="dxa"/>
            <w:tcBorders>
              <w:top w:val="nil"/>
              <w:left w:val="single" w:sz="6" w:space="0" w:color="auto"/>
              <w:bottom w:val="nil"/>
              <w:right w:val="nil"/>
            </w:tcBorders>
            <w:vAlign w:val="bottom"/>
          </w:tcPr>
          <w:p w:rsidR="001C5534" w:rsidRPr="00220794" w:rsidRDefault="001C5534" w:rsidP="00CF60D6">
            <w:pPr>
              <w:widowControl w:val="0"/>
              <w:tabs>
                <w:tab w:val="left" w:pos="214"/>
              </w:tabs>
              <w:spacing w:before="80" w:line="160" w:lineRule="exact"/>
              <w:ind w:left="113"/>
              <w:rPr>
                <w:rFonts w:ascii="Arial" w:hAnsi="Arial" w:cs="Arial"/>
                <w:color w:val="000000" w:themeColor="text1"/>
                <w:sz w:val="14"/>
                <w:szCs w:val="14"/>
                <w:lang w:eastAsia="ru-RU"/>
              </w:rPr>
            </w:pPr>
            <w:proofErr w:type="spellStart"/>
            <w:proofErr w:type="gramStart"/>
            <w:r w:rsidRPr="00220794">
              <w:rPr>
                <w:rFonts w:ascii="Arial" w:hAnsi="Arial" w:cs="Arial"/>
                <w:b/>
                <w:bCs/>
                <w:i/>
                <w:iCs/>
                <w:color w:val="000000" w:themeColor="text1"/>
                <w:sz w:val="14"/>
                <w:szCs w:val="14"/>
                <w:lang w:eastAsia="ru-RU"/>
              </w:rPr>
              <w:t>Financial</w:t>
            </w:r>
            <w:proofErr w:type="spellEnd"/>
            <w:r w:rsidRPr="00220794">
              <w:rPr>
                <w:rFonts w:ascii="Arial" w:hAnsi="Arial" w:cs="Arial"/>
                <w:b/>
                <w:bCs/>
                <w:i/>
                <w:iCs/>
                <w:color w:val="000000" w:themeColor="text1"/>
                <w:sz w:val="14"/>
                <w:szCs w:val="14"/>
                <w:lang w:eastAsia="ru-RU"/>
              </w:rPr>
              <w:t xml:space="preserve"> </w:t>
            </w:r>
            <w:proofErr w:type="spellStart"/>
            <w:r w:rsidRPr="00220794">
              <w:rPr>
                <w:rFonts w:ascii="Arial" w:hAnsi="Arial" w:cs="Arial"/>
                <w:b/>
                <w:bCs/>
                <w:i/>
                <w:iCs/>
                <w:color w:val="000000" w:themeColor="text1"/>
                <w:sz w:val="14"/>
                <w:szCs w:val="14"/>
                <w:lang w:eastAsia="ru-RU"/>
              </w:rPr>
              <w:t>assets</w:t>
            </w:r>
            <w:proofErr w:type="spellEnd"/>
            <w:r w:rsidRPr="00220794">
              <w:rPr>
                <w:rFonts w:ascii="Arial" w:hAnsi="Arial" w:cs="Arial"/>
                <w:b/>
                <w:bCs/>
                <w:iCs/>
                <w:color w:val="000000" w:themeColor="text1"/>
                <w:sz w:val="14"/>
                <w:szCs w:val="14"/>
                <w:vertAlign w:val="superscript"/>
                <w:lang w:val="en-US" w:eastAsia="ru-RU"/>
              </w:rPr>
              <w:t>3</w:t>
            </w:r>
            <w:r w:rsidRPr="00220794">
              <w:rPr>
                <w:rFonts w:ascii="Arial" w:hAnsi="Arial" w:cs="Arial"/>
                <w:b/>
                <w:bCs/>
                <w:iCs/>
                <w:color w:val="000000" w:themeColor="text1"/>
                <w:sz w:val="14"/>
                <w:szCs w:val="14"/>
                <w:vertAlign w:val="superscript"/>
                <w:lang w:eastAsia="ru-RU"/>
              </w:rPr>
              <w:t>)</w:t>
            </w:r>
            <w:proofErr w:type="gramEnd"/>
          </w:p>
        </w:tc>
      </w:tr>
      <w:tr w:rsidR="001C5534" w:rsidRPr="00CF1D02"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специальные права заи</w:t>
            </w:r>
            <w:r w:rsidRPr="00220794">
              <w:rPr>
                <w:rFonts w:ascii="Arial" w:hAnsi="Arial" w:cs="Arial"/>
                <w:color w:val="000000" w:themeColor="text1"/>
                <w:sz w:val="14"/>
                <w:szCs w:val="14"/>
                <w:lang w:eastAsia="ru-RU"/>
              </w:rPr>
              <w:t>м</w:t>
            </w:r>
            <w:r w:rsidRPr="00220794">
              <w:rPr>
                <w:rFonts w:ascii="Arial" w:hAnsi="Arial" w:cs="Arial"/>
                <w:color w:val="000000" w:themeColor="text1"/>
                <w:sz w:val="14"/>
                <w:szCs w:val="14"/>
                <w:lang w:eastAsia="ru-RU"/>
              </w:rPr>
              <w:t>ствования</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11 685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11 200</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16 090</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val="en-US" w:eastAsia="ru-RU"/>
              </w:rPr>
            </w:pPr>
            <w:r w:rsidRPr="00220794">
              <w:rPr>
                <w:rFonts w:ascii="Arial" w:hAnsi="Arial" w:cs="Arial"/>
                <w:i/>
                <w:color w:val="000000" w:themeColor="text1"/>
                <w:sz w:val="14"/>
                <w:szCs w:val="14"/>
                <w:lang w:val="en-US" w:eastAsia="ru-RU"/>
              </w:rPr>
              <w:t>Monetary gold and special drawing rights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152 382</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167 544</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205 251</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 xml:space="preserve">Currency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Долговые ценные бумаги</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57 269</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54 129</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61 373</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Кредиты и займы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155 543</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174 624</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216 932</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L</w:t>
            </w:r>
            <w:proofErr w:type="spellStart"/>
            <w:r w:rsidRPr="00220794">
              <w:rPr>
                <w:rFonts w:ascii="Arial" w:hAnsi="Arial" w:cs="Arial"/>
                <w:i/>
                <w:color w:val="000000" w:themeColor="text1"/>
                <w:sz w:val="14"/>
                <w:szCs w:val="14"/>
                <w:lang w:eastAsia="ru-RU"/>
              </w:rPr>
              <w:t>oans</w:t>
            </w:r>
            <w:proofErr w:type="spellEnd"/>
          </w:p>
        </w:tc>
      </w:tr>
      <w:tr w:rsidR="001C5534" w:rsidRPr="00CF1D02"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Акции и прочие формы участия в капитале</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w:t>
            </w:r>
            <w:r w:rsidRPr="001C5534">
              <w:rPr>
                <w:rFonts w:ascii="Arial" w:hAnsi="Arial" w:cs="Arial"/>
                <w:sz w:val="14"/>
                <w:szCs w:val="14"/>
                <w:lang w:val="en-US" w:eastAsia="ru-RU"/>
              </w:rPr>
              <w:t>21</w:t>
            </w:r>
            <w:r w:rsidRPr="001C5534">
              <w:rPr>
                <w:rFonts w:ascii="Arial" w:hAnsi="Arial" w:cs="Arial"/>
                <w:sz w:val="14"/>
                <w:szCs w:val="14"/>
                <w:lang w:eastAsia="ru-RU"/>
              </w:rPr>
              <w:t xml:space="preserve"> </w:t>
            </w:r>
            <w:r w:rsidRPr="001C5534">
              <w:rPr>
                <w:rFonts w:ascii="Arial" w:hAnsi="Arial" w:cs="Arial"/>
                <w:sz w:val="14"/>
                <w:szCs w:val="14"/>
                <w:lang w:val="en-US" w:eastAsia="ru-RU"/>
              </w:rPr>
              <w:t>006</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w:t>
            </w:r>
            <w:r w:rsidRPr="001C5534">
              <w:rPr>
                <w:rFonts w:ascii="Arial" w:hAnsi="Arial" w:cs="Arial"/>
                <w:sz w:val="14"/>
                <w:szCs w:val="14"/>
                <w:lang w:val="en-US" w:eastAsia="ru-RU"/>
              </w:rPr>
              <w:t>28</w:t>
            </w:r>
            <w:r w:rsidRPr="001C5534">
              <w:rPr>
                <w:rFonts w:ascii="Arial" w:hAnsi="Arial" w:cs="Arial"/>
                <w:sz w:val="14"/>
                <w:szCs w:val="14"/>
                <w:lang w:eastAsia="ru-RU"/>
              </w:rPr>
              <w:t xml:space="preserve"> </w:t>
            </w:r>
            <w:r w:rsidRPr="001C5534">
              <w:rPr>
                <w:rFonts w:ascii="Arial" w:hAnsi="Arial" w:cs="Arial"/>
                <w:sz w:val="14"/>
                <w:szCs w:val="14"/>
                <w:lang w:val="en-US" w:eastAsia="ru-RU"/>
              </w:rPr>
              <w:t>140</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w:t>
            </w:r>
            <w:r w:rsidRPr="001C5534">
              <w:rPr>
                <w:rFonts w:ascii="Arial" w:hAnsi="Arial" w:cs="Arial"/>
                <w:sz w:val="14"/>
                <w:szCs w:val="14"/>
                <w:lang w:val="en-US" w:eastAsia="ru-RU"/>
              </w:rPr>
              <w:t>79</w:t>
            </w:r>
            <w:r w:rsidRPr="001C5534">
              <w:rPr>
                <w:rFonts w:ascii="Arial" w:hAnsi="Arial" w:cs="Arial"/>
                <w:sz w:val="14"/>
                <w:szCs w:val="14"/>
                <w:lang w:eastAsia="ru-RU"/>
              </w:rPr>
              <w:t xml:space="preserve"> </w:t>
            </w:r>
            <w:r w:rsidRPr="001C5534">
              <w:rPr>
                <w:rFonts w:ascii="Arial" w:hAnsi="Arial" w:cs="Arial"/>
                <w:sz w:val="14"/>
                <w:szCs w:val="14"/>
                <w:lang w:val="en-US" w:eastAsia="ru-RU"/>
              </w:rPr>
              <w:t>601</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val="en-US" w:eastAsia="ru-RU"/>
              </w:rPr>
            </w:pPr>
            <w:r w:rsidRPr="00220794">
              <w:rPr>
                <w:rFonts w:ascii="Arial" w:hAnsi="Arial" w:cs="Arial"/>
                <w:i/>
                <w:color w:val="000000" w:themeColor="text1"/>
                <w:sz w:val="14"/>
                <w:szCs w:val="14"/>
                <w:lang w:val="en-US" w:eastAsia="ru-RU"/>
              </w:rPr>
              <w:t>Equity and investment fund shares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pacing w:val="-4"/>
                <w:sz w:val="14"/>
                <w:szCs w:val="14"/>
                <w:lang w:eastAsia="ru-RU"/>
              </w:rPr>
              <w:t>Страховые и пенсионные</w:t>
            </w:r>
            <w:r w:rsidRPr="00220794">
              <w:rPr>
                <w:rFonts w:ascii="Arial" w:hAnsi="Arial" w:cs="Arial"/>
                <w:color w:val="000000" w:themeColor="text1"/>
                <w:sz w:val="14"/>
                <w:szCs w:val="14"/>
                <w:lang w:eastAsia="ru-RU"/>
              </w:rPr>
              <w:t xml:space="preserve"> резервы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 xml:space="preserve">7 </w:t>
            </w:r>
            <w:r w:rsidRPr="001C5534">
              <w:rPr>
                <w:rFonts w:ascii="Arial" w:hAnsi="Arial" w:cs="Arial"/>
                <w:sz w:val="14"/>
                <w:szCs w:val="14"/>
                <w:lang w:val="en-US" w:eastAsia="ru-RU"/>
              </w:rPr>
              <w:t>245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7 493</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8 187</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proofErr w:type="spellStart"/>
            <w:r w:rsidRPr="00220794">
              <w:rPr>
                <w:rFonts w:ascii="Arial" w:hAnsi="Arial" w:cs="Arial"/>
                <w:i/>
                <w:color w:val="000000" w:themeColor="text1"/>
                <w:sz w:val="14"/>
                <w:szCs w:val="14"/>
                <w:lang w:eastAsia="ru-RU"/>
              </w:rPr>
              <w:t>Insurance</w:t>
            </w:r>
            <w:proofErr w:type="spellEnd"/>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 xml:space="preserve">and </w:t>
            </w:r>
            <w:r w:rsidRPr="00220794">
              <w:rPr>
                <w:rFonts w:ascii="Arial" w:hAnsi="Arial" w:cs="Arial"/>
                <w:i/>
                <w:color w:val="000000" w:themeColor="text1"/>
                <w:sz w:val="14"/>
                <w:szCs w:val="14"/>
                <w:lang w:val="en-GB" w:eastAsia="ru-RU"/>
              </w:rPr>
              <w:t xml:space="preserve">pension </w:t>
            </w:r>
            <w:r w:rsidRPr="00220794">
              <w:rPr>
                <w:rFonts w:ascii="Arial" w:hAnsi="Arial" w:cs="Arial"/>
                <w:i/>
                <w:color w:val="000000" w:themeColor="text1"/>
                <w:sz w:val="14"/>
                <w:szCs w:val="14"/>
                <w:lang w:val="en-US" w:eastAsia="ru-RU"/>
              </w:rPr>
              <w:t>reserves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Дебиторская задолженность</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166 395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198 371</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233 234</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Accounts receivable</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113"/>
              <w:rPr>
                <w:rFonts w:ascii="Arial" w:hAnsi="Arial" w:cs="Arial"/>
                <w:b/>
                <w:bCs/>
                <w:color w:val="000000" w:themeColor="text1"/>
                <w:sz w:val="14"/>
                <w:szCs w:val="14"/>
                <w:lang w:eastAsia="ru-RU"/>
              </w:rPr>
            </w:pPr>
            <w:proofErr w:type="gramStart"/>
            <w:r w:rsidRPr="00220794">
              <w:rPr>
                <w:rFonts w:ascii="Arial" w:hAnsi="Arial" w:cs="Arial"/>
                <w:b/>
                <w:bCs/>
                <w:color w:val="000000" w:themeColor="text1"/>
                <w:sz w:val="14"/>
                <w:szCs w:val="14"/>
                <w:lang w:eastAsia="ru-RU"/>
              </w:rPr>
              <w:t>Обязательства</w:t>
            </w:r>
            <w:r w:rsidRPr="00220794">
              <w:rPr>
                <w:rFonts w:ascii="Arial" w:hAnsi="Arial" w:cs="Arial"/>
                <w:b/>
                <w:bCs/>
                <w:iCs/>
                <w:color w:val="000000" w:themeColor="text1"/>
                <w:sz w:val="14"/>
                <w:szCs w:val="14"/>
                <w:vertAlign w:val="superscript"/>
                <w:lang w:val="en-US" w:eastAsia="ru-RU"/>
              </w:rPr>
              <w:t>3</w:t>
            </w:r>
            <w:r w:rsidRPr="00220794">
              <w:rPr>
                <w:rFonts w:ascii="Arial" w:hAnsi="Arial" w:cs="Arial"/>
                <w:b/>
                <w:bCs/>
                <w:iCs/>
                <w:color w:val="000000" w:themeColor="text1"/>
                <w:sz w:val="14"/>
                <w:szCs w:val="14"/>
                <w:vertAlign w:val="superscript"/>
                <w:lang w:eastAsia="ru-RU"/>
              </w:rPr>
              <w:t>)</w:t>
            </w:r>
            <w:proofErr w:type="gramEnd"/>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735 233</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787 632</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944 040</w:t>
            </w:r>
          </w:p>
        </w:tc>
        <w:tc>
          <w:tcPr>
            <w:tcW w:w="3594" w:type="dxa"/>
            <w:tcBorders>
              <w:top w:val="nil"/>
              <w:left w:val="single" w:sz="6" w:space="0" w:color="auto"/>
              <w:bottom w:val="nil"/>
              <w:right w:val="nil"/>
            </w:tcBorders>
            <w:vAlign w:val="bottom"/>
          </w:tcPr>
          <w:p w:rsidR="001C5534" w:rsidRPr="00220794" w:rsidRDefault="001C5534" w:rsidP="00CF60D6">
            <w:pPr>
              <w:widowControl w:val="0"/>
              <w:tabs>
                <w:tab w:val="left" w:pos="199"/>
              </w:tabs>
              <w:spacing w:before="80" w:line="160" w:lineRule="exact"/>
              <w:ind w:left="113"/>
              <w:rPr>
                <w:rFonts w:ascii="Arial" w:hAnsi="Arial" w:cs="Arial"/>
                <w:color w:val="000000" w:themeColor="text1"/>
                <w:sz w:val="14"/>
                <w:szCs w:val="14"/>
                <w:lang w:eastAsia="ru-RU"/>
              </w:rPr>
            </w:pPr>
            <w:r w:rsidRPr="00220794">
              <w:rPr>
                <w:rFonts w:ascii="Arial" w:hAnsi="Arial" w:cs="Arial"/>
                <w:b/>
                <w:i/>
                <w:color w:val="000000" w:themeColor="text1"/>
                <w:sz w:val="14"/>
                <w:szCs w:val="14"/>
                <w:lang w:val="en-US" w:eastAsia="ru-RU"/>
              </w:rPr>
              <w:t>Liabilities</w:t>
            </w:r>
            <w:r w:rsidRPr="00220794">
              <w:rPr>
                <w:rFonts w:ascii="Arial" w:hAnsi="Arial" w:cs="Arial"/>
                <w:b/>
                <w:bCs/>
                <w:iCs/>
                <w:color w:val="000000" w:themeColor="text1"/>
                <w:sz w:val="14"/>
                <w:szCs w:val="14"/>
                <w:vertAlign w:val="superscript"/>
                <w:lang w:val="en-US" w:eastAsia="ru-RU"/>
              </w:rPr>
              <w:t>3</w:t>
            </w:r>
            <w:r w:rsidRPr="00220794">
              <w:rPr>
                <w:rFonts w:ascii="Arial" w:hAnsi="Arial" w:cs="Arial"/>
                <w:b/>
                <w:bCs/>
                <w:iCs/>
                <w:color w:val="000000" w:themeColor="text1"/>
                <w:sz w:val="14"/>
                <w:szCs w:val="14"/>
                <w:vertAlign w:val="superscript"/>
                <w:lang w:eastAsia="ru-RU"/>
              </w:rPr>
              <w:t>)</w:t>
            </w:r>
          </w:p>
        </w:tc>
      </w:tr>
      <w:tr w:rsidR="001C5534" w:rsidRPr="00CF1D02"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Монетарное золото и специальные права заи</w:t>
            </w:r>
            <w:r w:rsidRPr="00220794">
              <w:rPr>
                <w:rFonts w:ascii="Arial" w:hAnsi="Arial" w:cs="Arial"/>
                <w:color w:val="000000" w:themeColor="text1"/>
                <w:sz w:val="14"/>
                <w:szCs w:val="14"/>
                <w:lang w:eastAsia="ru-RU"/>
              </w:rPr>
              <w:t>м</w:t>
            </w:r>
            <w:r w:rsidRPr="00220794">
              <w:rPr>
                <w:rFonts w:ascii="Arial" w:hAnsi="Arial" w:cs="Arial"/>
                <w:color w:val="000000" w:themeColor="text1"/>
                <w:sz w:val="14"/>
                <w:szCs w:val="14"/>
                <w:lang w:eastAsia="ru-RU"/>
              </w:rPr>
              <w:t>ствования</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1 876</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1 697</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2 186</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val="en-US" w:eastAsia="ru-RU"/>
              </w:rPr>
            </w:pPr>
            <w:r w:rsidRPr="00220794">
              <w:rPr>
                <w:rFonts w:ascii="Arial" w:hAnsi="Arial" w:cs="Arial"/>
                <w:i/>
                <w:color w:val="000000" w:themeColor="text1"/>
                <w:sz w:val="14"/>
                <w:szCs w:val="14"/>
                <w:lang w:val="en-US" w:eastAsia="ru-RU"/>
              </w:rPr>
              <w:t xml:space="preserve">Monetary gold </w:t>
            </w:r>
            <w:proofErr w:type="spellStart"/>
            <w:r w:rsidRPr="00220794">
              <w:rPr>
                <w:rFonts w:ascii="Arial" w:hAnsi="Arial" w:cs="Arial"/>
                <w:i/>
                <w:color w:val="000000" w:themeColor="text1"/>
                <w:sz w:val="14"/>
                <w:szCs w:val="14"/>
                <w:lang w:val="en-US" w:eastAsia="ru-RU"/>
              </w:rPr>
              <w:t>nd</w:t>
            </w:r>
            <w:proofErr w:type="spellEnd"/>
            <w:r w:rsidRPr="00220794">
              <w:rPr>
                <w:rFonts w:ascii="Arial" w:hAnsi="Arial" w:cs="Arial"/>
                <w:i/>
                <w:color w:val="000000" w:themeColor="text1"/>
                <w:sz w:val="14"/>
                <w:szCs w:val="14"/>
                <w:lang w:val="en-US" w:eastAsia="ru-RU"/>
              </w:rPr>
              <w:t xml:space="preserve"> special drawing rights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Наличная валюта и депозиты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129 955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139 179</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165 170</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 xml:space="preserve">Currency </w:t>
            </w:r>
            <w:proofErr w:type="spellStart"/>
            <w:r w:rsidRPr="00220794">
              <w:rPr>
                <w:rFonts w:ascii="Arial" w:hAnsi="Arial" w:cs="Arial"/>
                <w:i/>
                <w:color w:val="000000" w:themeColor="text1"/>
                <w:sz w:val="14"/>
                <w:szCs w:val="14"/>
                <w:lang w:eastAsia="ru-RU"/>
              </w:rPr>
              <w:t>and</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deposits</w:t>
            </w:r>
            <w:proofErr w:type="spell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pacing w:val="-4"/>
                <w:sz w:val="14"/>
                <w:szCs w:val="14"/>
                <w:lang w:eastAsia="ru-RU"/>
              </w:rPr>
            </w:pPr>
            <w:r w:rsidRPr="00220794">
              <w:rPr>
                <w:rFonts w:ascii="Arial" w:hAnsi="Arial" w:cs="Arial"/>
                <w:color w:val="000000" w:themeColor="text1"/>
                <w:spacing w:val="-4"/>
                <w:sz w:val="14"/>
                <w:szCs w:val="14"/>
                <w:lang w:eastAsia="ru-RU"/>
              </w:rPr>
              <w:t>Долговые ценные бумаги</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35 487</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38 957</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46 060</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proofErr w:type="spellStart"/>
            <w:r w:rsidRPr="00220794">
              <w:rPr>
                <w:rFonts w:ascii="Arial" w:hAnsi="Arial" w:cs="Arial"/>
                <w:i/>
                <w:color w:val="000000" w:themeColor="text1"/>
                <w:sz w:val="14"/>
                <w:szCs w:val="14"/>
                <w:lang w:eastAsia="ru-RU"/>
              </w:rPr>
              <w:t>Debt</w:t>
            </w:r>
            <w:proofErr w:type="spellEnd"/>
            <w:r w:rsidRPr="00220794">
              <w:rPr>
                <w:rFonts w:ascii="Arial" w:hAnsi="Arial" w:cs="Arial"/>
                <w:i/>
                <w:color w:val="000000" w:themeColor="text1"/>
                <w:sz w:val="14"/>
                <w:szCs w:val="14"/>
                <w:lang w:eastAsia="ru-RU"/>
              </w:rPr>
              <w:t xml:space="preserve"> </w:t>
            </w:r>
            <w:proofErr w:type="spellStart"/>
            <w:r w:rsidRPr="00220794">
              <w:rPr>
                <w:rFonts w:ascii="Arial" w:hAnsi="Arial" w:cs="Arial"/>
                <w:i/>
                <w:color w:val="000000" w:themeColor="text1"/>
                <w:sz w:val="14"/>
                <w:szCs w:val="14"/>
                <w:lang w:eastAsia="ru-RU"/>
              </w:rPr>
              <w:t>securities</w:t>
            </w:r>
            <w:proofErr w:type="spellEnd"/>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Кредиты и займы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157 367</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173 425</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211 925</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L</w:t>
            </w:r>
            <w:proofErr w:type="spellStart"/>
            <w:r w:rsidRPr="00220794">
              <w:rPr>
                <w:rFonts w:ascii="Arial" w:hAnsi="Arial" w:cs="Arial"/>
                <w:i/>
                <w:color w:val="000000" w:themeColor="text1"/>
                <w:sz w:val="14"/>
                <w:szCs w:val="14"/>
                <w:lang w:eastAsia="ru-RU"/>
              </w:rPr>
              <w:t>oans</w:t>
            </w:r>
            <w:proofErr w:type="spellEnd"/>
          </w:p>
        </w:tc>
      </w:tr>
      <w:tr w:rsidR="001C5534" w:rsidRPr="00CF1D02"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Акции и прочие формы участия в капитале</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w:t>
            </w:r>
            <w:r w:rsidRPr="001C5534">
              <w:rPr>
                <w:rFonts w:ascii="Arial" w:hAnsi="Arial" w:cs="Arial"/>
                <w:sz w:val="14"/>
                <w:szCs w:val="14"/>
                <w:lang w:val="en-US" w:eastAsia="ru-RU"/>
              </w:rPr>
              <w:t>3</w:t>
            </w:r>
            <w:r w:rsidRPr="001C5534">
              <w:rPr>
                <w:rFonts w:ascii="Arial" w:hAnsi="Arial" w:cs="Arial"/>
                <w:sz w:val="14"/>
                <w:szCs w:val="14"/>
                <w:lang w:eastAsia="ru-RU"/>
              </w:rPr>
              <w:t xml:space="preserve">8 </w:t>
            </w:r>
            <w:r w:rsidRPr="001C5534">
              <w:rPr>
                <w:rFonts w:ascii="Arial" w:hAnsi="Arial" w:cs="Arial"/>
                <w:sz w:val="14"/>
                <w:szCs w:val="14"/>
                <w:lang w:val="en-US" w:eastAsia="ru-RU"/>
              </w:rPr>
              <w:t>895</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23</w:t>
            </w:r>
            <w:r w:rsidRPr="001C5534">
              <w:rPr>
                <w:rFonts w:ascii="Arial" w:hAnsi="Arial" w:cs="Arial"/>
                <w:sz w:val="14"/>
                <w:szCs w:val="14"/>
                <w:lang w:val="en-US" w:eastAsia="ru-RU"/>
              </w:rPr>
              <w:t>6</w:t>
            </w:r>
            <w:r w:rsidRPr="001C5534">
              <w:rPr>
                <w:rFonts w:ascii="Arial" w:hAnsi="Arial" w:cs="Arial"/>
                <w:sz w:val="14"/>
                <w:szCs w:val="14"/>
                <w:lang w:eastAsia="ru-RU"/>
              </w:rPr>
              <w:t xml:space="preserve"> </w:t>
            </w:r>
            <w:r w:rsidRPr="001C5534">
              <w:rPr>
                <w:rFonts w:ascii="Arial" w:hAnsi="Arial" w:cs="Arial"/>
                <w:sz w:val="14"/>
                <w:szCs w:val="14"/>
                <w:lang w:val="en-US" w:eastAsia="ru-RU"/>
              </w:rPr>
              <w:t>6</w:t>
            </w:r>
            <w:r w:rsidRPr="001C5534">
              <w:rPr>
                <w:rFonts w:ascii="Arial" w:hAnsi="Arial" w:cs="Arial"/>
                <w:sz w:val="14"/>
                <w:szCs w:val="14"/>
                <w:lang w:eastAsia="ru-RU"/>
              </w:rPr>
              <w:t>4</w:t>
            </w:r>
            <w:r w:rsidRPr="001C5534">
              <w:rPr>
                <w:rFonts w:ascii="Arial" w:hAnsi="Arial" w:cs="Arial"/>
                <w:sz w:val="14"/>
                <w:szCs w:val="14"/>
                <w:lang w:val="en-US" w:eastAsia="ru-RU"/>
              </w:rPr>
              <w:t>9</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2</w:t>
            </w:r>
            <w:r w:rsidRPr="001C5534">
              <w:rPr>
                <w:rFonts w:ascii="Arial" w:hAnsi="Arial" w:cs="Arial"/>
                <w:sz w:val="14"/>
                <w:szCs w:val="14"/>
                <w:lang w:val="en-US" w:eastAsia="ru-RU"/>
              </w:rPr>
              <w:t>8</w:t>
            </w:r>
            <w:r w:rsidRPr="001C5534">
              <w:rPr>
                <w:rFonts w:ascii="Arial" w:hAnsi="Arial" w:cs="Arial"/>
                <w:sz w:val="14"/>
                <w:szCs w:val="14"/>
                <w:lang w:eastAsia="ru-RU"/>
              </w:rPr>
              <w:t xml:space="preserve">8 </w:t>
            </w:r>
            <w:r w:rsidRPr="001C5534">
              <w:rPr>
                <w:rFonts w:ascii="Arial" w:hAnsi="Arial" w:cs="Arial"/>
                <w:sz w:val="14"/>
                <w:szCs w:val="14"/>
                <w:lang w:val="en-US" w:eastAsia="ru-RU"/>
              </w:rPr>
              <w:t>159</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val="en-US" w:eastAsia="ru-RU"/>
              </w:rPr>
            </w:pPr>
            <w:r w:rsidRPr="00220794">
              <w:rPr>
                <w:rFonts w:ascii="Arial" w:hAnsi="Arial" w:cs="Arial"/>
                <w:i/>
                <w:color w:val="000000" w:themeColor="text1"/>
                <w:sz w:val="14"/>
                <w:szCs w:val="14"/>
                <w:lang w:val="en-US" w:eastAsia="ru-RU"/>
              </w:rPr>
              <w:t>Equity and investment fund shares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Страховые и пенсионные резервы</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eastAsia="ru-RU"/>
              </w:rPr>
              <w:t xml:space="preserve">7 </w:t>
            </w:r>
            <w:r w:rsidRPr="001C5534">
              <w:rPr>
                <w:rFonts w:ascii="Arial" w:hAnsi="Arial" w:cs="Arial"/>
                <w:sz w:val="14"/>
                <w:szCs w:val="14"/>
                <w:lang w:val="en-US" w:eastAsia="ru-RU"/>
              </w:rPr>
              <w:t>183</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7 477</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8 195</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proofErr w:type="spellStart"/>
            <w:r w:rsidRPr="00220794">
              <w:rPr>
                <w:rFonts w:ascii="Arial" w:hAnsi="Arial" w:cs="Arial"/>
                <w:i/>
                <w:color w:val="000000" w:themeColor="text1"/>
                <w:sz w:val="14"/>
                <w:szCs w:val="14"/>
                <w:lang w:eastAsia="ru-RU"/>
              </w:rPr>
              <w:t>Insurance</w:t>
            </w:r>
            <w:proofErr w:type="spellEnd"/>
            <w:r w:rsidRPr="00220794">
              <w:rPr>
                <w:rFonts w:ascii="Arial" w:hAnsi="Arial" w:cs="Arial"/>
                <w:i/>
                <w:color w:val="000000" w:themeColor="text1"/>
                <w:sz w:val="14"/>
                <w:szCs w:val="14"/>
                <w:lang w:eastAsia="ru-RU"/>
              </w:rPr>
              <w:t xml:space="preserve"> </w:t>
            </w:r>
            <w:r w:rsidRPr="00220794">
              <w:rPr>
                <w:rFonts w:ascii="Arial" w:hAnsi="Arial" w:cs="Arial"/>
                <w:i/>
                <w:color w:val="000000" w:themeColor="text1"/>
                <w:sz w:val="14"/>
                <w:szCs w:val="14"/>
                <w:lang w:val="en-US" w:eastAsia="ru-RU"/>
              </w:rPr>
              <w:t xml:space="preserve">and </w:t>
            </w:r>
            <w:r w:rsidRPr="00220794">
              <w:rPr>
                <w:rFonts w:ascii="Arial" w:hAnsi="Arial" w:cs="Arial"/>
                <w:i/>
                <w:color w:val="000000" w:themeColor="text1"/>
                <w:sz w:val="14"/>
                <w:szCs w:val="14"/>
                <w:lang w:val="en-GB" w:eastAsia="ru-RU"/>
              </w:rPr>
              <w:t xml:space="preserve">pension </w:t>
            </w:r>
            <w:r w:rsidRPr="00220794">
              <w:rPr>
                <w:rFonts w:ascii="Arial" w:hAnsi="Arial" w:cs="Arial"/>
                <w:i/>
                <w:color w:val="000000" w:themeColor="text1"/>
                <w:sz w:val="14"/>
                <w:szCs w:val="14"/>
                <w:lang w:val="en-US" w:eastAsia="ru-RU"/>
              </w:rPr>
              <w:t>reserves</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color w:val="000000" w:themeColor="text1"/>
                <w:sz w:val="14"/>
                <w:szCs w:val="14"/>
                <w:lang w:eastAsia="ru-RU"/>
              </w:rPr>
              <w:t>Кредиторская задолженность</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164 470</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190 248</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sz w:val="14"/>
                <w:szCs w:val="14"/>
                <w:lang w:val="en-US" w:eastAsia="ru-RU"/>
              </w:rPr>
            </w:pPr>
            <w:r w:rsidRPr="001C5534">
              <w:rPr>
                <w:rFonts w:ascii="Arial" w:hAnsi="Arial" w:cs="Arial"/>
                <w:sz w:val="14"/>
                <w:szCs w:val="14"/>
                <w:lang w:val="en-US" w:eastAsia="ru-RU"/>
              </w:rPr>
              <w:t>222 345</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i/>
                <w:color w:val="000000" w:themeColor="text1"/>
                <w:sz w:val="14"/>
                <w:szCs w:val="14"/>
                <w:lang w:val="en-US" w:eastAsia="ru-RU"/>
              </w:rPr>
              <w:t xml:space="preserve">Accounts payable </w:t>
            </w:r>
          </w:p>
        </w:tc>
      </w:tr>
      <w:tr w:rsidR="001C5534" w:rsidRPr="00220794" w:rsidTr="001C5534">
        <w:trPr>
          <w:cantSplit/>
          <w:jc w:val="center"/>
        </w:trPr>
        <w:tc>
          <w:tcPr>
            <w:tcW w:w="3607" w:type="dxa"/>
            <w:tcBorders>
              <w:top w:val="nil"/>
              <w:left w:val="nil"/>
              <w:bottom w:val="nil"/>
              <w:right w:val="single" w:sz="6" w:space="0" w:color="auto"/>
            </w:tcBorders>
            <w:vAlign w:val="bottom"/>
          </w:tcPr>
          <w:p w:rsidR="001C5534" w:rsidRPr="00220794" w:rsidRDefault="001C5534" w:rsidP="00CF60D6">
            <w:pPr>
              <w:widowControl w:val="0"/>
              <w:spacing w:before="80" w:line="160" w:lineRule="exact"/>
              <w:ind w:left="227"/>
              <w:rPr>
                <w:rFonts w:ascii="Arial" w:hAnsi="Arial" w:cs="Arial"/>
                <w:color w:val="000000" w:themeColor="text1"/>
                <w:sz w:val="14"/>
                <w:szCs w:val="14"/>
                <w:lang w:eastAsia="ru-RU"/>
              </w:rPr>
            </w:pPr>
            <w:r w:rsidRPr="00220794">
              <w:rPr>
                <w:rFonts w:ascii="Arial" w:hAnsi="Arial" w:cs="Arial"/>
                <w:b/>
                <w:bCs/>
                <w:color w:val="000000" w:themeColor="text1"/>
                <w:sz w:val="14"/>
                <w:szCs w:val="14"/>
                <w:lang w:eastAsia="ru-RU"/>
              </w:rPr>
              <w:t>Национальное богатство</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1 073 001</w:t>
            </w:r>
          </w:p>
        </w:tc>
        <w:tc>
          <w:tcPr>
            <w:tcW w:w="906"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1 396 755</w:t>
            </w:r>
          </w:p>
        </w:tc>
        <w:tc>
          <w:tcPr>
            <w:tcW w:w="907" w:type="dxa"/>
            <w:tcBorders>
              <w:top w:val="nil"/>
              <w:left w:val="single" w:sz="6" w:space="0" w:color="auto"/>
              <w:bottom w:val="nil"/>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1 565 816</w:t>
            </w:r>
          </w:p>
        </w:tc>
        <w:tc>
          <w:tcPr>
            <w:tcW w:w="3594" w:type="dxa"/>
            <w:tcBorders>
              <w:top w:val="nil"/>
              <w:left w:val="single" w:sz="6" w:space="0" w:color="auto"/>
              <w:bottom w:val="nil"/>
              <w:right w:val="nil"/>
            </w:tcBorders>
            <w:vAlign w:val="bottom"/>
          </w:tcPr>
          <w:p w:rsidR="001C5534" w:rsidRPr="00220794" w:rsidRDefault="001C5534" w:rsidP="00CF60D6">
            <w:pPr>
              <w:widowControl w:val="0"/>
              <w:spacing w:before="80" w:line="160" w:lineRule="exact"/>
              <w:ind w:left="227"/>
              <w:rPr>
                <w:rFonts w:ascii="Arial" w:hAnsi="Arial" w:cs="Arial"/>
                <w:i/>
                <w:color w:val="000000" w:themeColor="text1"/>
                <w:sz w:val="14"/>
                <w:szCs w:val="14"/>
                <w:lang w:val="en-US" w:eastAsia="ru-RU"/>
              </w:rPr>
            </w:pPr>
            <w:r w:rsidRPr="00220794">
              <w:rPr>
                <w:rFonts w:ascii="Arial" w:hAnsi="Arial" w:cs="Arial"/>
                <w:b/>
                <w:bCs/>
                <w:i/>
                <w:color w:val="000000" w:themeColor="text1"/>
                <w:sz w:val="14"/>
                <w:szCs w:val="14"/>
                <w:lang w:val="en-US" w:eastAsia="ru-RU"/>
              </w:rPr>
              <w:t>National wealth</w:t>
            </w:r>
          </w:p>
        </w:tc>
      </w:tr>
      <w:tr w:rsidR="001C5534" w:rsidRPr="00CF1D02" w:rsidTr="001C5534">
        <w:trPr>
          <w:cantSplit/>
          <w:jc w:val="center"/>
        </w:trPr>
        <w:tc>
          <w:tcPr>
            <w:tcW w:w="3607" w:type="dxa"/>
            <w:tcBorders>
              <w:top w:val="nil"/>
              <w:left w:val="nil"/>
              <w:bottom w:val="single" w:sz="6" w:space="0" w:color="auto"/>
              <w:right w:val="single" w:sz="6" w:space="0" w:color="auto"/>
            </w:tcBorders>
            <w:vAlign w:val="bottom"/>
          </w:tcPr>
          <w:p w:rsidR="001C5534" w:rsidRPr="00220794" w:rsidRDefault="001C5534" w:rsidP="00CF60D6">
            <w:pPr>
              <w:widowControl w:val="0"/>
              <w:spacing w:before="80" w:line="160" w:lineRule="exact"/>
              <w:ind w:left="113"/>
              <w:rPr>
                <w:rFonts w:ascii="Arial" w:hAnsi="Arial" w:cs="Arial"/>
                <w:b/>
                <w:bCs/>
                <w:color w:val="000000" w:themeColor="text1"/>
                <w:sz w:val="14"/>
                <w:szCs w:val="14"/>
                <w:lang w:eastAsia="ru-RU"/>
              </w:rPr>
            </w:pPr>
            <w:r w:rsidRPr="00220794">
              <w:rPr>
                <w:rFonts w:ascii="Arial" w:hAnsi="Arial" w:cs="Arial"/>
                <w:b/>
                <w:bCs/>
                <w:color w:val="000000" w:themeColor="text1"/>
                <w:sz w:val="14"/>
                <w:szCs w:val="14"/>
                <w:lang w:eastAsia="ru-RU"/>
              </w:rPr>
              <w:t xml:space="preserve">Справочно: </w:t>
            </w:r>
          </w:p>
          <w:p w:rsidR="001C5534" w:rsidRPr="00220794" w:rsidRDefault="001C5534" w:rsidP="00CF60D6">
            <w:pPr>
              <w:widowControl w:val="0"/>
              <w:spacing w:before="80" w:line="160" w:lineRule="exact"/>
              <w:ind w:left="113"/>
              <w:rPr>
                <w:rFonts w:ascii="Arial" w:hAnsi="Arial" w:cs="Arial"/>
                <w:bCs/>
                <w:color w:val="000000" w:themeColor="text1"/>
                <w:sz w:val="14"/>
                <w:szCs w:val="14"/>
                <w:lang w:eastAsia="ru-RU"/>
              </w:rPr>
            </w:pPr>
            <w:r w:rsidRPr="00220794">
              <w:rPr>
                <w:rFonts w:ascii="Arial" w:hAnsi="Arial" w:cs="Arial"/>
                <w:bCs/>
                <w:color w:val="000000" w:themeColor="text1"/>
                <w:sz w:val="14"/>
                <w:szCs w:val="14"/>
                <w:lang w:eastAsia="ru-RU"/>
              </w:rPr>
              <w:t xml:space="preserve">Запасы потребительских товаров долговременного пользования в домашних хозяйствах населения </w:t>
            </w:r>
          </w:p>
        </w:tc>
        <w:tc>
          <w:tcPr>
            <w:tcW w:w="907" w:type="dxa"/>
            <w:tcBorders>
              <w:top w:val="nil"/>
              <w:left w:val="single" w:sz="6" w:space="0" w:color="auto"/>
              <w:bottom w:val="single" w:sz="6" w:space="0" w:color="auto"/>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eastAsia="ru-RU"/>
              </w:rPr>
            </w:pPr>
            <w:r w:rsidRPr="001C5534">
              <w:rPr>
                <w:rFonts w:ascii="Arial" w:hAnsi="Arial" w:cs="Arial"/>
                <w:b/>
                <w:sz w:val="14"/>
                <w:szCs w:val="14"/>
                <w:lang w:eastAsia="ru-RU"/>
              </w:rPr>
              <w:t>76 935</w:t>
            </w:r>
          </w:p>
        </w:tc>
        <w:tc>
          <w:tcPr>
            <w:tcW w:w="906" w:type="dxa"/>
            <w:tcBorders>
              <w:top w:val="nil"/>
              <w:left w:val="single" w:sz="6" w:space="0" w:color="auto"/>
              <w:bottom w:val="single" w:sz="6" w:space="0" w:color="auto"/>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eastAsia="ru-RU"/>
              </w:rPr>
            </w:pPr>
            <w:r w:rsidRPr="001C5534">
              <w:rPr>
                <w:rFonts w:ascii="Arial" w:hAnsi="Arial" w:cs="Arial"/>
                <w:b/>
                <w:sz w:val="14"/>
                <w:szCs w:val="14"/>
                <w:lang w:eastAsia="ru-RU"/>
              </w:rPr>
              <w:t>89 331</w:t>
            </w:r>
          </w:p>
        </w:tc>
        <w:tc>
          <w:tcPr>
            <w:tcW w:w="907" w:type="dxa"/>
            <w:tcBorders>
              <w:top w:val="nil"/>
              <w:left w:val="single" w:sz="6" w:space="0" w:color="auto"/>
              <w:bottom w:val="single" w:sz="6" w:space="0" w:color="auto"/>
              <w:right w:val="single" w:sz="6" w:space="0" w:color="auto"/>
            </w:tcBorders>
            <w:vAlign w:val="bottom"/>
          </w:tcPr>
          <w:p w:rsidR="001C5534" w:rsidRPr="001C5534" w:rsidRDefault="001C5534" w:rsidP="00FD2C07">
            <w:pPr>
              <w:widowControl w:val="0"/>
              <w:spacing w:before="80" w:line="160" w:lineRule="exact"/>
              <w:ind w:right="57"/>
              <w:jc w:val="right"/>
              <w:rPr>
                <w:rFonts w:ascii="Arial" w:hAnsi="Arial" w:cs="Arial"/>
                <w:b/>
                <w:sz w:val="14"/>
                <w:szCs w:val="14"/>
                <w:lang w:val="en-US" w:eastAsia="ru-RU"/>
              </w:rPr>
            </w:pPr>
            <w:r w:rsidRPr="001C5534">
              <w:rPr>
                <w:rFonts w:ascii="Arial" w:hAnsi="Arial" w:cs="Arial"/>
                <w:b/>
                <w:sz w:val="14"/>
                <w:szCs w:val="14"/>
                <w:lang w:val="en-US" w:eastAsia="ru-RU"/>
              </w:rPr>
              <w:t>101</w:t>
            </w:r>
            <w:r w:rsidRPr="001C5534">
              <w:rPr>
                <w:rFonts w:ascii="Arial" w:hAnsi="Arial" w:cs="Arial"/>
                <w:b/>
                <w:sz w:val="14"/>
                <w:szCs w:val="14"/>
                <w:lang w:eastAsia="ru-RU"/>
              </w:rPr>
              <w:t xml:space="preserve"> 3</w:t>
            </w:r>
            <w:r w:rsidRPr="001C5534">
              <w:rPr>
                <w:rFonts w:ascii="Arial" w:hAnsi="Arial" w:cs="Arial"/>
                <w:b/>
                <w:sz w:val="14"/>
                <w:szCs w:val="14"/>
                <w:lang w:val="en-US" w:eastAsia="ru-RU"/>
              </w:rPr>
              <w:t>42</w:t>
            </w:r>
          </w:p>
        </w:tc>
        <w:tc>
          <w:tcPr>
            <w:tcW w:w="3594" w:type="dxa"/>
            <w:tcBorders>
              <w:top w:val="nil"/>
              <w:left w:val="single" w:sz="6" w:space="0" w:color="auto"/>
              <w:bottom w:val="single" w:sz="6" w:space="0" w:color="auto"/>
              <w:right w:val="nil"/>
            </w:tcBorders>
            <w:vAlign w:val="bottom"/>
          </w:tcPr>
          <w:p w:rsidR="001C5534" w:rsidRPr="00220794" w:rsidRDefault="001C5534" w:rsidP="00CF60D6">
            <w:pPr>
              <w:widowControl w:val="0"/>
              <w:tabs>
                <w:tab w:val="left" w:pos="199"/>
              </w:tabs>
              <w:spacing w:before="80" w:line="160" w:lineRule="exact"/>
              <w:ind w:left="113"/>
              <w:rPr>
                <w:rFonts w:ascii="Arial" w:hAnsi="Arial" w:cs="Arial"/>
                <w:i/>
                <w:color w:val="000000" w:themeColor="text1"/>
                <w:sz w:val="14"/>
                <w:szCs w:val="14"/>
                <w:lang w:val="en-US" w:eastAsia="ru-RU"/>
              </w:rPr>
            </w:pPr>
            <w:r w:rsidRPr="00220794">
              <w:rPr>
                <w:rFonts w:ascii="Arial" w:hAnsi="Arial" w:cs="Arial"/>
                <w:b/>
                <w:i/>
                <w:color w:val="000000" w:themeColor="text1"/>
                <w:sz w:val="14"/>
                <w:szCs w:val="14"/>
                <w:lang w:val="en-US" w:eastAsia="ru-RU"/>
              </w:rPr>
              <w:t>Memo:</w:t>
            </w:r>
            <w:r w:rsidRPr="00220794">
              <w:rPr>
                <w:rFonts w:ascii="Arial" w:hAnsi="Arial" w:cs="Arial"/>
                <w:i/>
                <w:color w:val="000000" w:themeColor="text1"/>
                <w:sz w:val="14"/>
                <w:szCs w:val="14"/>
                <w:lang w:val="en-US" w:eastAsia="ru-RU"/>
              </w:rPr>
              <w:t xml:space="preserve"> </w:t>
            </w:r>
          </w:p>
          <w:p w:rsidR="001C5534" w:rsidRPr="00220794" w:rsidRDefault="001C5534" w:rsidP="00CF60D6">
            <w:pPr>
              <w:widowControl w:val="0"/>
              <w:spacing w:before="80" w:line="160" w:lineRule="exact"/>
              <w:ind w:left="227"/>
              <w:rPr>
                <w:rFonts w:ascii="Arial" w:hAnsi="Arial" w:cs="Arial"/>
                <w:color w:val="000000" w:themeColor="text1"/>
                <w:sz w:val="14"/>
                <w:szCs w:val="14"/>
                <w:lang w:val="en-US" w:eastAsia="ru-RU"/>
              </w:rPr>
            </w:pPr>
            <w:r w:rsidRPr="00220794">
              <w:rPr>
                <w:rFonts w:ascii="Arial" w:hAnsi="Arial" w:cs="Arial"/>
                <w:i/>
                <w:color w:val="000000" w:themeColor="text1"/>
                <w:sz w:val="14"/>
                <w:szCs w:val="14"/>
                <w:lang w:val="en-US" w:eastAsia="ru-RU"/>
              </w:rPr>
              <w:t xml:space="preserve">Stocks of consumer durables </w:t>
            </w:r>
            <w:proofErr w:type="spellStart"/>
            <w:r w:rsidRPr="00220794">
              <w:rPr>
                <w:rFonts w:ascii="Arial" w:hAnsi="Arial" w:cs="Arial"/>
                <w:i/>
                <w:color w:val="000000" w:themeColor="text1"/>
                <w:sz w:val="14"/>
                <w:szCs w:val="14"/>
                <w:lang w:val="en-US" w:eastAsia="ru-RU"/>
              </w:rPr>
              <w:t>heldby</w:t>
            </w:r>
            <w:proofErr w:type="spellEnd"/>
            <w:r w:rsidRPr="00220794">
              <w:rPr>
                <w:rFonts w:ascii="Arial" w:hAnsi="Arial" w:cs="Arial"/>
                <w:i/>
                <w:color w:val="000000" w:themeColor="text1"/>
                <w:sz w:val="14"/>
                <w:szCs w:val="14"/>
                <w:lang w:val="en-US" w:eastAsia="ru-RU"/>
              </w:rPr>
              <w:t xml:space="preserve"> </w:t>
            </w:r>
            <w:r w:rsidRPr="00220794">
              <w:rPr>
                <w:rFonts w:ascii="Arial" w:hAnsi="Arial" w:cs="Arial"/>
                <w:i/>
                <w:color w:val="000000" w:themeColor="text1"/>
                <w:sz w:val="14"/>
                <w:szCs w:val="14"/>
                <w:lang w:val="en-US" w:eastAsia="ru-RU"/>
              </w:rPr>
              <w:br/>
              <w:t>households</w:t>
            </w:r>
          </w:p>
        </w:tc>
      </w:tr>
    </w:tbl>
    <w:p w:rsidR="00272969" w:rsidRPr="00220794" w:rsidRDefault="009C576E" w:rsidP="000C7727">
      <w:pPr>
        <w:widowControl w:val="0"/>
        <w:spacing w:before="40"/>
        <w:rPr>
          <w:rFonts w:ascii="Arial" w:hAnsi="Arial" w:cs="Arial"/>
          <w:bCs/>
          <w:color w:val="000000" w:themeColor="text1"/>
          <w:sz w:val="12"/>
          <w:szCs w:val="12"/>
          <w:lang w:eastAsia="ru-RU"/>
        </w:rPr>
      </w:pPr>
      <w:r w:rsidRPr="00220794">
        <w:rPr>
          <w:rFonts w:ascii="Arial" w:hAnsi="Arial" w:cs="Arial"/>
          <w:bCs/>
          <w:color w:val="000000" w:themeColor="text1"/>
          <w:sz w:val="12"/>
          <w:szCs w:val="12"/>
          <w:vertAlign w:val="superscript"/>
          <w:lang w:eastAsia="ru-RU"/>
        </w:rPr>
        <w:t>1</w:t>
      </w:r>
      <w:r w:rsidR="000C7727" w:rsidRPr="00220794">
        <w:rPr>
          <w:rFonts w:ascii="Arial" w:hAnsi="Arial" w:cs="Arial"/>
          <w:bCs/>
          <w:color w:val="000000" w:themeColor="text1"/>
          <w:sz w:val="12"/>
          <w:szCs w:val="12"/>
          <w:vertAlign w:val="superscript"/>
          <w:lang w:eastAsia="ru-RU"/>
        </w:rPr>
        <w:t>)</w:t>
      </w:r>
      <w:r w:rsidR="000C7727" w:rsidRPr="00220794">
        <w:rPr>
          <w:rFonts w:ascii="Arial" w:hAnsi="Arial" w:cs="Arial"/>
          <w:bCs/>
          <w:color w:val="000000" w:themeColor="text1"/>
          <w:sz w:val="12"/>
          <w:szCs w:val="12"/>
          <w:lang w:eastAsia="ru-RU"/>
        </w:rPr>
        <w:t xml:space="preserve"> По данным Минприроды России.</w:t>
      </w:r>
    </w:p>
    <w:p w:rsidR="00272969" w:rsidRPr="00220794" w:rsidRDefault="00272969" w:rsidP="00272969">
      <w:pPr>
        <w:widowControl w:val="0"/>
        <w:rPr>
          <w:rFonts w:ascii="Arial" w:hAnsi="Arial" w:cs="Arial"/>
          <w:color w:val="000000" w:themeColor="text1"/>
          <w:sz w:val="12"/>
          <w:szCs w:val="12"/>
          <w:lang w:eastAsia="ru-RU"/>
        </w:rPr>
      </w:pPr>
      <w:r w:rsidRPr="00220794">
        <w:rPr>
          <w:rFonts w:ascii="Arial" w:hAnsi="Arial" w:cs="Arial"/>
          <w:i/>
          <w:color w:val="000000" w:themeColor="text1"/>
          <w:sz w:val="12"/>
          <w:szCs w:val="12"/>
          <w:vertAlign w:val="superscript"/>
          <w:lang w:eastAsia="ru-RU"/>
        </w:rPr>
        <w:t>2)</w:t>
      </w:r>
      <w:r w:rsidRPr="00220794">
        <w:rPr>
          <w:rFonts w:ascii="Arial" w:hAnsi="Arial" w:cs="Arial"/>
          <w:i/>
          <w:color w:val="000000" w:themeColor="text1"/>
          <w:sz w:val="12"/>
          <w:szCs w:val="12"/>
          <w:lang w:eastAsia="ru-RU"/>
        </w:rPr>
        <w:t xml:space="preserve"> </w:t>
      </w:r>
      <w:r w:rsidRPr="00220794">
        <w:rPr>
          <w:rFonts w:ascii="Arial" w:hAnsi="Arial" w:cs="Arial"/>
          <w:color w:val="000000" w:themeColor="text1"/>
          <w:sz w:val="12"/>
          <w:szCs w:val="12"/>
          <w:lang w:eastAsia="ru-RU"/>
        </w:rPr>
        <w:t xml:space="preserve">По данным </w:t>
      </w:r>
      <w:proofErr w:type="spellStart"/>
      <w:r w:rsidRPr="00220794">
        <w:rPr>
          <w:rFonts w:ascii="Arial" w:hAnsi="Arial" w:cs="Arial"/>
          <w:color w:val="000000" w:themeColor="text1"/>
          <w:sz w:val="12"/>
          <w:szCs w:val="12"/>
          <w:lang w:eastAsia="ru-RU"/>
        </w:rPr>
        <w:t>Росрыболовства</w:t>
      </w:r>
      <w:proofErr w:type="spellEnd"/>
      <w:r w:rsidRPr="00220794">
        <w:rPr>
          <w:rFonts w:ascii="Arial" w:hAnsi="Arial" w:cs="Arial"/>
          <w:color w:val="000000" w:themeColor="text1"/>
          <w:sz w:val="12"/>
          <w:szCs w:val="12"/>
          <w:lang w:eastAsia="ru-RU"/>
        </w:rPr>
        <w:t>.</w:t>
      </w:r>
    </w:p>
    <w:p w:rsidR="000C7727" w:rsidRPr="004E08EE" w:rsidRDefault="00272969" w:rsidP="00272969">
      <w:pPr>
        <w:widowControl w:val="0"/>
        <w:rPr>
          <w:rFonts w:ascii="Arial" w:hAnsi="Arial" w:cs="Arial"/>
          <w:color w:val="000000" w:themeColor="text1"/>
          <w:sz w:val="12"/>
          <w:szCs w:val="12"/>
          <w:lang w:val="en-US" w:eastAsia="ru-RU"/>
        </w:rPr>
      </w:pPr>
      <w:r w:rsidRPr="004E08EE">
        <w:rPr>
          <w:rFonts w:ascii="Arial" w:hAnsi="Arial" w:cs="Arial"/>
          <w:i/>
          <w:color w:val="000000" w:themeColor="text1"/>
          <w:sz w:val="12"/>
          <w:szCs w:val="12"/>
          <w:vertAlign w:val="superscript"/>
          <w:lang w:val="en-US" w:eastAsia="ru-RU"/>
        </w:rPr>
        <w:t>3</w:t>
      </w:r>
      <w:r w:rsidR="000C7727" w:rsidRPr="004E08EE">
        <w:rPr>
          <w:rFonts w:ascii="Arial" w:hAnsi="Arial" w:cs="Arial"/>
          <w:i/>
          <w:color w:val="000000" w:themeColor="text1"/>
          <w:sz w:val="12"/>
          <w:szCs w:val="12"/>
          <w:vertAlign w:val="superscript"/>
          <w:lang w:val="en-US" w:eastAsia="ru-RU"/>
        </w:rPr>
        <w:t>)</w:t>
      </w:r>
      <w:r w:rsidR="000C7727" w:rsidRPr="004E08EE">
        <w:rPr>
          <w:rFonts w:ascii="Arial" w:hAnsi="Arial" w:cs="Arial"/>
          <w:i/>
          <w:color w:val="000000" w:themeColor="text1"/>
          <w:sz w:val="12"/>
          <w:szCs w:val="12"/>
          <w:lang w:val="en-US" w:eastAsia="ru-RU"/>
        </w:rPr>
        <w:t xml:space="preserve"> </w:t>
      </w:r>
      <w:r w:rsidR="000C7727" w:rsidRPr="00220794">
        <w:rPr>
          <w:rFonts w:ascii="Arial" w:hAnsi="Arial" w:cs="Arial"/>
          <w:color w:val="000000" w:themeColor="text1"/>
          <w:sz w:val="12"/>
          <w:szCs w:val="12"/>
          <w:lang w:eastAsia="ru-RU"/>
        </w:rPr>
        <w:t>По</w:t>
      </w:r>
      <w:r w:rsidR="000C7727" w:rsidRPr="004E08EE">
        <w:rPr>
          <w:rFonts w:ascii="Arial" w:hAnsi="Arial" w:cs="Arial"/>
          <w:color w:val="000000" w:themeColor="text1"/>
          <w:sz w:val="12"/>
          <w:szCs w:val="12"/>
          <w:lang w:val="en-US" w:eastAsia="ru-RU"/>
        </w:rPr>
        <w:t xml:space="preserve"> </w:t>
      </w:r>
      <w:r w:rsidR="000C7727" w:rsidRPr="00220794">
        <w:rPr>
          <w:rFonts w:ascii="Arial" w:hAnsi="Arial" w:cs="Arial"/>
          <w:color w:val="000000" w:themeColor="text1"/>
          <w:sz w:val="12"/>
          <w:szCs w:val="12"/>
          <w:lang w:eastAsia="ru-RU"/>
        </w:rPr>
        <w:t>данным</w:t>
      </w:r>
      <w:r w:rsidR="000C7727" w:rsidRPr="004E08EE">
        <w:rPr>
          <w:rFonts w:ascii="Arial" w:hAnsi="Arial" w:cs="Arial"/>
          <w:color w:val="000000" w:themeColor="text1"/>
          <w:sz w:val="12"/>
          <w:szCs w:val="12"/>
          <w:lang w:val="en-US" w:eastAsia="ru-RU"/>
        </w:rPr>
        <w:t xml:space="preserve"> </w:t>
      </w:r>
      <w:r w:rsidR="000C7727" w:rsidRPr="00220794">
        <w:rPr>
          <w:rFonts w:ascii="Arial" w:hAnsi="Arial" w:cs="Arial"/>
          <w:color w:val="000000" w:themeColor="text1"/>
          <w:sz w:val="12"/>
          <w:szCs w:val="12"/>
          <w:lang w:eastAsia="ru-RU"/>
        </w:rPr>
        <w:t>Банка</w:t>
      </w:r>
      <w:r w:rsidR="000C7727" w:rsidRPr="004E08EE">
        <w:rPr>
          <w:rFonts w:ascii="Arial" w:hAnsi="Arial" w:cs="Arial"/>
          <w:color w:val="000000" w:themeColor="text1"/>
          <w:sz w:val="12"/>
          <w:szCs w:val="12"/>
          <w:lang w:val="en-US" w:eastAsia="ru-RU"/>
        </w:rPr>
        <w:t xml:space="preserve"> </w:t>
      </w:r>
      <w:r w:rsidR="000C7727" w:rsidRPr="00220794">
        <w:rPr>
          <w:rFonts w:ascii="Arial" w:hAnsi="Arial" w:cs="Arial"/>
          <w:color w:val="000000" w:themeColor="text1"/>
          <w:sz w:val="12"/>
          <w:szCs w:val="12"/>
          <w:lang w:eastAsia="ru-RU"/>
        </w:rPr>
        <w:t>России</w:t>
      </w:r>
      <w:r w:rsidR="000C7727" w:rsidRPr="004E08EE">
        <w:rPr>
          <w:rFonts w:ascii="Arial" w:hAnsi="Arial" w:cs="Arial"/>
          <w:color w:val="000000" w:themeColor="text1"/>
          <w:sz w:val="12"/>
          <w:szCs w:val="12"/>
          <w:lang w:val="en-US" w:eastAsia="ru-RU"/>
        </w:rPr>
        <w:t>.</w:t>
      </w:r>
    </w:p>
    <w:p w:rsidR="000C7727" w:rsidRPr="004E08EE" w:rsidRDefault="000C7727" w:rsidP="000C7727">
      <w:pPr>
        <w:widowControl w:val="0"/>
        <w:rPr>
          <w:rFonts w:ascii="Arial" w:hAnsi="Arial" w:cs="Arial"/>
          <w:sz w:val="6"/>
          <w:szCs w:val="6"/>
          <w:lang w:val="en-US" w:eastAsia="ru-RU"/>
        </w:rPr>
      </w:pPr>
    </w:p>
    <w:p w:rsidR="00272969" w:rsidRPr="00E64009" w:rsidRDefault="000C7727" w:rsidP="000C7727">
      <w:pPr>
        <w:widowControl w:val="0"/>
        <w:spacing w:before="60"/>
        <w:rPr>
          <w:rFonts w:ascii="Arial" w:hAnsi="Arial" w:cs="Arial"/>
          <w:i/>
          <w:iCs/>
          <w:sz w:val="12"/>
          <w:szCs w:val="12"/>
          <w:lang w:val="en-US" w:eastAsia="ru-RU"/>
        </w:rPr>
      </w:pPr>
      <w:r w:rsidRPr="00E64009">
        <w:rPr>
          <w:rFonts w:ascii="Arial" w:hAnsi="Arial" w:cs="Arial"/>
          <w:bCs/>
          <w:i/>
          <w:sz w:val="12"/>
          <w:szCs w:val="12"/>
          <w:vertAlign w:val="superscript"/>
          <w:lang w:val="en-US" w:eastAsia="ru-RU"/>
        </w:rPr>
        <w:t>1)</w:t>
      </w:r>
      <w:r w:rsidRPr="00E64009">
        <w:rPr>
          <w:rFonts w:ascii="Arial" w:hAnsi="Arial" w:cs="Arial"/>
          <w:i/>
          <w:sz w:val="12"/>
          <w:szCs w:val="12"/>
          <w:lang w:val="en-US" w:eastAsia="ru-RU"/>
        </w:rPr>
        <w:t xml:space="preserve"> Data source: </w:t>
      </w:r>
      <w:r w:rsidRPr="00E64009">
        <w:rPr>
          <w:rFonts w:ascii="Arial" w:hAnsi="Arial" w:cs="Arial"/>
          <w:i/>
          <w:iCs/>
          <w:sz w:val="12"/>
          <w:szCs w:val="12"/>
          <w:lang w:val="en-US" w:eastAsia="ru-RU"/>
        </w:rPr>
        <w:t xml:space="preserve">Ministry of Natural Resources and Ecology of the Russian </w:t>
      </w:r>
      <w:proofErr w:type="spellStart"/>
      <w:r w:rsidRPr="00E64009">
        <w:rPr>
          <w:rFonts w:ascii="Arial" w:hAnsi="Arial" w:cs="Arial"/>
          <w:i/>
          <w:iCs/>
          <w:sz w:val="12"/>
          <w:szCs w:val="12"/>
          <w:lang w:val="en-US" w:eastAsia="ru-RU"/>
        </w:rPr>
        <w:t>Frderation</w:t>
      </w:r>
      <w:proofErr w:type="spellEnd"/>
      <w:r w:rsidR="00272969" w:rsidRPr="00E64009">
        <w:rPr>
          <w:rFonts w:ascii="Arial" w:hAnsi="Arial" w:cs="Arial"/>
          <w:i/>
          <w:iCs/>
          <w:sz w:val="12"/>
          <w:szCs w:val="12"/>
          <w:lang w:val="en-US" w:eastAsia="ru-RU"/>
        </w:rPr>
        <w:t>.</w:t>
      </w:r>
    </w:p>
    <w:p w:rsidR="001162FF" w:rsidRPr="00E64009" w:rsidRDefault="001162FF" w:rsidP="001162FF">
      <w:pPr>
        <w:widowControl w:val="0"/>
        <w:rPr>
          <w:rFonts w:ascii="Arial" w:hAnsi="Arial" w:cs="Arial"/>
          <w:i/>
          <w:sz w:val="12"/>
          <w:szCs w:val="12"/>
          <w:lang w:val="en-US" w:eastAsia="ru-RU"/>
        </w:rPr>
      </w:pPr>
      <w:r w:rsidRPr="00E64009">
        <w:rPr>
          <w:rFonts w:ascii="Arial" w:hAnsi="Arial" w:cs="Arial"/>
          <w:i/>
          <w:sz w:val="12"/>
          <w:szCs w:val="12"/>
          <w:vertAlign w:val="superscript"/>
          <w:lang w:val="en-US" w:eastAsia="ru-RU"/>
        </w:rPr>
        <w:t>2)</w:t>
      </w:r>
      <w:r w:rsidRPr="00E64009">
        <w:rPr>
          <w:rFonts w:ascii="Arial" w:hAnsi="Arial" w:cs="Arial"/>
          <w:i/>
          <w:sz w:val="12"/>
          <w:szCs w:val="12"/>
          <w:lang w:val="en-US" w:eastAsia="ru-RU"/>
        </w:rPr>
        <w:t xml:space="preserve"> </w:t>
      </w:r>
      <w:proofErr w:type="spellStart"/>
      <w:r w:rsidRPr="00E64009">
        <w:rPr>
          <w:rFonts w:ascii="Arial" w:hAnsi="Arial" w:cs="Arial"/>
          <w:i/>
          <w:sz w:val="12"/>
          <w:szCs w:val="12"/>
          <w:lang w:val="en-US" w:eastAsia="ru-RU"/>
        </w:rPr>
        <w:t>Accorging</w:t>
      </w:r>
      <w:proofErr w:type="spellEnd"/>
      <w:r w:rsidRPr="00E64009">
        <w:rPr>
          <w:rFonts w:ascii="Arial" w:hAnsi="Arial" w:cs="Arial"/>
          <w:i/>
          <w:sz w:val="12"/>
          <w:szCs w:val="12"/>
          <w:lang w:val="en-US" w:eastAsia="ru-RU"/>
        </w:rPr>
        <w:t xml:space="preserve"> to the data from the Russian Federal Fisheries Agency.</w:t>
      </w:r>
    </w:p>
    <w:p w:rsidR="000C7727" w:rsidRPr="004E08EE" w:rsidRDefault="00272969" w:rsidP="00272969">
      <w:pPr>
        <w:widowControl w:val="0"/>
        <w:rPr>
          <w:rFonts w:ascii="Arial" w:hAnsi="Arial" w:cs="Arial"/>
          <w:i/>
          <w:sz w:val="12"/>
          <w:szCs w:val="12"/>
          <w:lang w:val="en-US" w:eastAsia="ru-RU"/>
        </w:rPr>
      </w:pPr>
      <w:r w:rsidRPr="00E64009">
        <w:rPr>
          <w:rFonts w:ascii="Arial" w:hAnsi="Arial" w:cs="Arial"/>
          <w:i/>
          <w:sz w:val="12"/>
          <w:szCs w:val="12"/>
          <w:vertAlign w:val="superscript"/>
          <w:lang w:val="en-US" w:eastAsia="ru-RU"/>
        </w:rPr>
        <w:t>3</w:t>
      </w:r>
      <w:r w:rsidR="000C7727" w:rsidRPr="00E64009">
        <w:rPr>
          <w:rFonts w:ascii="Arial" w:hAnsi="Arial" w:cs="Arial"/>
          <w:i/>
          <w:sz w:val="12"/>
          <w:szCs w:val="12"/>
          <w:vertAlign w:val="superscript"/>
          <w:lang w:val="en-US" w:eastAsia="ru-RU"/>
        </w:rPr>
        <w:t>)</w:t>
      </w:r>
      <w:r w:rsidR="000C7727" w:rsidRPr="00E64009">
        <w:rPr>
          <w:rFonts w:ascii="Arial" w:hAnsi="Arial" w:cs="Arial"/>
          <w:i/>
          <w:sz w:val="12"/>
          <w:szCs w:val="12"/>
          <w:lang w:val="en-US" w:eastAsia="ru-RU"/>
        </w:rPr>
        <w:t xml:space="preserve"> Data source: Bank of Russia.</w:t>
      </w:r>
    </w:p>
    <w:p w:rsidR="003C69E4" w:rsidRPr="001C5534" w:rsidRDefault="003D6A30" w:rsidP="00D425D5">
      <w:pPr>
        <w:pStyle w:val="35"/>
        <w:keepNext w:val="0"/>
        <w:pageBreakBefore/>
        <w:widowControl/>
        <w:spacing w:before="0" w:after="40"/>
        <w:jc w:val="left"/>
        <w:rPr>
          <w:color w:val="000000" w:themeColor="text1"/>
          <w:vertAlign w:val="superscript"/>
        </w:rPr>
      </w:pPr>
      <w:r w:rsidRPr="00220794">
        <w:rPr>
          <w:rFonts w:ascii="Arial" w:hAnsi="Arial" w:cs="Arial"/>
          <w:color w:val="000000" w:themeColor="text1"/>
          <w:szCs w:val="24"/>
        </w:rPr>
        <w:lastRenderedPageBreak/>
        <w:t>1</w:t>
      </w:r>
      <w:r w:rsidR="004A524B" w:rsidRPr="00220794">
        <w:rPr>
          <w:rFonts w:ascii="Arial" w:hAnsi="Arial" w:cs="Arial"/>
          <w:color w:val="000000" w:themeColor="text1"/>
          <w:szCs w:val="24"/>
        </w:rPr>
        <w:t>2</w:t>
      </w:r>
      <w:r w:rsidRPr="00220794">
        <w:rPr>
          <w:rFonts w:ascii="Arial" w:hAnsi="Arial" w:cs="Arial"/>
          <w:color w:val="000000" w:themeColor="text1"/>
          <w:szCs w:val="24"/>
        </w:rPr>
        <w:t>.</w:t>
      </w:r>
      <w:r w:rsidR="003C69E4" w:rsidRPr="00220794">
        <w:rPr>
          <w:rFonts w:ascii="Arial" w:hAnsi="Arial" w:cs="Arial"/>
          <w:color w:val="000000" w:themeColor="text1"/>
          <w:szCs w:val="24"/>
        </w:rPr>
        <w:t>2</w:t>
      </w:r>
      <w:r w:rsidR="00CF60D6" w:rsidRPr="004847F9">
        <w:rPr>
          <w:rFonts w:ascii="Arial" w:hAnsi="Arial" w:cs="Arial"/>
          <w:color w:val="000000" w:themeColor="text1"/>
          <w:szCs w:val="24"/>
        </w:rPr>
        <w:t>4</w:t>
      </w:r>
      <w:r w:rsidR="003C69E4" w:rsidRPr="00220794">
        <w:rPr>
          <w:rFonts w:ascii="Arial" w:hAnsi="Arial" w:cs="Arial"/>
          <w:color w:val="000000" w:themeColor="text1"/>
          <w:szCs w:val="24"/>
        </w:rPr>
        <w:t xml:space="preserve">. БАЛАНС АКТИВОВ И ПАССИВОВ И СЧЕТА НАКОПЛЕНИЯ В ЧАСТИ ОСНОВНОГО КАПИТАЛА </w:t>
      </w:r>
      <w:r w:rsidR="00B82912" w:rsidRPr="00220794">
        <w:rPr>
          <w:rFonts w:ascii="Arial" w:hAnsi="Arial" w:cs="Arial"/>
          <w:color w:val="000000" w:themeColor="text1"/>
          <w:szCs w:val="24"/>
        </w:rPr>
        <w:t xml:space="preserve">за </w:t>
      </w:r>
      <w:r w:rsidR="003C69E4" w:rsidRPr="00220794">
        <w:rPr>
          <w:rFonts w:ascii="Arial" w:hAnsi="Arial" w:cs="Arial"/>
          <w:color w:val="000000" w:themeColor="text1"/>
          <w:szCs w:val="24"/>
        </w:rPr>
        <w:t>20</w:t>
      </w:r>
      <w:r w:rsidR="00DA5C14" w:rsidRPr="00220794">
        <w:rPr>
          <w:rFonts w:ascii="Arial" w:hAnsi="Arial" w:cs="Arial"/>
          <w:color w:val="000000" w:themeColor="text1"/>
          <w:szCs w:val="24"/>
        </w:rPr>
        <w:t>2</w:t>
      </w:r>
      <w:r w:rsidR="009A771E" w:rsidRPr="00220794">
        <w:rPr>
          <w:rFonts w:ascii="Arial" w:hAnsi="Arial" w:cs="Arial"/>
          <w:color w:val="000000" w:themeColor="text1"/>
          <w:szCs w:val="24"/>
        </w:rPr>
        <w:t>3</w:t>
      </w:r>
      <w:r w:rsidR="003C69E4" w:rsidRPr="00220794">
        <w:rPr>
          <w:rFonts w:ascii="Arial" w:hAnsi="Arial" w:cs="Arial"/>
          <w:color w:val="000000" w:themeColor="text1"/>
          <w:szCs w:val="24"/>
        </w:rPr>
        <w:t xml:space="preserve"> г.</w:t>
      </w:r>
    </w:p>
    <w:p w:rsidR="003C69E4" w:rsidRPr="007414EC" w:rsidRDefault="003C69E4" w:rsidP="00A761E0">
      <w:pPr>
        <w:pStyle w:val="35"/>
        <w:keepNext w:val="0"/>
        <w:widowControl/>
        <w:spacing w:before="0" w:after="40"/>
        <w:ind w:left="510"/>
        <w:jc w:val="left"/>
        <w:rPr>
          <w:b w:val="0"/>
          <w:color w:val="000000" w:themeColor="text1"/>
          <w:vertAlign w:val="superscript"/>
          <w:lang w:val="en-US"/>
        </w:rPr>
      </w:pPr>
      <w:r w:rsidRPr="00220794">
        <w:rPr>
          <w:rFonts w:ascii="Arial" w:hAnsi="Arial" w:cs="Arial"/>
          <w:i/>
          <w:color w:val="000000" w:themeColor="text1"/>
          <w:szCs w:val="24"/>
          <w:lang w:val="en-US"/>
        </w:rPr>
        <w:t>BALANCE SHEET</w:t>
      </w:r>
      <w:r w:rsidRPr="00220794">
        <w:rPr>
          <w:rFonts w:ascii="Arial" w:hAnsi="Arial" w:cs="Arial"/>
          <w:b w:val="0"/>
          <w:i/>
          <w:color w:val="000000" w:themeColor="text1"/>
          <w:lang w:val="en-US"/>
        </w:rPr>
        <w:t xml:space="preserve"> </w:t>
      </w:r>
      <w:r w:rsidRPr="00220794">
        <w:rPr>
          <w:rFonts w:ascii="Arial" w:hAnsi="Arial" w:cs="Arial"/>
          <w:i/>
          <w:color w:val="000000" w:themeColor="text1"/>
          <w:szCs w:val="24"/>
          <w:lang w:val="en-US"/>
        </w:rPr>
        <w:t>AND CAPITAL ACCOUNT WITH REGARD TO FIXED ASSETS in 20</w:t>
      </w:r>
      <w:r w:rsidR="00DA5C14" w:rsidRPr="00220794">
        <w:rPr>
          <w:rFonts w:ascii="Arial" w:hAnsi="Arial" w:cs="Arial"/>
          <w:i/>
          <w:color w:val="000000" w:themeColor="text1"/>
          <w:szCs w:val="24"/>
          <w:lang w:val="en-US"/>
        </w:rPr>
        <w:t>2</w:t>
      </w:r>
      <w:r w:rsidR="009A771E" w:rsidRPr="00220794">
        <w:rPr>
          <w:rFonts w:ascii="Arial" w:hAnsi="Arial" w:cs="Arial"/>
          <w:i/>
          <w:color w:val="000000" w:themeColor="text1"/>
          <w:szCs w:val="24"/>
          <w:lang w:val="en-US"/>
        </w:rPr>
        <w:t>3</w:t>
      </w:r>
    </w:p>
    <w:p w:rsidR="003C69E4" w:rsidRPr="00220794" w:rsidRDefault="003C69E4" w:rsidP="00A761E0">
      <w:pPr>
        <w:pStyle w:val="35"/>
        <w:keepNext w:val="0"/>
        <w:widowControl/>
        <w:spacing w:before="0" w:after="20"/>
        <w:jc w:val="right"/>
        <w:rPr>
          <w:rFonts w:ascii="Arial" w:hAnsi="Arial" w:cs="Arial"/>
          <w:color w:val="000000" w:themeColor="text1"/>
          <w:sz w:val="14"/>
          <w:szCs w:val="14"/>
        </w:rPr>
      </w:pPr>
      <w:r w:rsidRPr="007414EC">
        <w:rPr>
          <w:rFonts w:ascii="Arial" w:hAnsi="Arial" w:cs="Arial"/>
          <w:b w:val="0"/>
          <w:bCs/>
          <w:color w:val="000000" w:themeColor="text1"/>
          <w:sz w:val="14"/>
          <w:szCs w:val="14"/>
        </w:rPr>
        <w:t>(</w:t>
      </w:r>
      <w:r w:rsidR="000C7727" w:rsidRPr="007414EC">
        <w:rPr>
          <w:rFonts w:ascii="Arial" w:hAnsi="Arial" w:cs="Arial"/>
          <w:b w:val="0"/>
          <w:bCs/>
          <w:color w:val="000000" w:themeColor="text1"/>
          <w:sz w:val="14"/>
          <w:szCs w:val="14"/>
        </w:rPr>
        <w:t>миллион</w:t>
      </w:r>
      <w:proofErr w:type="spellStart"/>
      <w:r w:rsidR="00CF1D02">
        <w:rPr>
          <w:rFonts w:ascii="Arial" w:hAnsi="Arial" w:cs="Arial"/>
          <w:b w:val="0"/>
          <w:bCs/>
          <w:color w:val="000000" w:themeColor="text1"/>
          <w:sz w:val="14"/>
          <w:szCs w:val="14"/>
          <w:lang w:val="en-US"/>
        </w:rPr>
        <w:t>ов</w:t>
      </w:r>
      <w:proofErr w:type="spellEnd"/>
      <w:r w:rsidRPr="007414EC">
        <w:rPr>
          <w:rFonts w:ascii="Arial" w:hAnsi="Arial" w:cs="Arial"/>
          <w:b w:val="0"/>
          <w:bCs/>
          <w:color w:val="000000" w:themeColor="text1"/>
          <w:sz w:val="14"/>
          <w:szCs w:val="14"/>
        </w:rPr>
        <w:t xml:space="preserve"> </w:t>
      </w:r>
      <w:r w:rsidR="00A97732" w:rsidRPr="007414EC">
        <w:rPr>
          <w:rFonts w:ascii="Arial" w:hAnsi="Arial" w:cs="Arial"/>
          <w:b w:val="0"/>
          <w:bCs/>
          <w:color w:val="000000" w:themeColor="text1"/>
          <w:sz w:val="14"/>
          <w:szCs w:val="14"/>
        </w:rPr>
        <w:t>рублей</w:t>
      </w:r>
      <w:r w:rsidR="00A97732" w:rsidRPr="00220794">
        <w:rPr>
          <w:rFonts w:ascii="Arial" w:hAnsi="Arial" w:cs="Arial"/>
          <w:b w:val="0"/>
          <w:bCs/>
          <w:color w:val="000000" w:themeColor="text1"/>
          <w:sz w:val="14"/>
          <w:szCs w:val="14"/>
        </w:rPr>
        <w:t xml:space="preserve"> /</w:t>
      </w:r>
      <w:r w:rsidR="00A97732" w:rsidRPr="00220794">
        <w:rPr>
          <w:rFonts w:ascii="Arial" w:hAnsi="Arial" w:cs="Arial"/>
          <w:b w:val="0"/>
          <w:bCs/>
          <w:i/>
          <w:color w:val="000000" w:themeColor="text1"/>
          <w:sz w:val="14"/>
          <w:szCs w:val="14"/>
          <w:lang w:val="en-US"/>
        </w:rPr>
        <w:t xml:space="preserve"> </w:t>
      </w:r>
      <w:proofErr w:type="spellStart"/>
      <w:r w:rsidR="00A97732" w:rsidRPr="00220794">
        <w:rPr>
          <w:rFonts w:ascii="Arial" w:hAnsi="Arial" w:cs="Arial"/>
          <w:b w:val="0"/>
          <w:bCs/>
          <w:i/>
          <w:color w:val="000000" w:themeColor="text1"/>
          <w:sz w:val="14"/>
          <w:szCs w:val="14"/>
          <w:lang w:val="en-US"/>
        </w:rPr>
        <w:t>mln</w:t>
      </w:r>
      <w:proofErr w:type="spellEnd"/>
      <w:r w:rsidRPr="00220794">
        <w:rPr>
          <w:rFonts w:ascii="Arial" w:hAnsi="Arial" w:cs="Arial"/>
          <w:b w:val="0"/>
          <w:bCs/>
          <w:color w:val="000000" w:themeColor="text1"/>
          <w:sz w:val="14"/>
          <w:szCs w:val="14"/>
        </w:rPr>
        <w:t xml:space="preserve">. </w:t>
      </w:r>
      <w:r w:rsidRPr="00220794">
        <w:rPr>
          <w:rFonts w:ascii="Arial" w:hAnsi="Arial" w:cs="Arial"/>
          <w:b w:val="0"/>
          <w:bCs/>
          <w:i/>
          <w:color w:val="000000" w:themeColor="text1"/>
          <w:sz w:val="14"/>
          <w:szCs w:val="14"/>
        </w:rPr>
        <w:t>r</w:t>
      </w:r>
      <w:r w:rsidRPr="00220794">
        <w:rPr>
          <w:rFonts w:ascii="Arial" w:hAnsi="Arial" w:cs="Arial"/>
          <w:b w:val="0"/>
          <w:bCs/>
          <w:i/>
          <w:color w:val="000000" w:themeColor="text1"/>
          <w:sz w:val="14"/>
          <w:szCs w:val="14"/>
          <w:lang w:val="en-US"/>
        </w:rPr>
        <w:t>o</w:t>
      </w:r>
      <w:proofErr w:type="spellStart"/>
      <w:r w:rsidRPr="00220794">
        <w:rPr>
          <w:rFonts w:ascii="Arial" w:hAnsi="Arial" w:cs="Arial"/>
          <w:b w:val="0"/>
          <w:bCs/>
          <w:i/>
          <w:color w:val="000000" w:themeColor="text1"/>
          <w:sz w:val="14"/>
          <w:szCs w:val="14"/>
        </w:rPr>
        <w:t>ubles</w:t>
      </w:r>
      <w:proofErr w:type="spellEnd"/>
      <w:r w:rsidRPr="00220794">
        <w:rPr>
          <w:rFonts w:ascii="Arial" w:hAnsi="Arial" w:cs="Arial"/>
          <w:b w:val="0"/>
          <w:color w:val="000000" w:themeColor="text1"/>
          <w:sz w:val="14"/>
          <w:szCs w:val="14"/>
        </w:rPr>
        <w:t>)</w:t>
      </w:r>
    </w:p>
    <w:tbl>
      <w:tblPr>
        <w:tblW w:w="0" w:type="auto"/>
        <w:tblInd w:w="57" w:type="dxa"/>
        <w:tblLayout w:type="fixed"/>
        <w:tblCellMar>
          <w:left w:w="57" w:type="dxa"/>
          <w:right w:w="0" w:type="dxa"/>
        </w:tblCellMar>
        <w:tblLook w:val="0000" w:firstRow="0" w:lastRow="0" w:firstColumn="0" w:lastColumn="0" w:noHBand="0" w:noVBand="0"/>
      </w:tblPr>
      <w:tblGrid>
        <w:gridCol w:w="2310"/>
        <w:gridCol w:w="790"/>
        <w:gridCol w:w="790"/>
        <w:gridCol w:w="790"/>
        <w:gridCol w:w="790"/>
        <w:gridCol w:w="790"/>
        <w:gridCol w:w="790"/>
        <w:gridCol w:w="790"/>
        <w:gridCol w:w="2076"/>
      </w:tblGrid>
      <w:tr w:rsidR="00220794" w:rsidRPr="00CF1D02" w:rsidTr="00752E98">
        <w:trPr>
          <w:cantSplit/>
        </w:trPr>
        <w:tc>
          <w:tcPr>
            <w:tcW w:w="2310" w:type="dxa"/>
            <w:vMerge w:val="restart"/>
            <w:tcBorders>
              <w:top w:val="single" w:sz="6" w:space="0" w:color="000000"/>
            </w:tcBorders>
            <w:shd w:val="clear" w:color="auto" w:fill="auto"/>
          </w:tcPr>
          <w:p w:rsidR="00752E98" w:rsidRPr="00220794" w:rsidRDefault="00752E98">
            <w:pPr>
              <w:snapToGrid w:val="0"/>
              <w:rPr>
                <w:rFonts w:ascii="Arial" w:hAnsi="Arial" w:cs="Arial"/>
                <w:color w:val="000000" w:themeColor="text1"/>
              </w:rPr>
            </w:pPr>
          </w:p>
        </w:tc>
        <w:tc>
          <w:tcPr>
            <w:tcW w:w="790" w:type="dxa"/>
            <w:vMerge w:val="restart"/>
            <w:tcBorders>
              <w:top w:val="single" w:sz="6" w:space="0" w:color="000000"/>
              <w:left w:val="single" w:sz="6" w:space="0" w:color="000000"/>
            </w:tcBorders>
            <w:shd w:val="clear" w:color="auto" w:fill="auto"/>
          </w:tcPr>
          <w:p w:rsidR="00752E98" w:rsidRPr="00220794" w:rsidRDefault="00752E98">
            <w:pPr>
              <w:spacing w:before="40" w:after="40"/>
              <w:ind w:left="28" w:right="28"/>
              <w:rPr>
                <w:rFonts w:ascii="Arial" w:hAnsi="Arial" w:cs="Arial"/>
                <w:color w:val="000000" w:themeColor="text1"/>
                <w:sz w:val="12"/>
                <w:szCs w:val="12"/>
              </w:rPr>
            </w:pPr>
            <w:r w:rsidRPr="00220794">
              <w:rPr>
                <w:rFonts w:ascii="Arial" w:eastAsia="Arial Unicode MS" w:hAnsi="Arial" w:cs="Arial"/>
                <w:color w:val="000000" w:themeColor="text1"/>
                <w:sz w:val="12"/>
                <w:szCs w:val="12"/>
              </w:rPr>
              <w:t xml:space="preserve">Основной </w:t>
            </w:r>
            <w:r w:rsidRPr="00220794">
              <w:rPr>
                <w:rFonts w:ascii="Arial" w:eastAsia="Arial Unicode MS" w:hAnsi="Arial" w:cs="Arial"/>
                <w:color w:val="000000" w:themeColor="text1"/>
                <w:sz w:val="12"/>
                <w:szCs w:val="12"/>
              </w:rPr>
              <w:br/>
              <w:t>капитал</w:t>
            </w:r>
          </w:p>
          <w:p w:rsidR="00752E98" w:rsidRPr="00220794" w:rsidRDefault="00752E98">
            <w:pPr>
              <w:spacing w:before="40" w:after="40"/>
              <w:ind w:left="28" w:right="28"/>
              <w:rPr>
                <w:rFonts w:ascii="Arial" w:hAnsi="Arial" w:cs="Arial"/>
                <w:color w:val="000000" w:themeColor="text1"/>
                <w:sz w:val="12"/>
                <w:szCs w:val="12"/>
              </w:rPr>
            </w:pPr>
            <w:r w:rsidRPr="00220794">
              <w:rPr>
                <w:rFonts w:ascii="Arial" w:eastAsia="Arial Unicode MS" w:hAnsi="Arial" w:cs="Arial"/>
                <w:i/>
                <w:color w:val="000000" w:themeColor="text1"/>
                <w:sz w:val="12"/>
                <w:szCs w:val="12"/>
                <w:lang w:val="en-US"/>
              </w:rPr>
              <w:t>Fixed capital</w:t>
            </w:r>
          </w:p>
        </w:tc>
        <w:tc>
          <w:tcPr>
            <w:tcW w:w="4740" w:type="dxa"/>
            <w:gridSpan w:val="6"/>
            <w:tcBorders>
              <w:top w:val="single" w:sz="6" w:space="0" w:color="000000"/>
              <w:left w:val="single" w:sz="6" w:space="0" w:color="000000"/>
              <w:bottom w:val="single" w:sz="6" w:space="0" w:color="000000"/>
            </w:tcBorders>
            <w:shd w:val="clear" w:color="auto" w:fill="auto"/>
          </w:tcPr>
          <w:p w:rsidR="00752E98" w:rsidRPr="00220794" w:rsidRDefault="00752E98">
            <w:pPr>
              <w:spacing w:before="40" w:after="40"/>
              <w:ind w:left="57" w:right="28"/>
              <w:rPr>
                <w:rFonts w:ascii="Arial" w:hAnsi="Arial" w:cs="Arial"/>
                <w:color w:val="000000" w:themeColor="text1"/>
                <w:sz w:val="12"/>
                <w:szCs w:val="12"/>
              </w:rPr>
            </w:pPr>
            <w:r w:rsidRPr="00220794">
              <w:rPr>
                <w:rFonts w:ascii="Arial" w:hAnsi="Arial" w:cs="Arial"/>
                <w:color w:val="000000" w:themeColor="text1"/>
                <w:sz w:val="12"/>
                <w:szCs w:val="12"/>
              </w:rPr>
              <w:t>в том числе по видам основного капитала</w:t>
            </w:r>
          </w:p>
          <w:p w:rsidR="00752E98" w:rsidRPr="00220794" w:rsidRDefault="00752E98">
            <w:pPr>
              <w:spacing w:before="40" w:after="40"/>
              <w:ind w:left="57" w:right="28"/>
              <w:rPr>
                <w:rFonts w:ascii="Arial" w:hAnsi="Arial" w:cs="Arial"/>
                <w:color w:val="000000" w:themeColor="text1"/>
                <w:sz w:val="12"/>
                <w:szCs w:val="12"/>
                <w:lang w:val="en-US"/>
              </w:rPr>
            </w:pPr>
            <w:r w:rsidRPr="00220794">
              <w:rPr>
                <w:rFonts w:ascii="Arial" w:hAnsi="Arial" w:cs="Arial"/>
                <w:i/>
                <w:color w:val="000000" w:themeColor="text1"/>
                <w:sz w:val="12"/>
                <w:szCs w:val="12"/>
                <w:lang w:val="en-US"/>
              </w:rPr>
              <w:t>including by types of fixed capital</w:t>
            </w:r>
          </w:p>
        </w:tc>
        <w:tc>
          <w:tcPr>
            <w:tcW w:w="2076" w:type="dxa"/>
            <w:vMerge w:val="restart"/>
            <w:tcBorders>
              <w:top w:val="single" w:sz="6" w:space="0" w:color="000000"/>
              <w:left w:val="single" w:sz="6" w:space="0" w:color="000000"/>
            </w:tcBorders>
            <w:shd w:val="clear" w:color="auto" w:fill="auto"/>
          </w:tcPr>
          <w:p w:rsidR="00752E98" w:rsidRPr="00220794" w:rsidRDefault="00752E98">
            <w:pPr>
              <w:snapToGrid w:val="0"/>
              <w:rPr>
                <w:rFonts w:ascii="Arial" w:hAnsi="Arial" w:cs="Arial"/>
                <w:i/>
                <w:color w:val="000000" w:themeColor="text1"/>
                <w:sz w:val="12"/>
                <w:szCs w:val="14"/>
                <w:lang w:val="en-US"/>
              </w:rPr>
            </w:pPr>
          </w:p>
        </w:tc>
      </w:tr>
      <w:tr w:rsidR="00E64009" w:rsidRPr="001C5534" w:rsidTr="00752E98">
        <w:trPr>
          <w:cantSplit/>
        </w:trPr>
        <w:tc>
          <w:tcPr>
            <w:tcW w:w="2310" w:type="dxa"/>
            <w:vMerge/>
            <w:tcBorders>
              <w:bottom w:val="single" w:sz="6" w:space="0" w:color="000000"/>
            </w:tcBorders>
            <w:shd w:val="clear" w:color="auto" w:fill="auto"/>
          </w:tcPr>
          <w:p w:rsidR="00E64009" w:rsidRPr="00220794" w:rsidRDefault="00E64009">
            <w:pPr>
              <w:snapToGrid w:val="0"/>
              <w:rPr>
                <w:rFonts w:ascii="Arial" w:hAnsi="Arial" w:cs="Arial"/>
                <w:i/>
                <w:color w:val="000000" w:themeColor="text1"/>
                <w:sz w:val="12"/>
                <w:szCs w:val="14"/>
                <w:lang w:val="en-US"/>
              </w:rPr>
            </w:pPr>
          </w:p>
        </w:tc>
        <w:tc>
          <w:tcPr>
            <w:tcW w:w="790" w:type="dxa"/>
            <w:vMerge/>
            <w:tcBorders>
              <w:left w:val="single" w:sz="6" w:space="0" w:color="000000"/>
              <w:bottom w:val="single" w:sz="6" w:space="0" w:color="000000"/>
            </w:tcBorders>
            <w:shd w:val="clear" w:color="auto" w:fill="auto"/>
          </w:tcPr>
          <w:p w:rsidR="00E64009" w:rsidRPr="00220794" w:rsidRDefault="00E64009">
            <w:pPr>
              <w:snapToGrid w:val="0"/>
              <w:spacing w:before="40" w:after="40"/>
              <w:ind w:left="57" w:right="28"/>
              <w:rPr>
                <w:rFonts w:ascii="Arial" w:eastAsia="Arial Unicode MS" w:hAnsi="Arial" w:cs="Arial"/>
                <w:color w:val="000000" w:themeColor="text1"/>
                <w:sz w:val="12"/>
                <w:szCs w:val="12"/>
                <w:lang w:val="en-US"/>
              </w:rPr>
            </w:pPr>
          </w:p>
        </w:tc>
        <w:tc>
          <w:tcPr>
            <w:tcW w:w="790" w:type="dxa"/>
            <w:tcBorders>
              <w:left w:val="single" w:sz="6" w:space="0" w:color="000000"/>
              <w:bottom w:val="single" w:sz="6" w:space="0" w:color="000000"/>
            </w:tcBorders>
            <w:shd w:val="clear" w:color="auto" w:fill="auto"/>
          </w:tcPr>
          <w:p w:rsidR="00E64009" w:rsidRPr="00E64009" w:rsidRDefault="00E64009" w:rsidP="00170E8F">
            <w:pPr>
              <w:spacing w:before="40" w:after="40"/>
              <w:ind w:left="57" w:right="28"/>
              <w:rPr>
                <w:rFonts w:ascii="Arial" w:eastAsia="Arial Unicode MS" w:hAnsi="Arial" w:cs="Arial"/>
                <w:sz w:val="12"/>
                <w:szCs w:val="12"/>
                <w:lang w:val="en-US"/>
              </w:rPr>
            </w:pPr>
            <w:r w:rsidRPr="00E64009">
              <w:rPr>
                <w:rFonts w:ascii="Arial" w:eastAsia="Arial Unicode MS" w:hAnsi="Arial" w:cs="Arial"/>
                <w:sz w:val="12"/>
                <w:szCs w:val="12"/>
              </w:rPr>
              <w:t>жилые</w:t>
            </w:r>
            <w:r w:rsidRPr="00E64009">
              <w:rPr>
                <w:rFonts w:ascii="Arial" w:eastAsia="Arial Unicode MS" w:hAnsi="Arial" w:cs="Arial"/>
                <w:sz w:val="12"/>
                <w:szCs w:val="12"/>
                <w:lang w:val="en-US"/>
              </w:rPr>
              <w:t xml:space="preserve"> </w:t>
            </w:r>
            <w:r w:rsidRPr="00E64009">
              <w:rPr>
                <w:rFonts w:ascii="Arial" w:eastAsia="Arial Unicode MS" w:hAnsi="Arial" w:cs="Arial"/>
                <w:sz w:val="12"/>
                <w:szCs w:val="12"/>
                <w:lang w:val="en-US"/>
              </w:rPr>
              <w:br/>
            </w:r>
            <w:r w:rsidRPr="00E64009">
              <w:rPr>
                <w:rFonts w:ascii="Arial" w:eastAsia="Arial Unicode MS" w:hAnsi="Arial" w:cs="Arial"/>
                <w:sz w:val="12"/>
                <w:szCs w:val="12"/>
              </w:rPr>
              <w:t>здания</w:t>
            </w:r>
            <w:r w:rsidRPr="00E64009">
              <w:rPr>
                <w:rFonts w:ascii="Arial" w:eastAsia="Arial Unicode MS" w:hAnsi="Arial" w:cs="Arial"/>
                <w:sz w:val="12"/>
                <w:szCs w:val="12"/>
                <w:lang w:val="en-US"/>
              </w:rPr>
              <w:t xml:space="preserve"> </w:t>
            </w:r>
            <w:r w:rsidRPr="00E64009">
              <w:rPr>
                <w:rFonts w:ascii="Arial" w:hAnsi="Arial" w:cs="Arial"/>
                <w:sz w:val="12"/>
                <w:szCs w:val="12"/>
                <w:lang w:val="en-US"/>
              </w:rPr>
              <w:t xml:space="preserve">и </w:t>
            </w:r>
            <w:proofErr w:type="spellStart"/>
            <w:r w:rsidRPr="00E64009">
              <w:rPr>
                <w:rFonts w:ascii="Arial" w:hAnsi="Arial" w:cs="Arial"/>
                <w:sz w:val="12"/>
                <w:szCs w:val="12"/>
                <w:lang w:val="en-US"/>
              </w:rPr>
              <w:t>помещения</w:t>
            </w:r>
            <w:proofErr w:type="spellEnd"/>
            <w:r w:rsidRPr="00E64009">
              <w:rPr>
                <w:rFonts w:ascii="Arial" w:eastAsia="Arial Unicode MS" w:hAnsi="Arial" w:cs="Arial"/>
                <w:sz w:val="12"/>
                <w:szCs w:val="12"/>
                <w:lang w:val="en-US"/>
              </w:rPr>
              <w:t xml:space="preserve"> </w:t>
            </w:r>
          </w:p>
          <w:p w:rsidR="00E64009" w:rsidRPr="00E64009" w:rsidRDefault="00E64009" w:rsidP="00170E8F">
            <w:pPr>
              <w:spacing w:before="40" w:after="40"/>
              <w:ind w:left="57" w:right="28"/>
              <w:rPr>
                <w:rFonts w:ascii="Arial" w:hAnsi="Arial" w:cs="Arial"/>
                <w:i/>
                <w:sz w:val="12"/>
                <w:szCs w:val="12"/>
                <w:lang w:val="en-US"/>
              </w:rPr>
            </w:pPr>
            <w:r w:rsidRPr="00E64009">
              <w:rPr>
                <w:rFonts w:ascii="Arial" w:eastAsia="Arial Unicode MS" w:hAnsi="Arial" w:cs="Arial"/>
                <w:i/>
                <w:sz w:val="12"/>
                <w:szCs w:val="12"/>
                <w:lang w:val="en-US"/>
              </w:rPr>
              <w:t xml:space="preserve">residential buildings </w:t>
            </w:r>
            <w:r w:rsidRPr="00E64009">
              <w:rPr>
                <w:rFonts w:ascii="Arial" w:hAnsi="Arial" w:cs="Arial"/>
                <w:i/>
                <w:sz w:val="12"/>
                <w:szCs w:val="12"/>
                <w:lang w:val="en-US"/>
              </w:rPr>
              <w:t>and</w:t>
            </w:r>
            <w:r w:rsidRPr="00E64009">
              <w:rPr>
                <w:rFonts w:ascii="Arial" w:hAnsi="Arial" w:cs="Arial"/>
                <w:i/>
                <w:spacing w:val="-10"/>
                <w:sz w:val="12"/>
                <w:szCs w:val="12"/>
                <w:lang w:val="en-US"/>
              </w:rPr>
              <w:t xml:space="preserve"> </w:t>
            </w:r>
            <w:r w:rsidRPr="00E64009">
              <w:rPr>
                <w:rFonts w:ascii="Arial" w:hAnsi="Arial" w:cs="Arial"/>
                <w:i/>
                <w:sz w:val="12"/>
                <w:szCs w:val="12"/>
                <w:lang w:val="en-US"/>
              </w:rPr>
              <w:t>dwel</w:t>
            </w:r>
            <w:r w:rsidRPr="00E64009">
              <w:rPr>
                <w:rFonts w:ascii="Arial" w:hAnsi="Arial" w:cs="Arial"/>
                <w:i/>
                <w:sz w:val="12"/>
                <w:szCs w:val="12"/>
                <w:lang w:val="en-US"/>
              </w:rPr>
              <w:t>l</w:t>
            </w:r>
            <w:r w:rsidRPr="00E64009">
              <w:rPr>
                <w:rFonts w:ascii="Arial" w:hAnsi="Arial" w:cs="Arial"/>
                <w:i/>
                <w:sz w:val="12"/>
                <w:szCs w:val="12"/>
                <w:lang w:val="en-US"/>
              </w:rPr>
              <w:t>ings</w:t>
            </w:r>
          </w:p>
        </w:tc>
        <w:tc>
          <w:tcPr>
            <w:tcW w:w="790" w:type="dxa"/>
            <w:tcBorders>
              <w:left w:val="single" w:sz="6" w:space="0" w:color="000000"/>
              <w:bottom w:val="single" w:sz="6" w:space="0" w:color="000000"/>
            </w:tcBorders>
            <w:shd w:val="clear" w:color="auto" w:fill="auto"/>
          </w:tcPr>
          <w:p w:rsidR="00E64009" w:rsidRPr="00E64009" w:rsidRDefault="00E64009" w:rsidP="00170E8F">
            <w:pPr>
              <w:pStyle w:val="xl26"/>
              <w:spacing w:before="40" w:after="40"/>
              <w:ind w:left="57" w:right="28"/>
              <w:jc w:val="left"/>
              <w:textAlignment w:val="auto"/>
              <w:rPr>
                <w:sz w:val="12"/>
                <w:szCs w:val="12"/>
                <w:lang w:val="en-US"/>
              </w:rPr>
            </w:pPr>
            <w:r w:rsidRPr="00E64009">
              <w:rPr>
                <w:sz w:val="12"/>
                <w:szCs w:val="12"/>
              </w:rPr>
              <w:t>здания</w:t>
            </w:r>
            <w:r w:rsidRPr="00E64009">
              <w:rPr>
                <w:sz w:val="12"/>
                <w:szCs w:val="12"/>
                <w:lang w:val="en-US"/>
              </w:rPr>
              <w:t xml:space="preserve"> (</w:t>
            </w:r>
            <w:r w:rsidRPr="00E64009">
              <w:rPr>
                <w:sz w:val="12"/>
                <w:szCs w:val="12"/>
              </w:rPr>
              <w:t>кроме</w:t>
            </w:r>
            <w:r w:rsidRPr="00E64009">
              <w:rPr>
                <w:sz w:val="12"/>
                <w:szCs w:val="12"/>
                <w:lang w:val="en-US"/>
              </w:rPr>
              <w:t xml:space="preserve"> </w:t>
            </w:r>
            <w:proofErr w:type="gramStart"/>
            <w:r w:rsidRPr="00E64009">
              <w:rPr>
                <w:sz w:val="12"/>
                <w:szCs w:val="12"/>
              </w:rPr>
              <w:t>жилых</w:t>
            </w:r>
            <w:proofErr w:type="gramEnd"/>
            <w:r w:rsidRPr="00E64009">
              <w:rPr>
                <w:sz w:val="12"/>
                <w:szCs w:val="12"/>
                <w:lang w:val="en-US"/>
              </w:rPr>
              <w:t xml:space="preserve">) </w:t>
            </w:r>
          </w:p>
          <w:p w:rsidR="00E64009" w:rsidRPr="00E64009" w:rsidRDefault="00E64009" w:rsidP="00170E8F">
            <w:pPr>
              <w:spacing w:before="40" w:after="40"/>
              <w:ind w:left="57" w:right="-140"/>
              <w:rPr>
                <w:rFonts w:ascii="Arial" w:hAnsi="Arial" w:cs="Arial"/>
                <w:i/>
                <w:sz w:val="12"/>
                <w:szCs w:val="12"/>
                <w:lang w:val="en-US"/>
              </w:rPr>
            </w:pPr>
            <w:r w:rsidRPr="00E64009">
              <w:rPr>
                <w:rFonts w:ascii="Arial" w:hAnsi="Arial" w:cs="Arial"/>
                <w:i/>
                <w:sz w:val="12"/>
                <w:szCs w:val="12"/>
                <w:lang w:val="en-US"/>
              </w:rPr>
              <w:t xml:space="preserve">buildings </w:t>
            </w:r>
            <w:r w:rsidRPr="00E64009">
              <w:rPr>
                <w:rFonts w:ascii="Arial" w:hAnsi="Arial" w:cs="Arial"/>
                <w:i/>
                <w:sz w:val="12"/>
                <w:szCs w:val="12"/>
                <w:lang w:val="en-US"/>
              </w:rPr>
              <w:br/>
              <w:t>(except</w:t>
            </w:r>
            <w:r w:rsidRPr="00E64009">
              <w:rPr>
                <w:rFonts w:ascii="Arial" w:hAnsi="Arial" w:cs="Arial"/>
                <w:i/>
                <w:sz w:val="12"/>
                <w:szCs w:val="12"/>
                <w:lang w:val="en-US"/>
              </w:rPr>
              <w:br/>
              <w:t>residential</w:t>
            </w:r>
            <w:r w:rsidRPr="00E64009">
              <w:rPr>
                <w:rFonts w:ascii="Arial" w:eastAsia="Arial Unicode MS" w:hAnsi="Arial" w:cs="Arial"/>
                <w:i/>
                <w:sz w:val="12"/>
                <w:szCs w:val="12"/>
                <w:lang w:val="en-US"/>
              </w:rPr>
              <w:t>)</w:t>
            </w:r>
          </w:p>
        </w:tc>
        <w:tc>
          <w:tcPr>
            <w:tcW w:w="790" w:type="dxa"/>
            <w:tcBorders>
              <w:left w:val="single" w:sz="6" w:space="0" w:color="000000"/>
              <w:bottom w:val="single" w:sz="6" w:space="0" w:color="000000"/>
            </w:tcBorders>
            <w:shd w:val="clear" w:color="auto" w:fill="auto"/>
          </w:tcPr>
          <w:p w:rsidR="00E64009" w:rsidRPr="00E64009" w:rsidRDefault="00E64009" w:rsidP="00170E8F">
            <w:pPr>
              <w:pStyle w:val="xl26"/>
              <w:spacing w:before="40" w:after="40"/>
              <w:ind w:left="57" w:right="28"/>
              <w:jc w:val="left"/>
              <w:textAlignment w:val="auto"/>
              <w:rPr>
                <w:sz w:val="12"/>
                <w:szCs w:val="12"/>
                <w:lang w:val="en-US"/>
              </w:rPr>
            </w:pPr>
            <w:r w:rsidRPr="00E64009">
              <w:rPr>
                <w:sz w:val="12"/>
                <w:szCs w:val="12"/>
              </w:rPr>
              <w:t>сооруж</w:t>
            </w:r>
            <w:r w:rsidRPr="00E64009">
              <w:rPr>
                <w:sz w:val="12"/>
                <w:szCs w:val="12"/>
              </w:rPr>
              <w:t>е</w:t>
            </w:r>
            <w:r w:rsidRPr="00E64009">
              <w:rPr>
                <w:sz w:val="12"/>
                <w:szCs w:val="12"/>
              </w:rPr>
              <w:t>ния</w:t>
            </w:r>
          </w:p>
          <w:p w:rsidR="00E64009" w:rsidRPr="00E64009" w:rsidRDefault="00E64009" w:rsidP="00170E8F">
            <w:pPr>
              <w:spacing w:before="40" w:after="40"/>
              <w:ind w:left="57" w:right="28"/>
              <w:rPr>
                <w:rFonts w:ascii="Arial" w:hAnsi="Arial" w:cs="Arial"/>
                <w:sz w:val="12"/>
                <w:szCs w:val="12"/>
                <w:lang w:val="en-US"/>
              </w:rPr>
            </w:pPr>
            <w:r w:rsidRPr="00E64009">
              <w:rPr>
                <w:rFonts w:ascii="Arial" w:eastAsia="Arial Unicode MS" w:hAnsi="Arial" w:cs="Arial"/>
                <w:i/>
                <w:sz w:val="12"/>
                <w:szCs w:val="12"/>
                <w:lang w:val="en-US"/>
              </w:rPr>
              <w:t xml:space="preserve">construction </w:t>
            </w:r>
          </w:p>
        </w:tc>
        <w:tc>
          <w:tcPr>
            <w:tcW w:w="790" w:type="dxa"/>
            <w:tcBorders>
              <w:top w:val="single" w:sz="6" w:space="0" w:color="000000"/>
              <w:left w:val="single" w:sz="6" w:space="0" w:color="000000"/>
              <w:bottom w:val="single" w:sz="6" w:space="0" w:color="000000"/>
            </w:tcBorders>
            <w:shd w:val="clear" w:color="auto" w:fill="auto"/>
          </w:tcPr>
          <w:p w:rsidR="00E64009" w:rsidRPr="004E08EE" w:rsidRDefault="00E64009" w:rsidP="00170E8F">
            <w:pPr>
              <w:spacing w:before="40" w:after="40"/>
              <w:ind w:left="57" w:right="28"/>
              <w:rPr>
                <w:rFonts w:ascii="Arial" w:hAnsi="Arial" w:cs="Arial"/>
                <w:sz w:val="12"/>
                <w:szCs w:val="12"/>
              </w:rPr>
            </w:pPr>
            <w:r w:rsidRPr="00E64009">
              <w:rPr>
                <w:rFonts w:ascii="Arial" w:eastAsia="Arial Unicode MS" w:hAnsi="Arial" w:cs="Arial"/>
                <w:sz w:val="12"/>
                <w:szCs w:val="12"/>
              </w:rPr>
              <w:t>машины</w:t>
            </w:r>
            <w:r w:rsidRPr="004E08EE">
              <w:rPr>
                <w:rFonts w:ascii="Arial" w:eastAsia="Arial Unicode MS" w:hAnsi="Arial" w:cs="Arial"/>
                <w:sz w:val="12"/>
                <w:szCs w:val="12"/>
              </w:rPr>
              <w:t xml:space="preserve"> </w:t>
            </w:r>
            <w:r w:rsidRPr="004E08EE">
              <w:rPr>
                <w:rFonts w:ascii="Arial" w:eastAsia="Arial Unicode MS" w:hAnsi="Arial" w:cs="Arial"/>
                <w:sz w:val="12"/>
                <w:szCs w:val="12"/>
              </w:rPr>
              <w:br/>
            </w:r>
            <w:r w:rsidRPr="00E64009">
              <w:rPr>
                <w:rFonts w:ascii="Arial" w:eastAsia="Arial Unicode MS" w:hAnsi="Arial" w:cs="Arial"/>
                <w:sz w:val="12"/>
                <w:szCs w:val="12"/>
              </w:rPr>
              <w:t>и</w:t>
            </w:r>
            <w:r w:rsidRPr="004E08EE">
              <w:rPr>
                <w:rFonts w:ascii="Arial" w:eastAsia="Arial Unicode MS" w:hAnsi="Arial" w:cs="Arial"/>
                <w:sz w:val="12"/>
                <w:szCs w:val="12"/>
              </w:rPr>
              <w:t xml:space="preserve"> </w:t>
            </w:r>
            <w:r w:rsidRPr="00E64009">
              <w:rPr>
                <w:rFonts w:ascii="Arial" w:eastAsia="Arial Unicode MS" w:hAnsi="Arial" w:cs="Arial"/>
                <w:sz w:val="12"/>
                <w:szCs w:val="12"/>
              </w:rPr>
              <w:t>оборуд</w:t>
            </w:r>
            <w:r w:rsidRPr="00E64009">
              <w:rPr>
                <w:rFonts w:ascii="Arial" w:eastAsia="Arial Unicode MS" w:hAnsi="Arial" w:cs="Arial"/>
                <w:sz w:val="12"/>
                <w:szCs w:val="12"/>
              </w:rPr>
              <w:t>о</w:t>
            </w:r>
            <w:r w:rsidRPr="00E64009">
              <w:rPr>
                <w:rFonts w:ascii="Arial" w:eastAsia="Arial Unicode MS" w:hAnsi="Arial" w:cs="Arial"/>
                <w:sz w:val="12"/>
                <w:szCs w:val="12"/>
              </w:rPr>
              <w:t>вание</w:t>
            </w:r>
            <w:r w:rsidRPr="004E08EE">
              <w:rPr>
                <w:rFonts w:ascii="Arial" w:eastAsia="Arial Unicode MS" w:hAnsi="Arial" w:cs="Arial"/>
                <w:sz w:val="12"/>
                <w:szCs w:val="12"/>
              </w:rPr>
              <w:t xml:space="preserve"> (</w:t>
            </w:r>
            <w:r w:rsidRPr="00E64009">
              <w:rPr>
                <w:rFonts w:ascii="Arial" w:eastAsia="Arial Unicode MS" w:hAnsi="Arial" w:cs="Arial"/>
                <w:sz w:val="12"/>
                <w:szCs w:val="12"/>
              </w:rPr>
              <w:t>ИКТ</w:t>
            </w:r>
            <w:r w:rsidRPr="004E08EE">
              <w:rPr>
                <w:rFonts w:ascii="Arial" w:eastAsia="Arial Unicode MS" w:hAnsi="Arial" w:cs="Arial"/>
                <w:sz w:val="12"/>
                <w:szCs w:val="12"/>
              </w:rPr>
              <w:t xml:space="preserve">, </w:t>
            </w:r>
            <w:r w:rsidRPr="00E64009">
              <w:rPr>
                <w:rFonts w:ascii="Arial" w:eastAsia="Arial Unicode MS" w:hAnsi="Arial" w:cs="Arial"/>
                <w:sz w:val="12"/>
                <w:szCs w:val="12"/>
              </w:rPr>
              <w:t>пр</w:t>
            </w:r>
            <w:r w:rsidRPr="00E64009">
              <w:rPr>
                <w:rFonts w:ascii="Arial" w:eastAsia="Arial Unicode MS" w:hAnsi="Arial" w:cs="Arial"/>
                <w:sz w:val="12"/>
                <w:szCs w:val="12"/>
              </w:rPr>
              <w:t>о</w:t>
            </w:r>
            <w:r w:rsidRPr="00E64009">
              <w:rPr>
                <w:rFonts w:ascii="Arial" w:eastAsia="Arial Unicode MS" w:hAnsi="Arial" w:cs="Arial"/>
                <w:sz w:val="12"/>
                <w:szCs w:val="12"/>
              </w:rPr>
              <w:t>чие</w:t>
            </w:r>
            <w:r w:rsidRPr="004E08EE">
              <w:rPr>
                <w:rFonts w:ascii="Arial" w:eastAsia="Arial Unicode MS" w:hAnsi="Arial" w:cs="Arial"/>
                <w:sz w:val="12"/>
                <w:szCs w:val="12"/>
              </w:rPr>
              <w:t xml:space="preserve"> </w:t>
            </w:r>
            <w:r w:rsidRPr="00E64009">
              <w:rPr>
                <w:rFonts w:ascii="Arial" w:eastAsia="Arial Unicode MS" w:hAnsi="Arial" w:cs="Arial"/>
                <w:sz w:val="12"/>
                <w:szCs w:val="12"/>
              </w:rPr>
              <w:t>маш</w:t>
            </w:r>
            <w:r w:rsidRPr="00E64009">
              <w:rPr>
                <w:rFonts w:ascii="Arial" w:eastAsia="Arial Unicode MS" w:hAnsi="Arial" w:cs="Arial"/>
                <w:sz w:val="12"/>
                <w:szCs w:val="12"/>
              </w:rPr>
              <w:t>и</w:t>
            </w:r>
            <w:r w:rsidRPr="00E64009">
              <w:rPr>
                <w:rFonts w:ascii="Arial" w:eastAsia="Arial Unicode MS" w:hAnsi="Arial" w:cs="Arial"/>
                <w:sz w:val="12"/>
                <w:szCs w:val="12"/>
              </w:rPr>
              <w:t>ны</w:t>
            </w:r>
            <w:r w:rsidRPr="004E08EE">
              <w:rPr>
                <w:rFonts w:ascii="Arial" w:eastAsia="Arial Unicode MS" w:hAnsi="Arial" w:cs="Arial"/>
                <w:sz w:val="12"/>
                <w:szCs w:val="12"/>
              </w:rPr>
              <w:t xml:space="preserve"> </w:t>
            </w:r>
            <w:r w:rsidRPr="00E64009">
              <w:rPr>
                <w:rFonts w:ascii="Arial" w:eastAsia="Arial Unicode MS" w:hAnsi="Arial" w:cs="Arial"/>
                <w:sz w:val="12"/>
                <w:szCs w:val="12"/>
              </w:rPr>
              <w:t>и</w:t>
            </w:r>
            <w:r w:rsidRPr="004E08EE">
              <w:rPr>
                <w:rFonts w:ascii="Arial" w:eastAsia="Arial Unicode MS" w:hAnsi="Arial" w:cs="Arial"/>
                <w:sz w:val="12"/>
                <w:szCs w:val="12"/>
              </w:rPr>
              <w:t xml:space="preserve"> </w:t>
            </w:r>
            <w:r w:rsidRPr="00E64009">
              <w:rPr>
                <w:rFonts w:ascii="Arial" w:eastAsia="Arial Unicode MS" w:hAnsi="Arial" w:cs="Arial"/>
                <w:sz w:val="12"/>
                <w:szCs w:val="12"/>
              </w:rPr>
              <w:t>об</w:t>
            </w:r>
            <w:r w:rsidRPr="00E64009">
              <w:rPr>
                <w:rFonts w:ascii="Arial" w:eastAsia="Arial Unicode MS" w:hAnsi="Arial" w:cs="Arial"/>
                <w:sz w:val="12"/>
                <w:szCs w:val="12"/>
              </w:rPr>
              <w:t>о</w:t>
            </w:r>
            <w:r w:rsidRPr="00E64009">
              <w:rPr>
                <w:rFonts w:ascii="Arial" w:eastAsia="Arial Unicode MS" w:hAnsi="Arial" w:cs="Arial"/>
                <w:sz w:val="12"/>
                <w:szCs w:val="12"/>
              </w:rPr>
              <w:t>рудование</w:t>
            </w:r>
            <w:r w:rsidRPr="004E08EE">
              <w:rPr>
                <w:rFonts w:ascii="Arial" w:eastAsia="Arial Unicode MS" w:hAnsi="Arial" w:cs="Arial"/>
                <w:sz w:val="12"/>
                <w:szCs w:val="12"/>
              </w:rPr>
              <w:t>)</w:t>
            </w:r>
          </w:p>
          <w:p w:rsidR="00E64009" w:rsidRPr="00E64009" w:rsidRDefault="00E64009" w:rsidP="00170E8F">
            <w:pPr>
              <w:spacing w:before="40" w:after="40"/>
              <w:ind w:left="57" w:right="28"/>
              <w:rPr>
                <w:rFonts w:ascii="Arial" w:hAnsi="Arial" w:cs="Arial"/>
                <w:sz w:val="12"/>
                <w:szCs w:val="12"/>
                <w:lang w:val="en-US"/>
              </w:rPr>
            </w:pPr>
            <w:r w:rsidRPr="00E64009">
              <w:rPr>
                <w:rFonts w:ascii="Arial" w:hAnsi="Arial" w:cs="Arial"/>
                <w:i/>
                <w:sz w:val="12"/>
                <w:szCs w:val="12"/>
                <w:lang w:val="en-US" w:eastAsia="ru-RU"/>
              </w:rPr>
              <w:t>machinery and equi</w:t>
            </w:r>
            <w:r w:rsidRPr="00E64009">
              <w:rPr>
                <w:rFonts w:ascii="Arial" w:hAnsi="Arial" w:cs="Arial"/>
                <w:i/>
                <w:sz w:val="12"/>
                <w:szCs w:val="12"/>
                <w:lang w:val="en-US" w:eastAsia="ru-RU"/>
              </w:rPr>
              <w:t>p</w:t>
            </w:r>
            <w:r w:rsidRPr="00E64009">
              <w:rPr>
                <w:rFonts w:ascii="Arial" w:hAnsi="Arial" w:cs="Arial"/>
                <w:i/>
                <w:sz w:val="12"/>
                <w:szCs w:val="12"/>
                <w:lang w:val="en-US" w:eastAsia="ru-RU"/>
              </w:rPr>
              <w:t>ment</w:t>
            </w:r>
            <w:r w:rsidRPr="00E64009">
              <w:rPr>
                <w:rFonts w:ascii="Arial" w:hAnsi="Arial" w:cs="Arial"/>
                <w:sz w:val="12"/>
                <w:szCs w:val="12"/>
                <w:lang w:val="en-US" w:eastAsia="ru-RU"/>
              </w:rPr>
              <w:t xml:space="preserve"> (</w:t>
            </w:r>
            <w:r w:rsidRPr="00E64009">
              <w:rPr>
                <w:rStyle w:val="aff9"/>
                <w:rFonts w:ascii="Arial" w:hAnsi="Arial" w:cs="Arial"/>
                <w:iCs w:val="0"/>
                <w:sz w:val="12"/>
                <w:szCs w:val="12"/>
                <w:lang w:val="en-US"/>
              </w:rPr>
              <w:t>ICT and other machinery and equi</w:t>
            </w:r>
            <w:r w:rsidRPr="00E64009">
              <w:rPr>
                <w:rStyle w:val="aff9"/>
                <w:rFonts w:ascii="Arial" w:hAnsi="Arial" w:cs="Arial"/>
                <w:iCs w:val="0"/>
                <w:sz w:val="12"/>
                <w:szCs w:val="12"/>
                <w:lang w:val="en-US"/>
              </w:rPr>
              <w:t>p</w:t>
            </w:r>
            <w:r w:rsidRPr="00E64009">
              <w:rPr>
                <w:rStyle w:val="aff9"/>
                <w:rFonts w:ascii="Arial" w:hAnsi="Arial" w:cs="Arial"/>
                <w:iCs w:val="0"/>
                <w:sz w:val="12"/>
                <w:szCs w:val="12"/>
                <w:lang w:val="en-US"/>
              </w:rPr>
              <w:t>ment</w:t>
            </w:r>
            <w:r w:rsidRPr="00E64009">
              <w:rPr>
                <w:rFonts w:ascii="Arial" w:eastAsia="Arial Unicode MS" w:hAnsi="Arial" w:cs="Arial"/>
                <w:sz w:val="12"/>
                <w:szCs w:val="12"/>
                <w:lang w:val="en-US"/>
              </w:rPr>
              <w:t>)</w:t>
            </w:r>
          </w:p>
        </w:tc>
        <w:tc>
          <w:tcPr>
            <w:tcW w:w="790" w:type="dxa"/>
            <w:tcBorders>
              <w:top w:val="single" w:sz="6" w:space="0" w:color="000000"/>
              <w:left w:val="single" w:sz="6" w:space="0" w:color="000000"/>
              <w:bottom w:val="single" w:sz="6" w:space="0" w:color="000000"/>
            </w:tcBorders>
            <w:shd w:val="clear" w:color="auto" w:fill="auto"/>
          </w:tcPr>
          <w:p w:rsidR="00E64009" w:rsidRPr="00E64009" w:rsidRDefault="00E64009" w:rsidP="00170E8F">
            <w:pPr>
              <w:spacing w:before="40" w:after="40"/>
              <w:ind w:left="57" w:right="28"/>
              <w:rPr>
                <w:rFonts w:ascii="Arial" w:hAnsi="Arial" w:cs="Arial"/>
                <w:sz w:val="12"/>
                <w:szCs w:val="12"/>
              </w:rPr>
            </w:pPr>
            <w:r w:rsidRPr="00E64009">
              <w:rPr>
                <w:rFonts w:ascii="Arial" w:hAnsi="Arial" w:cs="Arial"/>
                <w:sz w:val="12"/>
                <w:szCs w:val="12"/>
              </w:rPr>
              <w:t>тран</w:t>
            </w:r>
            <w:proofErr w:type="gramStart"/>
            <w:r w:rsidRPr="00E64009">
              <w:rPr>
                <w:rFonts w:ascii="Arial" w:hAnsi="Arial" w:cs="Arial"/>
                <w:sz w:val="12"/>
                <w:szCs w:val="12"/>
              </w:rPr>
              <w:t>с</w:t>
            </w:r>
            <w:r w:rsidRPr="00E64009">
              <w:rPr>
                <w:rFonts w:ascii="Arial" w:hAnsi="Arial" w:cs="Arial"/>
                <w:sz w:val="12"/>
                <w:szCs w:val="12"/>
                <w:lang w:val="en-US"/>
              </w:rPr>
              <w:t>-</w:t>
            </w:r>
            <w:proofErr w:type="gramEnd"/>
            <w:r w:rsidRPr="00E64009">
              <w:rPr>
                <w:rFonts w:ascii="Arial" w:hAnsi="Arial" w:cs="Arial"/>
                <w:sz w:val="12"/>
                <w:szCs w:val="12"/>
                <w:lang w:val="en-US"/>
              </w:rPr>
              <w:br/>
            </w:r>
            <w:r w:rsidRPr="00E64009">
              <w:rPr>
                <w:rFonts w:ascii="Arial" w:hAnsi="Arial" w:cs="Arial"/>
                <w:sz w:val="12"/>
                <w:szCs w:val="12"/>
              </w:rPr>
              <w:t>портные</w:t>
            </w:r>
            <w:r w:rsidRPr="00E64009">
              <w:rPr>
                <w:rFonts w:ascii="Arial" w:hAnsi="Arial" w:cs="Arial"/>
                <w:sz w:val="12"/>
                <w:szCs w:val="12"/>
                <w:lang w:val="en-US"/>
              </w:rPr>
              <w:t xml:space="preserve"> </w:t>
            </w:r>
            <w:r w:rsidRPr="00E64009">
              <w:rPr>
                <w:rFonts w:ascii="Arial" w:hAnsi="Arial" w:cs="Arial"/>
                <w:sz w:val="12"/>
                <w:szCs w:val="12"/>
                <w:lang w:val="en-US"/>
              </w:rPr>
              <w:br/>
            </w:r>
            <w:r w:rsidRPr="00E64009">
              <w:rPr>
                <w:rFonts w:ascii="Arial" w:hAnsi="Arial" w:cs="Arial"/>
                <w:sz w:val="12"/>
                <w:szCs w:val="12"/>
              </w:rPr>
              <w:t>средства</w:t>
            </w:r>
          </w:p>
          <w:p w:rsidR="00E64009" w:rsidRPr="00E64009" w:rsidRDefault="00E64009" w:rsidP="00170E8F">
            <w:pPr>
              <w:spacing w:before="40" w:after="40"/>
              <w:ind w:left="57" w:right="28"/>
              <w:rPr>
                <w:rFonts w:ascii="Arial" w:hAnsi="Arial" w:cs="Arial"/>
                <w:sz w:val="12"/>
                <w:szCs w:val="12"/>
              </w:rPr>
            </w:pPr>
            <w:r w:rsidRPr="00E64009">
              <w:rPr>
                <w:rFonts w:ascii="Arial" w:eastAsia="Arial Unicode MS" w:hAnsi="Arial" w:cs="Arial"/>
                <w:i/>
                <w:sz w:val="12"/>
                <w:szCs w:val="12"/>
                <w:lang w:val="en-US"/>
              </w:rPr>
              <w:t>vehicles</w:t>
            </w:r>
          </w:p>
        </w:tc>
        <w:tc>
          <w:tcPr>
            <w:tcW w:w="790" w:type="dxa"/>
            <w:tcBorders>
              <w:top w:val="single" w:sz="6" w:space="0" w:color="000000"/>
              <w:left w:val="single" w:sz="6" w:space="0" w:color="000000"/>
              <w:bottom w:val="single" w:sz="6" w:space="0" w:color="000000"/>
            </w:tcBorders>
            <w:shd w:val="clear" w:color="auto" w:fill="auto"/>
          </w:tcPr>
          <w:p w:rsidR="00E64009" w:rsidRPr="00E64009" w:rsidRDefault="00E64009" w:rsidP="00170E8F">
            <w:pPr>
              <w:spacing w:before="40" w:after="40"/>
              <w:ind w:left="57" w:right="28"/>
              <w:rPr>
                <w:rFonts w:ascii="Arial" w:hAnsi="Arial" w:cs="Arial"/>
                <w:sz w:val="12"/>
                <w:szCs w:val="12"/>
                <w:lang w:val="en-US"/>
              </w:rPr>
            </w:pPr>
            <w:r w:rsidRPr="00E64009">
              <w:rPr>
                <w:rFonts w:ascii="Arial" w:hAnsi="Arial" w:cs="Arial"/>
                <w:sz w:val="12"/>
                <w:szCs w:val="12"/>
              </w:rPr>
              <w:t>прочие</w:t>
            </w:r>
            <w:r w:rsidRPr="00E64009">
              <w:rPr>
                <w:rFonts w:ascii="Arial" w:hAnsi="Arial" w:cs="Arial"/>
                <w:sz w:val="12"/>
                <w:szCs w:val="12"/>
                <w:lang w:val="en-US"/>
              </w:rPr>
              <w:t xml:space="preserve"> </w:t>
            </w:r>
            <w:r w:rsidRPr="00E64009">
              <w:rPr>
                <w:rFonts w:ascii="Arial" w:eastAsia="Arial Unicode MS" w:hAnsi="Arial" w:cs="Arial"/>
                <w:i/>
                <w:sz w:val="12"/>
                <w:szCs w:val="12"/>
                <w:lang w:val="en-US"/>
              </w:rPr>
              <w:t xml:space="preserve">other </w:t>
            </w:r>
          </w:p>
        </w:tc>
        <w:tc>
          <w:tcPr>
            <w:tcW w:w="2076" w:type="dxa"/>
            <w:vMerge/>
            <w:tcBorders>
              <w:left w:val="single" w:sz="6" w:space="0" w:color="000000"/>
              <w:bottom w:val="single" w:sz="6" w:space="0" w:color="000000"/>
            </w:tcBorders>
            <w:shd w:val="clear" w:color="auto" w:fill="auto"/>
          </w:tcPr>
          <w:p w:rsidR="00E64009" w:rsidRPr="00220794" w:rsidRDefault="00E64009">
            <w:pPr>
              <w:snapToGrid w:val="0"/>
              <w:rPr>
                <w:rFonts w:ascii="Arial" w:hAnsi="Arial" w:cs="Arial"/>
                <w:i/>
                <w:color w:val="000000" w:themeColor="text1"/>
                <w:sz w:val="12"/>
                <w:szCs w:val="14"/>
                <w:lang w:val="en-US"/>
              </w:rPr>
            </w:pPr>
          </w:p>
        </w:tc>
      </w:tr>
      <w:tr w:rsidR="00E64009" w:rsidRPr="00CF1D02" w:rsidTr="00752E98">
        <w:tc>
          <w:tcPr>
            <w:tcW w:w="2310" w:type="dxa"/>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Запасы основного капитала </w:t>
            </w:r>
            <w:r w:rsidRPr="00220794">
              <w:rPr>
                <w:rFonts w:ascii="Arial" w:hAnsi="Arial" w:cs="Arial"/>
                <w:bCs/>
                <w:color w:val="000000" w:themeColor="text1"/>
                <w:sz w:val="14"/>
                <w:szCs w:val="14"/>
              </w:rPr>
              <w:br/>
              <w:t xml:space="preserve">по текущей рыночной стоимости </w:t>
            </w:r>
            <w:r w:rsidRPr="00220794">
              <w:rPr>
                <w:rFonts w:ascii="Arial" w:hAnsi="Arial" w:cs="Arial"/>
                <w:bCs/>
                <w:color w:val="000000" w:themeColor="text1"/>
                <w:sz w:val="14"/>
                <w:szCs w:val="14"/>
              </w:rPr>
              <w:br/>
              <w:t>на начало года</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left="-57" w:right="57"/>
              <w:jc w:val="right"/>
              <w:rPr>
                <w:rFonts w:ascii="Arial" w:hAnsi="Arial" w:cs="Arial"/>
                <w:sz w:val="13"/>
                <w:szCs w:val="13"/>
                <w:lang w:val="en-US"/>
              </w:rPr>
            </w:pPr>
            <w:r w:rsidRPr="001C5534">
              <w:rPr>
                <w:rFonts w:ascii="Arial" w:hAnsi="Arial" w:cs="Arial"/>
                <w:sz w:val="13"/>
                <w:szCs w:val="13"/>
                <w:lang w:val="en-US"/>
              </w:rPr>
              <w:t>574 533 775</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left="-57" w:right="57"/>
              <w:jc w:val="right"/>
              <w:rPr>
                <w:rFonts w:ascii="Arial" w:hAnsi="Arial" w:cs="Arial"/>
                <w:sz w:val="13"/>
                <w:szCs w:val="13"/>
                <w:lang w:val="en-US"/>
              </w:rPr>
            </w:pPr>
            <w:r w:rsidRPr="001C5534">
              <w:rPr>
                <w:rFonts w:ascii="Arial" w:hAnsi="Arial" w:cs="Arial"/>
                <w:sz w:val="13"/>
                <w:szCs w:val="13"/>
                <w:lang w:val="en-US"/>
              </w:rPr>
              <w:t>260 611 732</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74 270 371</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left="-57" w:right="57"/>
              <w:jc w:val="right"/>
              <w:rPr>
                <w:rFonts w:ascii="Arial" w:hAnsi="Arial" w:cs="Arial"/>
                <w:sz w:val="13"/>
                <w:szCs w:val="13"/>
                <w:lang w:val="en-US"/>
              </w:rPr>
            </w:pPr>
            <w:r w:rsidRPr="001C5534">
              <w:rPr>
                <w:rFonts w:ascii="Arial" w:hAnsi="Arial" w:cs="Arial"/>
                <w:sz w:val="13"/>
                <w:szCs w:val="13"/>
                <w:lang w:val="en-US"/>
              </w:rPr>
              <w:t>117 290 407</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70 854 734</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26 161 625</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25 344 906</w:t>
            </w:r>
          </w:p>
        </w:tc>
        <w:tc>
          <w:tcPr>
            <w:tcW w:w="2076" w:type="dxa"/>
            <w:tcBorders>
              <w:left w:val="single" w:sz="6" w:space="0" w:color="000000"/>
            </w:tcBorders>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lang w:val="en-US"/>
              </w:rPr>
            </w:pPr>
            <w:r w:rsidRPr="00220794">
              <w:rPr>
                <w:rFonts w:ascii="Arial" w:hAnsi="Arial" w:cs="Arial"/>
                <w:bCs/>
                <w:i/>
                <w:color w:val="000000" w:themeColor="text1"/>
                <w:sz w:val="14"/>
                <w:szCs w:val="14"/>
                <w:lang w:val="en-US"/>
              </w:rPr>
              <w:t>Stocks of fixed capital</w:t>
            </w:r>
            <w:r w:rsidRPr="00220794">
              <w:rPr>
                <w:rFonts w:ascii="Arial" w:hAnsi="Arial" w:cs="Arial"/>
                <w:bCs/>
                <w:i/>
                <w:color w:val="000000" w:themeColor="text1"/>
                <w:sz w:val="14"/>
                <w:szCs w:val="14"/>
                <w:lang w:val="en-US"/>
              </w:rPr>
              <w:br/>
              <w:t xml:space="preserve">at current market value </w:t>
            </w:r>
            <w:r w:rsidRPr="00220794">
              <w:rPr>
                <w:rFonts w:ascii="Arial" w:hAnsi="Arial" w:cs="Arial"/>
                <w:bCs/>
                <w:i/>
                <w:color w:val="000000" w:themeColor="text1"/>
                <w:sz w:val="14"/>
                <w:szCs w:val="14"/>
                <w:lang w:val="en-US"/>
              </w:rPr>
              <w:br/>
              <w:t>at beginning of year</w:t>
            </w:r>
          </w:p>
        </w:tc>
      </w:tr>
      <w:tr w:rsidR="00E64009" w:rsidRPr="00CF1D02" w:rsidTr="00752E98">
        <w:tc>
          <w:tcPr>
            <w:tcW w:w="2310" w:type="dxa"/>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Счет операций с капиталом </w:t>
            </w:r>
            <w:r w:rsidRPr="00220794">
              <w:rPr>
                <w:rFonts w:ascii="Arial" w:hAnsi="Arial" w:cs="Arial"/>
                <w:bCs/>
                <w:color w:val="000000" w:themeColor="text1"/>
                <w:sz w:val="14"/>
                <w:szCs w:val="14"/>
              </w:rPr>
              <w:br/>
              <w:t>в среднегодовых ценах</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16 170 085</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2 013 320</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1 186 084</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5 249 029</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3 270 089</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1 893 850</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2 557 713</w:t>
            </w:r>
          </w:p>
        </w:tc>
        <w:tc>
          <w:tcPr>
            <w:tcW w:w="2076" w:type="dxa"/>
            <w:tcBorders>
              <w:left w:val="single" w:sz="6" w:space="0" w:color="000000"/>
            </w:tcBorders>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lang w:val="en-US"/>
              </w:rPr>
            </w:pPr>
            <w:r w:rsidRPr="00220794">
              <w:rPr>
                <w:rFonts w:ascii="Arial" w:hAnsi="Arial" w:cs="Arial"/>
                <w:bCs/>
                <w:i/>
                <w:color w:val="000000" w:themeColor="text1"/>
                <w:sz w:val="14"/>
                <w:szCs w:val="14"/>
                <w:lang w:val="en-US"/>
              </w:rPr>
              <w:t>Capital account in annual ave</w:t>
            </w:r>
            <w:r w:rsidRPr="00220794">
              <w:rPr>
                <w:rFonts w:ascii="Arial" w:hAnsi="Arial" w:cs="Arial"/>
                <w:bCs/>
                <w:i/>
                <w:color w:val="000000" w:themeColor="text1"/>
                <w:sz w:val="14"/>
                <w:szCs w:val="14"/>
                <w:lang w:val="en-US"/>
              </w:rPr>
              <w:t>r</w:t>
            </w:r>
            <w:r w:rsidRPr="00220794">
              <w:rPr>
                <w:rFonts w:ascii="Arial" w:hAnsi="Arial" w:cs="Arial"/>
                <w:bCs/>
                <w:i/>
                <w:color w:val="000000" w:themeColor="text1"/>
                <w:sz w:val="14"/>
                <w:szCs w:val="14"/>
                <w:lang w:val="en-US"/>
              </w:rPr>
              <w:t>age prices</w:t>
            </w:r>
          </w:p>
        </w:tc>
      </w:tr>
      <w:tr w:rsidR="00E64009" w:rsidRPr="00CF1D02" w:rsidTr="00752E98">
        <w:tc>
          <w:tcPr>
            <w:tcW w:w="2310" w:type="dxa"/>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Счет переоценки (изменение </w:t>
            </w:r>
            <w:r w:rsidRPr="00220794">
              <w:rPr>
                <w:rFonts w:ascii="Arial" w:hAnsi="Arial" w:cs="Arial"/>
                <w:bCs/>
                <w:color w:val="000000" w:themeColor="text1"/>
                <w:sz w:val="14"/>
                <w:szCs w:val="14"/>
              </w:rPr>
              <w:br/>
              <w:t xml:space="preserve">стоимости за счет изменения цен </w:t>
            </w:r>
            <w:r w:rsidRPr="00220794">
              <w:rPr>
                <w:rFonts w:ascii="Arial" w:hAnsi="Arial" w:cs="Arial"/>
                <w:bCs/>
                <w:color w:val="000000" w:themeColor="text1"/>
                <w:sz w:val="14"/>
                <w:szCs w:val="14"/>
              </w:rPr>
              <w:br/>
              <w:t>за год)</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49 718 527</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19 676 186</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5 362 321</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8 468 367</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10 436 902</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3 853 607</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1 921 144</w:t>
            </w:r>
          </w:p>
        </w:tc>
        <w:tc>
          <w:tcPr>
            <w:tcW w:w="2076" w:type="dxa"/>
            <w:tcBorders>
              <w:left w:val="single" w:sz="6" w:space="0" w:color="000000"/>
            </w:tcBorders>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lang w:val="en-US"/>
              </w:rPr>
            </w:pPr>
            <w:r w:rsidRPr="00220794">
              <w:rPr>
                <w:rFonts w:ascii="Arial" w:hAnsi="Arial" w:cs="Arial"/>
                <w:bCs/>
                <w:i/>
                <w:color w:val="000000" w:themeColor="text1"/>
                <w:sz w:val="14"/>
                <w:szCs w:val="14"/>
                <w:lang w:val="en-US"/>
              </w:rPr>
              <w:t>Revaluation account (value change due to price change per year)</w:t>
            </w:r>
          </w:p>
        </w:tc>
      </w:tr>
      <w:tr w:rsidR="00E64009" w:rsidRPr="00CF1D02" w:rsidTr="00752E98">
        <w:tc>
          <w:tcPr>
            <w:tcW w:w="2310" w:type="dxa"/>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Счет других изменений </w:t>
            </w:r>
            <w:r w:rsidRPr="00220794">
              <w:rPr>
                <w:rFonts w:ascii="Arial" w:hAnsi="Arial" w:cs="Arial"/>
                <w:bCs/>
                <w:color w:val="000000" w:themeColor="text1"/>
                <w:sz w:val="14"/>
                <w:szCs w:val="14"/>
              </w:rPr>
              <w:br/>
              <w:t xml:space="preserve">в объеме основного капитала </w:t>
            </w:r>
            <w:r w:rsidRPr="00220794">
              <w:rPr>
                <w:rFonts w:ascii="Arial" w:hAnsi="Arial" w:cs="Arial"/>
                <w:bCs/>
                <w:color w:val="000000" w:themeColor="text1"/>
                <w:sz w:val="14"/>
                <w:szCs w:val="14"/>
              </w:rPr>
              <w:br/>
              <w:t>в среднегодовых ценах</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-4 524 104</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9 719 966</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-1 399 404</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-1 881 997</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-6 968 457</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-2 758 489</w:t>
            </w:r>
          </w:p>
        </w:tc>
        <w:tc>
          <w:tcPr>
            <w:tcW w:w="790" w:type="dxa"/>
            <w:tcBorders>
              <w:left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-1 235 723</w:t>
            </w:r>
          </w:p>
        </w:tc>
        <w:tc>
          <w:tcPr>
            <w:tcW w:w="2076" w:type="dxa"/>
            <w:tcBorders>
              <w:left w:val="single" w:sz="6" w:space="0" w:color="000000"/>
            </w:tcBorders>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lang w:val="en-US"/>
              </w:rPr>
            </w:pPr>
            <w:r w:rsidRPr="00220794">
              <w:rPr>
                <w:rFonts w:ascii="Arial" w:hAnsi="Arial" w:cs="Arial"/>
                <w:bCs/>
                <w:i/>
                <w:color w:val="000000" w:themeColor="text1"/>
                <w:sz w:val="14"/>
                <w:szCs w:val="14"/>
                <w:lang w:val="en-US"/>
              </w:rPr>
              <w:t>Other changes in  the volume of fixed capital account in annual average prices</w:t>
            </w:r>
          </w:p>
        </w:tc>
      </w:tr>
      <w:tr w:rsidR="00E64009" w:rsidRPr="00CF1D02" w:rsidTr="00752E98">
        <w:tc>
          <w:tcPr>
            <w:tcW w:w="2310" w:type="dxa"/>
            <w:tcBorders>
              <w:bottom w:val="single" w:sz="6" w:space="0" w:color="000000"/>
            </w:tcBorders>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rPr>
            </w:pPr>
            <w:r w:rsidRPr="00220794">
              <w:rPr>
                <w:rFonts w:ascii="Arial" w:hAnsi="Arial" w:cs="Arial"/>
                <w:bCs/>
                <w:color w:val="000000" w:themeColor="text1"/>
                <w:sz w:val="14"/>
                <w:szCs w:val="14"/>
              </w:rPr>
              <w:t xml:space="preserve">Запасы основного капитала </w:t>
            </w:r>
            <w:r w:rsidRPr="00220794">
              <w:rPr>
                <w:rFonts w:ascii="Arial" w:hAnsi="Arial" w:cs="Arial"/>
                <w:bCs/>
                <w:color w:val="000000" w:themeColor="text1"/>
                <w:sz w:val="14"/>
                <w:szCs w:val="14"/>
              </w:rPr>
              <w:br/>
              <w:t xml:space="preserve">по текущей рыночной стоимости </w:t>
            </w:r>
            <w:r w:rsidRPr="00220794">
              <w:rPr>
                <w:rFonts w:ascii="Arial" w:hAnsi="Arial" w:cs="Arial"/>
                <w:bCs/>
                <w:color w:val="000000" w:themeColor="text1"/>
                <w:sz w:val="14"/>
                <w:szCs w:val="14"/>
              </w:rPr>
              <w:br/>
              <w:t>на конец года</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left="-57" w:right="57"/>
              <w:jc w:val="right"/>
              <w:rPr>
                <w:rFonts w:ascii="Arial" w:hAnsi="Arial" w:cs="Arial"/>
                <w:sz w:val="13"/>
                <w:szCs w:val="13"/>
                <w:lang w:val="en-US"/>
              </w:rPr>
            </w:pPr>
            <w:r w:rsidRPr="001C5534">
              <w:rPr>
                <w:rFonts w:ascii="Arial" w:hAnsi="Arial" w:cs="Arial"/>
                <w:sz w:val="13"/>
                <w:szCs w:val="13"/>
                <w:lang w:val="en-US"/>
              </w:rPr>
              <w:t>635 898 283</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left="-57" w:right="57"/>
              <w:jc w:val="right"/>
              <w:rPr>
                <w:rFonts w:ascii="Arial" w:hAnsi="Arial" w:cs="Arial"/>
                <w:sz w:val="13"/>
                <w:szCs w:val="13"/>
                <w:lang w:val="en-US"/>
              </w:rPr>
            </w:pPr>
            <w:r w:rsidRPr="001C5534">
              <w:rPr>
                <w:rFonts w:ascii="Arial" w:hAnsi="Arial" w:cs="Arial"/>
                <w:sz w:val="13"/>
                <w:szCs w:val="13"/>
                <w:lang w:val="en-US"/>
              </w:rPr>
              <w:t>292 021 204</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79 419 372</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left="-57" w:right="57"/>
              <w:jc w:val="right"/>
              <w:rPr>
                <w:rFonts w:ascii="Arial" w:hAnsi="Arial" w:cs="Arial"/>
                <w:sz w:val="13"/>
                <w:szCs w:val="13"/>
                <w:lang w:val="en-US"/>
              </w:rPr>
            </w:pPr>
            <w:r w:rsidRPr="001C5534">
              <w:rPr>
                <w:rFonts w:ascii="Arial" w:hAnsi="Arial" w:cs="Arial"/>
                <w:sz w:val="13"/>
                <w:szCs w:val="13"/>
                <w:lang w:val="en-US"/>
              </w:rPr>
              <w:t>129 125 806</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77 593 268</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29 150 593</w:t>
            </w:r>
          </w:p>
        </w:tc>
        <w:tc>
          <w:tcPr>
            <w:tcW w:w="790" w:type="dxa"/>
            <w:tcBorders>
              <w:left w:val="single" w:sz="6" w:space="0" w:color="000000"/>
              <w:bottom w:val="single" w:sz="6" w:space="0" w:color="000000"/>
            </w:tcBorders>
            <w:shd w:val="clear" w:color="auto" w:fill="auto"/>
            <w:vAlign w:val="bottom"/>
          </w:tcPr>
          <w:p w:rsidR="00E64009" w:rsidRPr="001C5534" w:rsidRDefault="00E64009" w:rsidP="001C5534">
            <w:pPr>
              <w:spacing w:before="20" w:line="150" w:lineRule="exact"/>
              <w:ind w:right="57"/>
              <w:jc w:val="right"/>
              <w:rPr>
                <w:rFonts w:ascii="Arial" w:hAnsi="Arial" w:cs="Arial"/>
                <w:sz w:val="13"/>
                <w:szCs w:val="13"/>
                <w:lang w:val="en-US"/>
              </w:rPr>
            </w:pPr>
            <w:r w:rsidRPr="001C5534">
              <w:rPr>
                <w:rFonts w:ascii="Arial" w:hAnsi="Arial" w:cs="Arial"/>
                <w:sz w:val="13"/>
                <w:szCs w:val="13"/>
                <w:lang w:val="en-US"/>
              </w:rPr>
              <w:t>28 588 040</w:t>
            </w:r>
          </w:p>
        </w:tc>
        <w:tc>
          <w:tcPr>
            <w:tcW w:w="2076" w:type="dxa"/>
            <w:tcBorders>
              <w:left w:val="single" w:sz="6" w:space="0" w:color="000000"/>
              <w:bottom w:val="single" w:sz="6" w:space="0" w:color="000000"/>
            </w:tcBorders>
            <w:shd w:val="clear" w:color="auto" w:fill="auto"/>
            <w:vAlign w:val="bottom"/>
          </w:tcPr>
          <w:p w:rsidR="00E64009" w:rsidRPr="00220794" w:rsidRDefault="00E64009" w:rsidP="001C5534">
            <w:pPr>
              <w:spacing w:before="20" w:line="150" w:lineRule="exact"/>
              <w:rPr>
                <w:rFonts w:ascii="Arial" w:hAnsi="Arial" w:cs="Arial"/>
                <w:color w:val="000000" w:themeColor="text1"/>
                <w:sz w:val="14"/>
                <w:szCs w:val="14"/>
                <w:lang w:val="en-US"/>
              </w:rPr>
            </w:pPr>
            <w:r w:rsidRPr="00220794">
              <w:rPr>
                <w:rFonts w:ascii="Arial" w:hAnsi="Arial" w:cs="Arial"/>
                <w:bCs/>
                <w:i/>
                <w:color w:val="000000" w:themeColor="text1"/>
                <w:sz w:val="14"/>
                <w:szCs w:val="14"/>
                <w:lang w:val="en-US"/>
              </w:rPr>
              <w:t xml:space="preserve">Stocks of fixed capital at current market value at  end </w:t>
            </w:r>
            <w:r w:rsidRPr="00220794">
              <w:rPr>
                <w:rFonts w:ascii="Arial" w:hAnsi="Arial" w:cs="Arial"/>
                <w:bCs/>
                <w:i/>
                <w:color w:val="000000" w:themeColor="text1"/>
                <w:sz w:val="14"/>
                <w:szCs w:val="14"/>
                <w:lang w:val="en-US"/>
              </w:rPr>
              <w:br/>
              <w:t>of year</w:t>
            </w:r>
          </w:p>
        </w:tc>
      </w:tr>
    </w:tbl>
    <w:p w:rsidR="00333EEE" w:rsidRPr="00220794" w:rsidRDefault="00333EEE" w:rsidP="00D425D5">
      <w:pPr>
        <w:pStyle w:val="14"/>
        <w:spacing w:after="120" w:line="200" w:lineRule="exact"/>
        <w:rPr>
          <w:color w:val="000000" w:themeColor="text1"/>
        </w:rPr>
      </w:pPr>
      <w:r w:rsidRPr="00220794">
        <w:rPr>
          <w:color w:val="000000" w:themeColor="text1"/>
        </w:rPr>
        <w:t>МЕТОДОЛОГИЧЕСКИЕ ПОЯСНЕНИЯ</w:t>
      </w:r>
    </w:p>
    <w:p w:rsidR="00835C54" w:rsidRPr="00220794" w:rsidRDefault="00835C54" w:rsidP="00835C54">
      <w:pPr>
        <w:spacing w:line="200" w:lineRule="exact"/>
        <w:ind w:firstLine="284"/>
        <w:jc w:val="both"/>
        <w:rPr>
          <w:color w:val="000000" w:themeColor="text1"/>
        </w:rPr>
      </w:pPr>
      <w:r w:rsidRPr="00220794">
        <w:rPr>
          <w:rFonts w:ascii="Arial" w:hAnsi="Arial" w:cs="Arial"/>
          <w:b/>
          <w:color w:val="000000" w:themeColor="text1"/>
          <w:sz w:val="16"/>
        </w:rPr>
        <w:t>Система национальных счетов,</w:t>
      </w:r>
      <w:r w:rsidRPr="00220794">
        <w:rPr>
          <w:rFonts w:ascii="Arial" w:hAnsi="Arial" w:cs="Arial"/>
          <w:color w:val="000000" w:themeColor="text1"/>
          <w:sz w:val="16"/>
        </w:rPr>
        <w:t xml:space="preserve"> реализуемая в Российской Федерации, основана на методологических положениях, </w:t>
      </w:r>
      <w:r w:rsidRPr="00220794">
        <w:rPr>
          <w:rFonts w:ascii="Arial" w:hAnsi="Arial" w:cs="Arial"/>
          <w:color w:val="000000" w:themeColor="text1"/>
          <w:sz w:val="16"/>
        </w:rPr>
        <w:br/>
        <w:t xml:space="preserve">разработанных совместно ООН, МВФ, Всемирным банком, ОЭСР и </w:t>
      </w:r>
      <w:proofErr w:type="spellStart"/>
      <w:r w:rsidRPr="00220794">
        <w:rPr>
          <w:rFonts w:ascii="Arial" w:hAnsi="Arial" w:cs="Arial"/>
          <w:color w:val="000000" w:themeColor="text1"/>
          <w:sz w:val="16"/>
        </w:rPr>
        <w:t>Евростатом</w:t>
      </w:r>
      <w:proofErr w:type="spellEnd"/>
      <w:r w:rsidRPr="00220794">
        <w:rPr>
          <w:rFonts w:ascii="Arial" w:hAnsi="Arial" w:cs="Arial"/>
          <w:color w:val="000000" w:themeColor="text1"/>
          <w:sz w:val="16"/>
        </w:rPr>
        <w:t>.</w:t>
      </w:r>
    </w:p>
    <w:p w:rsidR="00835C54" w:rsidRPr="00220794" w:rsidRDefault="00835C54" w:rsidP="00835C54">
      <w:pPr>
        <w:pStyle w:val="21"/>
        <w:ind w:left="0"/>
        <w:rPr>
          <w:color w:val="000000" w:themeColor="text1"/>
        </w:rPr>
      </w:pPr>
      <w:r w:rsidRPr="00220794">
        <w:rPr>
          <w:color w:val="000000" w:themeColor="text1"/>
        </w:rPr>
        <w:t xml:space="preserve">Суть системы национальных счетов сводится к формированию обобщающих показателей развития экономики на различных стадиях формирования экономической стоимости и взаимной увязке этих показателей между собой. Каждой стадии этого процесса соответствует специальный счет или группа счетов. Таким образом, имеется возможность проследить движение стоимости </w:t>
      </w:r>
      <w:r w:rsidRPr="00220794">
        <w:rPr>
          <w:color w:val="000000" w:themeColor="text1"/>
        </w:rPr>
        <w:br/>
        <w:t>произведенных товаров и услуг, а также добавленной стоимости от производства до использования.</w:t>
      </w:r>
    </w:p>
    <w:p w:rsidR="00835C54" w:rsidRPr="00220794" w:rsidRDefault="00835C54" w:rsidP="00835C54">
      <w:pPr>
        <w:pStyle w:val="21"/>
        <w:ind w:left="0"/>
        <w:rPr>
          <w:color w:val="000000" w:themeColor="text1"/>
        </w:rPr>
      </w:pPr>
      <w:r w:rsidRPr="00220794">
        <w:rPr>
          <w:color w:val="000000" w:themeColor="text1"/>
          <w:spacing w:val="-2"/>
        </w:rPr>
        <w:t>В настоящее время составляются следующие счета: производства, образования доходов, распределения первичных доходов, вторичного распределения доходов, использования располагаемого дохода, счета операций с капиталом, счета товаров и услуг для внутренней экономики,</w:t>
      </w:r>
      <w:r w:rsidRPr="00220794">
        <w:rPr>
          <w:rFonts w:ascii="Times New Roman" w:hAnsi="Times New Roman" w:cs="Times New Roman"/>
          <w:color w:val="000000" w:themeColor="text1"/>
          <w:spacing w:val="-2"/>
          <w:sz w:val="20"/>
        </w:rPr>
        <w:t xml:space="preserve"> </w:t>
      </w:r>
      <w:r w:rsidRPr="00220794">
        <w:rPr>
          <w:color w:val="000000" w:themeColor="text1"/>
          <w:spacing w:val="-2"/>
        </w:rPr>
        <w:t xml:space="preserve">финансового счета, балансовых таблиц активов и пассивов в текущих ценах. Строятся счета секторов: </w:t>
      </w:r>
      <w:r w:rsidRPr="00220794">
        <w:rPr>
          <w:color w:val="000000" w:themeColor="text1"/>
          <w:spacing w:val="-2"/>
        </w:rPr>
        <w:br/>
        <w:t>“Нефинансовые корпорации”, “Финансовые корпорации”, "Государственное управление", "Домашние хозяйства", "Некоммерческие организации, обслуживающие домашние хозяйства", "Остальной мир".</w:t>
      </w:r>
    </w:p>
    <w:p w:rsidR="00835C54" w:rsidRPr="00220794" w:rsidRDefault="00835C54" w:rsidP="00835C54">
      <w:pPr>
        <w:pStyle w:val="21"/>
        <w:ind w:left="0"/>
        <w:rPr>
          <w:color w:val="000000" w:themeColor="text1"/>
        </w:rPr>
      </w:pPr>
      <w:proofErr w:type="gramStart"/>
      <w:r w:rsidRPr="00220794">
        <w:rPr>
          <w:color w:val="000000" w:themeColor="text1"/>
          <w:spacing w:val="-2"/>
        </w:rPr>
        <w:t xml:space="preserve">Руководствуясь положениями Федерального закона № 282-ФЗ «Об официальном статистическом учете и системе </w:t>
      </w:r>
      <w:r w:rsidRPr="00220794">
        <w:rPr>
          <w:color w:val="000000" w:themeColor="text1"/>
        </w:rPr>
        <w:br/>
      </w:r>
      <w:r w:rsidRPr="00220794">
        <w:rPr>
          <w:color w:val="000000" w:themeColor="text1"/>
          <w:spacing w:val="-2"/>
        </w:rPr>
        <w:t xml:space="preserve">государственной статистики в Российской Федерации» (ст.4, п.2), а также Планом мероприятий по реализации рекомендаций ОЭСР </w:t>
      </w:r>
      <w:r w:rsidRPr="00220794">
        <w:rPr>
          <w:color w:val="000000" w:themeColor="text1"/>
        </w:rPr>
        <w:br/>
      </w:r>
      <w:r w:rsidRPr="00220794">
        <w:rPr>
          <w:color w:val="000000" w:themeColor="text1"/>
          <w:spacing w:val="-2"/>
        </w:rPr>
        <w:t xml:space="preserve">по развитию системы национальных счетов Российской Федерации, утвержденным приказом Росстата, Минэкономразвития России </w:t>
      </w:r>
      <w:r w:rsidRPr="00220794">
        <w:rPr>
          <w:color w:val="000000" w:themeColor="text1"/>
        </w:rPr>
        <w:br/>
      </w:r>
      <w:r w:rsidRPr="00220794">
        <w:rPr>
          <w:color w:val="000000" w:themeColor="text1"/>
          <w:spacing w:val="-2"/>
        </w:rPr>
        <w:t>и Минфина России от 03.10.2014 г. № 602/643/112 н, Росстат осуществил внедрение основных положений СНС 2008 года.</w:t>
      </w:r>
      <w:proofErr w:type="gramEnd"/>
      <w:r w:rsidRPr="00220794">
        <w:rPr>
          <w:color w:val="000000" w:themeColor="text1"/>
          <w:spacing w:val="-2"/>
        </w:rPr>
        <w:t xml:space="preserve"> </w:t>
      </w:r>
      <w:r w:rsidRPr="00220794">
        <w:rPr>
          <w:color w:val="000000" w:themeColor="text1"/>
        </w:rPr>
        <w:br/>
      </w:r>
      <w:r w:rsidRPr="00220794">
        <w:rPr>
          <w:color w:val="000000" w:themeColor="text1"/>
          <w:spacing w:val="-2"/>
        </w:rPr>
        <w:t>Показатели системы национальных счетов, начиная с 2011 года, пересчитаны на основе положений СНС 2008 года относительно учета результатов научных исследований и разработок, способных быть востребованными на рынке, а также систем вооружения, которые включены в состав накопления основного капитала.</w:t>
      </w:r>
      <w:r w:rsidRPr="00220794">
        <w:rPr>
          <w:color w:val="000000" w:themeColor="text1"/>
        </w:rPr>
        <w:t xml:space="preserve"> </w:t>
      </w:r>
      <w:proofErr w:type="gramStart"/>
      <w:r w:rsidRPr="00220794">
        <w:rPr>
          <w:color w:val="000000" w:themeColor="text1"/>
        </w:rPr>
        <w:t>Также начиная с 2011 года д</w:t>
      </w:r>
      <w:r w:rsidRPr="00220794">
        <w:rPr>
          <w:color w:val="000000" w:themeColor="text1"/>
          <w:spacing w:val="-2"/>
        </w:rPr>
        <w:t xml:space="preserve">анные содержат изменения, связанные </w:t>
      </w:r>
      <w:r w:rsidRPr="00220794">
        <w:rPr>
          <w:color w:val="000000" w:themeColor="text1"/>
          <w:spacing w:val="-2"/>
        </w:rPr>
        <w:br/>
        <w:t xml:space="preserve">с внедрением международной методологии оценки жилищных услуг, производимых и потребляемых собственниками жилья; оценкой потребления основного капитала исходя из его текущей рыночной стоимости; согласованием  данных об экспорте и импорте  </w:t>
      </w:r>
      <w:r w:rsidRPr="00220794">
        <w:rPr>
          <w:color w:val="000000" w:themeColor="text1"/>
          <w:spacing w:val="-2"/>
        </w:rPr>
        <w:br/>
        <w:t>с данными платежного баланса,</w:t>
      </w:r>
      <w:r w:rsidRPr="00220794">
        <w:rPr>
          <w:rFonts w:ascii="Times New Roman" w:hAnsi="Times New Roman" w:cs="Times New Roman"/>
          <w:color w:val="000000" w:themeColor="text1"/>
          <w:sz w:val="26"/>
          <w:szCs w:val="26"/>
          <w:lang w:eastAsia="ru-RU"/>
        </w:rPr>
        <w:t xml:space="preserve"> </w:t>
      </w:r>
      <w:r w:rsidRPr="00220794">
        <w:rPr>
          <w:color w:val="000000" w:themeColor="text1"/>
          <w:spacing w:val="-2"/>
        </w:rPr>
        <w:t>разработанного по методологии РПБ 6;</w:t>
      </w:r>
      <w:proofErr w:type="gramEnd"/>
      <w:r w:rsidRPr="00220794">
        <w:rPr>
          <w:color w:val="000000" w:themeColor="text1"/>
          <w:spacing w:val="-2"/>
        </w:rPr>
        <w:t xml:space="preserve"> актуализацией данных по итогам разработки базовых таблиц "</w:t>
      </w:r>
      <w:proofErr w:type="gramStart"/>
      <w:r w:rsidRPr="00220794">
        <w:rPr>
          <w:color w:val="000000" w:themeColor="text1"/>
          <w:spacing w:val="-2"/>
        </w:rPr>
        <w:t>Затраты-выпуск</w:t>
      </w:r>
      <w:proofErr w:type="gramEnd"/>
      <w:r w:rsidRPr="00220794">
        <w:rPr>
          <w:color w:val="000000" w:themeColor="text1"/>
          <w:spacing w:val="-2"/>
        </w:rPr>
        <w:t>" за 2011</w:t>
      </w:r>
      <w:r w:rsidR="00CF1D02">
        <w:rPr>
          <w:color w:val="000000" w:themeColor="text1"/>
          <w:spacing w:val="-2"/>
        </w:rPr>
        <w:t>, 2016,</w:t>
      </w:r>
      <w:r w:rsidRPr="00220794">
        <w:rPr>
          <w:color w:val="000000" w:themeColor="text1"/>
          <w:spacing w:val="-2"/>
        </w:rPr>
        <w:t xml:space="preserve"> 20</w:t>
      </w:r>
      <w:r w:rsidR="007414EC">
        <w:rPr>
          <w:color w:val="000000" w:themeColor="text1"/>
          <w:spacing w:val="-2"/>
        </w:rPr>
        <w:t>21</w:t>
      </w:r>
      <w:r w:rsidRPr="00220794">
        <w:rPr>
          <w:color w:val="000000" w:themeColor="text1"/>
          <w:spacing w:val="-2"/>
        </w:rPr>
        <w:t xml:space="preserve"> годы, а также по итогам Всероссийской сельскохозяйственной переписи 2016 года; включением </w:t>
      </w:r>
      <w:r w:rsidRPr="00220794">
        <w:rPr>
          <w:color w:val="000000" w:themeColor="text1"/>
          <w:spacing w:val="-2"/>
        </w:rPr>
        <w:br/>
        <w:t>оценки услуг домашних работников (домашней прислуги).</w:t>
      </w:r>
    </w:p>
    <w:p w:rsidR="00835C54" w:rsidRPr="00220794" w:rsidRDefault="00835C54" w:rsidP="00835C54">
      <w:pPr>
        <w:pStyle w:val="21"/>
        <w:ind w:left="0"/>
        <w:rPr>
          <w:color w:val="000000" w:themeColor="text1"/>
        </w:rPr>
      </w:pPr>
      <w:r w:rsidRPr="00220794">
        <w:rPr>
          <w:bCs/>
          <w:color w:val="000000" w:themeColor="text1"/>
          <w:spacing w:val="-2"/>
        </w:rPr>
        <w:t>Базовые таблицы «</w:t>
      </w:r>
      <w:proofErr w:type="gramStart"/>
      <w:r w:rsidRPr="00220794">
        <w:rPr>
          <w:bCs/>
          <w:color w:val="000000" w:themeColor="text1"/>
          <w:spacing w:val="-2"/>
        </w:rPr>
        <w:t>затраты-выпуск</w:t>
      </w:r>
      <w:proofErr w:type="gramEnd"/>
      <w:r w:rsidRPr="00220794">
        <w:rPr>
          <w:bCs/>
          <w:color w:val="000000" w:themeColor="text1"/>
          <w:spacing w:val="-2"/>
        </w:rPr>
        <w:t xml:space="preserve">» как составная часть системы национальных счетов представляют собой интегрированную </w:t>
      </w:r>
      <w:r w:rsidRPr="00220794">
        <w:rPr>
          <w:bCs/>
          <w:color w:val="000000" w:themeColor="text1"/>
          <w:spacing w:val="-2"/>
        </w:rPr>
        <w:br/>
        <w:t xml:space="preserve">систему макроэкономических показателей, всесторонне характеризующих структуру экономики в детализированном разрезе отраслей и продуктов, и являются единственным инструментом, позволяющим осуществлять  комплексный анализ воспроизводственных </w:t>
      </w:r>
      <w:r w:rsidRPr="00220794">
        <w:rPr>
          <w:bCs/>
          <w:color w:val="000000" w:themeColor="text1"/>
          <w:spacing w:val="-2"/>
        </w:rPr>
        <w:br/>
        <w:t>связей при прогнозировании экономики.</w:t>
      </w:r>
    </w:p>
    <w:p w:rsidR="00835C54" w:rsidRPr="00220794" w:rsidRDefault="00835C54" w:rsidP="00835C54">
      <w:pPr>
        <w:pStyle w:val="21"/>
        <w:ind w:left="0"/>
        <w:rPr>
          <w:color w:val="000000" w:themeColor="text1"/>
        </w:rPr>
      </w:pPr>
      <w:r w:rsidRPr="00220794">
        <w:rPr>
          <w:b/>
          <w:color w:val="000000" w:themeColor="text1"/>
        </w:rPr>
        <w:t xml:space="preserve">Табл. 12.1. Переоценка в постоянные цены. </w:t>
      </w:r>
      <w:r w:rsidRPr="00220794">
        <w:rPr>
          <w:bCs/>
          <w:color w:val="000000" w:themeColor="text1"/>
          <w:spacing w:val="-2"/>
        </w:rPr>
        <w:t xml:space="preserve">Для исчисления индексов физического объема ВВП и его основных компонентов </w:t>
      </w:r>
      <w:r w:rsidRPr="00220794">
        <w:rPr>
          <w:bCs/>
          <w:color w:val="000000" w:themeColor="text1"/>
          <w:spacing w:val="-2"/>
        </w:rPr>
        <w:br/>
        <w:t xml:space="preserve">в качестве весов  используются цены предыдущего года. Данные о динамике физического объема ВВП и его компонентов </w:t>
      </w:r>
      <w:r w:rsidRPr="00220794">
        <w:rPr>
          <w:color w:val="000000" w:themeColor="text1"/>
          <w:spacing w:val="-2"/>
        </w:rPr>
        <w:br/>
      </w:r>
      <w:r w:rsidRPr="00220794">
        <w:rPr>
          <w:bCs/>
          <w:color w:val="000000" w:themeColor="text1"/>
          <w:spacing w:val="-2"/>
        </w:rPr>
        <w:t xml:space="preserve">за относительно длительный период исчисляются с помощью метода цепных индексов, т.е. индексов, получаемых путем сцепления индексов, исчисленных за каждый год, к предыдущему году. </w:t>
      </w:r>
    </w:p>
    <w:p w:rsidR="00835C54" w:rsidRPr="00220794" w:rsidRDefault="00835C54" w:rsidP="00835C54">
      <w:pPr>
        <w:pStyle w:val="21"/>
        <w:ind w:left="0"/>
        <w:rPr>
          <w:color w:val="000000" w:themeColor="text1"/>
          <w:spacing w:val="-2"/>
          <w:szCs w:val="16"/>
        </w:rPr>
      </w:pPr>
      <w:proofErr w:type="gramStart"/>
      <w:r w:rsidRPr="00220794">
        <w:rPr>
          <w:color w:val="000000" w:themeColor="text1"/>
          <w:spacing w:val="-2"/>
          <w:szCs w:val="16"/>
        </w:rPr>
        <w:t xml:space="preserve">С учетом специфических условий развития российской экономики, высокой инфляции и недостатка первичной информации </w:t>
      </w:r>
      <w:r w:rsidRPr="00220794">
        <w:rPr>
          <w:color w:val="000000" w:themeColor="text1"/>
          <w:spacing w:val="-2"/>
        </w:rPr>
        <w:br/>
      </w:r>
      <w:r w:rsidRPr="00220794">
        <w:rPr>
          <w:color w:val="000000" w:themeColor="text1"/>
          <w:spacing w:val="-2"/>
          <w:szCs w:val="16"/>
        </w:rPr>
        <w:t xml:space="preserve">переоценка показателей производства ВВП в постоянные цены осуществляется с использованием </w:t>
      </w:r>
      <w:r w:rsidRPr="00220794">
        <w:rPr>
          <w:b/>
          <w:color w:val="000000" w:themeColor="text1"/>
          <w:spacing w:val="-2"/>
          <w:szCs w:val="16"/>
        </w:rPr>
        <w:t xml:space="preserve">метода прямого </w:t>
      </w:r>
      <w:r w:rsidRPr="00220794">
        <w:rPr>
          <w:color w:val="000000" w:themeColor="text1"/>
          <w:spacing w:val="-2"/>
        </w:rPr>
        <w:br/>
      </w:r>
      <w:proofErr w:type="spellStart"/>
      <w:r w:rsidRPr="00220794">
        <w:rPr>
          <w:b/>
          <w:color w:val="000000" w:themeColor="text1"/>
          <w:spacing w:val="-2"/>
          <w:szCs w:val="16"/>
        </w:rPr>
        <w:t>дефлятирования</w:t>
      </w:r>
      <w:proofErr w:type="spellEnd"/>
      <w:r w:rsidRPr="00220794">
        <w:rPr>
          <w:color w:val="000000" w:themeColor="text1"/>
          <w:spacing w:val="-2"/>
          <w:szCs w:val="16"/>
        </w:rPr>
        <w:t xml:space="preserve"> (переоценка добавленной стоимости отраслей с использованием индекса цен выпуска каждой отрасли) или </w:t>
      </w:r>
      <w:r w:rsidRPr="00220794">
        <w:rPr>
          <w:b/>
          <w:color w:val="000000" w:themeColor="text1"/>
          <w:spacing w:val="-2"/>
          <w:szCs w:val="16"/>
        </w:rPr>
        <w:t>метода экстраполяции</w:t>
      </w:r>
      <w:r w:rsidRPr="00220794">
        <w:rPr>
          <w:color w:val="000000" w:themeColor="text1"/>
          <w:spacing w:val="-2"/>
          <w:szCs w:val="16"/>
        </w:rPr>
        <w:t xml:space="preserve"> базисного уровня добавленной стоимости отрасли по количественным индексам показателей, адекватно </w:t>
      </w:r>
      <w:r w:rsidRPr="00220794">
        <w:rPr>
          <w:color w:val="000000" w:themeColor="text1"/>
          <w:spacing w:val="-2"/>
        </w:rPr>
        <w:br/>
      </w:r>
      <w:r w:rsidRPr="00220794">
        <w:rPr>
          <w:color w:val="000000" w:themeColor="text1"/>
          <w:spacing w:val="-2"/>
          <w:szCs w:val="16"/>
        </w:rPr>
        <w:t>отражающим динамику развития производства в данной отрасли.</w:t>
      </w:r>
      <w:proofErr w:type="gramEnd"/>
    </w:p>
    <w:p w:rsidR="00835C54" w:rsidRPr="00220794" w:rsidRDefault="00835C54" w:rsidP="00835C54">
      <w:pPr>
        <w:pStyle w:val="21"/>
        <w:ind w:left="0"/>
        <w:rPr>
          <w:color w:val="000000" w:themeColor="text1"/>
        </w:rPr>
      </w:pPr>
      <w:r w:rsidRPr="00220794">
        <w:rPr>
          <w:color w:val="000000" w:themeColor="text1"/>
          <w:spacing w:val="-2"/>
        </w:rPr>
        <w:t>Для переоценки в постоянные цены компонентов ВВП применяются различные индексы: индексы цен (индекс потребительских цен, индекс цен производителей в различных отраслях экономики и др.), а также индексы промышленного производства, индексы физического объема экспорта и импорта товаров, индексы численности занятых.</w:t>
      </w:r>
    </w:p>
    <w:p w:rsidR="00835C54" w:rsidRPr="00220794" w:rsidRDefault="00835C54" w:rsidP="00835C54">
      <w:pPr>
        <w:spacing w:line="200" w:lineRule="exact"/>
        <w:ind w:firstLine="284"/>
        <w:jc w:val="both"/>
        <w:rPr>
          <w:color w:val="000000" w:themeColor="text1"/>
        </w:rPr>
      </w:pPr>
      <w:r w:rsidRPr="00220794">
        <w:rPr>
          <w:rFonts w:ascii="Arial" w:hAnsi="Arial" w:cs="Arial"/>
          <w:b/>
          <w:color w:val="000000" w:themeColor="text1"/>
          <w:sz w:val="16"/>
        </w:rPr>
        <w:lastRenderedPageBreak/>
        <w:t xml:space="preserve">Табл. 12.1, 12.3. Принципы оценки. </w:t>
      </w:r>
      <w:r w:rsidRPr="00220794">
        <w:rPr>
          <w:rFonts w:ascii="Arial" w:hAnsi="Arial" w:cs="Arial"/>
          <w:color w:val="000000" w:themeColor="text1"/>
          <w:sz w:val="16"/>
        </w:rPr>
        <w:t xml:space="preserve">Учет экономических операций в системе национальных счетов осуществляется в ценах </w:t>
      </w:r>
      <w:r w:rsidRPr="00220794">
        <w:rPr>
          <w:rFonts w:ascii="Arial" w:hAnsi="Arial" w:cs="Arial"/>
          <w:color w:val="000000" w:themeColor="text1"/>
          <w:sz w:val="16"/>
        </w:rPr>
        <w:br/>
        <w:t>на момент их совершения (в текущих ценах).</w:t>
      </w:r>
    </w:p>
    <w:p w:rsidR="00835C54" w:rsidRPr="00220794" w:rsidRDefault="00835C54" w:rsidP="00835C54">
      <w:pPr>
        <w:spacing w:line="200" w:lineRule="exact"/>
        <w:ind w:firstLine="284"/>
        <w:jc w:val="both"/>
        <w:rPr>
          <w:color w:val="000000" w:themeColor="text1"/>
        </w:rPr>
      </w:pPr>
      <w:r w:rsidRPr="00220794">
        <w:rPr>
          <w:rFonts w:ascii="Arial" w:hAnsi="Arial" w:cs="Arial"/>
          <w:color w:val="000000" w:themeColor="text1"/>
          <w:sz w:val="16"/>
        </w:rPr>
        <w:t>ВВП оценивается в текущих рыночных ценах.</w:t>
      </w:r>
    </w:p>
    <w:p w:rsidR="00835C54" w:rsidRPr="00220794" w:rsidRDefault="00835C54" w:rsidP="00835C54">
      <w:pPr>
        <w:spacing w:line="200" w:lineRule="exact"/>
        <w:ind w:firstLine="284"/>
        <w:jc w:val="both"/>
        <w:rPr>
          <w:color w:val="000000" w:themeColor="text1"/>
        </w:rPr>
      </w:pPr>
      <w:r w:rsidRPr="00220794">
        <w:rPr>
          <w:rFonts w:ascii="Arial" w:hAnsi="Arial" w:cs="Arial"/>
          <w:color w:val="000000" w:themeColor="text1"/>
          <w:sz w:val="16"/>
        </w:rPr>
        <w:t xml:space="preserve">Рыночная цена – цена конечного покупателя, она включает торгово-транспортные наценки, налоги на производство и импорт </w:t>
      </w:r>
      <w:r w:rsidRPr="00220794">
        <w:rPr>
          <w:rFonts w:ascii="Arial" w:hAnsi="Arial" w:cs="Arial"/>
          <w:color w:val="000000" w:themeColor="text1"/>
          <w:sz w:val="16"/>
        </w:rPr>
        <w:br/>
        <w:t>и не включает субсидии на производство и импорт.</w:t>
      </w:r>
    </w:p>
    <w:p w:rsidR="00835C54" w:rsidRPr="00220794" w:rsidRDefault="00835C54" w:rsidP="00835C54">
      <w:pPr>
        <w:spacing w:line="200" w:lineRule="exact"/>
        <w:ind w:firstLine="284"/>
        <w:jc w:val="both"/>
        <w:rPr>
          <w:color w:val="000000" w:themeColor="text1"/>
        </w:rPr>
      </w:pPr>
      <w:r w:rsidRPr="00220794">
        <w:rPr>
          <w:rFonts w:ascii="Arial" w:hAnsi="Arial" w:cs="Arial"/>
          <w:color w:val="000000" w:themeColor="text1"/>
          <w:sz w:val="16"/>
        </w:rPr>
        <w:t xml:space="preserve">Для устранения влияния различных ставок налогов и субсидий в различных отраслях экономики на структуру производства </w:t>
      </w:r>
      <w:r w:rsidRPr="00220794">
        <w:rPr>
          <w:rFonts w:ascii="Arial" w:hAnsi="Arial" w:cs="Arial"/>
          <w:color w:val="000000" w:themeColor="text1"/>
          <w:sz w:val="16"/>
        </w:rPr>
        <w:br/>
        <w:t>и образования доходов отраслевые показатели приводятся в оценке по основным ценам.</w:t>
      </w:r>
    </w:p>
    <w:p w:rsidR="00835C54" w:rsidRPr="00220794" w:rsidRDefault="00835C54" w:rsidP="00835C54">
      <w:pPr>
        <w:spacing w:line="200" w:lineRule="exact"/>
        <w:ind w:firstLine="284"/>
        <w:jc w:val="both"/>
        <w:rPr>
          <w:color w:val="000000" w:themeColor="text1"/>
        </w:rPr>
      </w:pPr>
      <w:r w:rsidRPr="00220794">
        <w:rPr>
          <w:rFonts w:ascii="Arial" w:hAnsi="Arial" w:cs="Arial"/>
          <w:b/>
          <w:color w:val="000000" w:themeColor="text1"/>
          <w:sz w:val="16"/>
        </w:rPr>
        <w:t>Табл. 12.1, 12.3, 12.4, 12.12, 12.1</w:t>
      </w:r>
      <w:r w:rsidR="001C29A3" w:rsidRPr="00220794">
        <w:rPr>
          <w:rFonts w:ascii="Arial" w:hAnsi="Arial" w:cs="Arial"/>
          <w:b/>
          <w:color w:val="000000" w:themeColor="text1"/>
          <w:sz w:val="16"/>
        </w:rPr>
        <w:t>5</w:t>
      </w:r>
      <w:r w:rsidRPr="00220794">
        <w:rPr>
          <w:rFonts w:ascii="Arial" w:hAnsi="Arial" w:cs="Arial"/>
          <w:b/>
          <w:color w:val="000000" w:themeColor="text1"/>
          <w:sz w:val="16"/>
        </w:rPr>
        <w:t>, 12.1</w:t>
      </w:r>
      <w:r w:rsidR="001C29A3" w:rsidRPr="00220794">
        <w:rPr>
          <w:rFonts w:ascii="Arial" w:hAnsi="Arial" w:cs="Arial"/>
          <w:b/>
          <w:color w:val="000000" w:themeColor="text1"/>
          <w:sz w:val="16"/>
        </w:rPr>
        <w:t>9</w:t>
      </w:r>
      <w:r w:rsidRPr="00220794">
        <w:rPr>
          <w:rFonts w:ascii="Arial" w:hAnsi="Arial" w:cs="Arial"/>
          <w:b/>
          <w:color w:val="000000" w:themeColor="text1"/>
          <w:sz w:val="16"/>
        </w:rPr>
        <w:t>, 12.</w:t>
      </w:r>
      <w:r w:rsidR="001C29A3" w:rsidRPr="00220794">
        <w:rPr>
          <w:rFonts w:ascii="Arial" w:hAnsi="Arial" w:cs="Arial"/>
          <w:b/>
          <w:color w:val="000000" w:themeColor="text1"/>
          <w:sz w:val="16"/>
        </w:rPr>
        <w:t>20</w:t>
      </w:r>
      <w:r w:rsidRPr="00220794">
        <w:rPr>
          <w:rFonts w:ascii="Arial" w:hAnsi="Arial" w:cs="Arial"/>
          <w:b/>
          <w:color w:val="000000" w:themeColor="text1"/>
          <w:sz w:val="16"/>
        </w:rPr>
        <w:t>, 12.2</w:t>
      </w:r>
      <w:r w:rsidR="001C29A3" w:rsidRPr="00220794">
        <w:rPr>
          <w:rFonts w:ascii="Arial" w:hAnsi="Arial" w:cs="Arial"/>
          <w:b/>
          <w:color w:val="000000" w:themeColor="text1"/>
          <w:sz w:val="16"/>
        </w:rPr>
        <w:t>2</w:t>
      </w:r>
      <w:r w:rsidRPr="00220794">
        <w:rPr>
          <w:rFonts w:ascii="Arial" w:hAnsi="Arial" w:cs="Arial"/>
          <w:b/>
          <w:color w:val="000000" w:themeColor="text1"/>
          <w:sz w:val="16"/>
        </w:rPr>
        <w:t>, 12.2</w:t>
      </w:r>
      <w:r w:rsidR="001C29A3" w:rsidRPr="00220794">
        <w:rPr>
          <w:rFonts w:ascii="Arial" w:hAnsi="Arial" w:cs="Arial"/>
          <w:b/>
          <w:color w:val="000000" w:themeColor="text1"/>
          <w:sz w:val="16"/>
        </w:rPr>
        <w:t>3</w:t>
      </w:r>
      <w:r w:rsidRPr="00220794">
        <w:rPr>
          <w:rFonts w:ascii="Arial" w:hAnsi="Arial" w:cs="Arial"/>
          <w:b/>
          <w:color w:val="000000" w:themeColor="text1"/>
          <w:sz w:val="16"/>
        </w:rPr>
        <w:t xml:space="preserve">. Валовой внутренний продукт (ВВП) </w:t>
      </w:r>
      <w:r w:rsidRPr="00220794">
        <w:rPr>
          <w:rFonts w:ascii="Arial" w:hAnsi="Arial" w:cs="Arial"/>
          <w:bCs/>
          <w:color w:val="000000" w:themeColor="text1"/>
          <w:sz w:val="16"/>
        </w:rPr>
        <w:t xml:space="preserve">– один из важнейших </w:t>
      </w:r>
      <w:r w:rsidRPr="00220794">
        <w:rPr>
          <w:rFonts w:ascii="Arial" w:hAnsi="Arial" w:cs="Arial"/>
          <w:bCs/>
          <w:color w:val="000000" w:themeColor="text1"/>
          <w:sz w:val="16"/>
        </w:rPr>
        <w:br/>
        <w:t xml:space="preserve">показателей системы национальных счетов, характеризующий конечный результат производственной деятельности всех </w:t>
      </w:r>
      <w:r w:rsidRPr="00220794">
        <w:rPr>
          <w:rFonts w:ascii="Arial" w:hAnsi="Arial" w:cs="Arial"/>
          <w:bCs/>
          <w:color w:val="000000" w:themeColor="text1"/>
          <w:sz w:val="16"/>
        </w:rPr>
        <w:br/>
        <w:t>экономических единиц – резидентов национальной экономики. Он отражает стоимость конечных товаров и услуг, произведенных этими единицами в течение отчетного периода в ценах конечного покупателя. Валовой внутренний продукт</w:t>
      </w:r>
      <w:r w:rsidRPr="00220794">
        <w:rPr>
          <w:rFonts w:ascii="Arial" w:hAnsi="Arial" w:cs="Arial"/>
          <w:color w:val="000000" w:themeColor="text1"/>
          <w:sz w:val="16"/>
        </w:rPr>
        <w:t xml:space="preserve"> может быть рассчитан тремя методами: производственным, методом использования доходов и методом формирования ВВП по источникам доходов.</w:t>
      </w:r>
    </w:p>
    <w:p w:rsidR="00835C54" w:rsidRPr="00220794" w:rsidRDefault="00835C54" w:rsidP="00835C54">
      <w:pPr>
        <w:spacing w:line="200" w:lineRule="exact"/>
        <w:ind w:firstLine="284"/>
        <w:jc w:val="both"/>
        <w:rPr>
          <w:color w:val="000000" w:themeColor="text1"/>
        </w:rPr>
      </w:pPr>
      <w:r w:rsidRPr="00220794">
        <w:rPr>
          <w:rFonts w:ascii="Arial" w:hAnsi="Arial" w:cs="Arial"/>
          <w:color w:val="000000" w:themeColor="text1"/>
          <w:sz w:val="16"/>
        </w:rPr>
        <w:t xml:space="preserve">ВВП при расчете производственным методом получается как сумма валовой добавленной стоимости всех отраслей </w:t>
      </w:r>
      <w:r w:rsidRPr="00220794">
        <w:rPr>
          <w:rFonts w:ascii="Arial" w:hAnsi="Arial" w:cs="Arial"/>
          <w:bCs/>
          <w:color w:val="000000" w:themeColor="text1"/>
          <w:sz w:val="16"/>
        </w:rPr>
        <w:br/>
      </w:r>
      <w:r w:rsidRPr="00220794">
        <w:rPr>
          <w:rFonts w:ascii="Arial" w:hAnsi="Arial" w:cs="Arial"/>
          <w:color w:val="000000" w:themeColor="text1"/>
          <w:sz w:val="16"/>
        </w:rPr>
        <w:t>или секторов в основных ценах плюс чистые налоги на продукты (налоги на продукты за вычетом субсидий на продукты).</w:t>
      </w:r>
    </w:p>
    <w:p w:rsidR="00835C54" w:rsidRPr="00220794" w:rsidRDefault="00835C54" w:rsidP="00835C54">
      <w:pPr>
        <w:pStyle w:val="21"/>
        <w:ind w:left="0"/>
        <w:rPr>
          <w:color w:val="000000" w:themeColor="text1"/>
        </w:rPr>
      </w:pPr>
      <w:r w:rsidRPr="00220794">
        <w:rPr>
          <w:color w:val="000000" w:themeColor="text1"/>
        </w:rPr>
        <w:t>ВВП, рассчитанный методом использования доходов, представляет собой сумму расходов всех институциональных секторов на конечное потребление, валовое накопление и чистый экспорт.</w:t>
      </w:r>
    </w:p>
    <w:p w:rsidR="00835C54" w:rsidRPr="00220794" w:rsidRDefault="00835C54" w:rsidP="00835C54">
      <w:pPr>
        <w:pStyle w:val="21"/>
        <w:ind w:left="0"/>
        <w:rPr>
          <w:color w:val="000000" w:themeColor="text1"/>
        </w:rPr>
      </w:pPr>
      <w:r w:rsidRPr="00220794">
        <w:rPr>
          <w:color w:val="000000" w:themeColor="text1"/>
          <w:spacing w:val="-2"/>
        </w:rPr>
        <w:t xml:space="preserve">Метод формирования ВВП по источникам доходов как сумма первичных доходов, выплаченных единицами </w:t>
      </w:r>
      <w:r w:rsidRPr="00220794">
        <w:rPr>
          <w:rFonts w:ascii="Symbol" w:eastAsia="Symbol" w:hAnsi="Symbol" w:cs="Symbol"/>
          <w:color w:val="000000" w:themeColor="text1"/>
          <w:spacing w:val="-2"/>
        </w:rPr>
        <w:t></w:t>
      </w:r>
      <w:r w:rsidRPr="00220794">
        <w:rPr>
          <w:rFonts w:eastAsia="Symbol"/>
          <w:color w:val="000000" w:themeColor="text1"/>
          <w:spacing w:val="-2"/>
        </w:rPr>
        <w:t xml:space="preserve"> резидентами </w:t>
      </w:r>
      <w:r w:rsidRPr="00220794">
        <w:rPr>
          <w:rFonts w:eastAsia="Symbol"/>
          <w:color w:val="000000" w:themeColor="text1"/>
          <w:spacing w:val="-2"/>
        </w:rPr>
        <w:br/>
        <w:t xml:space="preserve">участникам производства, не является самостоятельным, поскольку в соответствии с принятой методологией не все показатели </w:t>
      </w:r>
      <w:r w:rsidRPr="00220794">
        <w:rPr>
          <w:rFonts w:eastAsia="Symbol"/>
          <w:color w:val="000000" w:themeColor="text1"/>
          <w:spacing w:val="-2"/>
        </w:rPr>
        <w:br/>
        <w:t xml:space="preserve">доходов получаются путем прямого счета, часть из них исчисляется балансовым методом.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 xml:space="preserve">Табл. 12.2. Счет товаров и услуг </w:t>
      </w:r>
      <w:r w:rsidRPr="00220794">
        <w:rPr>
          <w:rFonts w:ascii="Arial" w:eastAsia="Symbol" w:hAnsi="Arial" w:cs="Arial"/>
          <w:color w:val="000000" w:themeColor="text1"/>
          <w:sz w:val="16"/>
        </w:rPr>
        <w:t xml:space="preserve">является своеобразной сводной таблицей. </w:t>
      </w:r>
      <w:proofErr w:type="gramStart"/>
      <w:r w:rsidRPr="00220794">
        <w:rPr>
          <w:rFonts w:ascii="Arial" w:eastAsia="Symbol" w:hAnsi="Arial" w:cs="Arial"/>
          <w:color w:val="000000" w:themeColor="text1"/>
          <w:sz w:val="16"/>
        </w:rPr>
        <w:t xml:space="preserve">Как и все счета, он состоит из двух частей: </w:t>
      </w:r>
      <w:r w:rsidRPr="00220794">
        <w:rPr>
          <w:rFonts w:ascii="Arial" w:hAnsi="Arial" w:cs="Arial"/>
          <w:bCs/>
          <w:color w:val="000000" w:themeColor="text1"/>
          <w:sz w:val="16"/>
        </w:rPr>
        <w:br/>
      </w:r>
      <w:r w:rsidRPr="00220794">
        <w:rPr>
          <w:rFonts w:ascii="Arial" w:eastAsia="Symbol" w:hAnsi="Arial" w:cs="Arial"/>
          <w:color w:val="000000" w:themeColor="text1"/>
          <w:sz w:val="16"/>
        </w:rPr>
        <w:t>в части "ресурсы" показываются выпуск продукции и импорт товаров и услуг, а также чистые налоги на продукты, в части</w:t>
      </w:r>
      <w:r w:rsidRPr="00220794">
        <w:rPr>
          <w:rFonts w:ascii="Arial" w:hAnsi="Arial" w:cs="Arial"/>
          <w:bCs/>
          <w:color w:val="000000" w:themeColor="text1"/>
          <w:sz w:val="16"/>
        </w:rPr>
        <w:br/>
      </w:r>
      <w:r w:rsidRPr="00220794">
        <w:rPr>
          <w:rFonts w:ascii="Arial" w:eastAsia="Symbol" w:hAnsi="Arial" w:cs="Arial"/>
          <w:color w:val="000000" w:themeColor="text1"/>
          <w:sz w:val="16"/>
        </w:rPr>
        <w:t xml:space="preserve"> "использование" – стоимость продукции, использованной на потребление (промежуточное и конечное), накопление основного капитала и материальных оборотных средств, экспорт, Каждая часть счета формируется самостоятельно на основе своих потоков статистической информации, вследствие чего суммарные итоги</w:t>
      </w:r>
      <w:proofErr w:type="gramEnd"/>
      <w:r w:rsidRPr="00220794">
        <w:rPr>
          <w:rFonts w:ascii="Arial" w:eastAsia="Symbol" w:hAnsi="Arial" w:cs="Arial"/>
          <w:color w:val="000000" w:themeColor="text1"/>
          <w:sz w:val="16"/>
        </w:rPr>
        <w:t xml:space="preserve"> по ним могут несколько различаться. Для баланса по счету </w:t>
      </w:r>
      <w:r w:rsidRPr="00220794">
        <w:rPr>
          <w:rFonts w:ascii="Arial" w:eastAsia="Symbol" w:hAnsi="Arial" w:cs="Arial"/>
          <w:color w:val="000000" w:themeColor="text1"/>
          <w:sz w:val="16"/>
        </w:rPr>
        <w:br/>
        <w:t xml:space="preserve">эта разница оформляется в виде показателя "статистическое расхождение", который характеризует суммарную ошибку </w:t>
      </w:r>
      <w:r w:rsidRPr="00220794">
        <w:rPr>
          <w:rFonts w:ascii="Arial" w:eastAsia="Symbol" w:hAnsi="Arial" w:cs="Arial"/>
          <w:color w:val="000000" w:themeColor="text1"/>
          <w:sz w:val="16"/>
        </w:rPr>
        <w:br/>
        <w:t>при построении всех счетов. Статистическое расхождение, не превышающее 4–5% ВВП, свидетельствует об удовлетворительном качестве расчетов.</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12.2. Импорт и экспорт товаров и услуг</w:t>
      </w:r>
      <w:r w:rsidRPr="00220794">
        <w:rPr>
          <w:rFonts w:ascii="Arial" w:eastAsia="Symbol" w:hAnsi="Arial" w:cs="Arial"/>
          <w:color w:val="000000" w:themeColor="text1"/>
          <w:sz w:val="16"/>
        </w:rPr>
        <w:t xml:space="preserve"> складывается из "видимых товаров" (материальных ценностей, немонетарного золота и серебра, которые не выступают в качестве платежного средства; товаров, предоставляемых в качестве даров </w:t>
      </w:r>
      <w:r w:rsidRPr="00220794">
        <w:rPr>
          <w:rFonts w:ascii="Arial" w:hAnsi="Arial" w:cs="Arial"/>
          <w:bCs/>
          <w:color w:val="000000" w:themeColor="text1"/>
          <w:sz w:val="16"/>
        </w:rPr>
        <w:br/>
      </w:r>
      <w:r w:rsidRPr="00220794">
        <w:rPr>
          <w:rFonts w:ascii="Arial" w:eastAsia="Symbol" w:hAnsi="Arial" w:cs="Arial"/>
          <w:color w:val="000000" w:themeColor="text1"/>
          <w:sz w:val="16"/>
        </w:rPr>
        <w:t>гуманитарной помощи и т. д.) и услуг.</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12.2, 12.3, 12.12, 12.13, 12.15. Выпуск</w:t>
      </w:r>
      <w:r w:rsidRPr="00220794">
        <w:rPr>
          <w:rFonts w:ascii="Arial" w:eastAsia="Symbol" w:hAnsi="Arial" w:cs="Arial"/>
          <w:color w:val="000000" w:themeColor="text1"/>
          <w:sz w:val="16"/>
        </w:rPr>
        <w:t xml:space="preserve"> товаров и услуг представляет собой суммарную стоимость товаров и услуг, </w:t>
      </w:r>
      <w:r w:rsidRPr="00220794">
        <w:rPr>
          <w:rFonts w:ascii="Arial" w:eastAsia="Symbol" w:hAnsi="Arial" w:cs="Arial"/>
          <w:color w:val="000000" w:themeColor="text1"/>
          <w:sz w:val="16"/>
        </w:rPr>
        <w:br/>
        <w:t>являющихся результатом производственной деятельности единиц-резидентов экономики в отчетном периоде.</w:t>
      </w:r>
    </w:p>
    <w:p w:rsidR="00835C54" w:rsidRPr="00220794" w:rsidRDefault="00835C54" w:rsidP="00835C54">
      <w:pPr>
        <w:pStyle w:val="21"/>
        <w:ind w:left="0"/>
        <w:rPr>
          <w:color w:val="000000" w:themeColor="text1"/>
        </w:rPr>
      </w:pPr>
      <w:r w:rsidRPr="00220794">
        <w:rPr>
          <w:rFonts w:eastAsia="Symbol"/>
          <w:color w:val="000000" w:themeColor="text1"/>
          <w:spacing w:val="-2"/>
        </w:rPr>
        <w:t xml:space="preserve">Основным принципом оценки рыночного выпуска товаров и услуг является использование рыночных цен, преобладающих </w:t>
      </w:r>
      <w:r w:rsidRPr="00220794">
        <w:rPr>
          <w:rFonts w:eastAsia="Symbol"/>
          <w:color w:val="000000" w:themeColor="text1"/>
          <w:spacing w:val="-2"/>
        </w:rPr>
        <w:br/>
        <w:t xml:space="preserve">в период, к которому относится производство продукции. Нерыночные услуги – услуги, предоставляемые бесплатно или по ценам, </w:t>
      </w:r>
      <w:r w:rsidRPr="00220794">
        <w:rPr>
          <w:rFonts w:eastAsia="Symbol"/>
          <w:color w:val="000000" w:themeColor="text1"/>
          <w:spacing w:val="-2"/>
        </w:rPr>
        <w:br/>
        <w:t xml:space="preserve">не имеющим экономического значения, обществу в целом (например, государственное управление и обеспечение военной </w:t>
      </w:r>
      <w:r w:rsidRPr="00220794">
        <w:rPr>
          <w:bCs/>
          <w:color w:val="000000" w:themeColor="text1"/>
        </w:rPr>
        <w:br/>
      </w:r>
      <w:r w:rsidRPr="00220794">
        <w:rPr>
          <w:rFonts w:eastAsia="Symbol"/>
          <w:color w:val="000000" w:themeColor="text1"/>
          <w:spacing w:val="-2"/>
        </w:rPr>
        <w:t xml:space="preserve">безопасности и др.), группам домашних хозяйств или отдельным домашним хозяйствам (бесплатное образование, здравоохранение </w:t>
      </w:r>
      <w:r w:rsidRPr="00220794">
        <w:rPr>
          <w:bCs/>
          <w:color w:val="000000" w:themeColor="text1"/>
        </w:rPr>
        <w:br/>
      </w:r>
      <w:r w:rsidRPr="00220794">
        <w:rPr>
          <w:rFonts w:eastAsia="Symbol"/>
          <w:color w:val="000000" w:themeColor="text1"/>
          <w:spacing w:val="-2"/>
        </w:rPr>
        <w:t xml:space="preserve">и др.). В большинстве отраслей нерыночные услуги оцениваются в размере фактических текущих расходов на оказание этих услуг </w:t>
      </w:r>
      <w:r w:rsidRPr="00220794">
        <w:rPr>
          <w:rFonts w:eastAsia="Symbol"/>
          <w:color w:val="000000" w:themeColor="text1"/>
          <w:spacing w:val="-2"/>
        </w:rPr>
        <w:br/>
        <w:t xml:space="preserve">и потребления основного капитала. К текущим расходам относятся:  оплата труда, стоимость товаров и услуг, потребленных </w:t>
      </w:r>
      <w:r w:rsidRPr="00220794">
        <w:rPr>
          <w:rFonts w:eastAsia="Symbol"/>
          <w:color w:val="000000" w:themeColor="text1"/>
          <w:spacing w:val="-2"/>
        </w:rPr>
        <w:br/>
        <w:t xml:space="preserve">в процессе производства, другие налоги на производство за вычетом других субсидий на производство. </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z w:val="16"/>
        </w:rPr>
        <w:t>Табл. 12.2, 12.7, 12.1</w:t>
      </w:r>
      <w:r w:rsidR="005C6427" w:rsidRPr="004847F9">
        <w:rPr>
          <w:rFonts w:ascii="Arial" w:eastAsia="Symbol" w:hAnsi="Arial" w:cs="Arial"/>
          <w:b/>
          <w:color w:val="000000" w:themeColor="text1"/>
          <w:sz w:val="16"/>
        </w:rPr>
        <w:t>8</w:t>
      </w:r>
      <w:r w:rsidRPr="00220794">
        <w:rPr>
          <w:rFonts w:ascii="Arial" w:eastAsia="Symbol" w:hAnsi="Arial" w:cs="Arial"/>
          <w:b/>
          <w:color w:val="000000" w:themeColor="text1"/>
          <w:sz w:val="16"/>
        </w:rPr>
        <w:t> – 12.2</w:t>
      </w:r>
      <w:r w:rsidR="005C6427" w:rsidRPr="004847F9">
        <w:rPr>
          <w:rFonts w:ascii="Arial" w:eastAsia="Symbol" w:hAnsi="Arial" w:cs="Arial"/>
          <w:b/>
          <w:color w:val="000000" w:themeColor="text1"/>
          <w:sz w:val="16"/>
        </w:rPr>
        <w:t>1</w:t>
      </w:r>
      <w:r w:rsidRPr="00220794">
        <w:rPr>
          <w:rFonts w:ascii="Arial" w:eastAsia="Symbol" w:hAnsi="Arial" w:cs="Arial"/>
          <w:b/>
          <w:color w:val="000000" w:themeColor="text1"/>
          <w:sz w:val="16"/>
        </w:rPr>
        <w:t xml:space="preserve">. Конечное потребление </w:t>
      </w:r>
      <w:r w:rsidRPr="00220794">
        <w:rPr>
          <w:rFonts w:ascii="Arial" w:eastAsia="Symbol" w:hAnsi="Arial" w:cs="Arial"/>
          <w:color w:val="000000" w:themeColor="text1"/>
          <w:sz w:val="16"/>
        </w:rPr>
        <w:t xml:space="preserve">складывается из расходов на конечное потребление домашних </w:t>
      </w:r>
      <w:r w:rsidRPr="00220794">
        <w:rPr>
          <w:rFonts w:ascii="Arial" w:eastAsia="Symbol" w:hAnsi="Arial" w:cs="Arial"/>
          <w:color w:val="000000" w:themeColor="text1"/>
          <w:sz w:val="16"/>
        </w:rPr>
        <w:br/>
        <w:t xml:space="preserve">хозяйств, расходов государственного управления на индивидуальные товары и услуги и на коллективные услуги, расходов </w:t>
      </w:r>
      <w:r w:rsidRPr="00220794">
        <w:rPr>
          <w:rFonts w:ascii="Arial" w:eastAsia="Symbol" w:hAnsi="Arial" w:cs="Arial"/>
          <w:color w:val="000000" w:themeColor="text1"/>
          <w:sz w:val="16"/>
        </w:rPr>
        <w:br/>
        <w:t xml:space="preserve">на конечное потребление некоммерческих организаций, обслуживающих домашние хозяйства. Такая группировка показывает, </w:t>
      </w:r>
      <w:r w:rsidRPr="00220794">
        <w:rPr>
          <w:rFonts w:ascii="Arial" w:eastAsia="Symbol" w:hAnsi="Arial" w:cs="Arial"/>
          <w:color w:val="000000" w:themeColor="text1"/>
          <w:sz w:val="16"/>
        </w:rPr>
        <w:br/>
        <w:t>кто финансирует расходы на конечное потребление.</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z w:val="16"/>
        </w:rPr>
        <w:t>Табл. 12.2, 12.3, 12.1</w:t>
      </w:r>
      <w:r w:rsidR="005C6427" w:rsidRPr="00220794">
        <w:rPr>
          <w:rFonts w:ascii="Arial" w:eastAsia="Symbol" w:hAnsi="Arial" w:cs="Arial"/>
          <w:b/>
          <w:color w:val="000000" w:themeColor="text1"/>
          <w:sz w:val="16"/>
        </w:rPr>
        <w:t>2</w:t>
      </w:r>
      <w:r w:rsidRPr="00220794">
        <w:rPr>
          <w:rFonts w:ascii="Arial" w:eastAsia="Symbol" w:hAnsi="Arial" w:cs="Arial"/>
          <w:b/>
          <w:color w:val="000000" w:themeColor="text1"/>
          <w:sz w:val="16"/>
        </w:rPr>
        <w:t xml:space="preserve"> Промежуточное потребление </w:t>
      </w:r>
      <w:r w:rsidRPr="00220794">
        <w:rPr>
          <w:rFonts w:ascii="Arial" w:eastAsia="Symbol" w:hAnsi="Arial" w:cs="Arial"/>
          <w:color w:val="000000" w:themeColor="text1"/>
          <w:sz w:val="16"/>
        </w:rPr>
        <w:t xml:space="preserve">состоит из стоимости товаров и услуг, которые трансформируются </w:t>
      </w:r>
      <w:r w:rsidRPr="00220794">
        <w:rPr>
          <w:rFonts w:ascii="Arial" w:eastAsia="Symbol" w:hAnsi="Arial" w:cs="Arial"/>
          <w:color w:val="000000" w:themeColor="text1"/>
          <w:sz w:val="16"/>
        </w:rPr>
        <w:br/>
        <w:t xml:space="preserve">или полностью потребляются в процессе производства в отчетном периоде. Стоимость товаров, потребляемых в процессе </w:t>
      </w:r>
      <w:r w:rsidRPr="00220794">
        <w:rPr>
          <w:rFonts w:ascii="Arial" w:eastAsia="Symbol" w:hAnsi="Arial" w:cs="Arial"/>
          <w:color w:val="000000" w:themeColor="text1"/>
          <w:sz w:val="16"/>
        </w:rPr>
        <w:br/>
        <w:t xml:space="preserve">производства, учитывается в составе промежуточного потребления по ценам, действовавшим на момент производства. </w:t>
      </w:r>
      <w:r w:rsidRPr="00220794">
        <w:rPr>
          <w:rFonts w:ascii="Arial" w:eastAsia="Symbol" w:hAnsi="Arial" w:cs="Arial"/>
          <w:color w:val="000000" w:themeColor="text1"/>
          <w:sz w:val="16"/>
        </w:rPr>
        <w:br/>
        <w:t>Потребление основного капитала не входит в состав промежуточного потребления.</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pacing w:val="-2"/>
          <w:sz w:val="16"/>
        </w:rPr>
        <w:t>Табл. 12.1</w:t>
      </w:r>
      <w:r w:rsidR="005C6427" w:rsidRPr="004847F9">
        <w:rPr>
          <w:rFonts w:ascii="Arial" w:eastAsia="Symbol" w:hAnsi="Arial" w:cs="Arial"/>
          <w:b/>
          <w:color w:val="000000" w:themeColor="text1"/>
          <w:spacing w:val="-2"/>
          <w:sz w:val="16"/>
        </w:rPr>
        <w:t>4</w:t>
      </w:r>
      <w:r w:rsidRPr="00220794">
        <w:rPr>
          <w:rFonts w:ascii="Arial" w:eastAsia="Symbol" w:hAnsi="Arial" w:cs="Arial"/>
          <w:b/>
          <w:color w:val="000000" w:themeColor="text1"/>
          <w:spacing w:val="-2"/>
          <w:sz w:val="16"/>
        </w:rPr>
        <w:t>, 12.1</w:t>
      </w:r>
      <w:r w:rsidR="005C6427" w:rsidRPr="004847F9">
        <w:rPr>
          <w:rFonts w:ascii="Arial" w:eastAsia="Symbol" w:hAnsi="Arial" w:cs="Arial"/>
          <w:b/>
          <w:color w:val="000000" w:themeColor="text1"/>
          <w:spacing w:val="-2"/>
          <w:sz w:val="16"/>
        </w:rPr>
        <w:t>5</w:t>
      </w:r>
      <w:r w:rsidRPr="00220794">
        <w:rPr>
          <w:rFonts w:ascii="Arial" w:eastAsia="Symbol" w:hAnsi="Arial" w:cs="Arial"/>
          <w:b/>
          <w:color w:val="000000" w:themeColor="text1"/>
          <w:spacing w:val="-2"/>
          <w:sz w:val="16"/>
        </w:rPr>
        <w:t>, 12.1</w:t>
      </w:r>
      <w:r w:rsidR="005C6427" w:rsidRPr="004847F9">
        <w:rPr>
          <w:rFonts w:ascii="Arial" w:eastAsia="Symbol" w:hAnsi="Arial" w:cs="Arial"/>
          <w:b/>
          <w:color w:val="000000" w:themeColor="text1"/>
          <w:spacing w:val="-2"/>
          <w:sz w:val="16"/>
        </w:rPr>
        <w:t>6</w:t>
      </w:r>
      <w:r w:rsidRPr="00220794">
        <w:rPr>
          <w:rFonts w:ascii="Arial" w:eastAsia="Symbol" w:hAnsi="Arial" w:cs="Arial"/>
          <w:b/>
          <w:color w:val="000000" w:themeColor="text1"/>
          <w:spacing w:val="-2"/>
          <w:sz w:val="16"/>
        </w:rPr>
        <w:t>, 12.1</w:t>
      </w:r>
      <w:r w:rsidR="005C6427" w:rsidRPr="004847F9">
        <w:rPr>
          <w:rFonts w:ascii="Arial" w:eastAsia="Symbol" w:hAnsi="Arial" w:cs="Arial"/>
          <w:b/>
          <w:color w:val="000000" w:themeColor="text1"/>
          <w:spacing w:val="-2"/>
          <w:sz w:val="16"/>
        </w:rPr>
        <w:t>7</w:t>
      </w:r>
      <w:r w:rsidRPr="00220794">
        <w:rPr>
          <w:rFonts w:ascii="Arial" w:eastAsia="Symbol" w:hAnsi="Arial" w:cs="Arial"/>
          <w:b/>
          <w:color w:val="000000" w:themeColor="text1"/>
          <w:spacing w:val="-2"/>
          <w:sz w:val="16"/>
        </w:rPr>
        <w:t>. Валовая добавленная стоимость</w:t>
      </w:r>
      <w:r w:rsidRPr="00220794">
        <w:rPr>
          <w:rFonts w:ascii="Arial" w:eastAsia="Symbol" w:hAnsi="Arial" w:cs="Arial"/>
          <w:color w:val="000000" w:themeColor="text1"/>
          <w:spacing w:val="-2"/>
          <w:sz w:val="16"/>
        </w:rPr>
        <w:t xml:space="preserve"> исчисляется на уровне отраслей как разность между выпуском</w:t>
      </w:r>
      <w:r w:rsidRPr="00220794">
        <w:rPr>
          <w:rFonts w:ascii="Arial" w:eastAsia="Symbol" w:hAnsi="Arial" w:cs="Arial"/>
          <w:color w:val="000000" w:themeColor="text1"/>
          <w:sz w:val="16"/>
        </w:rPr>
        <w:t xml:space="preserve"> товаров и услуг и промежуточным потреблением. Термин "валовая" указывает на то, что показатель определен до вычета </w:t>
      </w:r>
      <w:r w:rsidRPr="00220794">
        <w:rPr>
          <w:rFonts w:ascii="Arial" w:eastAsia="Symbol" w:hAnsi="Arial" w:cs="Arial"/>
          <w:color w:val="000000" w:themeColor="text1"/>
          <w:sz w:val="16"/>
        </w:rPr>
        <w:br/>
        <w:t xml:space="preserve">потребления основного капитала. </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z w:val="16"/>
        </w:rPr>
        <w:t>Табл. 12.3, 12.1</w:t>
      </w:r>
      <w:r w:rsidR="005C6427" w:rsidRPr="004847F9">
        <w:rPr>
          <w:rFonts w:ascii="Arial" w:eastAsia="Symbol" w:hAnsi="Arial" w:cs="Arial"/>
          <w:b/>
          <w:color w:val="000000" w:themeColor="text1"/>
          <w:sz w:val="16"/>
        </w:rPr>
        <w:t>2</w:t>
      </w:r>
      <w:r w:rsidRPr="00220794">
        <w:rPr>
          <w:rFonts w:ascii="Arial" w:eastAsia="Symbol" w:hAnsi="Arial" w:cs="Arial"/>
          <w:b/>
          <w:color w:val="000000" w:themeColor="text1"/>
          <w:sz w:val="16"/>
        </w:rPr>
        <w:t xml:space="preserve">. Счет производства </w:t>
      </w:r>
      <w:r w:rsidRPr="00220794">
        <w:rPr>
          <w:rFonts w:ascii="Arial" w:eastAsia="Symbol" w:hAnsi="Arial" w:cs="Arial"/>
          <w:color w:val="000000" w:themeColor="text1"/>
          <w:sz w:val="16"/>
        </w:rPr>
        <w:t xml:space="preserve">отражает операции, относящиеся непосредственно к процессу производства. В этом счете определяется добавленная стоимость в основных ценах, составляющая основу исчисления валового </w:t>
      </w:r>
      <w:r w:rsidRPr="00220794">
        <w:rPr>
          <w:rFonts w:ascii="Arial" w:eastAsia="Symbol" w:hAnsi="Arial" w:cs="Arial"/>
          <w:color w:val="000000" w:themeColor="text1"/>
          <w:spacing w:val="-2"/>
          <w:sz w:val="16"/>
          <w:szCs w:val="16"/>
        </w:rPr>
        <w:t>внутреннего продукта –</w:t>
      </w:r>
      <w:r w:rsidRPr="00220794">
        <w:rPr>
          <w:rFonts w:ascii="Arial" w:eastAsia="Symbol" w:hAnsi="Arial" w:cs="Arial"/>
          <w:color w:val="000000" w:themeColor="text1"/>
          <w:sz w:val="16"/>
        </w:rPr>
        <w:t xml:space="preserve"> важнейшего обобщающего показателя развития экономики.</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z w:val="16"/>
        </w:rPr>
        <w:t>Основная цена</w:t>
      </w:r>
      <w:r w:rsidRPr="00220794">
        <w:rPr>
          <w:rFonts w:ascii="Arial" w:eastAsia="Symbol" w:hAnsi="Arial" w:cs="Arial"/>
          <w:color w:val="000000" w:themeColor="text1"/>
          <w:sz w:val="16"/>
        </w:rPr>
        <w:t xml:space="preserve"> – цена, получаемая производителем за единицу товара или услугу, без налогов на продукты, но включая </w:t>
      </w:r>
      <w:r w:rsidRPr="00220794">
        <w:rPr>
          <w:rFonts w:ascii="Arial" w:eastAsia="Symbol" w:hAnsi="Arial" w:cs="Arial"/>
          <w:color w:val="000000" w:themeColor="text1"/>
          <w:sz w:val="16"/>
        </w:rPr>
        <w:br/>
        <w:t>субсидии на продукты.</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z w:val="16"/>
        </w:rPr>
        <w:t>Табл. 12.4, 12.1</w:t>
      </w:r>
      <w:r w:rsidR="005C6427" w:rsidRPr="004847F9">
        <w:rPr>
          <w:rFonts w:ascii="Arial" w:eastAsia="Symbol" w:hAnsi="Arial" w:cs="Arial"/>
          <w:b/>
          <w:color w:val="000000" w:themeColor="text1"/>
          <w:sz w:val="16"/>
        </w:rPr>
        <w:t>7</w:t>
      </w:r>
      <w:r w:rsidRPr="00220794">
        <w:rPr>
          <w:rFonts w:ascii="Arial" w:eastAsia="Symbol" w:hAnsi="Arial" w:cs="Arial"/>
          <w:b/>
          <w:color w:val="000000" w:themeColor="text1"/>
          <w:sz w:val="16"/>
        </w:rPr>
        <w:t>. Счет образования доходов</w:t>
      </w:r>
      <w:r w:rsidRPr="00220794">
        <w:rPr>
          <w:rFonts w:ascii="Arial" w:eastAsia="Symbol" w:hAnsi="Arial" w:cs="Arial"/>
          <w:color w:val="000000" w:themeColor="text1"/>
          <w:sz w:val="16"/>
        </w:rPr>
        <w:t xml:space="preserve"> является составной частью счета первичного распределения доходов. </w:t>
      </w:r>
      <w:r w:rsidRPr="00220794">
        <w:rPr>
          <w:rFonts w:ascii="Arial" w:eastAsia="Symbol" w:hAnsi="Arial" w:cs="Arial"/>
          <w:color w:val="000000" w:themeColor="text1"/>
          <w:sz w:val="16"/>
        </w:rPr>
        <w:br/>
        <w:t xml:space="preserve">Он показывает, в каких институциональных секторах и отраслях происходит возникновение (образование) доходов. </w:t>
      </w:r>
    </w:p>
    <w:p w:rsidR="001C29A3" w:rsidRPr="00220794" w:rsidRDefault="001C29A3" w:rsidP="001C29A3">
      <w:pPr>
        <w:spacing w:line="200" w:lineRule="exact"/>
        <w:ind w:firstLine="284"/>
        <w:jc w:val="both"/>
        <w:rPr>
          <w:color w:val="000000" w:themeColor="text1"/>
        </w:rPr>
      </w:pPr>
      <w:r w:rsidRPr="00220794">
        <w:rPr>
          <w:rFonts w:ascii="Arial" w:eastAsia="Symbol" w:hAnsi="Arial" w:cs="Arial"/>
          <w:b/>
          <w:color w:val="000000" w:themeColor="text1"/>
          <w:spacing w:val="-2"/>
          <w:sz w:val="16"/>
        </w:rPr>
        <w:t>Оплата труда наемных работников</w:t>
      </w:r>
      <w:r w:rsidRPr="00220794">
        <w:rPr>
          <w:rFonts w:ascii="Arial" w:eastAsia="Symbol" w:hAnsi="Arial" w:cs="Arial"/>
          <w:color w:val="000000" w:themeColor="text1"/>
          <w:spacing w:val="-2"/>
          <w:sz w:val="16"/>
        </w:rPr>
        <w:t xml:space="preserve"> представляет собой вознаграждение в денежной или натуральной форме, выплачиваемое работодателем наемному работнику за работу, выполненную в отчетном периоде. </w:t>
      </w:r>
      <w:proofErr w:type="gramStart"/>
      <w:r w:rsidRPr="00220794">
        <w:rPr>
          <w:rFonts w:ascii="Arial" w:eastAsia="Symbol" w:hAnsi="Arial" w:cs="Arial"/>
          <w:color w:val="000000" w:themeColor="text1"/>
          <w:spacing w:val="-2"/>
          <w:sz w:val="16"/>
        </w:rPr>
        <w:t xml:space="preserve">Она учитывается на основе начисленных сумм </w:t>
      </w:r>
      <w:r w:rsidRPr="00220794">
        <w:rPr>
          <w:rFonts w:ascii="Arial" w:eastAsia="Symbol" w:hAnsi="Arial" w:cs="Arial"/>
          <w:color w:val="000000" w:themeColor="text1"/>
          <w:spacing w:val="-2"/>
          <w:sz w:val="16"/>
        </w:rPr>
        <w:br/>
        <w:t xml:space="preserve">и включает в себя фактические и условно исчисленные отчисления на социальное страхование, налоги на доходы и другие выплаты, которые подлежат уплате наемными работниками, даже если они фактически удерживаются нанимателями в административных </w:t>
      </w:r>
      <w:r w:rsidRPr="00220794">
        <w:rPr>
          <w:rFonts w:ascii="Arial" w:eastAsia="Symbol" w:hAnsi="Arial" w:cs="Arial"/>
          <w:color w:val="000000" w:themeColor="text1"/>
          <w:spacing w:val="-2"/>
          <w:sz w:val="16"/>
        </w:rPr>
        <w:br/>
        <w:t>интересах или по иным причинам и выплачиваются  непосредственно органам социального страхования, налоговым службам от лица наемного работника.</w:t>
      </w:r>
      <w:proofErr w:type="gramEnd"/>
    </w:p>
    <w:p w:rsidR="00835C54" w:rsidRPr="00220794" w:rsidRDefault="00835C54" w:rsidP="00835C54">
      <w:pPr>
        <w:spacing w:line="200" w:lineRule="exact"/>
        <w:ind w:firstLine="284"/>
        <w:jc w:val="both"/>
        <w:rPr>
          <w:color w:val="000000" w:themeColor="text1"/>
        </w:rPr>
      </w:pPr>
      <w:r w:rsidRPr="00220794">
        <w:rPr>
          <w:rFonts w:ascii="Arial" w:eastAsia="Symbol" w:hAnsi="Arial" w:cs="Arial"/>
          <w:color w:val="000000" w:themeColor="text1"/>
          <w:sz w:val="16"/>
        </w:rPr>
        <w:t xml:space="preserve">Оплата труда в счете распределения первичных доходов, в отличие от счета образования доходов, включает </w:t>
      </w:r>
      <w:proofErr w:type="gramStart"/>
      <w:r w:rsidRPr="00220794">
        <w:rPr>
          <w:rFonts w:ascii="Arial" w:eastAsia="Symbol" w:hAnsi="Arial" w:cs="Arial"/>
          <w:color w:val="000000" w:themeColor="text1"/>
          <w:sz w:val="16"/>
        </w:rPr>
        <w:t>оплату труда, полученную резидентами за рубежом и не включает</w:t>
      </w:r>
      <w:proofErr w:type="gramEnd"/>
      <w:r w:rsidRPr="00220794">
        <w:rPr>
          <w:rFonts w:ascii="Arial" w:eastAsia="Symbol" w:hAnsi="Arial" w:cs="Arial"/>
          <w:color w:val="000000" w:themeColor="text1"/>
          <w:sz w:val="16"/>
        </w:rPr>
        <w:t xml:space="preserve"> оплату труда, переданную нерезидентам.</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color w:val="000000" w:themeColor="text1"/>
          <w:sz w:val="16"/>
        </w:rPr>
        <w:t xml:space="preserve">Резиденты – институциональные единицы (юридические или физические лица), имеющие центр экономического интереса </w:t>
      </w:r>
      <w:r w:rsidRPr="00220794">
        <w:rPr>
          <w:rFonts w:ascii="Arial" w:eastAsia="Symbol" w:hAnsi="Arial" w:cs="Arial"/>
          <w:color w:val="000000" w:themeColor="text1"/>
          <w:sz w:val="16"/>
        </w:rPr>
        <w:br/>
        <w:t xml:space="preserve">на экономической территории страны, т.е. владеющие недвижимым имуществом, осуществляющие или намеревающиеся </w:t>
      </w:r>
      <w:r w:rsidRPr="00220794">
        <w:rPr>
          <w:rFonts w:ascii="Arial" w:eastAsia="Symbol" w:hAnsi="Arial" w:cs="Arial"/>
          <w:color w:val="000000" w:themeColor="text1"/>
          <w:sz w:val="16"/>
        </w:rPr>
        <w:br/>
        <w:t>осуществлять свою деятельность на экономической территории страны в течение длительного срока (не менее года).</w:t>
      </w:r>
    </w:p>
    <w:p w:rsidR="00835C54" w:rsidRPr="00220794" w:rsidRDefault="00835C54" w:rsidP="00835C54">
      <w:pPr>
        <w:pStyle w:val="21"/>
        <w:ind w:left="0"/>
        <w:rPr>
          <w:color w:val="000000" w:themeColor="text1"/>
        </w:rPr>
      </w:pPr>
      <w:r w:rsidRPr="00220794">
        <w:rPr>
          <w:rFonts w:eastAsia="Symbol"/>
          <w:b/>
          <w:bCs/>
          <w:color w:val="000000" w:themeColor="text1"/>
        </w:rPr>
        <w:lastRenderedPageBreak/>
        <w:t>Оплата труда и смешанные доходы, не наблюдаемые прямыми статистическими методами,</w:t>
      </w:r>
      <w:r w:rsidRPr="00220794">
        <w:rPr>
          <w:rFonts w:eastAsia="Symbol"/>
          <w:color w:val="000000" w:themeColor="text1"/>
        </w:rPr>
        <w:t xml:space="preserve"> определяются балансовым путем как разница между суммарными расходами на все нужды домашних хозяйств, включая прирост их финансовых активов </w:t>
      </w:r>
      <w:r w:rsidRPr="00220794">
        <w:rPr>
          <w:rFonts w:eastAsia="Symbol"/>
          <w:color w:val="000000" w:themeColor="text1"/>
        </w:rPr>
        <w:br/>
        <w:t xml:space="preserve">за минусом обязательств, и формально зарегистрированными доходами. Расчеты по определению скрытых оплаты труда </w:t>
      </w:r>
      <w:r w:rsidRPr="00220794">
        <w:rPr>
          <w:rFonts w:eastAsia="Symbol"/>
          <w:color w:val="000000" w:themeColor="text1"/>
        </w:rPr>
        <w:br/>
        <w:t>и смешанных доходов производятся по экономике в целом без разбивки по  видам экономической деятельности и территориям.</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 xml:space="preserve">Налоги на производство и импорт </w:t>
      </w:r>
      <w:r w:rsidRPr="00220794">
        <w:rPr>
          <w:rFonts w:ascii="Arial" w:eastAsia="Symbol" w:hAnsi="Arial" w:cs="Arial"/>
          <w:color w:val="000000" w:themeColor="text1"/>
          <w:sz w:val="16"/>
        </w:rPr>
        <w:t xml:space="preserve">– это обязательные безвозмездные невозвратные платежи, взимаемые органами </w:t>
      </w:r>
      <w:r w:rsidRPr="00220794">
        <w:rPr>
          <w:rFonts w:ascii="Arial" w:eastAsia="Symbol" w:hAnsi="Arial" w:cs="Arial"/>
          <w:color w:val="000000" w:themeColor="text1"/>
          <w:sz w:val="16"/>
        </w:rPr>
        <w:br/>
        <w:t xml:space="preserve">государственного управления с производящих единиц в связи с производством и импортом товаров и услуг или использованием факторов производства. Налоги на производство и импорт состоят из налогов на продукты и других налогов на производство.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bCs/>
          <w:color w:val="000000" w:themeColor="text1"/>
          <w:sz w:val="16"/>
        </w:rPr>
        <w:t>Налоги на продукты</w:t>
      </w:r>
      <w:r w:rsidRPr="00220794">
        <w:rPr>
          <w:rFonts w:ascii="Arial" w:eastAsia="Symbol" w:hAnsi="Arial" w:cs="Arial"/>
          <w:color w:val="000000" w:themeColor="text1"/>
          <w:sz w:val="16"/>
        </w:rPr>
        <w:t xml:space="preserve"> – это налоги, взимаемые пропорционально количеству или стоимости товаров и услуг, производимых, продаваемых или импортируемых резидентами, К ним относятся: налог на добавленную стоимость (НДС), акцизы, налоги </w:t>
      </w:r>
      <w:r w:rsidRPr="00220794">
        <w:rPr>
          <w:rFonts w:ascii="Arial" w:eastAsia="Symbol" w:hAnsi="Arial" w:cs="Arial"/>
          <w:color w:val="000000" w:themeColor="text1"/>
          <w:sz w:val="16"/>
        </w:rPr>
        <w:br/>
        <w:t xml:space="preserve">на импортируемые товары и услуги и т.п.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bCs/>
          <w:color w:val="000000" w:themeColor="text1"/>
          <w:sz w:val="16"/>
        </w:rPr>
        <w:t>Другие налоги на производство</w:t>
      </w:r>
      <w:r w:rsidRPr="00220794">
        <w:rPr>
          <w:rFonts w:ascii="Arial" w:eastAsia="Symbol" w:hAnsi="Arial" w:cs="Arial"/>
          <w:color w:val="000000" w:themeColor="text1"/>
          <w:sz w:val="16"/>
        </w:rPr>
        <w:t xml:space="preserve"> –  это налоги, связанные с использованием факторов производства (труда, земли, капитала), а также платежи за лицензии и разрешение заниматься какой-либо деятельностью или другие обязательные платежи, уплата </w:t>
      </w:r>
      <w:r w:rsidRPr="00220794">
        <w:rPr>
          <w:rFonts w:ascii="Arial" w:eastAsia="Symbol" w:hAnsi="Arial" w:cs="Arial"/>
          <w:color w:val="000000" w:themeColor="text1"/>
          <w:sz w:val="16"/>
        </w:rPr>
        <w:br/>
        <w:t xml:space="preserve">которых необходима для деятельности производящей единицы-резидента. Они не включают любые налоги на прибыль или иные доходы, получаемые предприятием. К другим налогам на производство относятся: налог на имущество и транспортный налог </w:t>
      </w:r>
      <w:r w:rsidRPr="00220794">
        <w:rPr>
          <w:rFonts w:ascii="Arial" w:eastAsia="Symbol" w:hAnsi="Arial" w:cs="Arial"/>
          <w:color w:val="000000" w:themeColor="text1"/>
          <w:sz w:val="16"/>
        </w:rPr>
        <w:br/>
        <w:t>институциональных единиц, участвующих в производстве, налоги на землю, налоги, взимаемые в зависимости от фонда оплаты труда, лицензионные сборы и некоторые другие. Термин "чистые" означает, что налоги показаны за вычетом соответствующих субсидий.</w:t>
      </w:r>
    </w:p>
    <w:p w:rsidR="00835C54" w:rsidRPr="00220794" w:rsidRDefault="00835C54" w:rsidP="00835C54">
      <w:pPr>
        <w:spacing w:line="200" w:lineRule="exact"/>
        <w:ind w:firstLine="284"/>
        <w:jc w:val="both"/>
        <w:rPr>
          <w:color w:val="000000" w:themeColor="text1"/>
        </w:rPr>
      </w:pPr>
      <w:proofErr w:type="gramStart"/>
      <w:r w:rsidRPr="00220794">
        <w:rPr>
          <w:rFonts w:ascii="Arial" w:eastAsia="Symbol" w:hAnsi="Arial" w:cs="Arial"/>
          <w:b/>
          <w:color w:val="000000" w:themeColor="text1"/>
          <w:sz w:val="16"/>
        </w:rPr>
        <w:t>Валовая прибыль экономики и валовые смешанные доходы</w:t>
      </w:r>
      <w:r w:rsidRPr="00220794">
        <w:rPr>
          <w:rFonts w:ascii="Arial" w:eastAsia="Symbol" w:hAnsi="Arial" w:cs="Arial"/>
          <w:color w:val="000000" w:themeColor="text1"/>
          <w:sz w:val="16"/>
        </w:rPr>
        <w:t xml:space="preserve"> представляют собой ту часть валового внутреннего продукта (на уровне секторов и отраслей добавленной стоимости), которая остается у производителей после вычета расходов, связанных </w:t>
      </w:r>
      <w:r w:rsidRPr="00220794">
        <w:rPr>
          <w:rFonts w:ascii="Arial" w:eastAsia="Symbol" w:hAnsi="Arial" w:cs="Arial"/>
          <w:color w:val="000000" w:themeColor="text1"/>
          <w:sz w:val="16"/>
        </w:rPr>
        <w:br/>
        <w:t xml:space="preserve">с оплатой труда наемных работников, и чистых налогов на производство и импорт (на уровне секторов и отраслей –  других чистых </w:t>
      </w:r>
      <w:r w:rsidRPr="00220794">
        <w:rPr>
          <w:rFonts w:ascii="Arial" w:eastAsia="Symbol" w:hAnsi="Arial" w:cs="Arial"/>
          <w:color w:val="000000" w:themeColor="text1"/>
          <w:spacing w:val="-2"/>
          <w:sz w:val="16"/>
        </w:rPr>
        <w:t>налогов на производство).</w:t>
      </w:r>
      <w:proofErr w:type="gramEnd"/>
      <w:r w:rsidRPr="00220794">
        <w:rPr>
          <w:rFonts w:ascii="Arial" w:eastAsia="Symbol" w:hAnsi="Arial" w:cs="Arial"/>
          <w:color w:val="000000" w:themeColor="text1"/>
          <w:spacing w:val="-2"/>
          <w:sz w:val="16"/>
        </w:rPr>
        <w:t xml:space="preserve"> Эта статья измеряет прибыль (или убыток), полученную от производства, до учета выплаты или получения</w:t>
      </w:r>
      <w:r w:rsidRPr="00220794">
        <w:rPr>
          <w:rFonts w:ascii="Arial" w:eastAsia="Symbol" w:hAnsi="Arial" w:cs="Arial"/>
          <w:color w:val="000000" w:themeColor="text1"/>
          <w:sz w:val="16"/>
        </w:rPr>
        <w:t xml:space="preserve"> доходов от собственности.</w:t>
      </w:r>
    </w:p>
    <w:p w:rsidR="00835C54" w:rsidRPr="00220794" w:rsidRDefault="00835C54" w:rsidP="00835C54">
      <w:pPr>
        <w:pStyle w:val="21"/>
        <w:ind w:left="0"/>
        <w:rPr>
          <w:color w:val="000000" w:themeColor="text1"/>
        </w:rPr>
      </w:pPr>
      <w:r w:rsidRPr="00220794">
        <w:rPr>
          <w:rFonts w:eastAsia="Symbol"/>
          <w:color w:val="000000" w:themeColor="text1"/>
        </w:rPr>
        <w:t>Валовая прибыль в СНС в отличие от показателя прибыли от реализации, отражаемой в бухгалтерском учете, не содержит элементов оплаты труда, сверхнормативные выплаты по командировочным, представительским и другим расходам, не включает прибыль, образующуюся у владельцев активов в результате роста цен, и включает потребление основного капитала.</w:t>
      </w:r>
    </w:p>
    <w:p w:rsidR="00835C54" w:rsidRPr="00220794" w:rsidRDefault="00835C54" w:rsidP="00835C54">
      <w:pPr>
        <w:pStyle w:val="21"/>
        <w:ind w:left="0"/>
        <w:rPr>
          <w:color w:val="000000" w:themeColor="text1"/>
          <w:spacing w:val="-4"/>
          <w:szCs w:val="16"/>
        </w:rPr>
      </w:pPr>
      <w:r w:rsidRPr="00220794">
        <w:rPr>
          <w:rFonts w:eastAsia="Symbol"/>
          <w:color w:val="000000" w:themeColor="text1"/>
          <w:spacing w:val="-4"/>
          <w:szCs w:val="16"/>
        </w:rPr>
        <w:t xml:space="preserve">Для </w:t>
      </w:r>
      <w:proofErr w:type="spellStart"/>
      <w:r w:rsidRPr="00220794">
        <w:rPr>
          <w:rFonts w:eastAsia="Symbol"/>
          <w:color w:val="000000" w:themeColor="text1"/>
          <w:spacing w:val="-4"/>
          <w:szCs w:val="16"/>
        </w:rPr>
        <w:t>некорпорированных</w:t>
      </w:r>
      <w:proofErr w:type="spellEnd"/>
      <w:r w:rsidRPr="00220794">
        <w:rPr>
          <w:rFonts w:eastAsia="Symbol"/>
          <w:color w:val="000000" w:themeColor="text1"/>
          <w:spacing w:val="-4"/>
          <w:szCs w:val="16"/>
        </w:rPr>
        <w:t xml:space="preserve"> предприятий, принадлежащих домашним хозяйствам, эта статья содержит элемент вознаграждения </w:t>
      </w:r>
      <w:r w:rsidRPr="00220794">
        <w:rPr>
          <w:rFonts w:eastAsia="Symbol"/>
          <w:color w:val="000000" w:themeColor="text1"/>
          <w:spacing w:val="-4"/>
          <w:szCs w:val="16"/>
        </w:rPr>
        <w:br/>
        <w:t xml:space="preserve">за работу, который не может быть отделен от дохода владельца или предпринимателя. В этом случае она называется смешанным </w:t>
      </w:r>
      <w:r w:rsidRPr="00220794">
        <w:rPr>
          <w:rFonts w:eastAsia="Symbol"/>
          <w:color w:val="000000" w:themeColor="text1"/>
          <w:spacing w:val="-4"/>
          <w:szCs w:val="16"/>
        </w:rPr>
        <w:br/>
        <w:t>доходом.</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12.5. Счет распределения первичных доходов</w:t>
      </w:r>
      <w:r w:rsidRPr="00220794">
        <w:rPr>
          <w:rFonts w:ascii="Arial" w:eastAsia="Symbol" w:hAnsi="Arial" w:cs="Arial"/>
          <w:color w:val="000000" w:themeColor="text1"/>
          <w:sz w:val="16"/>
        </w:rPr>
        <w:t xml:space="preserve"> является второй составной частью счета первичного распределения доходов. Он характеризует распределение первичных доходов (доходов от производственной деятельности и от собственности), полученных резидентами от резидентов и нерезидентов.</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Доходы от собственности</w:t>
      </w:r>
      <w:r w:rsidRPr="00220794">
        <w:rPr>
          <w:rFonts w:ascii="Arial" w:eastAsia="Symbol" w:hAnsi="Arial" w:cs="Arial"/>
          <w:color w:val="000000" w:themeColor="text1"/>
          <w:sz w:val="16"/>
        </w:rPr>
        <w:t xml:space="preserve"> включают доходы, получаемые и выплачиваемые институциональными единицами в связи </w:t>
      </w:r>
      <w:r w:rsidRPr="00220794">
        <w:rPr>
          <w:rFonts w:ascii="Arial" w:eastAsia="Symbol" w:hAnsi="Arial" w:cs="Arial"/>
          <w:color w:val="000000" w:themeColor="text1"/>
          <w:sz w:val="16"/>
        </w:rPr>
        <w:br/>
        <w:t xml:space="preserve">с предоставлением в пользование финансовых активов, земли и </w:t>
      </w:r>
      <w:proofErr w:type="gramStart"/>
      <w:r w:rsidRPr="00220794">
        <w:rPr>
          <w:rFonts w:ascii="Arial" w:eastAsia="Symbol" w:hAnsi="Arial" w:cs="Arial"/>
          <w:color w:val="000000" w:themeColor="text1"/>
          <w:sz w:val="16"/>
        </w:rPr>
        <w:t>других</w:t>
      </w:r>
      <w:proofErr w:type="gramEnd"/>
      <w:r w:rsidRPr="00220794">
        <w:rPr>
          <w:rFonts w:ascii="Arial" w:eastAsia="Symbol" w:hAnsi="Arial" w:cs="Arial"/>
          <w:color w:val="000000" w:themeColor="text1"/>
          <w:sz w:val="16"/>
        </w:rPr>
        <w:t xml:space="preserve"> нефинансовых непроизведенных материальных активов (недра, другие природные активы и т.п.).</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 xml:space="preserve">Сальдо первичных доходов </w:t>
      </w:r>
      <w:r w:rsidRPr="00220794">
        <w:rPr>
          <w:rFonts w:ascii="Arial" w:eastAsia="Symbol" w:hAnsi="Arial" w:cs="Arial"/>
          <w:color w:val="000000" w:themeColor="text1"/>
          <w:sz w:val="16"/>
        </w:rPr>
        <w:t xml:space="preserve">характеризует доходы, образующиеся у институциональных единиц-резидентов в результате </w:t>
      </w:r>
      <w:r w:rsidRPr="00220794">
        <w:rPr>
          <w:rFonts w:ascii="Arial" w:eastAsia="Symbol" w:hAnsi="Arial" w:cs="Arial"/>
          <w:color w:val="000000" w:themeColor="text1"/>
          <w:sz w:val="16"/>
        </w:rPr>
        <w:br/>
        <w:t xml:space="preserve">их участия в производстве и от собственности. Оно определяется как разница между всеми первичными доходами, полученными </w:t>
      </w:r>
      <w:r w:rsidRPr="00220794">
        <w:rPr>
          <w:rFonts w:ascii="Arial" w:eastAsia="Symbol" w:hAnsi="Arial" w:cs="Arial"/>
          <w:color w:val="000000" w:themeColor="text1"/>
          <w:sz w:val="16"/>
        </w:rPr>
        <w:br/>
        <w:t xml:space="preserve">и выплаченными единицами-резидентами. На уровне экономики в целом сальдо первичных доходов, определенное на валовой </w:t>
      </w:r>
      <w:r w:rsidRPr="00220794">
        <w:rPr>
          <w:rFonts w:ascii="Arial" w:eastAsia="Symbol" w:hAnsi="Arial" w:cs="Arial"/>
          <w:color w:val="000000" w:themeColor="text1"/>
          <w:sz w:val="16"/>
        </w:rPr>
        <w:br/>
        <w:t xml:space="preserve">основе, т. е. до вычета потребления основного капитала, равно </w:t>
      </w:r>
      <w:r w:rsidRPr="00220794">
        <w:rPr>
          <w:rFonts w:ascii="Arial" w:eastAsia="Symbol" w:hAnsi="Arial" w:cs="Arial"/>
          <w:b/>
          <w:color w:val="000000" w:themeColor="text1"/>
          <w:sz w:val="16"/>
        </w:rPr>
        <w:t>валовому национальному доходу</w:t>
      </w:r>
      <w:r w:rsidRPr="00220794">
        <w:rPr>
          <w:rFonts w:ascii="Arial" w:eastAsia="Symbol" w:hAnsi="Arial" w:cs="Arial"/>
          <w:color w:val="000000" w:themeColor="text1"/>
          <w:sz w:val="16"/>
        </w:rPr>
        <w:t xml:space="preserve">. Сальдо первичных доходов, определенное на чистой основе, т.е. за вычетом потребления основного капитала, равно </w:t>
      </w:r>
      <w:r w:rsidRPr="00220794">
        <w:rPr>
          <w:rFonts w:ascii="Arial" w:eastAsia="Symbol" w:hAnsi="Arial" w:cs="Arial"/>
          <w:b/>
          <w:color w:val="000000" w:themeColor="text1"/>
          <w:sz w:val="16"/>
        </w:rPr>
        <w:t>чистому национальному доходу.</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12.6. Счет вторичного распределения доходов</w:t>
      </w:r>
      <w:r w:rsidRPr="00220794">
        <w:rPr>
          <w:rFonts w:ascii="Arial" w:eastAsia="Symbol" w:hAnsi="Arial" w:cs="Arial"/>
          <w:color w:val="000000" w:themeColor="text1"/>
          <w:sz w:val="16"/>
        </w:rPr>
        <w:t xml:space="preserve"> отражает преобразование сальдо первичных доходов секторов </w:t>
      </w:r>
      <w:r w:rsidRPr="00220794">
        <w:rPr>
          <w:rFonts w:ascii="Arial" w:eastAsia="Symbol" w:hAnsi="Arial" w:cs="Arial"/>
          <w:color w:val="000000" w:themeColor="text1"/>
          <w:sz w:val="16"/>
        </w:rPr>
        <w:br/>
        <w:t>в их располагаемый доход в результате поступлений и передач текущих трансфертов.</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Трансферт</w:t>
      </w:r>
      <w:r w:rsidRPr="00220794">
        <w:rPr>
          <w:rFonts w:ascii="Arial" w:eastAsia="Symbol" w:hAnsi="Arial" w:cs="Arial"/>
          <w:color w:val="000000" w:themeColor="text1"/>
          <w:sz w:val="16"/>
        </w:rPr>
        <w:t xml:space="preserve"> представляет собой операцию, когда одна институциональная единица предоставляет товар, услугу или актив </w:t>
      </w:r>
      <w:r w:rsidRPr="00220794">
        <w:rPr>
          <w:rFonts w:ascii="Arial" w:eastAsia="Symbol" w:hAnsi="Arial" w:cs="Arial"/>
          <w:color w:val="000000" w:themeColor="text1"/>
          <w:sz w:val="16"/>
        </w:rPr>
        <w:br/>
        <w:t xml:space="preserve">(финансовый или нефинансовый) другой единице, не получая взамен от нее возмещения в виде товара, услуги или актива. </w:t>
      </w:r>
      <w:r w:rsidRPr="00220794">
        <w:rPr>
          <w:rFonts w:ascii="Arial" w:eastAsia="Symbol" w:hAnsi="Arial" w:cs="Arial"/>
          <w:color w:val="000000" w:themeColor="text1"/>
          <w:sz w:val="16"/>
        </w:rPr>
        <w:br/>
        <w:t xml:space="preserve">Различают текущие и капитальные трансферты. Они могут </w:t>
      </w:r>
      <w:proofErr w:type="gramStart"/>
      <w:r w:rsidRPr="00220794">
        <w:rPr>
          <w:rFonts w:ascii="Arial" w:eastAsia="Symbol" w:hAnsi="Arial" w:cs="Arial"/>
          <w:color w:val="000000" w:themeColor="text1"/>
          <w:sz w:val="16"/>
        </w:rPr>
        <w:t>производится</w:t>
      </w:r>
      <w:proofErr w:type="gramEnd"/>
      <w:r w:rsidRPr="00220794">
        <w:rPr>
          <w:rFonts w:ascii="Arial" w:eastAsia="Symbol" w:hAnsi="Arial" w:cs="Arial"/>
          <w:color w:val="000000" w:themeColor="text1"/>
          <w:sz w:val="16"/>
        </w:rPr>
        <w:t xml:space="preserve"> в денежной и натуральной форме.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Текущие трансферты</w:t>
      </w:r>
      <w:r w:rsidRPr="00220794">
        <w:rPr>
          <w:rFonts w:ascii="Arial" w:eastAsia="Symbol" w:hAnsi="Arial" w:cs="Arial"/>
          <w:color w:val="000000" w:themeColor="text1"/>
          <w:sz w:val="16"/>
        </w:rPr>
        <w:t xml:space="preserve"> включают следующие основные виды: текущие налоги на доходы, имущество и др., страховые премии </w:t>
      </w:r>
      <w:r w:rsidRPr="00220794">
        <w:rPr>
          <w:rFonts w:ascii="Arial" w:eastAsia="Symbol" w:hAnsi="Arial" w:cs="Arial"/>
          <w:color w:val="000000" w:themeColor="text1"/>
          <w:sz w:val="16"/>
        </w:rPr>
        <w:br/>
        <w:t xml:space="preserve">и возмещения, отчисления на социальное страхование, социальные пособия, добровольные взносы и подарки, не имеющие </w:t>
      </w:r>
      <w:r w:rsidRPr="00220794">
        <w:rPr>
          <w:rFonts w:ascii="Arial" w:eastAsia="Symbol" w:hAnsi="Arial" w:cs="Arial"/>
          <w:color w:val="000000" w:themeColor="text1"/>
          <w:sz w:val="16"/>
        </w:rPr>
        <w:br/>
        <w:t>капитального характера, штрафы и т. д.</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12.6, 12.7. Валовой располагаемый доход</w:t>
      </w:r>
      <w:r w:rsidRPr="00220794">
        <w:rPr>
          <w:rFonts w:ascii="Arial" w:eastAsia="Symbol" w:hAnsi="Arial" w:cs="Arial"/>
          <w:color w:val="000000" w:themeColor="text1"/>
          <w:sz w:val="16"/>
        </w:rPr>
        <w:t xml:space="preserve"> представляет собой доход, которым институциональная единица </w:t>
      </w:r>
      <w:r w:rsidRPr="00220794">
        <w:rPr>
          <w:rFonts w:ascii="Arial" w:eastAsia="Symbol" w:hAnsi="Arial" w:cs="Arial"/>
          <w:color w:val="000000" w:themeColor="text1"/>
          <w:sz w:val="16"/>
        </w:rPr>
        <w:br/>
        <w:t xml:space="preserve">располагает для конечного потребления и сбережения. Он равен сальдо первичных доходов минус переданные  текущие </w:t>
      </w:r>
      <w:r w:rsidRPr="00220794">
        <w:rPr>
          <w:rFonts w:ascii="Arial" w:eastAsia="Symbol" w:hAnsi="Arial" w:cs="Arial"/>
          <w:color w:val="000000" w:themeColor="text1"/>
          <w:sz w:val="16"/>
        </w:rPr>
        <w:br/>
        <w:t xml:space="preserve">трансферты, плюс полученные текущие трансферты. Сумма располагаемых доходов всех институциональных единиц-резидентов равна </w:t>
      </w:r>
      <w:r w:rsidRPr="00220794">
        <w:rPr>
          <w:rFonts w:ascii="Arial" w:eastAsia="Symbol" w:hAnsi="Arial" w:cs="Arial"/>
          <w:b/>
          <w:color w:val="000000" w:themeColor="text1"/>
          <w:sz w:val="16"/>
        </w:rPr>
        <w:t>валовому национальному располагаемому доходу</w:t>
      </w:r>
      <w:r w:rsidRPr="00220794">
        <w:rPr>
          <w:rFonts w:ascii="Arial" w:eastAsia="Symbol" w:hAnsi="Arial" w:cs="Arial"/>
          <w:color w:val="000000" w:themeColor="text1"/>
          <w:sz w:val="16"/>
        </w:rPr>
        <w:t>.</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12.7. Счет использования располагаемого дохода</w:t>
      </w:r>
      <w:r w:rsidRPr="00220794">
        <w:rPr>
          <w:rFonts w:ascii="Arial" w:eastAsia="Symbol" w:hAnsi="Arial" w:cs="Arial"/>
          <w:color w:val="000000" w:themeColor="text1"/>
          <w:sz w:val="16"/>
        </w:rPr>
        <w:t xml:space="preserve"> показывает, как домашние хозяйства, государственное управление и некоммерческие организации, обслуживающие домашние хозяйства, распределяют свой располагаемый доход между расходами на конечное потребление и сбережением.</w:t>
      </w:r>
    </w:p>
    <w:p w:rsidR="00835C54" w:rsidRPr="00220794" w:rsidRDefault="00835C54" w:rsidP="00835C54">
      <w:pPr>
        <w:spacing w:line="200" w:lineRule="exact"/>
        <w:ind w:firstLine="284"/>
        <w:jc w:val="both"/>
        <w:rPr>
          <w:color w:val="000000" w:themeColor="text1"/>
          <w:spacing w:val="-2"/>
          <w:szCs w:val="16"/>
        </w:rPr>
      </w:pPr>
      <w:r w:rsidRPr="00220794">
        <w:rPr>
          <w:rFonts w:ascii="Arial" w:eastAsia="Symbol" w:hAnsi="Arial" w:cs="Arial"/>
          <w:b/>
          <w:color w:val="000000" w:themeColor="text1"/>
          <w:sz w:val="16"/>
        </w:rPr>
        <w:t>Табл. 12.7, 12.1</w:t>
      </w:r>
      <w:r w:rsidR="005C6427" w:rsidRPr="00220794">
        <w:rPr>
          <w:rFonts w:ascii="Arial" w:eastAsia="Symbol" w:hAnsi="Arial" w:cs="Arial"/>
          <w:b/>
          <w:color w:val="000000" w:themeColor="text1"/>
          <w:sz w:val="16"/>
        </w:rPr>
        <w:t>8</w:t>
      </w:r>
      <w:r w:rsidRPr="00220794">
        <w:rPr>
          <w:rFonts w:ascii="Arial" w:eastAsia="Symbol" w:hAnsi="Arial" w:cs="Arial"/>
          <w:b/>
          <w:color w:val="000000" w:themeColor="text1"/>
          <w:sz w:val="16"/>
        </w:rPr>
        <w:t xml:space="preserve"> – 12.2</w:t>
      </w:r>
      <w:r w:rsidR="00D425D5" w:rsidRPr="00220794">
        <w:rPr>
          <w:rFonts w:ascii="Arial" w:eastAsia="Symbol" w:hAnsi="Arial" w:cs="Arial"/>
          <w:b/>
          <w:color w:val="000000" w:themeColor="text1"/>
          <w:sz w:val="16"/>
        </w:rPr>
        <w:t>2</w:t>
      </w:r>
      <w:r w:rsidRPr="00220794">
        <w:rPr>
          <w:rFonts w:ascii="Arial" w:eastAsia="Symbol" w:hAnsi="Arial" w:cs="Arial"/>
          <w:b/>
          <w:color w:val="000000" w:themeColor="text1"/>
          <w:sz w:val="16"/>
        </w:rPr>
        <w:t>. Расходы на конечное потребление домашних хозяйств</w:t>
      </w:r>
      <w:r w:rsidRPr="00220794">
        <w:rPr>
          <w:rFonts w:ascii="Arial" w:eastAsia="Symbol" w:hAnsi="Arial" w:cs="Arial"/>
          <w:color w:val="000000" w:themeColor="text1"/>
          <w:sz w:val="16"/>
        </w:rPr>
        <w:t xml:space="preserve"> включают расходы домашних хозяйств </w:t>
      </w:r>
      <w:r w:rsidRPr="00220794">
        <w:rPr>
          <w:rFonts w:ascii="Arial" w:eastAsia="Symbol" w:hAnsi="Arial" w:cs="Arial"/>
          <w:color w:val="000000" w:themeColor="text1"/>
          <w:sz w:val="16"/>
        </w:rPr>
        <w:br/>
        <w:t xml:space="preserve">на приобретение потребительских товаров и услуг во всех торговых </w:t>
      </w:r>
      <w:r w:rsidRPr="00220794">
        <w:rPr>
          <w:rFonts w:ascii="Arial" w:eastAsia="Symbol" w:hAnsi="Arial" w:cs="Arial"/>
          <w:color w:val="000000" w:themeColor="text1"/>
          <w:spacing w:val="-2"/>
          <w:sz w:val="16"/>
          <w:szCs w:val="16"/>
        </w:rPr>
        <w:t xml:space="preserve">предприятиях, на городских рынках и через неорганизованную (уличную) торговлю, предприятиях бытового и жилищно-коммунального обслуживания, пассажирского транспорта, связи, гостиницах, учреждениях культуры, здравоохранения, образования, а также стоимость товаров и услуг, потребленных  в натуральной форме </w:t>
      </w:r>
      <w:proofErr w:type="gramStart"/>
      <w:r w:rsidRPr="00220794">
        <w:rPr>
          <w:rFonts w:ascii="Arial" w:eastAsia="Symbol" w:hAnsi="Arial" w:cs="Arial"/>
          <w:color w:val="000000" w:themeColor="text1"/>
          <w:spacing w:val="-4"/>
          <w:sz w:val="16"/>
          <w:szCs w:val="16"/>
        </w:rPr>
        <w:t>–</w:t>
      </w:r>
      <w:r w:rsidRPr="00220794">
        <w:rPr>
          <w:rFonts w:ascii="Arial" w:eastAsia="Symbol" w:hAnsi="Arial" w:cs="Arial"/>
          <w:color w:val="000000" w:themeColor="text1"/>
          <w:spacing w:val="-2"/>
          <w:sz w:val="16"/>
          <w:szCs w:val="16"/>
        </w:rPr>
        <w:t>п</w:t>
      </w:r>
      <w:proofErr w:type="gramEnd"/>
      <w:r w:rsidRPr="00220794">
        <w:rPr>
          <w:rFonts w:ascii="Arial" w:eastAsia="Symbol" w:hAnsi="Arial" w:cs="Arial"/>
          <w:color w:val="000000" w:themeColor="text1"/>
          <w:spacing w:val="-2"/>
          <w:sz w:val="16"/>
          <w:szCs w:val="16"/>
        </w:rPr>
        <w:t xml:space="preserve">роизведенных для себя (сельскохозяйственная продукция личных подсобных хозяйств, услуги, предоставленные в связи </w:t>
      </w:r>
      <w:r w:rsidRPr="00220794">
        <w:rPr>
          <w:rFonts w:ascii="Arial" w:eastAsia="Symbol" w:hAnsi="Arial" w:cs="Arial"/>
          <w:color w:val="000000" w:themeColor="text1"/>
          <w:spacing w:val="-2"/>
          <w:sz w:val="16"/>
          <w:szCs w:val="16"/>
        </w:rPr>
        <w:br/>
        <w:t xml:space="preserve">с проживанием владельцев в собственных жилищах) и полученных в качестве оплаты труда и гуманитарной помощи.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pacing w:val="-4"/>
          <w:sz w:val="16"/>
        </w:rPr>
        <w:t>Расходы государственного управления</w:t>
      </w:r>
      <w:r w:rsidRPr="00220794">
        <w:rPr>
          <w:rFonts w:ascii="Arial" w:eastAsia="Symbol" w:hAnsi="Arial" w:cs="Arial"/>
          <w:color w:val="000000" w:themeColor="text1"/>
          <w:spacing w:val="-4"/>
          <w:sz w:val="16"/>
        </w:rPr>
        <w:t xml:space="preserve"> </w:t>
      </w:r>
      <w:r w:rsidRPr="00220794">
        <w:rPr>
          <w:rFonts w:ascii="Arial" w:eastAsia="Symbol" w:hAnsi="Arial" w:cs="Arial"/>
          <w:b/>
          <w:color w:val="000000" w:themeColor="text1"/>
          <w:spacing w:val="-4"/>
          <w:sz w:val="16"/>
        </w:rPr>
        <w:t>на индивидуальные товары и услуги</w:t>
      </w:r>
      <w:r w:rsidRPr="00220794">
        <w:rPr>
          <w:rFonts w:ascii="Arial" w:eastAsia="Symbol" w:hAnsi="Arial" w:cs="Arial"/>
          <w:color w:val="000000" w:themeColor="text1"/>
          <w:spacing w:val="-4"/>
          <w:sz w:val="16"/>
        </w:rPr>
        <w:t xml:space="preserve"> состоят из расходов сектора государственного</w:t>
      </w:r>
      <w:r w:rsidRPr="00220794">
        <w:rPr>
          <w:rFonts w:ascii="Arial" w:eastAsia="Symbol" w:hAnsi="Arial" w:cs="Arial"/>
          <w:color w:val="000000" w:themeColor="text1"/>
          <w:sz w:val="16"/>
        </w:rPr>
        <w:t xml:space="preserve"> управления на потребительские товары и услуги, предназначенные для индивидуального потребления. Такие расходы </w:t>
      </w:r>
      <w:r w:rsidRPr="00220794">
        <w:rPr>
          <w:rFonts w:ascii="Arial" w:eastAsia="Symbol" w:hAnsi="Arial" w:cs="Arial"/>
          <w:color w:val="000000" w:themeColor="text1"/>
          <w:sz w:val="16"/>
        </w:rPr>
        <w:br/>
        <w:t xml:space="preserve">финансируются за счет государственного бюджета и внебюджетных фондов из средств, полученных в результате сбора налогов </w:t>
      </w:r>
      <w:r w:rsidRPr="00220794">
        <w:rPr>
          <w:rFonts w:ascii="Arial" w:eastAsia="Symbol" w:hAnsi="Arial" w:cs="Arial"/>
          <w:color w:val="000000" w:themeColor="text1"/>
          <w:sz w:val="16"/>
        </w:rPr>
        <w:br/>
        <w:t xml:space="preserve">и из других доходов государства. В эти расходы включаются расходы предприятий и организаций, оказывающих бесплатные </w:t>
      </w:r>
      <w:r w:rsidRPr="00220794">
        <w:rPr>
          <w:rFonts w:ascii="Arial" w:eastAsia="Symbol" w:hAnsi="Arial" w:cs="Arial"/>
          <w:color w:val="000000" w:themeColor="text1"/>
          <w:sz w:val="16"/>
        </w:rPr>
        <w:br/>
        <w:t>(для населения) услуги в области здравоохранения, образования, культуры.</w:t>
      </w:r>
    </w:p>
    <w:p w:rsidR="00835C54" w:rsidRPr="00220794" w:rsidRDefault="00835C54" w:rsidP="00835C54">
      <w:pPr>
        <w:spacing w:line="200" w:lineRule="exact"/>
        <w:ind w:firstLine="284"/>
        <w:jc w:val="both"/>
        <w:rPr>
          <w:color w:val="000000" w:themeColor="text1"/>
          <w:spacing w:val="-2"/>
          <w:szCs w:val="16"/>
        </w:rPr>
      </w:pPr>
      <w:r w:rsidRPr="00220794">
        <w:rPr>
          <w:rFonts w:ascii="Arial" w:eastAsia="Symbol" w:hAnsi="Arial" w:cs="Arial"/>
          <w:b/>
          <w:color w:val="000000" w:themeColor="text1"/>
          <w:spacing w:val="-2"/>
          <w:sz w:val="16"/>
          <w:szCs w:val="16"/>
        </w:rPr>
        <w:t>Расходы государственного управления на коллективные услуги</w:t>
      </w:r>
      <w:r w:rsidRPr="00220794">
        <w:rPr>
          <w:rFonts w:ascii="Arial" w:eastAsia="Symbol" w:hAnsi="Arial" w:cs="Arial"/>
          <w:color w:val="000000" w:themeColor="text1"/>
          <w:spacing w:val="-2"/>
          <w:sz w:val="16"/>
          <w:szCs w:val="16"/>
        </w:rPr>
        <w:t xml:space="preserve">. </w:t>
      </w:r>
      <w:proofErr w:type="gramStart"/>
      <w:r w:rsidRPr="00220794">
        <w:rPr>
          <w:rFonts w:ascii="Arial" w:eastAsia="Symbol" w:hAnsi="Arial" w:cs="Arial"/>
          <w:color w:val="000000" w:themeColor="text1"/>
          <w:spacing w:val="-2"/>
          <w:sz w:val="16"/>
          <w:szCs w:val="16"/>
        </w:rPr>
        <w:t xml:space="preserve">Этот показатель отличается от предыдущего тем, </w:t>
      </w:r>
      <w:r w:rsidRPr="00220794">
        <w:rPr>
          <w:rFonts w:ascii="Arial" w:eastAsia="Symbol" w:hAnsi="Arial" w:cs="Arial"/>
          <w:color w:val="000000" w:themeColor="text1"/>
          <w:spacing w:val="-2"/>
          <w:sz w:val="16"/>
          <w:szCs w:val="16"/>
        </w:rPr>
        <w:br/>
        <w:t xml:space="preserve">что в нем учитываются услуги, оказываемые за счет государственного бюджета предприятиями и организациями, которые </w:t>
      </w:r>
      <w:r w:rsidRPr="00220794">
        <w:rPr>
          <w:rFonts w:ascii="Arial" w:eastAsia="Symbol" w:hAnsi="Arial" w:cs="Arial"/>
          <w:color w:val="000000" w:themeColor="text1"/>
          <w:spacing w:val="-2"/>
          <w:sz w:val="16"/>
          <w:szCs w:val="16"/>
        </w:rPr>
        <w:br/>
        <w:t xml:space="preserve">удовлетворяют потребности не отдельных домашних хозяйств, а общества в целом (расходы на государственное управление </w:t>
      </w:r>
      <w:r w:rsidRPr="00220794">
        <w:rPr>
          <w:rFonts w:ascii="Arial" w:eastAsia="Symbol" w:hAnsi="Arial" w:cs="Arial"/>
          <w:color w:val="000000" w:themeColor="text1"/>
          <w:spacing w:val="-2"/>
          <w:sz w:val="16"/>
          <w:szCs w:val="16"/>
        </w:rPr>
        <w:br/>
      </w:r>
      <w:r w:rsidRPr="00220794">
        <w:rPr>
          <w:rFonts w:ascii="Arial" w:eastAsia="Symbol" w:hAnsi="Arial" w:cs="Arial"/>
          <w:color w:val="000000" w:themeColor="text1"/>
          <w:spacing w:val="-2"/>
          <w:sz w:val="16"/>
          <w:szCs w:val="16"/>
        </w:rPr>
        <w:lastRenderedPageBreak/>
        <w:t xml:space="preserve">и обеспечение военной безопасности, а также расходы на нерыночную науку, услуги организаций, обслуживающих сельское </w:t>
      </w:r>
      <w:r w:rsidRPr="00220794">
        <w:rPr>
          <w:rFonts w:ascii="Arial" w:eastAsia="Symbol" w:hAnsi="Arial" w:cs="Arial"/>
          <w:color w:val="000000" w:themeColor="text1"/>
          <w:spacing w:val="-2"/>
          <w:sz w:val="16"/>
          <w:szCs w:val="16"/>
        </w:rPr>
        <w:br/>
        <w:t>хозяйство и др.).</w:t>
      </w:r>
      <w:proofErr w:type="gramEnd"/>
    </w:p>
    <w:p w:rsidR="00835C54" w:rsidRPr="00220794" w:rsidRDefault="00835C54" w:rsidP="00835C54">
      <w:pPr>
        <w:spacing w:line="200" w:lineRule="exact"/>
        <w:ind w:firstLine="284"/>
        <w:jc w:val="both"/>
        <w:rPr>
          <w:color w:val="000000" w:themeColor="text1"/>
          <w:spacing w:val="-4"/>
          <w:szCs w:val="16"/>
        </w:rPr>
      </w:pPr>
      <w:r w:rsidRPr="00220794">
        <w:rPr>
          <w:rFonts w:ascii="Arial" w:eastAsia="Symbol" w:hAnsi="Arial" w:cs="Arial"/>
          <w:b/>
          <w:color w:val="000000" w:themeColor="text1"/>
          <w:spacing w:val="-4"/>
          <w:sz w:val="16"/>
          <w:szCs w:val="16"/>
        </w:rPr>
        <w:t>Расходы на конечное потребление некоммерческих организаций, обслуживающих домашние хозяйства,</w:t>
      </w:r>
      <w:r w:rsidRPr="00220794">
        <w:rPr>
          <w:rFonts w:ascii="Arial" w:eastAsia="Symbol" w:hAnsi="Arial" w:cs="Arial"/>
          <w:color w:val="000000" w:themeColor="text1"/>
          <w:spacing w:val="-4"/>
          <w:sz w:val="16"/>
          <w:szCs w:val="16"/>
        </w:rPr>
        <w:t xml:space="preserve"> – расходы </w:t>
      </w:r>
      <w:r w:rsidRPr="00220794">
        <w:rPr>
          <w:rFonts w:ascii="Arial" w:eastAsia="Symbol" w:hAnsi="Arial" w:cs="Arial"/>
          <w:color w:val="000000" w:themeColor="text1"/>
          <w:spacing w:val="-4"/>
          <w:sz w:val="16"/>
          <w:szCs w:val="16"/>
        </w:rPr>
        <w:br/>
        <w:t xml:space="preserve">общественных организаций, в отношении которых условно считается, что они предоставляют только индивидуальные товары и услуги.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color w:val="000000" w:themeColor="text1"/>
          <w:sz w:val="16"/>
        </w:rPr>
        <w:t xml:space="preserve">Сюда же включается стоимость нерыночных услуг (социального характера), оказываемых коммерческими предприятиями </w:t>
      </w:r>
      <w:r w:rsidRPr="00220794">
        <w:rPr>
          <w:rFonts w:ascii="Arial" w:eastAsia="Symbol" w:hAnsi="Arial" w:cs="Arial"/>
          <w:color w:val="000000" w:themeColor="text1"/>
          <w:sz w:val="16"/>
        </w:rPr>
        <w:br/>
        <w:t>и организациями своим работникам.</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 xml:space="preserve">Табл. 12.8. Счет операций с капиталом </w:t>
      </w:r>
      <w:r w:rsidRPr="00220794">
        <w:rPr>
          <w:rFonts w:ascii="Arial" w:eastAsia="Symbol" w:hAnsi="Arial" w:cs="Arial"/>
          <w:color w:val="000000" w:themeColor="text1"/>
          <w:sz w:val="16"/>
        </w:rPr>
        <w:t xml:space="preserve">отражает стоимость нефинансовых активов, приобретаемых или реализуемых </w:t>
      </w:r>
      <w:r w:rsidRPr="00220794">
        <w:rPr>
          <w:rFonts w:ascii="Arial" w:eastAsia="Symbol" w:hAnsi="Arial" w:cs="Arial"/>
          <w:color w:val="000000" w:themeColor="text1"/>
          <w:sz w:val="16"/>
        </w:rPr>
        <w:br/>
        <w:t xml:space="preserve">институциональными единицами-резидентами в результате экономических операций, а также изменения в чистой стоимости </w:t>
      </w:r>
      <w:r w:rsidRPr="00220794">
        <w:rPr>
          <w:rFonts w:ascii="Arial" w:eastAsia="Symbol" w:hAnsi="Arial" w:cs="Arial"/>
          <w:color w:val="000000" w:themeColor="text1"/>
          <w:sz w:val="16"/>
        </w:rPr>
        <w:br/>
        <w:t>капитала, обусловленные сбережениями и капитальными трансфертами.</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 xml:space="preserve">Капитальные трансферты </w:t>
      </w:r>
      <w:r w:rsidRPr="00220794">
        <w:rPr>
          <w:rFonts w:ascii="Arial" w:eastAsia="Symbol" w:hAnsi="Arial" w:cs="Arial"/>
          <w:color w:val="000000" w:themeColor="text1"/>
          <w:sz w:val="16"/>
        </w:rPr>
        <w:t>представляют собой безвозмездную передачу права собственности на активы (кроме наличных денег и материальных оборотных средств) или сре</w:t>
      </w:r>
      <w:proofErr w:type="gramStart"/>
      <w:r w:rsidRPr="00220794">
        <w:rPr>
          <w:rFonts w:ascii="Arial" w:eastAsia="Symbol" w:hAnsi="Arial" w:cs="Arial"/>
          <w:color w:val="000000" w:themeColor="text1"/>
          <w:sz w:val="16"/>
        </w:rPr>
        <w:t>дств дл</w:t>
      </w:r>
      <w:proofErr w:type="gramEnd"/>
      <w:r w:rsidRPr="00220794">
        <w:rPr>
          <w:rFonts w:ascii="Arial" w:eastAsia="Symbol" w:hAnsi="Arial" w:cs="Arial"/>
          <w:color w:val="000000" w:themeColor="text1"/>
          <w:sz w:val="16"/>
        </w:rPr>
        <w:t xml:space="preserve">я их приобретения от одной институциональной единицы к другой. </w:t>
      </w:r>
    </w:p>
    <w:p w:rsidR="00835C54" w:rsidRPr="00220794" w:rsidRDefault="00835C54" w:rsidP="00835C54">
      <w:pPr>
        <w:pStyle w:val="21"/>
        <w:ind w:left="0"/>
        <w:rPr>
          <w:color w:val="000000" w:themeColor="text1"/>
        </w:rPr>
      </w:pPr>
      <w:r w:rsidRPr="00220794">
        <w:rPr>
          <w:rFonts w:eastAsia="Symbol"/>
          <w:color w:val="000000" w:themeColor="text1"/>
        </w:rPr>
        <w:t xml:space="preserve">Капитальные трансферты обычно являются единовременными и значительными по величине операциями, связанными </w:t>
      </w:r>
      <w:r w:rsidRPr="00220794">
        <w:rPr>
          <w:rFonts w:eastAsia="Symbol"/>
          <w:color w:val="000000" w:themeColor="text1"/>
        </w:rPr>
        <w:br/>
        <w:t xml:space="preserve">с приобретением или выбытием активов у участников операции. Они включают налоги на капитал, инвестиционные субсидии, </w:t>
      </w:r>
      <w:r w:rsidRPr="00220794">
        <w:rPr>
          <w:rFonts w:eastAsia="Symbol"/>
          <w:color w:val="000000" w:themeColor="text1"/>
        </w:rPr>
        <w:br/>
        <w:t>прочие капитальные трансферты.</w:t>
      </w:r>
    </w:p>
    <w:p w:rsidR="00835C54" w:rsidRPr="00220794" w:rsidRDefault="00835C54" w:rsidP="00835C54">
      <w:pPr>
        <w:spacing w:line="200" w:lineRule="exact"/>
        <w:ind w:firstLine="284"/>
        <w:jc w:val="both"/>
        <w:rPr>
          <w:color w:val="000000" w:themeColor="text1"/>
          <w:spacing w:val="-2"/>
          <w:szCs w:val="16"/>
        </w:rPr>
      </w:pPr>
      <w:r w:rsidRPr="00220794">
        <w:rPr>
          <w:rFonts w:ascii="Arial" w:eastAsia="Symbol" w:hAnsi="Arial" w:cs="Arial"/>
          <w:b/>
          <w:color w:val="000000" w:themeColor="text1"/>
          <w:sz w:val="16"/>
        </w:rPr>
        <w:t xml:space="preserve">Табл. 12.8, </w:t>
      </w:r>
      <w:r w:rsidR="00D425D5" w:rsidRPr="00220794">
        <w:rPr>
          <w:rFonts w:ascii="Arial" w:eastAsia="Symbol" w:hAnsi="Arial" w:cs="Arial"/>
          <w:b/>
          <w:color w:val="000000" w:themeColor="text1"/>
          <w:sz w:val="16"/>
        </w:rPr>
        <w:t>12.1</w:t>
      </w:r>
      <w:r w:rsidR="005C6427" w:rsidRPr="004847F9">
        <w:rPr>
          <w:rFonts w:ascii="Arial" w:eastAsia="Symbol" w:hAnsi="Arial" w:cs="Arial"/>
          <w:b/>
          <w:color w:val="000000" w:themeColor="text1"/>
          <w:sz w:val="16"/>
        </w:rPr>
        <w:t>8</w:t>
      </w:r>
      <w:r w:rsidR="00D425D5" w:rsidRPr="00220794">
        <w:rPr>
          <w:rFonts w:ascii="Arial" w:eastAsia="Symbol" w:hAnsi="Arial" w:cs="Arial"/>
          <w:b/>
          <w:color w:val="000000" w:themeColor="text1"/>
          <w:sz w:val="16"/>
        </w:rPr>
        <w:t>, 12.</w:t>
      </w:r>
      <w:r w:rsidR="005C6427" w:rsidRPr="004847F9">
        <w:rPr>
          <w:rFonts w:ascii="Arial" w:eastAsia="Symbol" w:hAnsi="Arial" w:cs="Arial"/>
          <w:b/>
          <w:color w:val="000000" w:themeColor="text1"/>
          <w:sz w:val="16"/>
        </w:rPr>
        <w:t>19</w:t>
      </w:r>
      <w:r w:rsidR="00D425D5" w:rsidRPr="00220794">
        <w:rPr>
          <w:rFonts w:ascii="Arial" w:eastAsia="Symbol" w:hAnsi="Arial" w:cs="Arial"/>
          <w:b/>
          <w:color w:val="000000" w:themeColor="text1"/>
          <w:sz w:val="16"/>
        </w:rPr>
        <w:t>, 12.2</w:t>
      </w:r>
      <w:r w:rsidR="005C6427" w:rsidRPr="004847F9">
        <w:rPr>
          <w:rFonts w:ascii="Arial" w:eastAsia="Symbol" w:hAnsi="Arial" w:cs="Arial"/>
          <w:b/>
          <w:color w:val="000000" w:themeColor="text1"/>
          <w:sz w:val="16"/>
        </w:rPr>
        <w:t>1</w:t>
      </w:r>
      <w:r w:rsidRPr="00220794">
        <w:rPr>
          <w:rFonts w:ascii="Arial" w:eastAsia="Symbol" w:hAnsi="Arial" w:cs="Arial"/>
          <w:b/>
          <w:color w:val="000000" w:themeColor="text1"/>
          <w:sz w:val="16"/>
        </w:rPr>
        <w:t>. Валовое накопление основного капитала</w:t>
      </w:r>
      <w:r w:rsidRPr="00220794">
        <w:rPr>
          <w:rFonts w:ascii="Arial" w:eastAsia="Symbol" w:hAnsi="Arial" w:cs="Arial"/>
          <w:color w:val="000000" w:themeColor="text1"/>
          <w:sz w:val="16"/>
        </w:rPr>
        <w:t xml:space="preserve"> </w:t>
      </w:r>
      <w:r w:rsidRPr="00220794">
        <w:rPr>
          <w:rFonts w:ascii="Arial" w:eastAsia="Symbol" w:hAnsi="Arial" w:cs="Arial"/>
          <w:color w:val="000000" w:themeColor="text1"/>
          <w:spacing w:val="-2"/>
          <w:sz w:val="16"/>
          <w:szCs w:val="16"/>
        </w:rPr>
        <w:t xml:space="preserve">представляет собой вложение резидентными </w:t>
      </w:r>
      <w:r w:rsidRPr="00220794">
        <w:rPr>
          <w:rFonts w:ascii="Arial" w:eastAsia="Symbol" w:hAnsi="Arial" w:cs="Arial"/>
          <w:color w:val="000000" w:themeColor="text1"/>
          <w:spacing w:val="-2"/>
          <w:sz w:val="16"/>
          <w:szCs w:val="16"/>
        </w:rPr>
        <w:br/>
        <w:t xml:space="preserve">единицами средств в объекты основного капитала для создания нового дохода в будущем путем использования их в производстве. Валовое накопление основного капитала включает следующие компоненты: а) приобретение, за вычетом выбытия, новых </w:t>
      </w:r>
      <w:r w:rsidRPr="00220794">
        <w:rPr>
          <w:rFonts w:ascii="Arial" w:eastAsia="Symbol" w:hAnsi="Arial" w:cs="Arial"/>
          <w:color w:val="000000" w:themeColor="text1"/>
          <w:spacing w:val="-2"/>
          <w:sz w:val="16"/>
          <w:szCs w:val="16"/>
        </w:rPr>
        <w:br/>
        <w:t xml:space="preserve">и существующих основных фондов; б) затраты на крупные улучшения произведенных материальных активов; в) затраты </w:t>
      </w:r>
      <w:r w:rsidRPr="00220794">
        <w:rPr>
          <w:rFonts w:ascii="Arial" w:eastAsia="Symbol" w:hAnsi="Arial" w:cs="Arial"/>
          <w:color w:val="000000" w:themeColor="text1"/>
          <w:spacing w:val="-2"/>
          <w:sz w:val="16"/>
          <w:szCs w:val="16"/>
        </w:rPr>
        <w:br/>
        <w:t>на улучшение непроизведенных материальных активов; г) расходы в связи с передачей права собственности на непроизведенные активы.</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pacing w:val="-2"/>
          <w:sz w:val="16"/>
        </w:rPr>
        <w:t>Изменение запасов материальных оборотных сре</w:t>
      </w:r>
      <w:proofErr w:type="gramStart"/>
      <w:r w:rsidRPr="00220794">
        <w:rPr>
          <w:rFonts w:ascii="Arial" w:eastAsia="Symbol" w:hAnsi="Arial" w:cs="Arial"/>
          <w:b/>
          <w:color w:val="000000" w:themeColor="text1"/>
          <w:spacing w:val="-2"/>
          <w:sz w:val="16"/>
        </w:rPr>
        <w:t xml:space="preserve">дств </w:t>
      </w:r>
      <w:r w:rsidRPr="00220794">
        <w:rPr>
          <w:rFonts w:ascii="Arial" w:eastAsia="Symbol" w:hAnsi="Arial" w:cs="Arial"/>
          <w:color w:val="000000" w:themeColor="text1"/>
          <w:spacing w:val="-2"/>
          <w:sz w:val="16"/>
        </w:rPr>
        <w:t>вкл</w:t>
      </w:r>
      <w:proofErr w:type="gramEnd"/>
      <w:r w:rsidRPr="00220794">
        <w:rPr>
          <w:rFonts w:ascii="Arial" w:eastAsia="Symbol" w:hAnsi="Arial" w:cs="Arial"/>
          <w:color w:val="000000" w:themeColor="text1"/>
          <w:spacing w:val="-2"/>
          <w:sz w:val="16"/>
        </w:rPr>
        <w:t xml:space="preserve">ючает изменение производственных запасов, незавершенного </w:t>
      </w:r>
      <w:r w:rsidRPr="00220794">
        <w:rPr>
          <w:rFonts w:ascii="Arial" w:eastAsia="Symbol" w:hAnsi="Arial" w:cs="Arial"/>
          <w:color w:val="000000" w:themeColor="text1"/>
          <w:spacing w:val="-2"/>
          <w:sz w:val="16"/>
          <w:szCs w:val="16"/>
        </w:rPr>
        <w:br/>
      </w:r>
      <w:r w:rsidRPr="00220794">
        <w:rPr>
          <w:rFonts w:ascii="Arial" w:eastAsia="Symbol" w:hAnsi="Arial" w:cs="Arial"/>
          <w:color w:val="000000" w:themeColor="text1"/>
          <w:spacing w:val="-2"/>
          <w:sz w:val="16"/>
        </w:rPr>
        <w:t xml:space="preserve">производства, готовой продукции и товаров для перепродажи. Изменение стоимости запасов в течение данного периода </w:t>
      </w:r>
      <w:r w:rsidRPr="00220794">
        <w:rPr>
          <w:rFonts w:ascii="Arial" w:eastAsia="Symbol" w:hAnsi="Arial" w:cs="Arial"/>
          <w:color w:val="000000" w:themeColor="text1"/>
          <w:spacing w:val="-2"/>
          <w:sz w:val="16"/>
          <w:szCs w:val="16"/>
        </w:rPr>
        <w:br/>
      </w:r>
      <w:r w:rsidRPr="00220794">
        <w:rPr>
          <w:rFonts w:ascii="Arial" w:eastAsia="Symbol" w:hAnsi="Arial" w:cs="Arial"/>
          <w:color w:val="000000" w:themeColor="text1"/>
          <w:spacing w:val="-2"/>
          <w:sz w:val="16"/>
        </w:rPr>
        <w:t>рассчитывается как разность между стоимостью запасов на конец и на начало периода, оцененных в среднегодовых рыночных ценах для устранения влияния изменения цен.</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 xml:space="preserve">Приобретение за вычетом выбытия непроизведенных нефинансовых активов </w:t>
      </w:r>
      <w:r w:rsidRPr="00220794">
        <w:rPr>
          <w:rFonts w:ascii="Arial" w:eastAsia="Symbol" w:hAnsi="Arial" w:cs="Arial"/>
          <w:color w:val="000000" w:themeColor="text1"/>
          <w:sz w:val="16"/>
        </w:rPr>
        <w:t xml:space="preserve">включает стоимость приобретения </w:t>
      </w:r>
      <w:r w:rsidRPr="00220794">
        <w:rPr>
          <w:rFonts w:ascii="Arial" w:eastAsia="Symbol" w:hAnsi="Arial" w:cs="Arial"/>
          <w:color w:val="000000" w:themeColor="text1"/>
          <w:sz w:val="16"/>
        </w:rPr>
        <w:br/>
        <w:t xml:space="preserve">за вычетом выбытия материальных непроизведенных нефинансовых активов (земли, недр и др.), а также нематериальных </w:t>
      </w:r>
      <w:r w:rsidRPr="00220794">
        <w:rPr>
          <w:rFonts w:ascii="Arial" w:eastAsia="Symbol" w:hAnsi="Arial" w:cs="Arial"/>
          <w:color w:val="000000" w:themeColor="text1"/>
          <w:sz w:val="16"/>
        </w:rPr>
        <w:br/>
        <w:t>непроизведенных нефинансовых активов (объектов патентования, договоров аренды и других контрактов с правом передачи).</w:t>
      </w:r>
    </w:p>
    <w:p w:rsidR="00835C54" w:rsidRPr="00220794" w:rsidRDefault="00835C54" w:rsidP="00D425D5">
      <w:pPr>
        <w:spacing w:line="200" w:lineRule="exact"/>
        <w:ind w:firstLine="284"/>
        <w:jc w:val="both"/>
        <w:rPr>
          <w:color w:val="000000" w:themeColor="text1"/>
        </w:rPr>
      </w:pPr>
      <w:r w:rsidRPr="00220794">
        <w:rPr>
          <w:rFonts w:ascii="Arial" w:eastAsia="Symbol" w:hAnsi="Arial" w:cs="Arial"/>
          <w:b/>
          <w:color w:val="000000" w:themeColor="text1"/>
          <w:sz w:val="16"/>
        </w:rPr>
        <w:t>Чистое кредитование</w:t>
      </w:r>
      <w:proofErr w:type="gramStart"/>
      <w:r w:rsidRPr="00220794">
        <w:rPr>
          <w:rFonts w:ascii="Arial" w:eastAsia="Symbol" w:hAnsi="Arial" w:cs="Arial"/>
          <w:b/>
          <w:color w:val="000000" w:themeColor="text1"/>
          <w:sz w:val="16"/>
        </w:rPr>
        <w:t xml:space="preserve"> (+) </w:t>
      </w:r>
      <w:proofErr w:type="gramEnd"/>
      <w:r w:rsidRPr="00220794">
        <w:rPr>
          <w:rFonts w:ascii="Arial" w:eastAsia="Symbol" w:hAnsi="Arial" w:cs="Arial"/>
          <w:b/>
          <w:color w:val="000000" w:themeColor="text1"/>
          <w:sz w:val="16"/>
        </w:rPr>
        <w:t>или чистое заимствование (-)</w:t>
      </w:r>
      <w:r w:rsidRPr="00220794">
        <w:rPr>
          <w:rFonts w:ascii="Arial" w:eastAsia="Symbol" w:hAnsi="Arial" w:cs="Arial"/>
          <w:color w:val="000000" w:themeColor="text1"/>
          <w:sz w:val="16"/>
        </w:rPr>
        <w:t xml:space="preserve"> представляет собой превышение или дефицит источников </w:t>
      </w:r>
      <w:r w:rsidRPr="00220794">
        <w:rPr>
          <w:rFonts w:ascii="Arial" w:eastAsia="Symbol" w:hAnsi="Arial" w:cs="Arial"/>
          <w:color w:val="000000" w:themeColor="text1"/>
          <w:spacing w:val="-2"/>
          <w:sz w:val="16"/>
          <w:szCs w:val="16"/>
        </w:rPr>
        <w:br/>
      </w:r>
      <w:r w:rsidRPr="00220794">
        <w:rPr>
          <w:rFonts w:ascii="Arial" w:eastAsia="Symbol" w:hAnsi="Arial" w:cs="Arial"/>
          <w:color w:val="000000" w:themeColor="text1"/>
          <w:sz w:val="16"/>
        </w:rPr>
        <w:t xml:space="preserve">финансирования инвестиций по сравнению с расходами на чистое приобретение нефинансовых активов. На уровне экономики </w:t>
      </w:r>
      <w:r w:rsidRPr="00220794">
        <w:rPr>
          <w:rFonts w:ascii="Arial" w:eastAsia="Symbol" w:hAnsi="Arial" w:cs="Arial"/>
          <w:color w:val="000000" w:themeColor="text1"/>
          <w:spacing w:val="-2"/>
          <w:sz w:val="16"/>
          <w:szCs w:val="16"/>
        </w:rPr>
        <w:br/>
      </w:r>
      <w:r w:rsidRPr="00220794">
        <w:rPr>
          <w:rFonts w:ascii="Arial" w:eastAsia="Symbol" w:hAnsi="Arial" w:cs="Arial"/>
          <w:color w:val="000000" w:themeColor="text1"/>
          <w:sz w:val="16"/>
        </w:rPr>
        <w:t xml:space="preserve">в целом чистое кредитование или чистое заимствование показывает объем ресурсов, которые страна предоставляет </w:t>
      </w:r>
      <w:r w:rsidRPr="00220794">
        <w:rPr>
          <w:rFonts w:ascii="Arial" w:eastAsia="Symbol" w:hAnsi="Arial" w:cs="Arial"/>
          <w:color w:val="000000" w:themeColor="text1"/>
          <w:spacing w:val="-2"/>
          <w:sz w:val="16"/>
          <w:szCs w:val="16"/>
        </w:rPr>
        <w:br/>
      </w:r>
      <w:r w:rsidRPr="00220794">
        <w:rPr>
          <w:rFonts w:ascii="Arial" w:eastAsia="Symbol" w:hAnsi="Arial" w:cs="Arial"/>
          <w:color w:val="000000" w:themeColor="text1"/>
          <w:sz w:val="16"/>
        </w:rPr>
        <w:t>в распоряжение "остального мира" или которое "остальной мир" предоставляет стране на возмездной и возвратной основе.</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12.1</w:t>
      </w:r>
      <w:r w:rsidR="005C6427" w:rsidRPr="00220794">
        <w:rPr>
          <w:rFonts w:ascii="Arial" w:eastAsia="Symbol" w:hAnsi="Arial" w:cs="Arial"/>
          <w:b/>
          <w:color w:val="000000" w:themeColor="text1"/>
          <w:sz w:val="16"/>
        </w:rPr>
        <w:t>3</w:t>
      </w:r>
      <w:r w:rsidRPr="00220794">
        <w:rPr>
          <w:rFonts w:ascii="Arial" w:eastAsia="Symbol" w:hAnsi="Arial" w:cs="Arial"/>
          <w:b/>
          <w:color w:val="000000" w:themeColor="text1"/>
          <w:sz w:val="16"/>
        </w:rPr>
        <w:t>, 12.1</w:t>
      </w:r>
      <w:r w:rsidR="005C6427" w:rsidRPr="00220794">
        <w:rPr>
          <w:rFonts w:ascii="Arial" w:eastAsia="Symbol" w:hAnsi="Arial" w:cs="Arial"/>
          <w:b/>
          <w:color w:val="000000" w:themeColor="text1"/>
          <w:sz w:val="16"/>
        </w:rPr>
        <w:t>4</w:t>
      </w:r>
      <w:r w:rsidRPr="00220794">
        <w:rPr>
          <w:rFonts w:ascii="Arial" w:eastAsia="Symbol" w:hAnsi="Arial" w:cs="Arial"/>
          <w:b/>
          <w:color w:val="000000" w:themeColor="text1"/>
          <w:sz w:val="16"/>
        </w:rPr>
        <w:t xml:space="preserve">. Институциональный сектор </w:t>
      </w:r>
      <w:r w:rsidRPr="00220794">
        <w:rPr>
          <w:rFonts w:ascii="Arial" w:eastAsia="Symbol" w:hAnsi="Arial" w:cs="Arial"/>
          <w:bCs/>
          <w:color w:val="000000" w:themeColor="text1"/>
          <w:sz w:val="16"/>
        </w:rPr>
        <w:t xml:space="preserve">– совокупность институциональных единиц, однородных с точки зрения </w:t>
      </w:r>
      <w:r w:rsidRPr="00220794">
        <w:rPr>
          <w:rFonts w:ascii="Arial" w:eastAsia="Symbol" w:hAnsi="Arial" w:cs="Arial"/>
          <w:bCs/>
          <w:color w:val="000000" w:themeColor="text1"/>
          <w:sz w:val="16"/>
        </w:rPr>
        <w:br/>
        <w:t xml:space="preserve">функций, выполняемых ими в </w:t>
      </w:r>
      <w:proofErr w:type="gramStart"/>
      <w:r w:rsidRPr="00220794">
        <w:rPr>
          <w:rFonts w:ascii="Arial" w:eastAsia="Symbol" w:hAnsi="Arial" w:cs="Arial"/>
          <w:bCs/>
          <w:color w:val="000000" w:themeColor="text1"/>
          <w:sz w:val="16"/>
        </w:rPr>
        <w:t>экономическом процессе</w:t>
      </w:r>
      <w:proofErr w:type="gramEnd"/>
      <w:r w:rsidRPr="00220794">
        <w:rPr>
          <w:rFonts w:ascii="Arial" w:eastAsia="Symbol" w:hAnsi="Arial" w:cs="Arial"/>
          <w:bCs/>
          <w:color w:val="000000" w:themeColor="text1"/>
          <w:sz w:val="16"/>
        </w:rPr>
        <w:t>, а также источников финансирования.</w:t>
      </w:r>
    </w:p>
    <w:p w:rsidR="00835C54" w:rsidRPr="00220794" w:rsidRDefault="00835C54" w:rsidP="00835C54">
      <w:pPr>
        <w:pStyle w:val="21"/>
        <w:ind w:left="0"/>
        <w:rPr>
          <w:color w:val="000000" w:themeColor="text1"/>
        </w:rPr>
      </w:pPr>
      <w:r w:rsidRPr="00220794">
        <w:rPr>
          <w:rFonts w:eastAsia="Symbol"/>
          <w:b/>
          <w:bCs/>
          <w:color w:val="000000" w:themeColor="text1"/>
          <w:spacing w:val="-2"/>
        </w:rPr>
        <w:t xml:space="preserve">Сектор нефинансовых корпораций </w:t>
      </w:r>
      <w:r w:rsidRPr="00220794">
        <w:rPr>
          <w:rFonts w:eastAsia="Symbol"/>
          <w:color w:val="000000" w:themeColor="text1"/>
          <w:spacing w:val="-2"/>
        </w:rPr>
        <w:t>включает институциональные единицы, основной функцией которых является производство</w:t>
      </w:r>
      <w:r w:rsidRPr="00220794">
        <w:rPr>
          <w:rFonts w:eastAsia="Symbol"/>
          <w:color w:val="000000" w:themeColor="text1"/>
        </w:rPr>
        <w:t xml:space="preserve"> товаров и нефинансовых услуг с целью продажи их на рынке и получения прибыли. Затраты на производство возмещаются </w:t>
      </w:r>
      <w:r w:rsidRPr="00220794">
        <w:rPr>
          <w:rFonts w:eastAsia="Symbol"/>
          <w:color w:val="000000" w:themeColor="text1"/>
        </w:rPr>
        <w:br/>
        <w:t>из выручки от реализации.</w:t>
      </w:r>
    </w:p>
    <w:p w:rsidR="00835C54" w:rsidRPr="00220794" w:rsidRDefault="00835C54" w:rsidP="00835C54">
      <w:pPr>
        <w:pStyle w:val="21"/>
        <w:ind w:left="0"/>
        <w:rPr>
          <w:color w:val="000000" w:themeColor="text1"/>
        </w:rPr>
      </w:pPr>
      <w:r w:rsidRPr="00220794">
        <w:rPr>
          <w:rFonts w:eastAsia="Symbol"/>
          <w:b/>
          <w:bCs/>
          <w:color w:val="000000" w:themeColor="text1"/>
        </w:rPr>
        <w:t>Сектор финансовых корпораций</w:t>
      </w:r>
      <w:r w:rsidRPr="00220794">
        <w:rPr>
          <w:rFonts w:eastAsia="Symbol"/>
          <w:color w:val="000000" w:themeColor="text1"/>
        </w:rPr>
        <w:t xml:space="preserve"> включает все корпорации и </w:t>
      </w:r>
      <w:proofErr w:type="spellStart"/>
      <w:r w:rsidRPr="00220794">
        <w:rPr>
          <w:rFonts w:eastAsia="Symbol"/>
          <w:color w:val="000000" w:themeColor="text1"/>
        </w:rPr>
        <w:t>квазикорпорации</w:t>
      </w:r>
      <w:proofErr w:type="spellEnd"/>
      <w:r w:rsidRPr="00220794">
        <w:rPr>
          <w:rFonts w:eastAsia="Symbol"/>
          <w:color w:val="000000" w:themeColor="text1"/>
        </w:rPr>
        <w:t xml:space="preserve">, основной функцией которых является </w:t>
      </w:r>
      <w:r w:rsidRPr="00220794">
        <w:rPr>
          <w:rFonts w:eastAsia="Symbol"/>
          <w:color w:val="000000" w:themeColor="text1"/>
        </w:rPr>
        <w:br/>
        <w:t xml:space="preserve">оказание услуг финансового посредничества или вспомогательная финансовая деятельность. К этому сектору относится </w:t>
      </w:r>
      <w:r w:rsidRPr="00220794">
        <w:rPr>
          <w:rFonts w:eastAsia="Symbol"/>
          <w:color w:val="000000" w:themeColor="text1"/>
        </w:rPr>
        <w:br/>
        <w:t xml:space="preserve">и Банк России. </w:t>
      </w:r>
      <w:proofErr w:type="gramStart"/>
      <w:r w:rsidRPr="00220794">
        <w:rPr>
          <w:rFonts w:eastAsia="Symbol"/>
          <w:color w:val="000000" w:themeColor="text1"/>
        </w:rPr>
        <w:t>Начиная с 2005 года в этом секторе учитываются негосударственные пенсионные</w:t>
      </w:r>
      <w:proofErr w:type="gramEnd"/>
      <w:r w:rsidRPr="00220794">
        <w:rPr>
          <w:rFonts w:eastAsia="Symbol"/>
          <w:color w:val="000000" w:themeColor="text1"/>
        </w:rPr>
        <w:t xml:space="preserve"> фонды.</w:t>
      </w:r>
    </w:p>
    <w:p w:rsidR="00835C54" w:rsidRPr="00220794" w:rsidRDefault="00835C54" w:rsidP="00835C54">
      <w:pPr>
        <w:pStyle w:val="21"/>
        <w:ind w:left="0"/>
        <w:rPr>
          <w:color w:val="000000" w:themeColor="text1"/>
          <w:spacing w:val="-2"/>
          <w:szCs w:val="16"/>
        </w:rPr>
      </w:pPr>
      <w:r w:rsidRPr="00220794">
        <w:rPr>
          <w:rFonts w:eastAsia="Symbol"/>
          <w:b/>
          <w:bCs/>
          <w:color w:val="000000" w:themeColor="text1"/>
        </w:rPr>
        <w:t xml:space="preserve">Сектор государственного </w:t>
      </w:r>
      <w:r w:rsidRPr="00220794">
        <w:rPr>
          <w:rFonts w:eastAsia="Symbol"/>
          <w:b/>
          <w:bCs/>
          <w:color w:val="000000" w:themeColor="text1"/>
          <w:spacing w:val="-2"/>
          <w:szCs w:val="16"/>
        </w:rPr>
        <w:t>управления</w:t>
      </w:r>
      <w:r w:rsidRPr="00220794">
        <w:rPr>
          <w:rFonts w:eastAsia="Symbol"/>
          <w:color w:val="000000" w:themeColor="text1"/>
          <w:spacing w:val="-2"/>
          <w:szCs w:val="16"/>
        </w:rPr>
        <w:t xml:space="preserve"> объединяет институциональные единицы, выполняющие функции органов </w:t>
      </w:r>
      <w:r w:rsidRPr="00220794">
        <w:rPr>
          <w:rFonts w:eastAsia="Symbol"/>
          <w:color w:val="000000" w:themeColor="text1"/>
        </w:rPr>
        <w:br/>
      </w:r>
      <w:r w:rsidRPr="00220794">
        <w:rPr>
          <w:rFonts w:eastAsia="Symbol"/>
          <w:color w:val="000000" w:themeColor="text1"/>
          <w:spacing w:val="-2"/>
          <w:szCs w:val="16"/>
        </w:rPr>
        <w:t xml:space="preserve">государственного управления в качестве основного вида деятельности, Функции органов государственного управления состоят </w:t>
      </w:r>
      <w:r w:rsidRPr="00220794">
        <w:rPr>
          <w:rFonts w:eastAsia="Symbol"/>
          <w:color w:val="000000" w:themeColor="text1"/>
          <w:spacing w:val="-2"/>
          <w:szCs w:val="16"/>
        </w:rPr>
        <w:br/>
        <w:t>в следующем:</w:t>
      </w:r>
    </w:p>
    <w:p w:rsidR="00835C54" w:rsidRPr="00220794" w:rsidRDefault="00835C54" w:rsidP="00835C54">
      <w:pPr>
        <w:pStyle w:val="21"/>
        <w:ind w:left="0"/>
        <w:rPr>
          <w:color w:val="000000" w:themeColor="text1"/>
        </w:rPr>
      </w:pPr>
      <w:r w:rsidRPr="00220794">
        <w:rPr>
          <w:rFonts w:eastAsia="Symbol"/>
          <w:color w:val="000000" w:themeColor="text1"/>
        </w:rPr>
        <w:t xml:space="preserve">принятие ответственности за обеспечение общества товарами и услугами на нерыночной основе для их коллективного или </w:t>
      </w:r>
      <w:r w:rsidRPr="00220794">
        <w:rPr>
          <w:rFonts w:eastAsia="Symbol"/>
          <w:color w:val="000000" w:themeColor="text1"/>
        </w:rPr>
        <w:br/>
        <w:t>индивидуального потребления;</w:t>
      </w:r>
    </w:p>
    <w:p w:rsidR="00835C54" w:rsidRPr="00220794" w:rsidRDefault="00835C54" w:rsidP="00835C54">
      <w:pPr>
        <w:pStyle w:val="21"/>
        <w:ind w:left="0"/>
        <w:rPr>
          <w:color w:val="000000" w:themeColor="text1"/>
        </w:rPr>
      </w:pPr>
      <w:r w:rsidRPr="00220794">
        <w:rPr>
          <w:rFonts w:eastAsia="Symbol"/>
          <w:color w:val="000000" w:themeColor="text1"/>
        </w:rPr>
        <w:t>перераспределение доходов и богатства с помощью трансфертов и субсидий.</w:t>
      </w:r>
    </w:p>
    <w:p w:rsidR="00835C54" w:rsidRPr="00220794" w:rsidRDefault="00835C54" w:rsidP="00835C54">
      <w:pPr>
        <w:pStyle w:val="21"/>
        <w:ind w:left="0"/>
        <w:rPr>
          <w:color w:val="000000" w:themeColor="text1"/>
        </w:rPr>
      </w:pPr>
      <w:r w:rsidRPr="00220794">
        <w:rPr>
          <w:rFonts w:eastAsia="Symbol"/>
          <w:color w:val="000000" w:themeColor="text1"/>
        </w:rPr>
        <w:t xml:space="preserve">Институциональные единицы сектора государственного управления осуществляют свою деятельность за счет финансовых средств бюджетов всех уровней, а также за счет приносящей доход деятельности. </w:t>
      </w:r>
    </w:p>
    <w:p w:rsidR="00835C54" w:rsidRPr="00220794" w:rsidRDefault="00835C54" w:rsidP="00835C54">
      <w:pPr>
        <w:pStyle w:val="21"/>
        <w:ind w:left="0"/>
        <w:rPr>
          <w:color w:val="000000" w:themeColor="text1"/>
        </w:rPr>
      </w:pPr>
      <w:r w:rsidRPr="00220794">
        <w:rPr>
          <w:rFonts w:eastAsia="Symbol"/>
          <w:b/>
          <w:bCs/>
          <w:color w:val="000000" w:themeColor="text1"/>
          <w:spacing w:val="-2"/>
        </w:rPr>
        <w:t>Сектор домашних хозяй</w:t>
      </w:r>
      <w:proofErr w:type="gramStart"/>
      <w:r w:rsidRPr="00220794">
        <w:rPr>
          <w:rFonts w:eastAsia="Symbol"/>
          <w:b/>
          <w:bCs/>
          <w:color w:val="000000" w:themeColor="text1"/>
          <w:spacing w:val="-2"/>
        </w:rPr>
        <w:t>ств</w:t>
      </w:r>
      <w:r w:rsidRPr="00220794">
        <w:rPr>
          <w:rFonts w:eastAsia="Symbol"/>
          <w:color w:val="000000" w:themeColor="text1"/>
          <w:spacing w:val="-2"/>
        </w:rPr>
        <w:t xml:space="preserve"> пр</w:t>
      </w:r>
      <w:proofErr w:type="gramEnd"/>
      <w:r w:rsidRPr="00220794">
        <w:rPr>
          <w:rFonts w:eastAsia="Symbol"/>
          <w:color w:val="000000" w:themeColor="text1"/>
          <w:spacing w:val="-2"/>
        </w:rPr>
        <w:t xml:space="preserve">едставляет собой совокупность домашних хозяйств, основными функциями которых являются </w:t>
      </w:r>
      <w:r w:rsidRPr="00220794">
        <w:rPr>
          <w:rFonts w:eastAsia="Symbol"/>
          <w:color w:val="000000" w:themeColor="text1"/>
          <w:spacing w:val="-2"/>
        </w:rPr>
        <w:br/>
        <w:t xml:space="preserve">потребление  товаров и услуг, а также производство товаров и услуг для реализации и собственного использования, в том числе </w:t>
      </w:r>
      <w:r w:rsidRPr="00220794">
        <w:rPr>
          <w:rFonts w:eastAsia="Symbol"/>
          <w:color w:val="000000" w:themeColor="text1"/>
          <w:spacing w:val="-2"/>
        </w:rPr>
        <w:br/>
        <w:t xml:space="preserve">в рамках </w:t>
      </w:r>
      <w:proofErr w:type="spellStart"/>
      <w:r w:rsidRPr="00220794">
        <w:rPr>
          <w:rFonts w:eastAsia="Symbol"/>
          <w:color w:val="000000" w:themeColor="text1"/>
          <w:spacing w:val="-2"/>
        </w:rPr>
        <w:t>некорпорированных</w:t>
      </w:r>
      <w:proofErr w:type="spellEnd"/>
      <w:r w:rsidRPr="00220794">
        <w:rPr>
          <w:rFonts w:eastAsia="Symbol"/>
          <w:color w:val="000000" w:themeColor="text1"/>
          <w:spacing w:val="-2"/>
        </w:rPr>
        <w:t xml:space="preserve"> предприятий, принадлежащих домашним хозяйствам. В функции сектора домашних хозяй</w:t>
      </w:r>
      <w:proofErr w:type="gramStart"/>
      <w:r w:rsidRPr="00220794">
        <w:rPr>
          <w:rFonts w:eastAsia="Symbol"/>
          <w:color w:val="000000" w:themeColor="text1"/>
          <w:spacing w:val="-2"/>
        </w:rPr>
        <w:t xml:space="preserve">ств </w:t>
      </w:r>
      <w:r w:rsidRPr="00220794">
        <w:rPr>
          <w:rFonts w:eastAsia="Symbol"/>
          <w:color w:val="000000" w:themeColor="text1"/>
          <w:spacing w:val="-2"/>
          <w:szCs w:val="16"/>
        </w:rPr>
        <w:br/>
      </w:r>
      <w:r w:rsidRPr="00220794">
        <w:rPr>
          <w:rFonts w:eastAsia="Symbol"/>
          <w:color w:val="000000" w:themeColor="text1"/>
          <w:spacing w:val="-2"/>
        </w:rPr>
        <w:t>вкл</w:t>
      </w:r>
      <w:proofErr w:type="gramEnd"/>
      <w:r w:rsidRPr="00220794">
        <w:rPr>
          <w:rFonts w:eastAsia="Symbol"/>
          <w:color w:val="000000" w:themeColor="text1"/>
          <w:spacing w:val="-2"/>
        </w:rPr>
        <w:t>ючается также участие в производстве других институциональных секторов в качестве работающих по найму.</w:t>
      </w:r>
    </w:p>
    <w:p w:rsidR="00835C54" w:rsidRPr="00220794" w:rsidRDefault="00835C54" w:rsidP="00835C54">
      <w:pPr>
        <w:pStyle w:val="21"/>
        <w:ind w:left="0"/>
        <w:rPr>
          <w:color w:val="000000" w:themeColor="text1"/>
        </w:rPr>
      </w:pPr>
      <w:r w:rsidRPr="00220794">
        <w:rPr>
          <w:rFonts w:eastAsia="Symbol"/>
          <w:b/>
          <w:bCs/>
          <w:color w:val="000000" w:themeColor="text1"/>
        </w:rPr>
        <w:t>Производственную деятельность домашние хозяйства</w:t>
      </w:r>
      <w:r w:rsidRPr="00220794">
        <w:rPr>
          <w:rFonts w:eastAsia="Symbol"/>
          <w:color w:val="000000" w:themeColor="text1"/>
        </w:rPr>
        <w:t xml:space="preserve"> осуществляют на собственных предприятиях, не имеющих статуса юридического лица и находящихся в единоличной или совместной собственности домашних хозяйств.</w:t>
      </w:r>
    </w:p>
    <w:p w:rsidR="00835C54" w:rsidRPr="00220794" w:rsidRDefault="00835C54" w:rsidP="00835C54">
      <w:pPr>
        <w:pStyle w:val="21"/>
        <w:ind w:left="0"/>
        <w:rPr>
          <w:rFonts w:eastAsia="Symbol"/>
          <w:color w:val="000000" w:themeColor="text1"/>
        </w:rPr>
      </w:pPr>
      <w:r w:rsidRPr="00220794">
        <w:rPr>
          <w:rFonts w:eastAsia="Symbol"/>
          <w:b/>
          <w:bCs/>
          <w:color w:val="000000" w:themeColor="text1"/>
        </w:rPr>
        <w:t>Сектор некоммерческих организаций, обслуживающих домашние хозяйства (НКООДХ),</w:t>
      </w:r>
      <w:r w:rsidRPr="00220794">
        <w:rPr>
          <w:rFonts w:eastAsia="Symbol"/>
          <w:color w:val="000000" w:themeColor="text1"/>
        </w:rPr>
        <w:t xml:space="preserve"> объединяет нерыночные </w:t>
      </w:r>
      <w:r w:rsidRPr="00220794">
        <w:rPr>
          <w:rFonts w:eastAsia="Symbol"/>
          <w:color w:val="000000" w:themeColor="text1"/>
        </w:rPr>
        <w:br/>
        <w:t>некоммерческие организации, финансируемые и контролируемые домашними хозяйствами.</w:t>
      </w:r>
    </w:p>
    <w:p w:rsidR="00835C54" w:rsidRPr="00220794" w:rsidRDefault="00835C54" w:rsidP="00835C54">
      <w:pPr>
        <w:pStyle w:val="21"/>
        <w:ind w:left="0"/>
        <w:rPr>
          <w:rFonts w:eastAsia="Symbol"/>
          <w:color w:val="000000" w:themeColor="text1"/>
          <w:szCs w:val="16"/>
        </w:rPr>
      </w:pPr>
      <w:r w:rsidRPr="00220794">
        <w:rPr>
          <w:rFonts w:eastAsia="Symbol"/>
          <w:b/>
          <w:color w:val="000000" w:themeColor="text1"/>
          <w:szCs w:val="16"/>
        </w:rPr>
        <w:t xml:space="preserve">Табл. 12.9 – 12.11. </w:t>
      </w:r>
      <w:r w:rsidRPr="00220794">
        <w:rPr>
          <w:rFonts w:eastAsia="Symbol"/>
          <w:color w:val="000000" w:themeColor="text1"/>
          <w:szCs w:val="16"/>
        </w:rPr>
        <w:t xml:space="preserve">Финансовый счет  является частью системы национальных счетов и формируется в соответствии </w:t>
      </w:r>
      <w:r w:rsidRPr="00220794">
        <w:rPr>
          <w:rFonts w:eastAsia="Symbol"/>
          <w:color w:val="000000" w:themeColor="text1"/>
          <w:szCs w:val="16"/>
        </w:rPr>
        <w:br/>
        <w:t>с СНС 2008 года.</w:t>
      </w:r>
    </w:p>
    <w:p w:rsidR="00835C54" w:rsidRPr="00220794" w:rsidRDefault="00835C54" w:rsidP="00C9244D">
      <w:pPr>
        <w:pStyle w:val="21"/>
        <w:ind w:left="0"/>
        <w:rPr>
          <w:rFonts w:eastAsia="Symbol"/>
          <w:color w:val="000000" w:themeColor="text1"/>
          <w:spacing w:val="-2"/>
        </w:rPr>
      </w:pPr>
      <w:proofErr w:type="gramStart"/>
      <w:r w:rsidRPr="00220794">
        <w:rPr>
          <w:rFonts w:eastAsia="Symbol"/>
          <w:color w:val="000000" w:themeColor="text1"/>
          <w:spacing w:val="-4"/>
        </w:rPr>
        <w:t>Финансовые счета являются важной информационной основой для проведения в рамках макроэкономического анализа углубленного</w:t>
      </w:r>
      <w:r w:rsidRPr="00220794">
        <w:rPr>
          <w:rFonts w:eastAsia="Symbol"/>
          <w:color w:val="000000" w:themeColor="text1"/>
          <w:spacing w:val="-2"/>
        </w:rPr>
        <w:t xml:space="preserve"> исследования финансовых потоков в экономике, которое позволяет не только оценить структуру финансовых активов и обязательств </w:t>
      </w:r>
      <w:r w:rsidRPr="00220794">
        <w:rPr>
          <w:rFonts w:eastAsia="Symbol"/>
          <w:color w:val="000000" w:themeColor="text1"/>
          <w:spacing w:val="-4"/>
        </w:rPr>
        <w:t>экономических агентов, но и своевременно идентифицировать возникающие риски и накопление финансовых дисбалансов в различных</w:t>
      </w:r>
      <w:r w:rsidRPr="00220794">
        <w:rPr>
          <w:rFonts w:eastAsia="Symbol"/>
          <w:color w:val="000000" w:themeColor="text1"/>
          <w:spacing w:val="-2"/>
        </w:rPr>
        <w:t xml:space="preserve"> секторах экономики, что служит целям поддержания финансовой стабильности и задачам </w:t>
      </w:r>
      <w:proofErr w:type="spellStart"/>
      <w:r w:rsidRPr="00220794">
        <w:rPr>
          <w:rFonts w:eastAsia="Symbol"/>
          <w:color w:val="000000" w:themeColor="text1"/>
          <w:spacing w:val="-2"/>
        </w:rPr>
        <w:t>макропруденциального</w:t>
      </w:r>
      <w:proofErr w:type="spellEnd"/>
      <w:r w:rsidRPr="00220794">
        <w:rPr>
          <w:rFonts w:eastAsia="Symbol"/>
          <w:color w:val="000000" w:themeColor="text1"/>
          <w:spacing w:val="-2"/>
        </w:rPr>
        <w:t xml:space="preserve"> регулирования.</w:t>
      </w:r>
      <w:proofErr w:type="gramEnd"/>
      <w:r w:rsidRPr="00220794">
        <w:rPr>
          <w:rFonts w:eastAsia="Symbol"/>
          <w:color w:val="000000" w:themeColor="text1"/>
          <w:spacing w:val="-2"/>
        </w:rPr>
        <w:t xml:space="preserve"> Кроме того, финансовые счета и балансы финансовых активов и обязательств являются источником данных для анализа </w:t>
      </w:r>
      <w:r w:rsidR="00C9244D" w:rsidRPr="00220794">
        <w:rPr>
          <w:rFonts w:eastAsia="Symbol"/>
          <w:color w:val="000000" w:themeColor="text1"/>
          <w:spacing w:val="-2"/>
        </w:rPr>
        <w:br/>
      </w:r>
      <w:r w:rsidRPr="00220794">
        <w:rPr>
          <w:rFonts w:eastAsia="Symbol"/>
          <w:color w:val="000000" w:themeColor="text1"/>
          <w:spacing w:val="-2"/>
        </w:rPr>
        <w:t xml:space="preserve">деятельности секторов экономики, по которым отсутствует детализированная информация, например, по сектору нефинансовых </w:t>
      </w:r>
      <w:r w:rsidR="00C9244D" w:rsidRPr="00220794">
        <w:rPr>
          <w:rFonts w:eastAsia="Symbol"/>
          <w:color w:val="000000" w:themeColor="text1"/>
          <w:spacing w:val="-2"/>
        </w:rPr>
        <w:br/>
      </w:r>
      <w:r w:rsidRPr="00220794">
        <w:rPr>
          <w:rFonts w:eastAsia="Symbol"/>
          <w:color w:val="000000" w:themeColor="text1"/>
          <w:spacing w:val="-2"/>
        </w:rPr>
        <w:t xml:space="preserve">корпораций и сектору домашних хозяйств. </w:t>
      </w:r>
    </w:p>
    <w:p w:rsidR="00835C54" w:rsidRPr="00220794" w:rsidRDefault="00835C54" w:rsidP="00835C54">
      <w:pPr>
        <w:pStyle w:val="21"/>
        <w:ind w:left="0"/>
        <w:rPr>
          <w:rFonts w:eastAsia="Symbol"/>
          <w:color w:val="000000" w:themeColor="text1"/>
          <w:spacing w:val="-2"/>
        </w:rPr>
      </w:pPr>
      <w:r w:rsidRPr="00220794">
        <w:rPr>
          <w:rFonts w:eastAsia="Symbol"/>
          <w:color w:val="000000" w:themeColor="text1"/>
          <w:spacing w:val="-2"/>
        </w:rPr>
        <w:t xml:space="preserve">Финансовый счет относится к счетам накопления, наряду со счетом операций с капиталом, счетом переоценки и счетом других </w:t>
      </w:r>
      <w:r w:rsidRPr="00220794">
        <w:rPr>
          <w:rFonts w:eastAsia="Symbol"/>
          <w:color w:val="000000" w:themeColor="text1"/>
          <w:spacing w:val="-2"/>
        </w:rPr>
        <w:br/>
        <w:t xml:space="preserve">изменений в объеме активов. Счета накопления учитывают изменения в активах и обязательствах институциональных единиц. Счета накопления отражают все изменения, которые произошли между двумя балансами активов и обязательств (секторальными </w:t>
      </w:r>
      <w:r w:rsidRPr="00220794">
        <w:rPr>
          <w:rFonts w:eastAsia="Symbol"/>
          <w:color w:val="000000" w:themeColor="text1"/>
          <w:spacing w:val="-2"/>
        </w:rPr>
        <w:br/>
        <w:t xml:space="preserve">балансами) за определенный период времени. </w:t>
      </w:r>
    </w:p>
    <w:p w:rsidR="00835C54" w:rsidRPr="00220794" w:rsidRDefault="00835C54" w:rsidP="00835C54">
      <w:pPr>
        <w:pStyle w:val="21"/>
        <w:ind w:left="0"/>
        <w:rPr>
          <w:rFonts w:eastAsia="Symbol"/>
          <w:color w:val="000000" w:themeColor="text1"/>
          <w:spacing w:val="-2"/>
        </w:rPr>
      </w:pPr>
      <w:r w:rsidRPr="00220794">
        <w:rPr>
          <w:rFonts w:eastAsia="Symbol"/>
          <w:color w:val="000000" w:themeColor="text1"/>
          <w:spacing w:val="-2"/>
        </w:rPr>
        <w:lastRenderedPageBreak/>
        <w:t xml:space="preserve">В счете операций с капиталом отражаются приобретение и выбытие нефинансовых активов в результате операций с другими </w:t>
      </w:r>
      <w:r w:rsidRPr="00220794">
        <w:rPr>
          <w:rFonts w:eastAsia="Symbol"/>
          <w:color w:val="000000" w:themeColor="text1"/>
          <w:spacing w:val="-2"/>
        </w:rPr>
        <w:br/>
        <w:t xml:space="preserve">институциональными единицами. </w:t>
      </w:r>
    </w:p>
    <w:p w:rsidR="00835C54" w:rsidRPr="00220794" w:rsidRDefault="00835C54" w:rsidP="00835C54">
      <w:pPr>
        <w:pStyle w:val="21"/>
        <w:ind w:left="0"/>
        <w:rPr>
          <w:rFonts w:eastAsia="Symbol"/>
          <w:color w:val="000000" w:themeColor="text1"/>
          <w:spacing w:val="-2"/>
        </w:rPr>
      </w:pPr>
      <w:r w:rsidRPr="00220794">
        <w:rPr>
          <w:rFonts w:eastAsia="Symbol"/>
          <w:color w:val="000000" w:themeColor="text1"/>
          <w:spacing w:val="-2"/>
        </w:rPr>
        <w:t xml:space="preserve">Балансирующая статья счета операций с капиталом </w:t>
      </w:r>
      <w:r w:rsidRPr="00220794">
        <w:rPr>
          <w:rFonts w:eastAsia="Symbol"/>
          <w:color w:val="000000" w:themeColor="text1"/>
          <w:spacing w:val="-4"/>
          <w:szCs w:val="16"/>
        </w:rPr>
        <w:t>–</w:t>
      </w:r>
      <w:r w:rsidRPr="00220794">
        <w:rPr>
          <w:rFonts w:eastAsia="Symbol"/>
          <w:color w:val="000000" w:themeColor="text1"/>
          <w:spacing w:val="-2"/>
        </w:rPr>
        <w:t xml:space="preserve"> «Чистое кредитование/чистое заимствование». </w:t>
      </w:r>
      <w:proofErr w:type="gramStart"/>
      <w:r w:rsidRPr="00220794">
        <w:rPr>
          <w:rFonts w:eastAsia="Symbol"/>
          <w:color w:val="000000" w:themeColor="text1"/>
          <w:spacing w:val="-2"/>
        </w:rPr>
        <w:t>Эта статья имеет особенное значение для экономического анализа, так как она показывает превышение или недостаток источников финансирования по сравнению с расходами на приобретение нефинансовых активов, т.е. отражает стоимость ресурсов, которые были предоставлены для кредит</w:t>
      </w:r>
      <w:r w:rsidRPr="00220794">
        <w:rPr>
          <w:rFonts w:eastAsia="Symbol"/>
          <w:color w:val="000000" w:themeColor="text1"/>
          <w:spacing w:val="-2"/>
        </w:rPr>
        <w:t>о</w:t>
      </w:r>
      <w:r w:rsidRPr="00220794">
        <w:rPr>
          <w:rFonts w:eastAsia="Symbol"/>
          <w:color w:val="000000" w:themeColor="text1"/>
          <w:spacing w:val="-2"/>
        </w:rPr>
        <w:t>вания («чистое кредитование» – балансирующая статья со знаком «+») или которые были заимствованы («чистое заимствование» – балансирующая статья со знаком «-»). При этом, даже если средства не предоставляются одним сектором</w:t>
      </w:r>
      <w:proofErr w:type="gramEnd"/>
      <w:r w:rsidRPr="00220794">
        <w:rPr>
          <w:rFonts w:eastAsia="Symbol"/>
          <w:color w:val="000000" w:themeColor="text1"/>
          <w:spacing w:val="-2"/>
        </w:rPr>
        <w:t xml:space="preserve"> другим секторам в явной форме в целях кредитования, а сохраняются, например, на депозите, единица-контрагент («заемщик»), по сути дела производит </w:t>
      </w:r>
      <w:r w:rsidRPr="00220794">
        <w:rPr>
          <w:rFonts w:eastAsia="Symbol"/>
          <w:color w:val="000000" w:themeColor="text1"/>
          <w:spacing w:val="-2"/>
        </w:rPr>
        <w:br/>
        <w:t xml:space="preserve">заимствование у единицы, являющейся держателем этих средств («кредитора»). </w:t>
      </w:r>
    </w:p>
    <w:p w:rsidR="00835C54" w:rsidRPr="00220794" w:rsidRDefault="00835C54" w:rsidP="00835C54">
      <w:pPr>
        <w:pStyle w:val="21"/>
        <w:ind w:left="0"/>
        <w:rPr>
          <w:rFonts w:eastAsia="Symbol"/>
          <w:color w:val="000000" w:themeColor="text1"/>
          <w:spacing w:val="-2"/>
        </w:rPr>
      </w:pPr>
      <w:proofErr w:type="gramStart"/>
      <w:r w:rsidRPr="00220794">
        <w:rPr>
          <w:rFonts w:eastAsia="Symbol"/>
          <w:color w:val="000000" w:themeColor="text1"/>
          <w:spacing w:val="-2"/>
        </w:rPr>
        <w:t xml:space="preserve">Балансирующая статья «Чистое кредитование/чистое заимствование» является связующим звеном между финансовым </w:t>
      </w:r>
      <w:r w:rsidR="00C9244D" w:rsidRPr="00220794">
        <w:rPr>
          <w:rFonts w:eastAsia="Symbol"/>
          <w:color w:val="000000" w:themeColor="text1"/>
          <w:spacing w:val="-2"/>
        </w:rPr>
        <w:br/>
      </w:r>
      <w:r w:rsidRPr="00220794">
        <w:rPr>
          <w:rFonts w:eastAsia="Symbol"/>
          <w:color w:val="000000" w:themeColor="text1"/>
          <w:spacing w:val="-2"/>
        </w:rPr>
        <w:t xml:space="preserve">и остальными счетами СНС. </w:t>
      </w:r>
      <w:proofErr w:type="gramEnd"/>
    </w:p>
    <w:p w:rsidR="00835C54" w:rsidRPr="00220794" w:rsidRDefault="00835C54" w:rsidP="00835C54">
      <w:pPr>
        <w:pStyle w:val="21"/>
        <w:ind w:left="0"/>
        <w:rPr>
          <w:rFonts w:eastAsia="Symbol"/>
          <w:color w:val="000000" w:themeColor="text1"/>
          <w:spacing w:val="-2"/>
        </w:rPr>
      </w:pPr>
      <w:r w:rsidRPr="00220794">
        <w:rPr>
          <w:rFonts w:eastAsia="Symbol"/>
          <w:color w:val="000000" w:themeColor="text1"/>
          <w:spacing w:val="-2"/>
        </w:rPr>
        <w:t xml:space="preserve">Финансовый счет – это последний счет в полной последовательности счетов СНС, которые отражают операции между </w:t>
      </w:r>
      <w:r w:rsidR="00C9244D" w:rsidRPr="00220794">
        <w:rPr>
          <w:rFonts w:eastAsia="Symbol"/>
          <w:color w:val="000000" w:themeColor="text1"/>
          <w:spacing w:val="-2"/>
        </w:rPr>
        <w:br/>
      </w:r>
      <w:r w:rsidRPr="00220794">
        <w:rPr>
          <w:rFonts w:eastAsia="Symbol"/>
          <w:color w:val="000000" w:themeColor="text1"/>
          <w:spacing w:val="-2"/>
        </w:rPr>
        <w:t xml:space="preserve">институциональными единицами, поэтому он не имеет балансирующей статьи, которая переносилась бы в другой счет. В данном счете показывается, как чистое кредитование или чистое заимствование осуществляются посредством изменений в имеющихся </w:t>
      </w:r>
      <w:r w:rsidR="00C9244D" w:rsidRPr="00220794">
        <w:rPr>
          <w:rFonts w:eastAsia="Symbol"/>
          <w:color w:val="000000" w:themeColor="text1"/>
          <w:spacing w:val="-2"/>
        </w:rPr>
        <w:br/>
      </w:r>
      <w:r w:rsidRPr="00220794">
        <w:rPr>
          <w:rFonts w:eastAsia="Symbol"/>
          <w:color w:val="000000" w:themeColor="text1"/>
          <w:spacing w:val="-2"/>
        </w:rPr>
        <w:t xml:space="preserve">финансовых активах и обязательствах. Сальдо этих изменений теоретически равно по величине балансирующей статье счета </w:t>
      </w:r>
      <w:r w:rsidR="00C9244D" w:rsidRPr="00220794">
        <w:rPr>
          <w:rFonts w:eastAsia="Symbol"/>
          <w:color w:val="000000" w:themeColor="text1"/>
          <w:spacing w:val="-2"/>
        </w:rPr>
        <w:br/>
      </w:r>
      <w:r w:rsidRPr="00220794">
        <w:rPr>
          <w:rFonts w:eastAsia="Symbol"/>
          <w:color w:val="000000" w:themeColor="text1"/>
          <w:spacing w:val="-2"/>
        </w:rPr>
        <w:t xml:space="preserve">операций с капиталом. </w:t>
      </w:r>
      <w:r w:rsidRPr="00220794">
        <w:rPr>
          <w:rFonts w:eastAsia="Symbol"/>
          <w:color w:val="000000" w:themeColor="text1"/>
          <w:spacing w:val="-4"/>
        </w:rPr>
        <w:t>Идентичность между балансирующей статьей счета операций с капиталом и сальдо финансового счета является важной особенностью</w:t>
      </w:r>
      <w:r w:rsidRPr="00220794">
        <w:rPr>
          <w:rFonts w:eastAsia="Symbol"/>
          <w:color w:val="000000" w:themeColor="text1"/>
          <w:spacing w:val="-2"/>
        </w:rPr>
        <w:t xml:space="preserve"> </w:t>
      </w:r>
      <w:r w:rsidRPr="00220794">
        <w:rPr>
          <w:rFonts w:eastAsia="Symbol"/>
          <w:color w:val="000000" w:themeColor="text1"/>
          <w:spacing w:val="-4"/>
        </w:rPr>
        <w:t xml:space="preserve">системы счетов в целом. Концептуальное тождество этих показателей обеспечивает возможность проверки </w:t>
      </w:r>
      <w:r w:rsidR="00C9244D" w:rsidRPr="00220794">
        <w:rPr>
          <w:rFonts w:eastAsia="Symbol"/>
          <w:color w:val="000000" w:themeColor="text1"/>
          <w:spacing w:val="-2"/>
        </w:rPr>
        <w:br/>
      </w:r>
      <w:r w:rsidRPr="00220794">
        <w:rPr>
          <w:rFonts w:eastAsia="Symbol"/>
          <w:color w:val="000000" w:themeColor="text1"/>
          <w:spacing w:val="-4"/>
        </w:rPr>
        <w:t>числовой согласованности</w:t>
      </w:r>
      <w:r w:rsidRPr="00220794">
        <w:rPr>
          <w:rFonts w:eastAsia="Symbol"/>
          <w:color w:val="000000" w:themeColor="text1"/>
          <w:spacing w:val="-2"/>
        </w:rPr>
        <w:t xml:space="preserve"> системы счетов в целом, хотя на практике упомянутые балансирующие статьи могут различаться </w:t>
      </w:r>
      <w:r w:rsidR="00C9244D" w:rsidRPr="00220794">
        <w:rPr>
          <w:rFonts w:eastAsia="Symbol"/>
          <w:color w:val="000000" w:themeColor="text1"/>
          <w:spacing w:val="-2"/>
        </w:rPr>
        <w:br/>
      </w:r>
      <w:r w:rsidRPr="00220794">
        <w:rPr>
          <w:rFonts w:eastAsia="Symbol"/>
          <w:color w:val="000000" w:themeColor="text1"/>
          <w:spacing w:val="-2"/>
        </w:rPr>
        <w:t>вследствие ошибок измерения показателей.</w:t>
      </w:r>
    </w:p>
    <w:p w:rsidR="00835C54" w:rsidRPr="00220794" w:rsidRDefault="00835C54" w:rsidP="00835C54">
      <w:pPr>
        <w:pStyle w:val="21"/>
        <w:ind w:left="0"/>
        <w:rPr>
          <w:rFonts w:eastAsia="Symbol"/>
          <w:color w:val="000000" w:themeColor="text1"/>
          <w:spacing w:val="-2"/>
        </w:rPr>
      </w:pPr>
      <w:r w:rsidRPr="00220794">
        <w:rPr>
          <w:rFonts w:eastAsia="Symbol"/>
          <w:color w:val="000000" w:themeColor="text1"/>
          <w:spacing w:val="-2"/>
        </w:rPr>
        <w:t xml:space="preserve">В финансовом счете отражаются операции с финансовыми активами и обязательствами, которые осуществляются между </w:t>
      </w:r>
      <w:r w:rsidRPr="00220794">
        <w:rPr>
          <w:rFonts w:eastAsia="Symbol"/>
          <w:color w:val="000000" w:themeColor="text1"/>
          <w:spacing w:val="-2"/>
        </w:rPr>
        <w:br/>
        <w:t xml:space="preserve">институциональными единицами, являющимися резидентами данной страны, и между институциональными единицами-резидентами и остальным миром. При совершении финансовой операции одновременно создается или ликвидируется финансовый актив </w:t>
      </w:r>
      <w:r w:rsidRPr="00220794">
        <w:rPr>
          <w:rFonts w:eastAsia="Symbol"/>
          <w:color w:val="000000" w:themeColor="text1"/>
          <w:spacing w:val="-2"/>
        </w:rPr>
        <w:br/>
        <w:t>и соответствующее обязательство у единицы-контрагента или изменяется собственник финансового актива.</w:t>
      </w:r>
    </w:p>
    <w:p w:rsidR="00835C54" w:rsidRPr="00220794" w:rsidRDefault="00835C54" w:rsidP="00835C54">
      <w:pPr>
        <w:pStyle w:val="21"/>
        <w:ind w:left="0"/>
        <w:rPr>
          <w:rFonts w:eastAsia="Symbol"/>
          <w:color w:val="000000" w:themeColor="text1"/>
          <w:spacing w:val="-2"/>
        </w:rPr>
      </w:pPr>
      <w:r w:rsidRPr="00220794">
        <w:rPr>
          <w:rFonts w:eastAsia="Symbol"/>
          <w:color w:val="000000" w:themeColor="text1"/>
          <w:spacing w:val="-2"/>
        </w:rPr>
        <w:t xml:space="preserve">Финансовый счет позволяет увязать финансовые результаты деятельности институциональных единиц с результатами </w:t>
      </w:r>
      <w:r w:rsidRPr="00220794">
        <w:rPr>
          <w:rFonts w:eastAsia="Symbol"/>
          <w:color w:val="000000" w:themeColor="text1"/>
          <w:spacing w:val="-2"/>
        </w:rPr>
        <w:br/>
        <w:t xml:space="preserve">деятельности, связанными с производством, образованием доходов, их распределением и перераспределением </w:t>
      </w:r>
      <w:r w:rsidRPr="00220794">
        <w:rPr>
          <w:rFonts w:eastAsia="Symbol"/>
          <w:color w:val="000000" w:themeColor="text1"/>
          <w:spacing w:val="-2"/>
        </w:rPr>
        <w:br/>
        <w:t xml:space="preserve">между институциональными единицами, использованием и сбережением этих доходов. </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12.1</w:t>
      </w:r>
      <w:r w:rsidR="005C6427" w:rsidRPr="00220794">
        <w:rPr>
          <w:rFonts w:ascii="Arial" w:eastAsia="Symbol" w:hAnsi="Arial" w:cs="Arial"/>
          <w:b/>
          <w:color w:val="000000" w:themeColor="text1"/>
          <w:sz w:val="16"/>
        </w:rPr>
        <w:t>8</w:t>
      </w:r>
      <w:r w:rsidRPr="00220794">
        <w:rPr>
          <w:rFonts w:ascii="Arial" w:eastAsia="Symbol" w:hAnsi="Arial" w:cs="Arial"/>
          <w:b/>
          <w:color w:val="000000" w:themeColor="text1"/>
          <w:sz w:val="16"/>
        </w:rPr>
        <w:t>, 12.</w:t>
      </w:r>
      <w:r w:rsidR="005C6427" w:rsidRPr="00220794">
        <w:rPr>
          <w:rFonts w:ascii="Arial" w:eastAsia="Symbol" w:hAnsi="Arial" w:cs="Arial"/>
          <w:b/>
          <w:color w:val="000000" w:themeColor="text1"/>
          <w:sz w:val="16"/>
        </w:rPr>
        <w:t>19</w:t>
      </w:r>
      <w:r w:rsidRPr="00220794">
        <w:rPr>
          <w:rFonts w:ascii="Arial" w:eastAsia="Symbol" w:hAnsi="Arial" w:cs="Arial"/>
          <w:b/>
          <w:color w:val="000000" w:themeColor="text1"/>
          <w:sz w:val="16"/>
        </w:rPr>
        <w:t>. Чистый экспорт</w:t>
      </w:r>
      <w:r w:rsidRPr="00220794">
        <w:rPr>
          <w:rFonts w:ascii="Arial" w:eastAsia="Symbol" w:hAnsi="Arial" w:cs="Arial"/>
          <w:color w:val="000000" w:themeColor="text1"/>
          <w:sz w:val="16"/>
        </w:rPr>
        <w:t xml:space="preserve"> товаров и услуг рассчитывается как разница между экспортом и импортом и включает </w:t>
      </w:r>
      <w:r w:rsidRPr="00220794">
        <w:rPr>
          <w:rFonts w:ascii="Arial" w:eastAsia="Symbol" w:hAnsi="Arial" w:cs="Arial"/>
          <w:color w:val="000000" w:themeColor="text1"/>
          <w:sz w:val="16"/>
        </w:rPr>
        <w:br/>
        <w:t xml:space="preserve">в себя оборот российской </w:t>
      </w:r>
      <w:proofErr w:type="gramStart"/>
      <w:r w:rsidRPr="00220794">
        <w:rPr>
          <w:rFonts w:ascii="Arial" w:eastAsia="Symbol" w:hAnsi="Arial" w:cs="Arial"/>
          <w:color w:val="000000" w:themeColor="text1"/>
          <w:sz w:val="16"/>
        </w:rPr>
        <w:t>торговли</w:t>
      </w:r>
      <w:proofErr w:type="gramEnd"/>
      <w:r w:rsidRPr="00220794">
        <w:rPr>
          <w:rFonts w:ascii="Arial" w:eastAsia="Symbol" w:hAnsi="Arial" w:cs="Arial"/>
          <w:color w:val="000000" w:themeColor="text1"/>
          <w:sz w:val="16"/>
        </w:rPr>
        <w:t xml:space="preserve"> как со странами дальнего зарубежья, так и со странами СНГ.</w:t>
      </w:r>
    </w:p>
    <w:p w:rsidR="00835C54" w:rsidRPr="00220794" w:rsidRDefault="00835C54" w:rsidP="00835C54">
      <w:pPr>
        <w:spacing w:line="200" w:lineRule="exact"/>
        <w:ind w:firstLine="284"/>
        <w:jc w:val="both"/>
        <w:rPr>
          <w:color w:val="000000" w:themeColor="text1"/>
        </w:rPr>
      </w:pPr>
      <w:r w:rsidRPr="00220794">
        <w:rPr>
          <w:rFonts w:ascii="Arial" w:eastAsia="Symbol" w:hAnsi="Arial" w:cs="Arial"/>
          <w:b/>
          <w:color w:val="000000" w:themeColor="text1"/>
          <w:sz w:val="16"/>
        </w:rPr>
        <w:t>Табл. 12.2</w:t>
      </w:r>
      <w:r w:rsidR="005C6427" w:rsidRPr="004847F9">
        <w:rPr>
          <w:rFonts w:ascii="Arial" w:eastAsia="Symbol" w:hAnsi="Arial" w:cs="Arial"/>
          <w:b/>
          <w:color w:val="000000" w:themeColor="text1"/>
          <w:sz w:val="16"/>
        </w:rPr>
        <w:t>2</w:t>
      </w:r>
      <w:r w:rsidRPr="00220794">
        <w:rPr>
          <w:rFonts w:ascii="Arial" w:eastAsia="Symbol" w:hAnsi="Arial" w:cs="Arial"/>
          <w:b/>
          <w:color w:val="000000" w:themeColor="text1"/>
          <w:sz w:val="16"/>
        </w:rPr>
        <w:t>. Валовой региональный продукт (ВРП)</w:t>
      </w:r>
      <w:r w:rsidRPr="00220794">
        <w:rPr>
          <w:rFonts w:ascii="Arial" w:eastAsia="Symbol" w:hAnsi="Arial" w:cs="Arial"/>
          <w:color w:val="000000" w:themeColor="text1"/>
          <w:sz w:val="16"/>
        </w:rPr>
        <w:t xml:space="preserve"> – обобщающий показатель экономической деятельности региона, </w:t>
      </w:r>
      <w:r w:rsidRPr="00220794">
        <w:rPr>
          <w:rFonts w:ascii="Arial" w:eastAsia="Symbol" w:hAnsi="Arial" w:cs="Arial"/>
          <w:color w:val="000000" w:themeColor="text1"/>
          <w:sz w:val="16"/>
        </w:rPr>
        <w:br/>
        <w:t>характеризующий процесс производства товаров и услуг для конечного использования. Одновременно ВРП представляет собой валовую добавленную стоимость, созданную резидентами региона, и определяется как разница между выпуском и промежуточным потреблением, ВРП рассчитывается в текущих основных ценах и в постоянных ценах.</w:t>
      </w:r>
    </w:p>
    <w:p w:rsidR="00835C54" w:rsidRPr="00220794" w:rsidRDefault="00835C54" w:rsidP="00835C54">
      <w:pPr>
        <w:pStyle w:val="21"/>
        <w:ind w:left="0"/>
        <w:rPr>
          <w:color w:val="000000" w:themeColor="text1"/>
        </w:rPr>
      </w:pPr>
      <w:r w:rsidRPr="00220794">
        <w:rPr>
          <w:rFonts w:eastAsia="Symbol"/>
          <w:color w:val="000000" w:themeColor="text1"/>
        </w:rPr>
        <w:t xml:space="preserve">Основные цены включают цены производства данной отрасли, величину субсидий на продукты, но не включают налоги </w:t>
      </w:r>
      <w:r w:rsidRPr="00220794">
        <w:rPr>
          <w:rFonts w:eastAsia="Symbol"/>
          <w:color w:val="000000" w:themeColor="text1"/>
        </w:rPr>
        <w:br/>
        <w:t xml:space="preserve">на продукты. </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pacing w:val="-2"/>
          <w:sz w:val="16"/>
          <w:szCs w:val="16"/>
          <w:lang w:eastAsia="ru-RU"/>
        </w:rPr>
        <w:t>Табл. 12.2</w:t>
      </w:r>
      <w:r w:rsidR="005C6427" w:rsidRPr="00220794">
        <w:rPr>
          <w:rFonts w:ascii="Arial CYR" w:hAnsi="Arial CYR" w:cs="Arial CYR"/>
          <w:b/>
          <w:bCs/>
          <w:color w:val="000000" w:themeColor="text1"/>
          <w:spacing w:val="-2"/>
          <w:sz w:val="16"/>
          <w:szCs w:val="16"/>
          <w:lang w:eastAsia="ru-RU"/>
        </w:rPr>
        <w:t>3</w:t>
      </w:r>
      <w:r w:rsidRPr="00220794">
        <w:rPr>
          <w:rFonts w:ascii="Arial CYR" w:hAnsi="Arial CYR" w:cs="Arial CYR"/>
          <w:b/>
          <w:bCs/>
          <w:color w:val="000000" w:themeColor="text1"/>
          <w:spacing w:val="-2"/>
          <w:sz w:val="16"/>
          <w:szCs w:val="16"/>
          <w:lang w:eastAsia="ru-RU"/>
        </w:rPr>
        <w:t xml:space="preserve">. </w:t>
      </w:r>
      <w:r w:rsidRPr="00220794">
        <w:rPr>
          <w:rFonts w:ascii="Arial CYR" w:hAnsi="Arial CYR" w:cs="Arial CYR"/>
          <w:b/>
          <w:bCs/>
          <w:color w:val="000000" w:themeColor="text1"/>
          <w:sz w:val="16"/>
          <w:szCs w:val="16"/>
          <w:lang w:eastAsia="ru-RU"/>
        </w:rPr>
        <w:t xml:space="preserve">Баланс активов и пассивов </w:t>
      </w:r>
      <w:r w:rsidRPr="00220794">
        <w:rPr>
          <w:rFonts w:ascii="Arial CYR" w:hAnsi="Arial CYR" w:cs="Arial CYR"/>
          <w:color w:val="000000" w:themeColor="text1"/>
          <w:sz w:val="16"/>
          <w:szCs w:val="16"/>
          <w:lang w:eastAsia="ru-RU"/>
        </w:rPr>
        <w:t xml:space="preserve">– это таблица или система таблиц СНС, отражающая стоимость экономических </w:t>
      </w:r>
      <w:r w:rsidR="00CF60D6" w:rsidRPr="00220794">
        <w:rPr>
          <w:rFonts w:ascii="Arial CYR" w:hAnsi="Arial CYR" w:cs="Arial CYR"/>
          <w:color w:val="000000" w:themeColor="text1"/>
          <w:sz w:val="16"/>
          <w:szCs w:val="16"/>
          <w:lang w:eastAsia="ru-RU"/>
        </w:rPr>
        <w:br/>
      </w:r>
      <w:r w:rsidRPr="00220794">
        <w:rPr>
          <w:rFonts w:ascii="Arial CYR" w:hAnsi="Arial CYR" w:cs="Arial CYR"/>
          <w:color w:val="000000" w:themeColor="text1"/>
          <w:sz w:val="16"/>
          <w:szCs w:val="16"/>
          <w:lang w:eastAsia="ru-RU"/>
        </w:rPr>
        <w:t xml:space="preserve">активов и финансовых обязательств (пассивов), имеющихся у институциональной единицы, сектора или экономики в целом </w:t>
      </w:r>
      <w:r w:rsidR="00CF60D6" w:rsidRPr="00220794">
        <w:rPr>
          <w:rFonts w:ascii="Arial CYR" w:hAnsi="Arial CYR" w:cs="Arial CYR"/>
          <w:color w:val="000000" w:themeColor="text1"/>
          <w:sz w:val="16"/>
          <w:szCs w:val="16"/>
          <w:lang w:eastAsia="ru-RU"/>
        </w:rPr>
        <w:br/>
      </w:r>
      <w:r w:rsidRPr="00220794">
        <w:rPr>
          <w:rFonts w:ascii="Arial CYR" w:hAnsi="Arial CYR" w:cs="Arial CYR"/>
          <w:color w:val="000000" w:themeColor="text1"/>
          <w:sz w:val="16"/>
          <w:szCs w:val="16"/>
          <w:lang w:eastAsia="ru-RU"/>
        </w:rPr>
        <w:t>на начало (начальный баланс) и конец (заключительный баланс) периода.</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z w:val="16"/>
          <w:szCs w:val="16"/>
          <w:lang w:eastAsia="ru-RU"/>
        </w:rPr>
        <w:t xml:space="preserve">Национальное богатство </w:t>
      </w:r>
      <w:r w:rsidRPr="00220794">
        <w:rPr>
          <w:rFonts w:ascii="Arial CYR" w:hAnsi="Arial CYR" w:cs="Arial CYR"/>
          <w:color w:val="000000" w:themeColor="text1"/>
          <w:sz w:val="16"/>
          <w:szCs w:val="16"/>
          <w:lang w:eastAsia="ru-RU"/>
        </w:rPr>
        <w:t xml:space="preserve">представляет совокупную стоимость всех экономических активов (нефинансовых и финансовых) </w:t>
      </w:r>
      <w:r w:rsidRPr="00220794">
        <w:rPr>
          <w:rFonts w:ascii="Arial CYR" w:hAnsi="Arial CYR" w:cs="Arial CYR"/>
          <w:color w:val="000000" w:themeColor="text1"/>
          <w:sz w:val="16"/>
          <w:szCs w:val="16"/>
          <w:lang w:eastAsia="ru-RU"/>
        </w:rPr>
        <w:br/>
        <w:t xml:space="preserve">в рыночных ценах, находящихся на ту или иную дату в собственности резидентов данной страны, за вычетом их финансовых </w:t>
      </w:r>
      <w:r w:rsidRPr="00220794">
        <w:rPr>
          <w:rFonts w:ascii="Arial CYR" w:hAnsi="Arial CYR" w:cs="Arial CYR"/>
          <w:color w:val="000000" w:themeColor="text1"/>
          <w:sz w:val="16"/>
          <w:szCs w:val="16"/>
          <w:lang w:eastAsia="ru-RU"/>
        </w:rPr>
        <w:br/>
        <w:t>обязательств, как резидентам, так и нерезидентам.</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z w:val="16"/>
          <w:szCs w:val="16"/>
          <w:lang w:eastAsia="ru-RU"/>
        </w:rPr>
        <w:t>Актив</w:t>
      </w:r>
      <w:r w:rsidRPr="00220794">
        <w:rPr>
          <w:rFonts w:ascii="Arial CYR" w:hAnsi="Arial CYR" w:cs="Arial CYR"/>
          <w:color w:val="000000" w:themeColor="text1"/>
          <w:sz w:val="16"/>
          <w:szCs w:val="16"/>
          <w:lang w:eastAsia="ru-RU"/>
        </w:rPr>
        <w:t xml:space="preserve"> – это накопленный запас стоимости, приносящий экономическую выгоду или ряд экономических выгод экономическому собственнику актива как следствие владения им или использования его в течение некоторого периода времени.</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pacing w:val="-2"/>
          <w:sz w:val="16"/>
          <w:szCs w:val="16"/>
          <w:lang w:eastAsia="ru-RU"/>
        </w:rPr>
        <w:t xml:space="preserve">Финансовое обязательство </w:t>
      </w:r>
      <w:r w:rsidRPr="00220794">
        <w:rPr>
          <w:rFonts w:ascii="Arial CYR" w:hAnsi="Arial CYR" w:cs="Arial CYR"/>
          <w:color w:val="000000" w:themeColor="text1"/>
          <w:spacing w:val="-2"/>
          <w:sz w:val="16"/>
          <w:szCs w:val="16"/>
          <w:lang w:eastAsia="ru-RU"/>
        </w:rPr>
        <w:t>возникает, когда одна единица (дебитор) обязуется при определенных обстоятельствах произвести</w:t>
      </w:r>
      <w:r w:rsidRPr="00220794">
        <w:rPr>
          <w:rFonts w:ascii="Arial CYR" w:hAnsi="Arial CYR" w:cs="Arial CYR"/>
          <w:color w:val="000000" w:themeColor="text1"/>
          <w:sz w:val="16"/>
          <w:szCs w:val="16"/>
          <w:lang w:eastAsia="ru-RU"/>
        </w:rPr>
        <w:t xml:space="preserve"> платеж или ряд платежей другой единице (кредитору).</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z w:val="16"/>
          <w:szCs w:val="16"/>
          <w:lang w:eastAsia="ru-RU"/>
        </w:rPr>
        <w:t>Нефинансовые активы.</w:t>
      </w:r>
      <w:r w:rsidRPr="00220794">
        <w:rPr>
          <w:rFonts w:ascii="Arial CYR" w:hAnsi="Arial CYR" w:cs="Arial CYR"/>
          <w:color w:val="000000" w:themeColor="text1"/>
          <w:sz w:val="16"/>
          <w:szCs w:val="16"/>
          <w:lang w:eastAsia="ru-RU"/>
        </w:rPr>
        <w:t xml:space="preserve"> Различают две категории нефинансовых активов: произведенные активы и непроизведенные активы:</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w:t>
      </w:r>
      <w:r w:rsidRPr="00220794">
        <w:rPr>
          <w:rFonts w:ascii="Arial" w:hAnsi="Arial" w:cs="Arial"/>
          <w:color w:val="000000" w:themeColor="text1"/>
          <w:sz w:val="16"/>
          <w:szCs w:val="16"/>
          <w:lang w:val="en-US" w:eastAsia="ru-RU"/>
        </w:rPr>
        <w:t> </w:t>
      </w:r>
      <w:r w:rsidRPr="00220794">
        <w:rPr>
          <w:rFonts w:ascii="Arial CYR" w:hAnsi="Arial CYR" w:cs="Arial CYR"/>
          <w:color w:val="000000" w:themeColor="text1"/>
          <w:sz w:val="16"/>
          <w:szCs w:val="16"/>
          <w:lang w:eastAsia="ru-RU"/>
        </w:rPr>
        <w:t xml:space="preserve">произведенные активы – это нефинансовые активы, которые возникли в результате процессов производства, подпадающих под определение границ сферы производства в СНС. К ним относят основной капитал, материальные оборотные средства, </w:t>
      </w:r>
      <w:r w:rsidRPr="00220794">
        <w:rPr>
          <w:rFonts w:ascii="Arial CYR" w:hAnsi="Arial CYR" w:cs="Arial CYR"/>
          <w:color w:val="000000" w:themeColor="text1"/>
          <w:sz w:val="16"/>
          <w:szCs w:val="16"/>
          <w:lang w:eastAsia="ru-RU"/>
        </w:rPr>
        <w:br/>
        <w:t>ценности;</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w:hAnsi="Arial" w:cs="Arial"/>
          <w:color w:val="000000" w:themeColor="text1"/>
          <w:sz w:val="16"/>
          <w:szCs w:val="16"/>
          <w:lang w:eastAsia="ru-RU"/>
        </w:rPr>
        <w:t>–</w:t>
      </w:r>
      <w:r w:rsidRPr="00220794">
        <w:rPr>
          <w:rFonts w:ascii="Arial" w:hAnsi="Arial" w:cs="Arial"/>
          <w:color w:val="000000" w:themeColor="text1"/>
          <w:sz w:val="16"/>
          <w:szCs w:val="16"/>
          <w:lang w:val="en-US" w:eastAsia="ru-RU"/>
        </w:rPr>
        <w:t> </w:t>
      </w:r>
      <w:r w:rsidRPr="00220794">
        <w:rPr>
          <w:rFonts w:ascii="Arial CYR" w:hAnsi="Arial CYR" w:cs="Arial CYR"/>
          <w:color w:val="000000" w:themeColor="text1"/>
          <w:sz w:val="16"/>
          <w:szCs w:val="16"/>
          <w:lang w:eastAsia="ru-RU"/>
        </w:rPr>
        <w:t xml:space="preserve">непроизведенные активы – это нефинансовые активы, которые возникли иным образом, нежели в результате процесса </w:t>
      </w:r>
      <w:r w:rsidRPr="00220794">
        <w:rPr>
          <w:rFonts w:ascii="Arial CYR" w:hAnsi="Arial CYR" w:cs="Arial CYR"/>
          <w:color w:val="000000" w:themeColor="text1"/>
          <w:sz w:val="16"/>
          <w:szCs w:val="16"/>
          <w:lang w:eastAsia="ru-RU"/>
        </w:rPr>
        <w:br/>
        <w:t xml:space="preserve">производства. К ним относят природные ресурсы, контракты, договоры аренды и лицензии, </w:t>
      </w:r>
      <w:proofErr w:type="gramStart"/>
      <w:r w:rsidRPr="00220794">
        <w:rPr>
          <w:rFonts w:ascii="Arial CYR" w:hAnsi="Arial CYR" w:cs="Arial CYR"/>
          <w:color w:val="000000" w:themeColor="text1"/>
          <w:sz w:val="16"/>
          <w:szCs w:val="16"/>
          <w:lang w:eastAsia="ru-RU"/>
        </w:rPr>
        <w:t>приобретенный</w:t>
      </w:r>
      <w:proofErr w:type="gramEnd"/>
      <w:r w:rsidRPr="00220794">
        <w:rPr>
          <w:rFonts w:ascii="Arial CYR" w:hAnsi="Arial CYR" w:cs="Arial CYR"/>
          <w:color w:val="000000" w:themeColor="text1"/>
          <w:sz w:val="16"/>
          <w:szCs w:val="16"/>
          <w:lang w:eastAsia="ru-RU"/>
        </w:rPr>
        <w:t xml:space="preserve"> </w:t>
      </w:r>
      <w:proofErr w:type="spellStart"/>
      <w:r w:rsidRPr="00220794">
        <w:rPr>
          <w:rFonts w:ascii="Arial CYR" w:hAnsi="Arial CYR" w:cs="Arial CYR"/>
          <w:color w:val="000000" w:themeColor="text1"/>
          <w:sz w:val="16"/>
          <w:szCs w:val="16"/>
          <w:lang w:eastAsia="ru-RU"/>
        </w:rPr>
        <w:t>гудвилл</w:t>
      </w:r>
      <w:proofErr w:type="spellEnd"/>
      <w:r w:rsidRPr="00220794">
        <w:rPr>
          <w:rFonts w:ascii="Arial CYR" w:hAnsi="Arial CYR" w:cs="Arial CYR"/>
          <w:color w:val="000000" w:themeColor="text1"/>
          <w:sz w:val="16"/>
          <w:szCs w:val="16"/>
          <w:lang w:eastAsia="ru-RU"/>
        </w:rPr>
        <w:t xml:space="preserve">, </w:t>
      </w:r>
      <w:r w:rsidRPr="00220794">
        <w:rPr>
          <w:rFonts w:ascii="Arial CYR" w:hAnsi="Arial CYR" w:cs="Arial CYR"/>
          <w:color w:val="000000" w:themeColor="text1"/>
          <w:sz w:val="16"/>
          <w:szCs w:val="16"/>
          <w:lang w:eastAsia="ru-RU"/>
        </w:rPr>
        <w:br/>
        <w:t>маркетинговые активы.</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bCs/>
          <w:color w:val="000000" w:themeColor="text1"/>
          <w:sz w:val="16"/>
          <w:szCs w:val="16"/>
          <w:lang w:eastAsia="ru-RU"/>
        </w:rPr>
        <w:t>Природные ресурсы</w:t>
      </w:r>
      <w:r w:rsidRPr="00220794">
        <w:rPr>
          <w:rFonts w:ascii="Arial CYR" w:hAnsi="Arial CYR" w:cs="Arial CYR"/>
          <w:color w:val="000000" w:themeColor="text1"/>
          <w:sz w:val="16"/>
          <w:szCs w:val="16"/>
          <w:lang w:eastAsia="ru-RU"/>
        </w:rPr>
        <w:t xml:space="preserve"> – ресурсы естественного происхождения, которые имеют экономическую стоимость и в отношении </w:t>
      </w:r>
      <w:r w:rsidRPr="00220794">
        <w:rPr>
          <w:rFonts w:ascii="Arial CYR" w:hAnsi="Arial CYR" w:cs="Arial CYR"/>
          <w:color w:val="000000" w:themeColor="text1"/>
          <w:sz w:val="16"/>
          <w:szCs w:val="16"/>
          <w:lang w:eastAsia="ru-RU"/>
        </w:rPr>
        <w:br/>
        <w:t>которых установлены права собственности.</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color w:val="000000" w:themeColor="text1"/>
          <w:sz w:val="16"/>
          <w:szCs w:val="16"/>
          <w:lang w:eastAsia="ru-RU"/>
        </w:rPr>
        <w:t xml:space="preserve">Земля </w:t>
      </w:r>
      <w:r w:rsidRPr="00220794">
        <w:rPr>
          <w:rFonts w:ascii="Arial CYR" w:hAnsi="Arial CYR" w:cs="Arial CYR"/>
          <w:color w:val="000000" w:themeColor="text1"/>
          <w:sz w:val="16"/>
          <w:szCs w:val="16"/>
          <w:lang w:eastAsia="ru-RU"/>
        </w:rPr>
        <w:t>состоит из земельного участка, включая почвенный покров и любые связанные с ним поверхностные воды, на который установлены права собственности и от которого их собственниками в результате владения и использования могут быть получены экономические выгоды.</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bCs/>
          <w:color w:val="000000" w:themeColor="text1"/>
          <w:sz w:val="16"/>
          <w:szCs w:val="16"/>
          <w:lang w:eastAsia="ru-RU"/>
        </w:rPr>
        <w:t>Минеральные и энергетические полезные ископаемые</w:t>
      </w:r>
      <w:r w:rsidRPr="00220794">
        <w:rPr>
          <w:rFonts w:ascii="Arial CYR" w:hAnsi="Arial CYR" w:cs="Arial CYR"/>
          <w:color w:val="000000" w:themeColor="text1"/>
          <w:sz w:val="16"/>
          <w:szCs w:val="16"/>
          <w:lang w:eastAsia="ru-RU"/>
        </w:rPr>
        <w:t xml:space="preserve"> состоят из запасов минералов и энергоносителей, расположенных на поверхности земли или под землей, которые являются экономически пригодными для использования с учетом существующей технологии и относительных цен. В их составе учтены: коммерчески извлекаемые запасы следующих видов полезных ископаемых: нефть; газ; золото; медь; железная руда; уголь коксующийся, энергетический и  бурый; алмазы в коренных месторождениях </w:t>
      </w:r>
      <w:r w:rsidRPr="00220794">
        <w:rPr>
          <w:rFonts w:ascii="Arial CYR" w:hAnsi="Arial CYR" w:cs="Arial CYR"/>
          <w:color w:val="000000" w:themeColor="text1"/>
          <w:sz w:val="16"/>
          <w:szCs w:val="16"/>
          <w:lang w:eastAsia="ru-RU"/>
        </w:rPr>
        <w:br/>
        <w:t>и в россыпях.</w:t>
      </w:r>
    </w:p>
    <w:p w:rsidR="00835C54" w:rsidRPr="00220794" w:rsidRDefault="00835C54" w:rsidP="00835C54">
      <w:pPr>
        <w:autoSpaceDE w:val="0"/>
        <w:autoSpaceDN w:val="0"/>
        <w:adjustRightInd w:val="0"/>
        <w:spacing w:line="200" w:lineRule="exact"/>
        <w:ind w:firstLine="284"/>
        <w:jc w:val="both"/>
        <w:rPr>
          <w:rFonts w:asciiTheme="minorHAnsi" w:hAnsiTheme="minorHAnsi" w:cs="Arial CYR"/>
          <w:color w:val="000000" w:themeColor="text1"/>
          <w:spacing w:val="-4"/>
          <w:sz w:val="16"/>
          <w:szCs w:val="16"/>
          <w:lang w:eastAsia="ru-RU"/>
        </w:rPr>
      </w:pPr>
      <w:r w:rsidRPr="00220794">
        <w:rPr>
          <w:rFonts w:ascii="Arial CYR" w:hAnsi="Arial CYR" w:cs="Arial CYR"/>
          <w:b/>
          <w:bCs/>
          <w:color w:val="000000" w:themeColor="text1"/>
          <w:spacing w:val="-2"/>
          <w:sz w:val="16"/>
          <w:szCs w:val="16"/>
          <w:lang w:eastAsia="ru-RU"/>
        </w:rPr>
        <w:t>Некультивируемые биологические ресурсы</w:t>
      </w:r>
      <w:r w:rsidRPr="00220794">
        <w:rPr>
          <w:rFonts w:ascii="Arial CYR" w:hAnsi="Arial CYR" w:cs="Arial CYR"/>
          <w:color w:val="000000" w:themeColor="text1"/>
          <w:spacing w:val="-2"/>
          <w:sz w:val="16"/>
          <w:szCs w:val="16"/>
          <w:lang w:eastAsia="ru-RU"/>
        </w:rPr>
        <w:t xml:space="preserve"> – запасы некультивируемых биологических ресурсов растительного, животного</w:t>
      </w:r>
      <w:r w:rsidRPr="00220794">
        <w:rPr>
          <w:rFonts w:ascii="Arial CYR" w:hAnsi="Arial CYR" w:cs="Arial CYR"/>
          <w:color w:val="000000" w:themeColor="text1"/>
          <w:sz w:val="16"/>
          <w:szCs w:val="16"/>
          <w:lang w:eastAsia="ru-RU"/>
        </w:rPr>
        <w:t xml:space="preserve"> </w:t>
      </w:r>
      <w:r w:rsidRPr="00220794">
        <w:rPr>
          <w:rFonts w:ascii="Arial CYR" w:hAnsi="Arial CYR" w:cs="Arial CYR"/>
          <w:color w:val="000000" w:themeColor="text1"/>
          <w:sz w:val="16"/>
          <w:szCs w:val="16"/>
          <w:lang w:eastAsia="ru-RU"/>
        </w:rPr>
        <w:br/>
        <w:t xml:space="preserve">и водного происхождения, приносящих продукцию как однократно, так и многократно, и на которые установлены и обеспечены права собственности, но у которых естественный рост и воспроизводство не находятся под непосредственным контролем, </w:t>
      </w:r>
      <w:r w:rsidRPr="00220794">
        <w:rPr>
          <w:rFonts w:ascii="Arial CYR" w:hAnsi="Arial CYR" w:cs="Arial CYR"/>
          <w:color w:val="000000" w:themeColor="text1"/>
          <w:sz w:val="16"/>
          <w:szCs w:val="16"/>
          <w:lang w:eastAsia="ru-RU"/>
        </w:rPr>
        <w:br/>
        <w:t xml:space="preserve">ответственностью и управлением институциональных единиц. В части объектов растительного происхождения – запасы ресурсов древесины, заготавливаемой в коммерческих </w:t>
      </w:r>
      <w:r w:rsidRPr="00220794">
        <w:rPr>
          <w:rFonts w:ascii="Arial CYR" w:hAnsi="Arial CYR" w:cs="Arial CYR"/>
          <w:color w:val="000000" w:themeColor="text1"/>
          <w:spacing w:val="-4"/>
          <w:sz w:val="16"/>
          <w:szCs w:val="16"/>
          <w:lang w:eastAsia="ru-RU"/>
        </w:rPr>
        <w:t xml:space="preserve">целях в лесах, предназначенных для этих целей, расположенные в границах земель </w:t>
      </w:r>
      <w:r w:rsidRPr="00220794">
        <w:rPr>
          <w:rFonts w:ascii="Arial CYR" w:hAnsi="Arial CYR" w:cs="Arial CYR"/>
          <w:color w:val="000000" w:themeColor="text1"/>
          <w:sz w:val="16"/>
          <w:szCs w:val="16"/>
          <w:lang w:eastAsia="ru-RU"/>
        </w:rPr>
        <w:br/>
      </w:r>
      <w:r w:rsidRPr="00220794">
        <w:rPr>
          <w:rFonts w:ascii="Arial CYR" w:hAnsi="Arial CYR" w:cs="Arial CYR"/>
          <w:color w:val="000000" w:themeColor="text1"/>
          <w:spacing w:val="-4"/>
          <w:sz w:val="16"/>
          <w:szCs w:val="16"/>
          <w:lang w:eastAsia="ru-RU"/>
        </w:rPr>
        <w:t>лесного фонда.</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color w:val="000000" w:themeColor="text1"/>
          <w:spacing w:val="-4"/>
          <w:sz w:val="16"/>
          <w:szCs w:val="16"/>
          <w:lang w:eastAsia="ru-RU"/>
        </w:rPr>
        <w:t>Ресурсы животного происхождения:</w:t>
      </w:r>
      <w:r w:rsidRPr="00220794">
        <w:rPr>
          <w:rFonts w:ascii="Arial CYR" w:hAnsi="Arial CYR" w:cs="Arial CYR"/>
          <w:color w:val="000000" w:themeColor="text1"/>
          <w:sz w:val="16"/>
          <w:szCs w:val="16"/>
          <w:lang w:eastAsia="ru-RU"/>
        </w:rPr>
        <w:t xml:space="preserve"> охотничьи ресурсы – объекты животного мира, которые в соответствии с федеральным </w:t>
      </w:r>
      <w:r w:rsidRPr="00220794">
        <w:rPr>
          <w:rFonts w:ascii="Arial CYR" w:hAnsi="Arial CYR" w:cs="Arial CYR"/>
          <w:color w:val="000000" w:themeColor="text1"/>
          <w:sz w:val="16"/>
          <w:szCs w:val="16"/>
          <w:lang w:eastAsia="ru-RU"/>
        </w:rPr>
        <w:br/>
        <w:t xml:space="preserve">законодательством и (или) законами субъектов Российской Федерации используются или могут быть использованы в целях охоты </w:t>
      </w:r>
      <w:r w:rsidRPr="00220794">
        <w:rPr>
          <w:rFonts w:ascii="Arial CYR" w:hAnsi="Arial CYR" w:cs="Arial CYR"/>
          <w:color w:val="000000" w:themeColor="text1"/>
          <w:sz w:val="16"/>
          <w:szCs w:val="16"/>
          <w:lang w:eastAsia="ru-RU"/>
        </w:rPr>
        <w:lastRenderedPageBreak/>
        <w:t xml:space="preserve">и для которых установлены нормативы допустимого изъятия. Ресурсы водного происхождения (гидробионты) – рыбы, водные </w:t>
      </w:r>
      <w:r w:rsidRPr="00220794">
        <w:rPr>
          <w:rFonts w:ascii="Arial CYR" w:hAnsi="Arial CYR" w:cs="Arial CYR"/>
          <w:color w:val="000000" w:themeColor="text1"/>
          <w:sz w:val="16"/>
          <w:szCs w:val="16"/>
          <w:lang w:eastAsia="ru-RU"/>
        </w:rPr>
        <w:br/>
        <w:t xml:space="preserve">беспозвоночные, водные млекопитающие, водоросли, другие водные животные и растения, находящиеся в состоянии </w:t>
      </w:r>
      <w:r w:rsidRPr="00220794">
        <w:rPr>
          <w:rFonts w:ascii="Arial CYR" w:hAnsi="Arial CYR" w:cs="Arial CYR"/>
          <w:color w:val="000000" w:themeColor="text1"/>
          <w:sz w:val="16"/>
          <w:szCs w:val="16"/>
          <w:lang w:eastAsia="ru-RU"/>
        </w:rPr>
        <w:br/>
        <w:t xml:space="preserve">естественного роста и воспроизводства; включенные в перечень видов водных биологических ресурсов, в отношении </w:t>
      </w:r>
      <w:r w:rsidRPr="00220794">
        <w:rPr>
          <w:rFonts w:ascii="Arial CYR" w:hAnsi="Arial CYR" w:cs="Arial CYR"/>
          <w:color w:val="000000" w:themeColor="text1"/>
          <w:sz w:val="16"/>
          <w:szCs w:val="16"/>
          <w:lang w:eastAsia="ru-RU"/>
        </w:rPr>
        <w:br/>
        <w:t>которых осуществляются промышленное и (или) прибрежное рыболовство</w:t>
      </w:r>
      <w:r w:rsidRPr="00220794">
        <w:rPr>
          <w:rFonts w:ascii="Arial CYR" w:hAnsi="Arial CYR" w:cs="Arial CYR"/>
          <w:color w:val="000000" w:themeColor="text1"/>
          <w:spacing w:val="-4"/>
          <w:sz w:val="16"/>
          <w:szCs w:val="16"/>
          <w:lang w:eastAsia="ru-RU"/>
        </w:rPr>
        <w:t>.</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color w:val="000000" w:themeColor="text1"/>
          <w:sz w:val="16"/>
          <w:szCs w:val="16"/>
          <w:lang w:eastAsia="ru-RU"/>
        </w:rPr>
        <w:t>Водные ресурсы</w:t>
      </w:r>
      <w:r w:rsidRPr="00220794">
        <w:rPr>
          <w:rFonts w:ascii="Arial CYR" w:hAnsi="Arial CYR" w:cs="Arial CYR"/>
          <w:color w:val="000000" w:themeColor="text1"/>
          <w:sz w:val="16"/>
          <w:szCs w:val="16"/>
          <w:lang w:eastAsia="ru-RU"/>
        </w:rPr>
        <w:t xml:space="preserve"> состоят из ресурсов поверхностных и грунтовых вод, используемых для извлечения, в той мере, в которой их ограниченность требует обеспечения прав собственников и/или прав использования, рыночной оценки и некоторых мер </w:t>
      </w:r>
      <w:r w:rsidRPr="00220794">
        <w:rPr>
          <w:rFonts w:ascii="Arial CYR" w:hAnsi="Arial CYR" w:cs="Arial CYR"/>
          <w:color w:val="000000" w:themeColor="text1"/>
          <w:sz w:val="16"/>
          <w:szCs w:val="16"/>
          <w:lang w:eastAsia="ru-RU"/>
        </w:rPr>
        <w:br/>
        <w:t xml:space="preserve">экономического контроля. В их составе учтены: подземные воды в границах речных бассейнов, </w:t>
      </w:r>
      <w:proofErr w:type="spellStart"/>
      <w:r w:rsidRPr="00220794">
        <w:rPr>
          <w:rFonts w:ascii="Arial CYR" w:hAnsi="Arial CYR" w:cs="Arial CYR"/>
          <w:color w:val="000000" w:themeColor="text1"/>
          <w:sz w:val="16"/>
          <w:szCs w:val="16"/>
          <w:lang w:eastAsia="ru-RU"/>
        </w:rPr>
        <w:t>подбассейнов</w:t>
      </w:r>
      <w:proofErr w:type="spellEnd"/>
      <w:r w:rsidRPr="00220794">
        <w:rPr>
          <w:rFonts w:ascii="Arial CYR" w:hAnsi="Arial CYR" w:cs="Arial CYR"/>
          <w:color w:val="000000" w:themeColor="text1"/>
          <w:sz w:val="16"/>
          <w:szCs w:val="16"/>
          <w:lang w:eastAsia="ru-RU"/>
        </w:rPr>
        <w:t xml:space="preserve"> и водохозяйственных участков; подземные воды, а именно, питьевые, технические, термальные (теплоэнергетические) и минеральные воды.</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color w:val="000000" w:themeColor="text1"/>
          <w:sz w:val="16"/>
          <w:szCs w:val="16"/>
          <w:lang w:eastAsia="ru-RU"/>
        </w:rPr>
        <w:t>Ценности</w:t>
      </w:r>
      <w:r w:rsidRPr="00220794">
        <w:rPr>
          <w:rFonts w:ascii="Arial CYR" w:hAnsi="Arial CYR" w:cs="Arial CYR"/>
          <w:color w:val="000000" w:themeColor="text1"/>
          <w:sz w:val="16"/>
          <w:szCs w:val="16"/>
          <w:lang w:eastAsia="ru-RU"/>
        </w:rPr>
        <w:t xml:space="preserve"> – это произведенные товары, которые не используются преимущественно в целях производства или потребления, но хранятся в течение некоторого периода времени в качестве запасов стоимости. Предполагается, что в течение длительного периода времени реальная стоимость этих товаров увеличится или, по крайней мере, не уменьшится, и что ценности не утратят своих физических свойств, при нормальных условиях хранения.</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proofErr w:type="gramStart"/>
      <w:r w:rsidRPr="00220794">
        <w:rPr>
          <w:rFonts w:ascii="Arial CYR" w:hAnsi="Arial CYR" w:cs="Arial CYR"/>
          <w:color w:val="000000" w:themeColor="text1"/>
          <w:sz w:val="16"/>
          <w:szCs w:val="16"/>
          <w:lang w:eastAsia="ru-RU"/>
        </w:rPr>
        <w:t xml:space="preserve">В их составе учтены высокохудожественные ювелирные украшения, изготовленные  из драгоценных камней и металлов </w:t>
      </w:r>
      <w:r w:rsidRPr="00220794">
        <w:rPr>
          <w:rFonts w:ascii="Arial CYR" w:hAnsi="Arial CYR" w:cs="Arial CYR"/>
          <w:color w:val="000000" w:themeColor="text1"/>
          <w:sz w:val="16"/>
          <w:szCs w:val="16"/>
          <w:lang w:eastAsia="ru-RU"/>
        </w:rPr>
        <w:br/>
        <w:t xml:space="preserve">и обладающие существенной и реализуемой стоимостью, предметы коллекционирования (признанные произведения искусства, антиквариат, коллекции монет, почтовых марок, книг, и т.д., имеющих признанную рыночную стоимость, когда они не </w:t>
      </w:r>
      <w:r w:rsidRPr="00220794">
        <w:rPr>
          <w:rFonts w:ascii="Arial CYR" w:hAnsi="Arial CYR" w:cs="Arial CYR"/>
          <w:color w:val="000000" w:themeColor="text1"/>
          <w:sz w:val="16"/>
          <w:szCs w:val="16"/>
          <w:lang w:eastAsia="ru-RU"/>
        </w:rPr>
        <w:br/>
        <w:t xml:space="preserve">предназначены на продажу), драгоценные металлы и камни, когда они не предназначаются для продажи или использования </w:t>
      </w:r>
      <w:r w:rsidRPr="00220794">
        <w:rPr>
          <w:rFonts w:ascii="Arial CYR" w:hAnsi="Arial CYR" w:cs="Arial CYR"/>
          <w:color w:val="000000" w:themeColor="text1"/>
          <w:sz w:val="16"/>
          <w:szCs w:val="16"/>
          <w:lang w:eastAsia="ru-RU"/>
        </w:rPr>
        <w:br/>
        <w:t>в качестве затрат на производство</w:t>
      </w:r>
      <w:proofErr w:type="gramEnd"/>
      <w:r w:rsidRPr="00220794">
        <w:rPr>
          <w:rFonts w:ascii="Arial CYR" w:hAnsi="Arial CYR" w:cs="Arial CYR"/>
          <w:color w:val="000000" w:themeColor="text1"/>
          <w:sz w:val="16"/>
          <w:szCs w:val="16"/>
          <w:lang w:eastAsia="ru-RU"/>
        </w:rPr>
        <w:t xml:space="preserve">, не сохраняются в качестве монетарного золота или в качестве финансового актива в форме счетов </w:t>
      </w:r>
      <w:proofErr w:type="spellStart"/>
      <w:r w:rsidRPr="00220794">
        <w:rPr>
          <w:rFonts w:ascii="Arial CYR" w:hAnsi="Arial CYR" w:cs="Arial CYR"/>
          <w:color w:val="000000" w:themeColor="text1"/>
          <w:sz w:val="16"/>
          <w:szCs w:val="16"/>
          <w:lang w:eastAsia="ru-RU"/>
        </w:rPr>
        <w:t>неаллокированных</w:t>
      </w:r>
      <w:proofErr w:type="spellEnd"/>
      <w:r w:rsidRPr="00220794">
        <w:rPr>
          <w:rFonts w:ascii="Arial CYR" w:hAnsi="Arial CYR" w:cs="Arial CYR"/>
          <w:color w:val="000000" w:themeColor="text1"/>
          <w:sz w:val="16"/>
          <w:szCs w:val="16"/>
          <w:lang w:eastAsia="ru-RU"/>
        </w:rPr>
        <w:t xml:space="preserve"> металлов. В настоящее время расчет стоимости музейных предметов и коллекций не производится.</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bCs/>
          <w:color w:val="000000" w:themeColor="text1"/>
          <w:sz w:val="16"/>
          <w:szCs w:val="16"/>
          <w:lang w:eastAsia="ru-RU"/>
        </w:rPr>
        <w:t>Потребительские товары долговременного пользования</w:t>
      </w:r>
      <w:r w:rsidRPr="00220794">
        <w:rPr>
          <w:rFonts w:ascii="Arial CYR" w:hAnsi="Arial CYR" w:cs="Arial CYR"/>
          <w:color w:val="000000" w:themeColor="text1"/>
          <w:sz w:val="16"/>
          <w:szCs w:val="16"/>
          <w:lang w:eastAsia="ru-RU"/>
        </w:rPr>
        <w:t xml:space="preserve"> – это товары, используемые домашними хозяйствами для </w:t>
      </w:r>
      <w:r w:rsidRPr="00220794">
        <w:rPr>
          <w:rFonts w:ascii="Arial CYR" w:hAnsi="Arial CYR" w:cs="Arial CYR"/>
          <w:color w:val="000000" w:themeColor="text1"/>
          <w:sz w:val="16"/>
          <w:szCs w:val="16"/>
          <w:lang w:eastAsia="ru-RU"/>
        </w:rPr>
        <w:br/>
        <w:t>конечного потребления многократно или непрерывно, в течение срока, составляющего (в нормальных условиях эксплуатации) год и более.</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r w:rsidRPr="00220794">
        <w:rPr>
          <w:rFonts w:ascii="Arial CYR" w:hAnsi="Arial CYR" w:cs="Arial CYR"/>
          <w:b/>
          <w:bCs/>
          <w:color w:val="000000" w:themeColor="text1"/>
          <w:sz w:val="16"/>
          <w:szCs w:val="16"/>
          <w:lang w:eastAsia="ru-RU"/>
        </w:rPr>
        <w:t>Текущая рыночная стоимость активов</w:t>
      </w:r>
      <w:r w:rsidRPr="00220794">
        <w:rPr>
          <w:rFonts w:ascii="Arial CYR" w:hAnsi="Arial CYR" w:cs="Arial CYR"/>
          <w:color w:val="000000" w:themeColor="text1"/>
          <w:sz w:val="16"/>
          <w:szCs w:val="16"/>
          <w:lang w:eastAsia="ru-RU"/>
        </w:rPr>
        <w:t xml:space="preserve"> – это стоимость, по которой активы могут быть реализованы на открытом рынке </w:t>
      </w:r>
      <w:r w:rsidRPr="00220794">
        <w:rPr>
          <w:rFonts w:ascii="Arial CYR" w:hAnsi="Arial CYR" w:cs="Arial CYR"/>
          <w:color w:val="000000" w:themeColor="text1"/>
          <w:sz w:val="16"/>
          <w:szCs w:val="16"/>
          <w:lang w:eastAsia="ru-RU"/>
        </w:rPr>
        <w:br/>
        <w:t xml:space="preserve">в условиях конкуренции, когда стороны сделки действуют разумно, располагая достаточной информацией, а на величине сделки не отражаются какие-либо чрезвычайные обстоятельства. </w:t>
      </w:r>
    </w:p>
    <w:p w:rsidR="00835C54" w:rsidRPr="00220794" w:rsidRDefault="00835C54" w:rsidP="00835C54">
      <w:pPr>
        <w:autoSpaceDE w:val="0"/>
        <w:autoSpaceDN w:val="0"/>
        <w:adjustRightInd w:val="0"/>
        <w:spacing w:line="200" w:lineRule="exact"/>
        <w:ind w:firstLine="284"/>
        <w:jc w:val="both"/>
        <w:rPr>
          <w:rFonts w:ascii="Arial CYR" w:hAnsi="Arial CYR" w:cs="Arial CYR"/>
          <w:color w:val="000000" w:themeColor="text1"/>
          <w:sz w:val="16"/>
          <w:szCs w:val="16"/>
          <w:lang w:eastAsia="ru-RU"/>
        </w:rPr>
      </w:pPr>
      <w:proofErr w:type="gramStart"/>
      <w:r w:rsidRPr="00220794">
        <w:rPr>
          <w:rFonts w:ascii="Arial CYR" w:hAnsi="Arial CYR" w:cs="Arial CYR"/>
          <w:color w:val="000000" w:themeColor="text1"/>
          <w:sz w:val="16"/>
          <w:szCs w:val="16"/>
          <w:lang w:eastAsia="ru-RU"/>
        </w:rPr>
        <w:t xml:space="preserve">Стоимость материальных оборотных средств, относящихся к произведенным нефинансовым активам, а также </w:t>
      </w:r>
      <w:r w:rsidRPr="00220794">
        <w:rPr>
          <w:rFonts w:ascii="Arial CYR" w:hAnsi="Arial CYR" w:cs="Arial CYR"/>
          <w:color w:val="000000" w:themeColor="text1"/>
          <w:sz w:val="16"/>
          <w:szCs w:val="16"/>
          <w:lang w:eastAsia="ru-RU"/>
        </w:rPr>
        <w:br/>
        <w:t xml:space="preserve">части непроизведенных нефинансовых активов (контрактов, договоров аренды и лицензий, приобретенного </w:t>
      </w:r>
      <w:proofErr w:type="spellStart"/>
      <w:r w:rsidRPr="00220794">
        <w:rPr>
          <w:rFonts w:ascii="Arial CYR" w:hAnsi="Arial CYR" w:cs="Arial CYR"/>
          <w:color w:val="000000" w:themeColor="text1"/>
          <w:sz w:val="16"/>
          <w:szCs w:val="16"/>
          <w:lang w:eastAsia="ru-RU"/>
        </w:rPr>
        <w:t>гудвилла</w:t>
      </w:r>
      <w:proofErr w:type="spellEnd"/>
      <w:r w:rsidRPr="00220794">
        <w:rPr>
          <w:rFonts w:ascii="Arial CYR" w:hAnsi="Arial CYR" w:cs="Arial CYR"/>
          <w:color w:val="000000" w:themeColor="text1"/>
          <w:sz w:val="16"/>
          <w:szCs w:val="16"/>
          <w:lang w:eastAsia="ru-RU"/>
        </w:rPr>
        <w:t xml:space="preserve"> </w:t>
      </w:r>
      <w:r w:rsidR="00C9244D" w:rsidRPr="00220794">
        <w:rPr>
          <w:rFonts w:ascii="Arial CYR" w:hAnsi="Arial CYR" w:cs="Arial CYR"/>
          <w:color w:val="000000" w:themeColor="text1"/>
          <w:sz w:val="16"/>
          <w:szCs w:val="16"/>
          <w:lang w:eastAsia="ru-RU"/>
        </w:rPr>
        <w:br/>
      </w:r>
      <w:r w:rsidRPr="00220794">
        <w:rPr>
          <w:rFonts w:ascii="Arial CYR" w:hAnsi="Arial CYR" w:cs="Arial CYR"/>
          <w:color w:val="000000" w:themeColor="text1"/>
          <w:sz w:val="16"/>
          <w:szCs w:val="16"/>
          <w:lang w:eastAsia="ru-RU"/>
        </w:rPr>
        <w:t>и маркетинговых активов) не учтена в составе баланса активов и пассивов вследствие отсутствия их оценки по текущей рыночной стоимости.</w:t>
      </w:r>
      <w:proofErr w:type="gramEnd"/>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b/>
          <w:bCs/>
          <w:color w:val="000000" w:themeColor="text1"/>
          <w:lang w:eastAsia="ru-RU"/>
        </w:rPr>
      </w:pPr>
      <w:r w:rsidRPr="00220794">
        <w:rPr>
          <w:rFonts w:ascii="Arial CYR" w:hAnsi="Arial CYR" w:cs="Arial CYR"/>
          <w:b/>
          <w:bCs/>
          <w:color w:val="000000" w:themeColor="text1"/>
          <w:sz w:val="16"/>
          <w:szCs w:val="16"/>
          <w:lang w:eastAsia="ru-RU"/>
        </w:rPr>
        <w:t>Табл. 12.2</w:t>
      </w:r>
      <w:r w:rsidR="00CF60D6" w:rsidRPr="004847F9">
        <w:rPr>
          <w:rFonts w:ascii="Arial CYR" w:hAnsi="Arial CYR" w:cs="Arial CYR"/>
          <w:b/>
          <w:bCs/>
          <w:color w:val="000000" w:themeColor="text1"/>
          <w:sz w:val="16"/>
          <w:szCs w:val="16"/>
          <w:lang w:eastAsia="ru-RU"/>
        </w:rPr>
        <w:t>4</w:t>
      </w:r>
      <w:r w:rsidRPr="00220794">
        <w:rPr>
          <w:rFonts w:ascii="Arial CYR" w:hAnsi="Arial CYR" w:cs="Arial CYR"/>
          <w:b/>
          <w:bCs/>
          <w:color w:val="000000" w:themeColor="text1"/>
          <w:sz w:val="16"/>
          <w:szCs w:val="16"/>
          <w:lang w:eastAsia="ru-RU"/>
        </w:rPr>
        <w:t>. Баланс активов и пассивов</w:t>
      </w:r>
      <w:r w:rsidRPr="00220794">
        <w:rPr>
          <w:rFonts w:ascii="Arial CYR" w:hAnsi="Arial CYR" w:cs="Arial CYR"/>
          <w:color w:val="000000" w:themeColor="text1"/>
          <w:sz w:val="16"/>
          <w:szCs w:val="16"/>
          <w:lang w:eastAsia="ru-RU"/>
        </w:rPr>
        <w:t xml:space="preserve"> </w:t>
      </w:r>
      <w:r w:rsidRPr="00220794">
        <w:rPr>
          <w:rFonts w:ascii="Arial CYR" w:hAnsi="Arial CYR" w:cs="Arial CYR"/>
          <w:b/>
          <w:bCs/>
          <w:color w:val="000000" w:themeColor="text1"/>
          <w:sz w:val="16"/>
          <w:szCs w:val="16"/>
          <w:lang w:eastAsia="ru-RU"/>
        </w:rPr>
        <w:t>и</w:t>
      </w:r>
      <w:r w:rsidRPr="00220794">
        <w:rPr>
          <w:rFonts w:ascii="Arial CYR" w:hAnsi="Arial CYR" w:cs="Arial CYR"/>
          <w:color w:val="000000" w:themeColor="text1"/>
          <w:sz w:val="16"/>
          <w:szCs w:val="16"/>
          <w:lang w:eastAsia="ru-RU"/>
        </w:rPr>
        <w:t xml:space="preserve"> </w:t>
      </w:r>
      <w:r w:rsidRPr="00220794">
        <w:rPr>
          <w:rFonts w:ascii="Arial CYR" w:hAnsi="Arial CYR" w:cs="Arial CYR"/>
          <w:b/>
          <w:bCs/>
          <w:color w:val="000000" w:themeColor="text1"/>
          <w:sz w:val="16"/>
          <w:szCs w:val="16"/>
          <w:lang w:eastAsia="ru-RU"/>
        </w:rPr>
        <w:t>счета накопления в части основного капитала за 20</w:t>
      </w:r>
      <w:r w:rsidR="00174502" w:rsidRPr="00220794">
        <w:rPr>
          <w:rFonts w:ascii="Arial CYR" w:hAnsi="Arial CYR" w:cs="Arial CYR"/>
          <w:b/>
          <w:bCs/>
          <w:color w:val="000000" w:themeColor="text1"/>
          <w:sz w:val="16"/>
          <w:szCs w:val="16"/>
          <w:lang w:eastAsia="ru-RU"/>
        </w:rPr>
        <w:t>2</w:t>
      </w:r>
      <w:r w:rsidR="001C5534">
        <w:rPr>
          <w:rFonts w:ascii="Arial CYR" w:hAnsi="Arial CYR" w:cs="Arial CYR"/>
          <w:b/>
          <w:bCs/>
          <w:color w:val="000000" w:themeColor="text1"/>
          <w:sz w:val="16"/>
          <w:szCs w:val="16"/>
          <w:lang w:eastAsia="ru-RU"/>
        </w:rPr>
        <w:t>3</w:t>
      </w:r>
      <w:r w:rsidRPr="00220794">
        <w:rPr>
          <w:rFonts w:ascii="Arial CYR" w:hAnsi="Arial CYR" w:cs="Arial CYR"/>
          <w:b/>
          <w:bCs/>
          <w:color w:val="000000" w:themeColor="text1"/>
          <w:sz w:val="16"/>
          <w:szCs w:val="16"/>
          <w:lang w:eastAsia="ru-RU"/>
        </w:rPr>
        <w:t xml:space="preserve"> год.</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z w:val="16"/>
          <w:szCs w:val="16"/>
          <w:lang w:eastAsia="ru-RU"/>
        </w:rPr>
        <w:t>Основной капитал</w:t>
      </w:r>
      <w:r w:rsidRPr="00220794">
        <w:rPr>
          <w:rFonts w:ascii="Arial CYR" w:hAnsi="Arial CYR" w:cs="Arial CYR"/>
          <w:color w:val="000000" w:themeColor="text1"/>
          <w:sz w:val="16"/>
          <w:szCs w:val="16"/>
          <w:lang w:eastAsia="ru-RU"/>
        </w:rPr>
        <w:t xml:space="preserve"> – это произведенные активы, подлежащие использованию неоднократно или постоянно в течение </w:t>
      </w:r>
      <w:r w:rsidRPr="00220794">
        <w:rPr>
          <w:rFonts w:ascii="Arial CYR" w:hAnsi="Arial CYR" w:cs="Arial CYR"/>
          <w:color w:val="000000" w:themeColor="text1"/>
          <w:sz w:val="16"/>
          <w:szCs w:val="16"/>
          <w:lang w:eastAsia="ru-RU"/>
        </w:rPr>
        <w:br/>
        <w:t xml:space="preserve">длительного периода, но не менее одного года, для производства товаров, оказания рыночных и нерыночных услуг, </w:t>
      </w:r>
      <w:r w:rsidRPr="00220794">
        <w:rPr>
          <w:rFonts w:ascii="Arial CYR" w:hAnsi="Arial CYR" w:cs="Arial CYR"/>
          <w:color w:val="000000" w:themeColor="text1"/>
          <w:sz w:val="16"/>
          <w:szCs w:val="16"/>
          <w:lang w:eastAsia="ru-RU"/>
        </w:rPr>
        <w:br/>
        <w:t xml:space="preserve">для управленческих нужд либо для представления другим организациям за плату во временное владение и пользование или </w:t>
      </w:r>
      <w:r w:rsidRPr="00220794">
        <w:rPr>
          <w:rFonts w:ascii="Arial CYR" w:hAnsi="Arial CYR" w:cs="Arial CYR"/>
          <w:color w:val="000000" w:themeColor="text1"/>
          <w:sz w:val="16"/>
          <w:szCs w:val="16"/>
          <w:lang w:eastAsia="ru-RU"/>
        </w:rPr>
        <w:br/>
        <w:t>во временное пользование.</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color w:val="000000" w:themeColor="text1"/>
          <w:sz w:val="16"/>
          <w:szCs w:val="16"/>
          <w:lang w:eastAsia="ru-RU"/>
        </w:rPr>
        <w:t xml:space="preserve">Для расчета текущей рыночной стоимости </w:t>
      </w:r>
      <w:r w:rsidRPr="00220794">
        <w:rPr>
          <w:rFonts w:ascii="Arial CYR" w:hAnsi="Arial CYR" w:cs="Arial CYR"/>
          <w:b/>
          <w:bCs/>
          <w:color w:val="000000" w:themeColor="text1"/>
          <w:sz w:val="16"/>
          <w:szCs w:val="16"/>
          <w:lang w:eastAsia="ru-RU"/>
        </w:rPr>
        <w:t>запасов основного капитала</w:t>
      </w:r>
      <w:r w:rsidRPr="00220794">
        <w:rPr>
          <w:rFonts w:ascii="Arial CYR" w:hAnsi="Arial CYR" w:cs="Arial CYR"/>
          <w:color w:val="000000" w:themeColor="text1"/>
          <w:sz w:val="16"/>
          <w:szCs w:val="16"/>
          <w:lang w:eastAsia="ru-RU"/>
        </w:rPr>
        <w:t xml:space="preserve"> были использованы следующие подходы:</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w:t>
      </w:r>
      <w:r w:rsidRPr="00220794">
        <w:rPr>
          <w:rFonts w:ascii="Arial" w:hAnsi="Arial" w:cs="Arial"/>
          <w:color w:val="000000" w:themeColor="text1"/>
          <w:sz w:val="16"/>
          <w:szCs w:val="16"/>
          <w:lang w:val="en-US" w:eastAsia="ru-RU"/>
        </w:rPr>
        <w:t> </w:t>
      </w:r>
      <w:r w:rsidRPr="00220794">
        <w:rPr>
          <w:rFonts w:ascii="Arial CYR" w:hAnsi="Arial CYR" w:cs="Arial CYR"/>
          <w:color w:val="000000" w:themeColor="text1"/>
          <w:sz w:val="16"/>
          <w:szCs w:val="16"/>
          <w:lang w:eastAsia="ru-RU"/>
        </w:rPr>
        <w:t>затратный подход, т.е. оценка на основе определения затрат, необходимых для воспроизводства или замещения объекта оценки;</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w:t>
      </w:r>
      <w:r w:rsidRPr="00220794">
        <w:rPr>
          <w:rFonts w:ascii="Arial" w:hAnsi="Arial" w:cs="Arial"/>
          <w:color w:val="000000" w:themeColor="text1"/>
          <w:sz w:val="16"/>
          <w:szCs w:val="16"/>
          <w:lang w:val="en-US" w:eastAsia="ru-RU"/>
        </w:rPr>
        <w:t> </w:t>
      </w:r>
      <w:r w:rsidRPr="00220794">
        <w:rPr>
          <w:rFonts w:ascii="Arial CYR" w:hAnsi="Arial CYR" w:cs="Arial CYR"/>
          <w:color w:val="000000" w:themeColor="text1"/>
          <w:sz w:val="16"/>
          <w:szCs w:val="16"/>
          <w:lang w:eastAsia="ru-RU"/>
        </w:rPr>
        <w:t>сравнительный подход, предусматривающий сравнение объекта оценки с аналогичными объектами, в отношении которых имеется информация о ценах сделок или предложений;</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w:t>
      </w:r>
      <w:r w:rsidRPr="00220794">
        <w:rPr>
          <w:rFonts w:ascii="Arial" w:hAnsi="Arial" w:cs="Arial"/>
          <w:color w:val="000000" w:themeColor="text1"/>
          <w:sz w:val="16"/>
          <w:szCs w:val="16"/>
          <w:lang w:val="en-US" w:eastAsia="ru-RU"/>
        </w:rPr>
        <w:t> </w:t>
      </w:r>
      <w:r w:rsidRPr="00220794">
        <w:rPr>
          <w:rFonts w:ascii="Arial CYR" w:hAnsi="Arial CYR" w:cs="Arial CYR"/>
          <w:color w:val="000000" w:themeColor="text1"/>
          <w:sz w:val="16"/>
          <w:szCs w:val="16"/>
          <w:lang w:eastAsia="ru-RU"/>
        </w:rPr>
        <w:t xml:space="preserve">доходный подход, предполагающий </w:t>
      </w:r>
      <w:r w:rsidRPr="00220794">
        <w:rPr>
          <w:rFonts w:ascii="Arial" w:hAnsi="Arial" w:cs="Arial"/>
          <w:color w:val="000000" w:themeColor="text1"/>
          <w:sz w:val="16"/>
          <w:szCs w:val="16"/>
          <w:lang w:eastAsia="ru-RU"/>
        </w:rPr>
        <w:t>определение дисконтированных</w:t>
      </w:r>
      <w:r w:rsidRPr="00220794">
        <w:rPr>
          <w:rFonts w:ascii="Arial CYR" w:hAnsi="Arial CYR" w:cs="Arial CYR"/>
          <w:color w:val="000000" w:themeColor="text1"/>
          <w:sz w:val="16"/>
          <w:szCs w:val="16"/>
          <w:lang w:eastAsia="ru-RU"/>
        </w:rPr>
        <w:t xml:space="preserve"> будущих экономических выгод, ожидаемых от данного актива.</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color w:val="000000" w:themeColor="text1"/>
          <w:sz w:val="16"/>
          <w:szCs w:val="16"/>
          <w:lang w:eastAsia="ru-RU"/>
        </w:rPr>
        <w:t xml:space="preserve">Изменение текущей рыночной стоимости запасов основного капитала за отчетный год отражается на </w:t>
      </w:r>
      <w:r w:rsidRPr="00220794">
        <w:rPr>
          <w:rFonts w:ascii="Arial CYR" w:hAnsi="Arial CYR" w:cs="Arial CYR"/>
          <w:b/>
          <w:bCs/>
          <w:color w:val="000000" w:themeColor="text1"/>
          <w:sz w:val="16"/>
          <w:szCs w:val="16"/>
          <w:lang w:eastAsia="ru-RU"/>
        </w:rPr>
        <w:t>счетах накопления</w:t>
      </w:r>
      <w:r w:rsidRPr="00220794">
        <w:rPr>
          <w:rFonts w:ascii="Arial CYR" w:hAnsi="Arial CYR" w:cs="Arial CYR"/>
          <w:color w:val="000000" w:themeColor="text1"/>
          <w:sz w:val="16"/>
          <w:szCs w:val="16"/>
          <w:lang w:eastAsia="ru-RU"/>
        </w:rPr>
        <w:t xml:space="preserve">, </w:t>
      </w:r>
      <w:r w:rsidRPr="00220794">
        <w:rPr>
          <w:rFonts w:ascii="Arial CYR" w:hAnsi="Arial CYR" w:cs="Arial CYR"/>
          <w:color w:val="000000" w:themeColor="text1"/>
          <w:sz w:val="16"/>
          <w:szCs w:val="16"/>
          <w:lang w:eastAsia="ru-RU"/>
        </w:rPr>
        <w:br/>
        <w:t>к которым относятся:</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 xml:space="preserve">– </w:t>
      </w:r>
      <w:r w:rsidRPr="00220794">
        <w:rPr>
          <w:rFonts w:ascii="Arial CYR" w:hAnsi="Arial CYR" w:cs="Arial CYR"/>
          <w:color w:val="000000" w:themeColor="text1"/>
          <w:sz w:val="16"/>
          <w:szCs w:val="16"/>
          <w:lang w:eastAsia="ru-RU"/>
        </w:rPr>
        <w:t>счет операций с капиталом;</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 xml:space="preserve">– </w:t>
      </w:r>
      <w:r w:rsidRPr="00220794">
        <w:rPr>
          <w:rFonts w:ascii="Arial CYR" w:hAnsi="Arial CYR" w:cs="Arial CYR"/>
          <w:color w:val="000000" w:themeColor="text1"/>
          <w:sz w:val="16"/>
          <w:szCs w:val="16"/>
          <w:lang w:eastAsia="ru-RU"/>
        </w:rPr>
        <w:t>счет переоценки;</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w:hAnsi="Arial" w:cs="Arial"/>
          <w:color w:val="000000" w:themeColor="text1"/>
          <w:sz w:val="16"/>
          <w:szCs w:val="16"/>
          <w:lang w:eastAsia="ru-RU"/>
        </w:rPr>
        <w:t xml:space="preserve">– </w:t>
      </w:r>
      <w:r w:rsidRPr="00220794">
        <w:rPr>
          <w:rFonts w:ascii="Arial CYR" w:hAnsi="Arial CYR" w:cs="Arial CYR"/>
          <w:color w:val="000000" w:themeColor="text1"/>
          <w:sz w:val="16"/>
          <w:szCs w:val="16"/>
          <w:lang w:eastAsia="ru-RU"/>
        </w:rPr>
        <w:t>счет других изменений в объеме основного капитала.</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color w:val="000000" w:themeColor="text1"/>
          <w:sz w:val="16"/>
          <w:szCs w:val="16"/>
          <w:lang w:eastAsia="ru-RU"/>
        </w:rPr>
        <w:t xml:space="preserve">На </w:t>
      </w:r>
      <w:r w:rsidRPr="00220794">
        <w:rPr>
          <w:rFonts w:ascii="Arial CYR" w:hAnsi="Arial CYR" w:cs="Arial CYR"/>
          <w:b/>
          <w:bCs/>
          <w:color w:val="000000" w:themeColor="text1"/>
          <w:sz w:val="16"/>
          <w:szCs w:val="16"/>
          <w:lang w:eastAsia="ru-RU"/>
        </w:rPr>
        <w:t>счете операций с капиталом</w:t>
      </w:r>
      <w:r w:rsidRPr="00220794">
        <w:rPr>
          <w:rFonts w:ascii="Arial CYR" w:hAnsi="Arial CYR" w:cs="Arial CYR"/>
          <w:color w:val="000000" w:themeColor="text1"/>
          <w:sz w:val="16"/>
          <w:szCs w:val="16"/>
          <w:lang w:eastAsia="ru-RU"/>
        </w:rPr>
        <w:t xml:space="preserve"> отражается чистое накопление основного капитала как валовое накопление основного</w:t>
      </w:r>
      <w:r w:rsidRPr="00220794">
        <w:rPr>
          <w:rFonts w:ascii="Arial CYR" w:hAnsi="Arial CYR" w:cs="Arial CYR"/>
          <w:color w:val="000000" w:themeColor="text1"/>
          <w:sz w:val="16"/>
          <w:szCs w:val="16"/>
          <w:lang w:eastAsia="ru-RU"/>
        </w:rPr>
        <w:br/>
        <w:t>капитала за вычетом потребления основного капитала.</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b/>
          <w:bCs/>
          <w:color w:val="000000" w:themeColor="text1"/>
          <w:sz w:val="16"/>
          <w:szCs w:val="16"/>
          <w:lang w:eastAsia="ru-RU"/>
        </w:rPr>
        <w:t>Валовое накопление основного капитала</w:t>
      </w:r>
      <w:r w:rsidRPr="00220794">
        <w:rPr>
          <w:rFonts w:ascii="Arial CYR" w:hAnsi="Arial CYR" w:cs="Arial CYR"/>
          <w:color w:val="000000" w:themeColor="text1"/>
          <w:sz w:val="16"/>
          <w:szCs w:val="16"/>
          <w:lang w:eastAsia="ru-RU"/>
        </w:rPr>
        <w:t xml:space="preserve"> определяется как общая стоимость приобретения производителем основного </w:t>
      </w:r>
      <w:r w:rsidRPr="00220794">
        <w:rPr>
          <w:rFonts w:ascii="Arial CYR" w:hAnsi="Arial CYR" w:cs="Arial CYR"/>
          <w:color w:val="000000" w:themeColor="text1"/>
          <w:sz w:val="16"/>
          <w:szCs w:val="16"/>
          <w:lang w:eastAsia="ru-RU"/>
        </w:rPr>
        <w:br/>
        <w:t xml:space="preserve">капитала (за вычетом его выбытия) в течение отчетного периода плюс некоторые расходы на услуги, которые увеличивают </w:t>
      </w:r>
      <w:r w:rsidRPr="00220794">
        <w:rPr>
          <w:rFonts w:ascii="Arial CYR" w:hAnsi="Arial CYR" w:cs="Arial CYR"/>
          <w:color w:val="000000" w:themeColor="text1"/>
          <w:sz w:val="16"/>
          <w:szCs w:val="16"/>
          <w:lang w:eastAsia="ru-RU"/>
        </w:rPr>
        <w:br/>
        <w:t xml:space="preserve">стоимость непроизведенных активов. В основе расчета валового накопления основного капитала лежит показатель </w:t>
      </w:r>
      <w:r w:rsidRPr="00220794">
        <w:rPr>
          <w:rFonts w:ascii="Arial" w:hAnsi="Arial" w:cs="Arial"/>
          <w:color w:val="000000" w:themeColor="text1"/>
          <w:sz w:val="16"/>
          <w:szCs w:val="16"/>
          <w:lang w:eastAsia="ru-RU"/>
        </w:rPr>
        <w:t>«</w:t>
      </w:r>
      <w:r w:rsidRPr="00220794">
        <w:rPr>
          <w:rFonts w:ascii="Arial CYR" w:hAnsi="Arial CYR" w:cs="Arial CYR"/>
          <w:color w:val="000000" w:themeColor="text1"/>
          <w:sz w:val="16"/>
          <w:szCs w:val="16"/>
          <w:lang w:eastAsia="ru-RU"/>
        </w:rPr>
        <w:t xml:space="preserve">инвестиции </w:t>
      </w:r>
      <w:r w:rsidRPr="00220794">
        <w:rPr>
          <w:rFonts w:ascii="Arial CYR" w:hAnsi="Arial CYR" w:cs="Arial CYR"/>
          <w:color w:val="000000" w:themeColor="text1"/>
          <w:sz w:val="16"/>
          <w:szCs w:val="16"/>
          <w:lang w:eastAsia="ru-RU"/>
        </w:rPr>
        <w:br/>
        <w:t>в основной  капитал</w:t>
      </w:r>
      <w:r w:rsidRPr="00220794">
        <w:rPr>
          <w:rFonts w:ascii="Arial" w:hAnsi="Arial" w:cs="Arial"/>
          <w:color w:val="000000" w:themeColor="text1"/>
          <w:sz w:val="16"/>
          <w:szCs w:val="16"/>
          <w:lang w:eastAsia="ru-RU"/>
        </w:rPr>
        <w:t xml:space="preserve">», </w:t>
      </w:r>
      <w:r w:rsidRPr="00220794">
        <w:rPr>
          <w:rFonts w:ascii="Arial CYR" w:hAnsi="Arial CYR" w:cs="Arial CYR"/>
          <w:color w:val="000000" w:themeColor="text1"/>
          <w:sz w:val="16"/>
          <w:szCs w:val="16"/>
          <w:lang w:eastAsia="ru-RU"/>
        </w:rPr>
        <w:t>с учетом корректировок для приведения его в соответствие с концепцией СНС.</w:t>
      </w:r>
    </w:p>
    <w:p w:rsidR="00835C54" w:rsidRPr="00220794" w:rsidRDefault="00835C54" w:rsidP="00835C54">
      <w:pPr>
        <w:tabs>
          <w:tab w:val="left" w:pos="1263"/>
          <w:tab w:val="left" w:pos="2526"/>
          <w:tab w:val="left" w:pos="3789"/>
          <w:tab w:val="left" w:pos="5052"/>
          <w:tab w:val="left" w:pos="6315"/>
          <w:tab w:val="left" w:pos="7578"/>
        </w:tabs>
        <w:autoSpaceDE w:val="0"/>
        <w:autoSpaceDN w:val="0"/>
        <w:adjustRightInd w:val="0"/>
        <w:spacing w:line="200" w:lineRule="exact"/>
        <w:ind w:firstLine="284"/>
        <w:jc w:val="both"/>
        <w:rPr>
          <w:rFonts w:ascii="Arial CYR" w:hAnsi="Arial CYR" w:cs="Arial CYR"/>
          <w:color w:val="000000" w:themeColor="text1"/>
          <w:sz w:val="14"/>
          <w:szCs w:val="14"/>
          <w:lang w:eastAsia="ru-RU"/>
        </w:rPr>
      </w:pPr>
      <w:r w:rsidRPr="00220794">
        <w:rPr>
          <w:rFonts w:ascii="Arial CYR" w:hAnsi="Arial CYR" w:cs="Arial CYR"/>
          <w:b/>
          <w:bCs/>
          <w:color w:val="000000" w:themeColor="text1"/>
          <w:sz w:val="16"/>
          <w:szCs w:val="16"/>
          <w:lang w:eastAsia="ru-RU"/>
        </w:rPr>
        <w:t>Потребление основного капитала</w:t>
      </w:r>
      <w:r w:rsidRPr="00220794">
        <w:rPr>
          <w:rFonts w:ascii="Arial CYR" w:hAnsi="Arial CYR" w:cs="Arial CYR"/>
          <w:color w:val="000000" w:themeColor="text1"/>
          <w:sz w:val="16"/>
          <w:szCs w:val="16"/>
          <w:lang w:eastAsia="ru-RU"/>
        </w:rPr>
        <w:t xml:space="preserve"> – это оценка величины уменьшения в течение отчетного года текущей рыночной стоимости запаса основного капитала в результате физического износа, морального устаревания или нормальных случайных повреждений. Его расчет проведен с использованием метода непрерывной инвентаризации.</w:t>
      </w:r>
    </w:p>
    <w:p w:rsidR="00835C54" w:rsidRPr="00220794" w:rsidRDefault="00835C54" w:rsidP="00835C54">
      <w:pPr>
        <w:autoSpaceDE w:val="0"/>
        <w:autoSpaceDN w:val="0"/>
        <w:adjustRightInd w:val="0"/>
        <w:spacing w:line="200" w:lineRule="exact"/>
        <w:ind w:firstLine="284"/>
        <w:jc w:val="both"/>
        <w:rPr>
          <w:rFonts w:ascii="Times New Roman CYR" w:hAnsi="Times New Roman CYR" w:cs="Times New Roman CYR"/>
          <w:color w:val="000000" w:themeColor="text1"/>
          <w:lang w:eastAsia="ru-RU"/>
        </w:rPr>
      </w:pPr>
      <w:r w:rsidRPr="00220794">
        <w:rPr>
          <w:rFonts w:ascii="Arial CYR" w:hAnsi="Arial CYR" w:cs="Arial CYR"/>
          <w:color w:val="000000" w:themeColor="text1"/>
          <w:sz w:val="16"/>
          <w:szCs w:val="16"/>
          <w:lang w:eastAsia="ru-RU"/>
        </w:rPr>
        <w:t xml:space="preserve">На </w:t>
      </w:r>
      <w:r w:rsidRPr="00220794">
        <w:rPr>
          <w:rFonts w:ascii="Arial CYR" w:hAnsi="Arial CYR" w:cs="Arial CYR"/>
          <w:b/>
          <w:bCs/>
          <w:color w:val="000000" w:themeColor="text1"/>
          <w:sz w:val="16"/>
          <w:szCs w:val="16"/>
          <w:lang w:eastAsia="ru-RU"/>
        </w:rPr>
        <w:t xml:space="preserve">счете переоценки </w:t>
      </w:r>
      <w:r w:rsidRPr="00220794">
        <w:rPr>
          <w:rFonts w:ascii="Arial CYR" w:hAnsi="Arial CYR" w:cs="Arial CYR"/>
          <w:color w:val="000000" w:themeColor="text1"/>
          <w:sz w:val="16"/>
          <w:szCs w:val="16"/>
          <w:lang w:eastAsia="ru-RU"/>
        </w:rPr>
        <w:t xml:space="preserve">отражаются изменения </w:t>
      </w:r>
      <w:proofErr w:type="gramStart"/>
      <w:r w:rsidRPr="00220794">
        <w:rPr>
          <w:rFonts w:ascii="Arial CYR" w:hAnsi="Arial CYR" w:cs="Arial CYR"/>
          <w:color w:val="000000" w:themeColor="text1"/>
          <w:sz w:val="16"/>
          <w:szCs w:val="16"/>
          <w:lang w:eastAsia="ru-RU"/>
        </w:rPr>
        <w:t>в текущей рыночной стоимости основного капитала за отчетный год вследствие изменений цен на него за этот период</w:t>
      </w:r>
      <w:proofErr w:type="gramEnd"/>
      <w:r w:rsidRPr="00220794">
        <w:rPr>
          <w:rFonts w:ascii="Arial CYR" w:hAnsi="Arial CYR" w:cs="Arial CYR"/>
          <w:color w:val="000000" w:themeColor="text1"/>
          <w:sz w:val="16"/>
          <w:szCs w:val="16"/>
          <w:lang w:eastAsia="ru-RU"/>
        </w:rPr>
        <w:t xml:space="preserve">. Эти изменения стоимости </w:t>
      </w:r>
      <w:proofErr w:type="gramStart"/>
      <w:r w:rsidRPr="00220794">
        <w:rPr>
          <w:rFonts w:ascii="Arial CYR" w:hAnsi="Arial CYR" w:cs="Arial CYR"/>
          <w:color w:val="000000" w:themeColor="text1"/>
          <w:sz w:val="16"/>
          <w:szCs w:val="16"/>
          <w:lang w:eastAsia="ru-RU"/>
        </w:rPr>
        <w:t>означают</w:t>
      </w:r>
      <w:proofErr w:type="gramEnd"/>
      <w:r w:rsidRPr="00220794">
        <w:rPr>
          <w:rFonts w:ascii="Arial CYR" w:hAnsi="Arial CYR" w:cs="Arial CYR"/>
          <w:color w:val="000000" w:themeColor="text1"/>
          <w:sz w:val="16"/>
          <w:szCs w:val="16"/>
          <w:lang w:eastAsia="ru-RU"/>
        </w:rPr>
        <w:t xml:space="preserve"> возникновение за отчетный период холдинговой </w:t>
      </w:r>
      <w:r w:rsidRPr="00220794">
        <w:rPr>
          <w:rFonts w:ascii="Arial CYR" w:hAnsi="Arial CYR" w:cs="Arial CYR"/>
          <w:color w:val="000000" w:themeColor="text1"/>
          <w:sz w:val="16"/>
          <w:szCs w:val="16"/>
          <w:lang w:eastAsia="ru-RU"/>
        </w:rPr>
        <w:br/>
        <w:t>прибыли (или – при снижении цен – убытка) у собственников основного капитала.</w:t>
      </w:r>
    </w:p>
    <w:p w:rsidR="00835C54" w:rsidRPr="00220794" w:rsidRDefault="00835C54" w:rsidP="00835C54">
      <w:pPr>
        <w:pStyle w:val="14"/>
        <w:autoSpaceDE w:val="0"/>
        <w:autoSpaceDN w:val="0"/>
        <w:adjustRightInd w:val="0"/>
        <w:spacing w:before="0" w:line="200" w:lineRule="exact"/>
        <w:ind w:firstLine="284"/>
        <w:jc w:val="both"/>
        <w:rPr>
          <w:rFonts w:ascii="Arial CYR" w:hAnsi="Arial CYR" w:cs="Arial CYR"/>
          <w:b w:val="0"/>
          <w:color w:val="000000" w:themeColor="text1"/>
          <w:sz w:val="16"/>
          <w:szCs w:val="16"/>
          <w:lang w:eastAsia="ru-RU"/>
        </w:rPr>
      </w:pPr>
      <w:r w:rsidRPr="00220794">
        <w:rPr>
          <w:rFonts w:ascii="Arial CYR" w:hAnsi="Arial CYR" w:cs="Arial CYR"/>
          <w:b w:val="0"/>
          <w:color w:val="000000" w:themeColor="text1"/>
          <w:sz w:val="16"/>
          <w:szCs w:val="16"/>
          <w:lang w:eastAsia="ru-RU"/>
        </w:rPr>
        <w:t xml:space="preserve">На </w:t>
      </w:r>
      <w:r w:rsidRPr="00220794">
        <w:rPr>
          <w:rFonts w:ascii="Arial CYR" w:hAnsi="Arial CYR" w:cs="Arial CYR"/>
          <w:bCs/>
          <w:color w:val="000000" w:themeColor="text1"/>
          <w:sz w:val="16"/>
          <w:szCs w:val="16"/>
          <w:lang w:eastAsia="ru-RU"/>
        </w:rPr>
        <w:t>счете других изменений в объеме основного капитала</w:t>
      </w:r>
      <w:r w:rsidRPr="00220794">
        <w:rPr>
          <w:rFonts w:ascii="Arial CYR" w:hAnsi="Arial CYR" w:cs="Arial CYR"/>
          <w:b w:val="0"/>
          <w:bCs/>
          <w:color w:val="000000" w:themeColor="text1"/>
          <w:sz w:val="16"/>
          <w:szCs w:val="16"/>
          <w:lang w:eastAsia="ru-RU"/>
        </w:rPr>
        <w:t xml:space="preserve"> </w:t>
      </w:r>
      <w:r w:rsidRPr="00220794">
        <w:rPr>
          <w:rFonts w:ascii="Arial CYR" w:hAnsi="Arial CYR" w:cs="Arial CYR"/>
          <w:b w:val="0"/>
          <w:color w:val="000000" w:themeColor="text1"/>
          <w:sz w:val="16"/>
          <w:szCs w:val="16"/>
          <w:lang w:eastAsia="ru-RU"/>
        </w:rPr>
        <w:t xml:space="preserve">отражаются изменения его стоимости, которые не связаны </w:t>
      </w:r>
      <w:r w:rsidRPr="00220794">
        <w:rPr>
          <w:rFonts w:ascii="Arial CYR" w:hAnsi="Arial CYR" w:cs="Arial CYR"/>
          <w:b w:val="0"/>
          <w:color w:val="000000" w:themeColor="text1"/>
          <w:sz w:val="16"/>
          <w:szCs w:val="16"/>
          <w:lang w:eastAsia="ru-RU"/>
        </w:rPr>
        <w:br/>
        <w:t xml:space="preserve">с операциями с капиталом и с изменением цен. </w:t>
      </w:r>
      <w:proofErr w:type="gramStart"/>
      <w:r w:rsidRPr="00220794">
        <w:rPr>
          <w:rFonts w:ascii="Arial CYR" w:hAnsi="Arial CYR" w:cs="Arial CYR"/>
          <w:b w:val="0"/>
          <w:color w:val="000000" w:themeColor="text1"/>
          <w:sz w:val="16"/>
          <w:szCs w:val="16"/>
          <w:lang w:eastAsia="ru-RU"/>
        </w:rPr>
        <w:t xml:space="preserve">Счет других изменений в объеме основного капитала включает в себя изменения их рыночной стоимости за счет влияния экстраординарных событий, крупномасштабных стихийных бедствий и техногенных </w:t>
      </w:r>
      <w:r w:rsidRPr="00220794">
        <w:rPr>
          <w:rFonts w:ascii="Arial CYR" w:hAnsi="Arial CYR" w:cs="Arial CYR"/>
          <w:b w:val="0"/>
          <w:color w:val="000000" w:themeColor="text1"/>
          <w:sz w:val="16"/>
          <w:szCs w:val="16"/>
          <w:lang w:eastAsia="ru-RU"/>
        </w:rPr>
        <w:br/>
        <w:t>катастроф, изменений в классификациях институциональных единиц, активов и в структуре институциональных единиц, появления и выбытия активов, которые не являются результатом операций (экономические появления и исчезновения), других изменений, помимо перечисленных выше.</w:t>
      </w:r>
      <w:proofErr w:type="gramEnd"/>
    </w:p>
    <w:p w:rsidR="00835C54" w:rsidRPr="00220794" w:rsidRDefault="00835C54" w:rsidP="0084487F">
      <w:pPr>
        <w:spacing w:line="200" w:lineRule="exact"/>
        <w:ind w:firstLine="284"/>
        <w:jc w:val="both"/>
        <w:rPr>
          <w:color w:val="000000" w:themeColor="text1"/>
        </w:rPr>
      </w:pPr>
    </w:p>
    <w:p w:rsidR="00333EEE" w:rsidRPr="00220794" w:rsidRDefault="00333EEE" w:rsidP="000B0FCA">
      <w:pPr>
        <w:pStyle w:val="14"/>
        <w:pageBreakBefore/>
        <w:spacing w:before="120" w:after="120" w:line="200" w:lineRule="exact"/>
        <w:rPr>
          <w:color w:val="000000" w:themeColor="text1"/>
          <w:lang w:val="en-US"/>
        </w:rPr>
      </w:pPr>
      <w:r w:rsidRPr="00220794">
        <w:rPr>
          <w:rFonts w:eastAsia="Symbol"/>
          <w:i/>
          <w:color w:val="000000" w:themeColor="text1"/>
          <w:lang w:val="en-US"/>
        </w:rPr>
        <w:lastRenderedPageBreak/>
        <w:t>METHODOLOGICAL NOTES</w:t>
      </w:r>
    </w:p>
    <w:p w:rsidR="00333EEE" w:rsidRPr="00220794" w:rsidRDefault="00333EEE" w:rsidP="00214A53">
      <w:pPr>
        <w:spacing w:line="220" w:lineRule="exact"/>
        <w:ind w:firstLine="284"/>
        <w:jc w:val="both"/>
        <w:rPr>
          <w:color w:val="000000" w:themeColor="text1"/>
          <w:lang w:val="en-US"/>
        </w:rPr>
      </w:pPr>
      <w:r w:rsidRPr="00220794">
        <w:rPr>
          <w:rFonts w:ascii="Arial" w:hAnsi="Arial" w:cs="Arial"/>
          <w:b/>
          <w:i/>
          <w:color w:val="000000" w:themeColor="text1"/>
          <w:sz w:val="16"/>
          <w:lang w:val="en-US"/>
        </w:rPr>
        <w:t>The System of National Accounts,</w:t>
      </w:r>
      <w:r w:rsidRPr="00220794">
        <w:rPr>
          <w:rFonts w:ascii="Arial" w:hAnsi="Arial" w:cs="Arial"/>
          <w:i/>
          <w:color w:val="000000" w:themeColor="text1"/>
          <w:sz w:val="16"/>
          <w:lang w:val="en-US"/>
        </w:rPr>
        <w:t xml:space="preserve"> implemented in the Russian Federation, is based on methodological principles, developed jointly by UN, IMF, World Bank, OECD and Eurostat.</w:t>
      </w:r>
    </w:p>
    <w:p w:rsidR="00333EEE" w:rsidRPr="00220794" w:rsidRDefault="00333EEE" w:rsidP="00214A53">
      <w:pPr>
        <w:pStyle w:val="212"/>
        <w:spacing w:line="220" w:lineRule="exact"/>
        <w:ind w:left="0"/>
        <w:rPr>
          <w:color w:val="000000" w:themeColor="text1"/>
          <w:lang w:val="en-US"/>
        </w:rPr>
      </w:pPr>
      <w:r w:rsidRPr="00220794">
        <w:rPr>
          <w:rStyle w:val="hps"/>
          <w:i/>
          <w:color w:val="000000" w:themeColor="text1"/>
          <w:lang w:val="en"/>
        </w:rPr>
        <w:t>The essence of</w:t>
      </w:r>
      <w:r w:rsidRPr="00220794">
        <w:rPr>
          <w:i/>
          <w:color w:val="000000" w:themeColor="text1"/>
          <w:lang w:val="en"/>
        </w:rPr>
        <w:t xml:space="preserve"> </w:t>
      </w:r>
      <w:r w:rsidRPr="00220794">
        <w:rPr>
          <w:rStyle w:val="hps"/>
          <w:i/>
          <w:color w:val="000000" w:themeColor="text1"/>
          <w:lang w:val="en"/>
        </w:rPr>
        <w:t>System of National</w:t>
      </w:r>
      <w:r w:rsidRPr="00220794">
        <w:rPr>
          <w:i/>
          <w:color w:val="000000" w:themeColor="text1"/>
          <w:lang w:val="en"/>
        </w:rPr>
        <w:t xml:space="preserve"> </w:t>
      </w:r>
      <w:r w:rsidRPr="00220794">
        <w:rPr>
          <w:rStyle w:val="hps"/>
          <w:i/>
          <w:color w:val="000000" w:themeColor="text1"/>
          <w:lang w:val="en"/>
        </w:rPr>
        <w:t>Accounts</w:t>
      </w:r>
      <w:r w:rsidRPr="00220794">
        <w:rPr>
          <w:i/>
          <w:color w:val="000000" w:themeColor="text1"/>
          <w:lang w:val="en"/>
        </w:rPr>
        <w:t xml:space="preserve"> </w:t>
      </w:r>
      <w:r w:rsidRPr="00220794">
        <w:rPr>
          <w:rStyle w:val="hps"/>
          <w:i/>
          <w:color w:val="000000" w:themeColor="text1"/>
          <w:lang w:val="en"/>
        </w:rPr>
        <w:t>is the formation</w:t>
      </w:r>
      <w:r w:rsidRPr="00220794">
        <w:rPr>
          <w:i/>
          <w:color w:val="000000" w:themeColor="text1"/>
          <w:lang w:val="en"/>
        </w:rPr>
        <w:t xml:space="preserve"> </w:t>
      </w:r>
      <w:r w:rsidRPr="00220794">
        <w:rPr>
          <w:rStyle w:val="hps"/>
          <w:i/>
          <w:color w:val="000000" w:themeColor="text1"/>
          <w:lang w:val="en"/>
        </w:rPr>
        <w:t>of general indicators</w:t>
      </w:r>
      <w:r w:rsidRPr="00220794">
        <w:rPr>
          <w:i/>
          <w:color w:val="000000" w:themeColor="text1"/>
          <w:lang w:val="en"/>
        </w:rPr>
        <w:t xml:space="preserve"> </w:t>
      </w:r>
      <w:r w:rsidRPr="00220794">
        <w:rPr>
          <w:rStyle w:val="hps"/>
          <w:i/>
          <w:color w:val="000000" w:themeColor="text1"/>
          <w:lang w:val="en"/>
        </w:rPr>
        <w:t>of economic development</w:t>
      </w:r>
      <w:r w:rsidRPr="00220794">
        <w:rPr>
          <w:i/>
          <w:color w:val="000000" w:themeColor="text1"/>
          <w:lang w:val="en"/>
        </w:rPr>
        <w:t xml:space="preserve"> </w:t>
      </w:r>
      <w:r w:rsidRPr="00220794">
        <w:rPr>
          <w:rStyle w:val="hps"/>
          <w:i/>
          <w:color w:val="000000" w:themeColor="text1"/>
          <w:lang w:val="en"/>
        </w:rPr>
        <w:t xml:space="preserve">at various stages </w:t>
      </w:r>
      <w:r w:rsidR="00E06D3A" w:rsidRPr="00220794">
        <w:rPr>
          <w:rFonts w:ascii="Arial CYR" w:hAnsi="Arial CYR" w:cs="Arial CYR"/>
          <w:color w:val="000000" w:themeColor="text1"/>
          <w:szCs w:val="16"/>
          <w:lang w:val="en-US" w:eastAsia="ru-RU"/>
        </w:rPr>
        <w:br/>
      </w:r>
      <w:r w:rsidRPr="00220794">
        <w:rPr>
          <w:rStyle w:val="hps"/>
          <w:i/>
          <w:color w:val="000000" w:themeColor="text1"/>
          <w:lang w:val="en"/>
        </w:rPr>
        <w:t>of</w:t>
      </w:r>
      <w:r w:rsidRPr="00220794">
        <w:rPr>
          <w:i/>
          <w:color w:val="000000" w:themeColor="text1"/>
          <w:lang w:val="en"/>
        </w:rPr>
        <w:t xml:space="preserve"> </w:t>
      </w:r>
      <w:r w:rsidRPr="00220794">
        <w:rPr>
          <w:i/>
          <w:color w:val="000000" w:themeColor="text1"/>
          <w:lang w:val="en-GB"/>
        </w:rPr>
        <w:t>economic value formation</w:t>
      </w:r>
      <w:r w:rsidRPr="00220794">
        <w:rPr>
          <w:rStyle w:val="hps"/>
          <w:i/>
          <w:color w:val="000000" w:themeColor="text1"/>
          <w:lang w:val="en"/>
        </w:rPr>
        <w:t xml:space="preserve"> and</w:t>
      </w:r>
      <w:r w:rsidRPr="00220794">
        <w:rPr>
          <w:i/>
          <w:color w:val="000000" w:themeColor="text1"/>
          <w:lang w:val="en"/>
        </w:rPr>
        <w:t xml:space="preserve"> </w:t>
      </w:r>
      <w:r w:rsidRPr="00220794">
        <w:rPr>
          <w:rStyle w:val="hps"/>
          <w:i/>
          <w:color w:val="000000" w:themeColor="text1"/>
          <w:lang w:val="en"/>
        </w:rPr>
        <w:t>interconnection</w:t>
      </w:r>
      <w:r w:rsidRPr="00220794">
        <w:rPr>
          <w:i/>
          <w:color w:val="000000" w:themeColor="text1"/>
          <w:lang w:val="en"/>
        </w:rPr>
        <w:t xml:space="preserve"> </w:t>
      </w:r>
      <w:r w:rsidRPr="00220794">
        <w:rPr>
          <w:rStyle w:val="hps"/>
          <w:i/>
          <w:color w:val="000000" w:themeColor="text1"/>
          <w:lang w:val="en"/>
        </w:rPr>
        <w:t>of these parameters</w:t>
      </w:r>
      <w:r w:rsidRPr="00220794">
        <w:rPr>
          <w:i/>
          <w:color w:val="000000" w:themeColor="text1"/>
          <w:lang w:val="en"/>
        </w:rPr>
        <w:t xml:space="preserve">. </w:t>
      </w:r>
      <w:r w:rsidRPr="00220794">
        <w:rPr>
          <w:rStyle w:val="hps"/>
          <w:i/>
          <w:color w:val="000000" w:themeColor="text1"/>
          <w:lang w:val="en"/>
        </w:rPr>
        <w:t>Each stage of this process has</w:t>
      </w:r>
      <w:r w:rsidRPr="00220794">
        <w:rPr>
          <w:i/>
          <w:color w:val="000000" w:themeColor="text1"/>
          <w:lang w:val="en"/>
        </w:rPr>
        <w:t xml:space="preserve"> </w:t>
      </w:r>
      <w:r w:rsidRPr="00220794">
        <w:rPr>
          <w:rStyle w:val="hps"/>
          <w:i/>
          <w:color w:val="000000" w:themeColor="text1"/>
          <w:lang w:val="en"/>
        </w:rPr>
        <w:t>a special account</w:t>
      </w:r>
      <w:r w:rsidRPr="00220794">
        <w:rPr>
          <w:i/>
          <w:color w:val="000000" w:themeColor="text1"/>
          <w:lang w:val="en"/>
        </w:rPr>
        <w:t xml:space="preserve"> </w:t>
      </w:r>
      <w:r w:rsidRPr="00220794">
        <w:rPr>
          <w:rStyle w:val="hps"/>
          <w:i/>
          <w:color w:val="000000" w:themeColor="text1"/>
          <w:lang w:val="en"/>
        </w:rPr>
        <w:t>or</w:t>
      </w:r>
      <w:r w:rsidRPr="00220794">
        <w:rPr>
          <w:i/>
          <w:color w:val="000000" w:themeColor="text1"/>
          <w:lang w:val="en"/>
        </w:rPr>
        <w:t xml:space="preserve"> a </w:t>
      </w:r>
      <w:r w:rsidRPr="00220794">
        <w:rPr>
          <w:rStyle w:val="hps"/>
          <w:i/>
          <w:color w:val="000000" w:themeColor="text1"/>
          <w:lang w:val="en"/>
        </w:rPr>
        <w:t xml:space="preserve">group </w:t>
      </w:r>
      <w:r w:rsidR="00E06D3A" w:rsidRPr="00220794">
        <w:rPr>
          <w:rFonts w:ascii="Arial CYR" w:hAnsi="Arial CYR" w:cs="Arial CYR"/>
          <w:color w:val="000000" w:themeColor="text1"/>
          <w:szCs w:val="16"/>
          <w:lang w:val="en-US" w:eastAsia="ru-RU"/>
        </w:rPr>
        <w:br/>
      </w:r>
      <w:r w:rsidRPr="00220794">
        <w:rPr>
          <w:rStyle w:val="hps"/>
          <w:i/>
          <w:color w:val="000000" w:themeColor="text1"/>
          <w:lang w:val="en"/>
        </w:rPr>
        <w:t>of accounts</w:t>
      </w:r>
      <w:r w:rsidRPr="00220794">
        <w:rPr>
          <w:i/>
          <w:color w:val="000000" w:themeColor="text1"/>
          <w:lang w:val="en"/>
        </w:rPr>
        <w:t xml:space="preserve">. </w:t>
      </w:r>
      <w:r w:rsidRPr="00220794">
        <w:rPr>
          <w:rStyle w:val="hps"/>
          <w:i/>
          <w:color w:val="000000" w:themeColor="text1"/>
          <w:lang w:val="en"/>
        </w:rPr>
        <w:t>Thus,</w:t>
      </w:r>
      <w:r w:rsidRPr="00220794">
        <w:rPr>
          <w:i/>
          <w:color w:val="000000" w:themeColor="text1"/>
          <w:lang w:val="en"/>
        </w:rPr>
        <w:t xml:space="preserve"> </w:t>
      </w:r>
      <w:r w:rsidRPr="00220794">
        <w:rPr>
          <w:rStyle w:val="hps"/>
          <w:i/>
          <w:color w:val="000000" w:themeColor="text1"/>
          <w:lang w:val="en"/>
        </w:rPr>
        <w:t>it is possible to</w:t>
      </w:r>
      <w:r w:rsidRPr="00220794">
        <w:rPr>
          <w:i/>
          <w:color w:val="000000" w:themeColor="text1"/>
          <w:lang w:val="en"/>
        </w:rPr>
        <w:t xml:space="preserve"> </w:t>
      </w:r>
      <w:r w:rsidRPr="00220794">
        <w:rPr>
          <w:rStyle w:val="hps"/>
          <w:i/>
          <w:color w:val="000000" w:themeColor="text1"/>
          <w:lang w:val="en"/>
        </w:rPr>
        <w:t xml:space="preserve">trace the </w:t>
      </w:r>
      <w:r w:rsidRPr="00220794">
        <w:rPr>
          <w:i/>
          <w:color w:val="000000" w:themeColor="text1"/>
          <w:lang w:val="en-US"/>
        </w:rPr>
        <w:t>change</w:t>
      </w:r>
      <w:r w:rsidRPr="00220794">
        <w:rPr>
          <w:rStyle w:val="hps"/>
          <w:i/>
          <w:color w:val="000000" w:themeColor="text1"/>
          <w:lang w:val="en"/>
        </w:rPr>
        <w:t xml:space="preserve"> of</w:t>
      </w:r>
      <w:r w:rsidRPr="00220794">
        <w:rPr>
          <w:i/>
          <w:color w:val="000000" w:themeColor="text1"/>
          <w:lang w:val="en"/>
        </w:rPr>
        <w:t xml:space="preserve"> </w:t>
      </w:r>
      <w:r w:rsidRPr="00220794">
        <w:rPr>
          <w:rStyle w:val="hps"/>
          <w:i/>
          <w:color w:val="000000" w:themeColor="text1"/>
          <w:lang w:val="en"/>
        </w:rPr>
        <w:t>value</w:t>
      </w:r>
      <w:r w:rsidRPr="00220794">
        <w:rPr>
          <w:i/>
          <w:color w:val="000000" w:themeColor="text1"/>
          <w:lang w:val="en"/>
        </w:rPr>
        <w:t xml:space="preserve"> </w:t>
      </w:r>
      <w:r w:rsidRPr="00220794">
        <w:rPr>
          <w:rStyle w:val="hps"/>
          <w:i/>
          <w:color w:val="000000" w:themeColor="text1"/>
          <w:lang w:val="en"/>
        </w:rPr>
        <w:t>of</w:t>
      </w:r>
      <w:r w:rsidRPr="00220794">
        <w:rPr>
          <w:i/>
          <w:color w:val="000000" w:themeColor="text1"/>
          <w:lang w:val="en"/>
        </w:rPr>
        <w:t xml:space="preserve"> </w:t>
      </w:r>
      <w:r w:rsidRPr="00220794">
        <w:rPr>
          <w:i/>
          <w:color w:val="000000" w:themeColor="text1"/>
          <w:lang w:val="en-US"/>
        </w:rPr>
        <w:t xml:space="preserve">produced </w:t>
      </w:r>
      <w:r w:rsidRPr="00220794">
        <w:rPr>
          <w:rStyle w:val="hps"/>
          <w:i/>
          <w:color w:val="000000" w:themeColor="text1"/>
          <w:lang w:val="en"/>
        </w:rPr>
        <w:t>goods and services,</w:t>
      </w:r>
      <w:r w:rsidRPr="00220794">
        <w:rPr>
          <w:i/>
          <w:color w:val="000000" w:themeColor="text1"/>
          <w:lang w:val="en"/>
        </w:rPr>
        <w:t xml:space="preserve"> </w:t>
      </w:r>
      <w:r w:rsidRPr="00220794">
        <w:rPr>
          <w:rStyle w:val="hps"/>
          <w:i/>
          <w:color w:val="000000" w:themeColor="text1"/>
          <w:lang w:val="en"/>
        </w:rPr>
        <w:t xml:space="preserve">as well as </w:t>
      </w:r>
      <w:r w:rsidRPr="00220794">
        <w:rPr>
          <w:i/>
          <w:color w:val="000000" w:themeColor="text1"/>
          <w:lang w:val="en"/>
        </w:rPr>
        <w:t xml:space="preserve">value </w:t>
      </w:r>
      <w:r w:rsidRPr="00220794">
        <w:rPr>
          <w:rStyle w:val="hps"/>
          <w:i/>
          <w:color w:val="000000" w:themeColor="text1"/>
          <w:lang w:val="en"/>
        </w:rPr>
        <w:t>added</w:t>
      </w:r>
      <w:r w:rsidRPr="00220794">
        <w:rPr>
          <w:i/>
          <w:color w:val="000000" w:themeColor="text1"/>
          <w:lang w:val="en"/>
        </w:rPr>
        <w:t xml:space="preserve"> </w:t>
      </w:r>
      <w:r w:rsidRPr="00220794">
        <w:rPr>
          <w:rStyle w:val="hps"/>
          <w:i/>
          <w:color w:val="000000" w:themeColor="text1"/>
          <w:lang w:val="en"/>
        </w:rPr>
        <w:t xml:space="preserve">from production </w:t>
      </w:r>
      <w:r w:rsidR="00E06D3A" w:rsidRPr="00220794">
        <w:rPr>
          <w:rFonts w:ascii="Arial CYR" w:hAnsi="Arial CYR" w:cs="Arial CYR"/>
          <w:color w:val="000000" w:themeColor="text1"/>
          <w:szCs w:val="16"/>
          <w:lang w:val="en-US" w:eastAsia="ru-RU"/>
        </w:rPr>
        <w:br/>
      </w:r>
      <w:r w:rsidRPr="00220794">
        <w:rPr>
          <w:rStyle w:val="hps"/>
          <w:i/>
          <w:color w:val="000000" w:themeColor="text1"/>
          <w:lang w:val="en"/>
        </w:rPr>
        <w:t>to</w:t>
      </w:r>
      <w:r w:rsidRPr="00220794">
        <w:rPr>
          <w:i/>
          <w:color w:val="000000" w:themeColor="text1"/>
          <w:lang w:val="en"/>
        </w:rPr>
        <w:t xml:space="preserve"> </w:t>
      </w:r>
      <w:r w:rsidRPr="00220794">
        <w:rPr>
          <w:rStyle w:val="hps"/>
          <w:i/>
          <w:color w:val="000000" w:themeColor="text1"/>
          <w:lang w:val="en"/>
        </w:rPr>
        <w:t>use.</w:t>
      </w:r>
    </w:p>
    <w:p w:rsidR="00333EEE" w:rsidRPr="00220794" w:rsidRDefault="00333EEE" w:rsidP="00214A53">
      <w:pPr>
        <w:pStyle w:val="212"/>
        <w:spacing w:line="220" w:lineRule="exact"/>
        <w:ind w:left="0"/>
        <w:rPr>
          <w:color w:val="000000" w:themeColor="text1"/>
          <w:lang w:val="en-US"/>
        </w:rPr>
      </w:pPr>
      <w:r w:rsidRPr="00220794">
        <w:rPr>
          <w:i/>
          <w:color w:val="000000" w:themeColor="text1"/>
          <w:lang w:val="en"/>
        </w:rPr>
        <w:t xml:space="preserve">Presently the following accounts are being compiled at current prices: production account, generation of income, allocation of primary income, secondary allocation of income, use of disposable income, capital account and account of goods and services for domestic </w:t>
      </w:r>
      <w:r w:rsidR="00FF0927" w:rsidRPr="00220794">
        <w:rPr>
          <w:i/>
          <w:color w:val="000000" w:themeColor="text1"/>
          <w:lang w:val="en"/>
        </w:rPr>
        <w:br/>
      </w:r>
      <w:r w:rsidRPr="00220794">
        <w:rPr>
          <w:i/>
          <w:color w:val="000000" w:themeColor="text1"/>
          <w:lang w:val="en"/>
        </w:rPr>
        <w:t>economy</w:t>
      </w:r>
      <w:r w:rsidRPr="00220794">
        <w:rPr>
          <w:i/>
          <w:color w:val="000000" w:themeColor="text1"/>
          <w:szCs w:val="16"/>
          <w:lang w:val="en-US"/>
        </w:rPr>
        <w:t>, financial account, and balance sheet</w:t>
      </w:r>
      <w:r w:rsidRPr="00220794">
        <w:rPr>
          <w:i/>
          <w:color w:val="000000" w:themeColor="text1"/>
          <w:lang w:val="en"/>
        </w:rPr>
        <w:t xml:space="preserve">. Accounts for the </w:t>
      </w:r>
      <w:proofErr w:type="spellStart"/>
      <w:r w:rsidRPr="00220794">
        <w:rPr>
          <w:i/>
          <w:color w:val="000000" w:themeColor="text1"/>
          <w:lang w:val="en"/>
        </w:rPr>
        <w:t>followin</w:t>
      </w:r>
      <w:proofErr w:type="spellEnd"/>
      <w:r w:rsidRPr="00220794">
        <w:rPr>
          <w:i/>
          <w:color w:val="000000" w:themeColor="text1"/>
          <w:lang w:val="en-GB"/>
        </w:rPr>
        <w:t xml:space="preserve">g institutional </w:t>
      </w:r>
      <w:r w:rsidRPr="00220794">
        <w:rPr>
          <w:i/>
          <w:color w:val="000000" w:themeColor="text1"/>
          <w:lang w:val="en"/>
        </w:rPr>
        <w:t xml:space="preserve">sectors are being </w:t>
      </w:r>
      <w:r w:rsidRPr="00220794">
        <w:rPr>
          <w:i/>
          <w:color w:val="000000" w:themeColor="text1"/>
          <w:lang w:val="en-GB"/>
        </w:rPr>
        <w:t>compiled</w:t>
      </w:r>
      <w:r w:rsidRPr="00220794">
        <w:rPr>
          <w:i/>
          <w:color w:val="000000" w:themeColor="text1"/>
          <w:lang w:val="en"/>
        </w:rPr>
        <w:t>: "Non</w:t>
      </w:r>
      <w:r w:rsidR="00A867D9" w:rsidRPr="00220794">
        <w:rPr>
          <w:i/>
          <w:color w:val="000000" w:themeColor="text1"/>
          <w:lang w:val="en"/>
        </w:rPr>
        <w:t>-</w:t>
      </w:r>
      <w:r w:rsidRPr="00220794">
        <w:rPr>
          <w:i/>
          <w:color w:val="000000" w:themeColor="text1"/>
          <w:lang w:val="en"/>
        </w:rPr>
        <w:t xml:space="preserve">financial </w:t>
      </w:r>
      <w:r w:rsidR="00FF0927" w:rsidRPr="00220794">
        <w:rPr>
          <w:i/>
          <w:color w:val="000000" w:themeColor="text1"/>
          <w:lang w:val="en"/>
        </w:rPr>
        <w:br/>
      </w:r>
      <w:r w:rsidRPr="00220794">
        <w:rPr>
          <w:i/>
          <w:color w:val="000000" w:themeColor="text1"/>
          <w:lang w:val="en"/>
        </w:rPr>
        <w:t>corporations", "Financial corporations", "Public administration", "Households", "Non</w:t>
      </w:r>
      <w:r w:rsidR="00A867D9" w:rsidRPr="00220794">
        <w:rPr>
          <w:i/>
          <w:color w:val="000000" w:themeColor="text1"/>
          <w:lang w:val="en"/>
        </w:rPr>
        <w:t>-</w:t>
      </w:r>
      <w:r w:rsidRPr="00220794">
        <w:rPr>
          <w:i/>
          <w:color w:val="000000" w:themeColor="text1"/>
          <w:lang w:val="en"/>
        </w:rPr>
        <w:t xml:space="preserve">profit institutions serving households", </w:t>
      </w:r>
      <w:r w:rsidRPr="00220794">
        <w:rPr>
          <w:i/>
          <w:color w:val="000000" w:themeColor="text1"/>
          <w:lang w:val="en-GB"/>
        </w:rPr>
        <w:t xml:space="preserve">as well as </w:t>
      </w:r>
      <w:r w:rsidR="00FF0927" w:rsidRPr="00220794">
        <w:rPr>
          <w:i/>
          <w:color w:val="000000" w:themeColor="text1"/>
          <w:lang w:val="en"/>
        </w:rPr>
        <w:br/>
      </w:r>
      <w:r w:rsidRPr="00220794">
        <w:rPr>
          <w:i/>
          <w:color w:val="000000" w:themeColor="text1"/>
          <w:lang w:val="en-GB"/>
        </w:rPr>
        <w:t xml:space="preserve">for the </w:t>
      </w:r>
      <w:r w:rsidRPr="00220794">
        <w:rPr>
          <w:i/>
          <w:color w:val="000000" w:themeColor="text1"/>
          <w:lang w:val="en"/>
        </w:rPr>
        <w:t>"Rest of the World".</w:t>
      </w:r>
    </w:p>
    <w:p w:rsidR="00915F19" w:rsidRPr="00220794" w:rsidRDefault="00915F19" w:rsidP="00214A53">
      <w:pPr>
        <w:pStyle w:val="212"/>
        <w:spacing w:line="220" w:lineRule="exact"/>
        <w:ind w:left="0"/>
        <w:rPr>
          <w:i/>
          <w:color w:val="000000" w:themeColor="text1"/>
          <w:lang w:val="en"/>
        </w:rPr>
      </w:pPr>
      <w:r w:rsidRPr="00220794">
        <w:rPr>
          <w:i/>
          <w:color w:val="000000" w:themeColor="text1"/>
          <w:lang w:val="en"/>
        </w:rPr>
        <w:t>In accordance with provisions of the Federal Law No. 282</w:t>
      </w:r>
      <w:r w:rsidR="00A867D9" w:rsidRPr="00220794">
        <w:rPr>
          <w:i/>
          <w:color w:val="000000" w:themeColor="text1"/>
          <w:lang w:val="en"/>
        </w:rPr>
        <w:t>-</w:t>
      </w:r>
      <w:r w:rsidRPr="00220794">
        <w:rPr>
          <w:i/>
          <w:color w:val="000000" w:themeColor="text1"/>
          <w:lang w:val="en"/>
        </w:rPr>
        <w:t xml:space="preserve">FZ "On Official Statistical Accounting and State Statistics System </w:t>
      </w:r>
      <w:r w:rsidRPr="00220794">
        <w:rPr>
          <w:rFonts w:ascii="Arial CYR" w:hAnsi="Arial CYR" w:cs="Arial CYR"/>
          <w:color w:val="000000" w:themeColor="text1"/>
          <w:szCs w:val="16"/>
          <w:lang w:val="en-US" w:eastAsia="ru-RU"/>
        </w:rPr>
        <w:br/>
      </w:r>
      <w:r w:rsidRPr="00220794">
        <w:rPr>
          <w:i/>
          <w:color w:val="000000" w:themeColor="text1"/>
          <w:lang w:val="en"/>
        </w:rPr>
        <w:t xml:space="preserve">in the Russian Federation" (Article 4, item 2), as well as the Action Plan for Implementation of the OECD Recommendations </w:t>
      </w:r>
      <w:r w:rsidRPr="00220794">
        <w:rPr>
          <w:i/>
          <w:color w:val="000000" w:themeColor="text1"/>
          <w:lang w:val="en"/>
        </w:rPr>
        <w:br/>
        <w:t xml:space="preserve">on Development of the System of National Accounts of the Russian Federation, developed and adopted pursuant to decision </w:t>
      </w:r>
      <w:r w:rsidRPr="00220794">
        <w:rPr>
          <w:i/>
          <w:color w:val="000000" w:themeColor="text1"/>
          <w:lang w:val="en"/>
        </w:rPr>
        <w:br/>
        <w:t>of the Government of the Russian Federation of August 1</w:t>
      </w:r>
      <w:r w:rsidRPr="00220794">
        <w:rPr>
          <w:i/>
          <w:color w:val="000000" w:themeColor="text1"/>
          <w:vertAlign w:val="superscript"/>
          <w:lang w:val="en"/>
        </w:rPr>
        <w:t>st</w:t>
      </w:r>
      <w:r w:rsidRPr="00220794">
        <w:rPr>
          <w:i/>
          <w:color w:val="000000" w:themeColor="text1"/>
          <w:lang w:val="en"/>
        </w:rPr>
        <w:t xml:space="preserve">, 2013, </w:t>
      </w:r>
      <w:proofErr w:type="spellStart"/>
      <w:r w:rsidRPr="00220794">
        <w:rPr>
          <w:i/>
          <w:color w:val="000000" w:themeColor="text1"/>
          <w:lang w:val="en"/>
        </w:rPr>
        <w:t>Rosstat</w:t>
      </w:r>
      <w:proofErr w:type="spellEnd"/>
      <w:r w:rsidRPr="00220794">
        <w:rPr>
          <w:i/>
          <w:color w:val="000000" w:themeColor="text1"/>
          <w:lang w:val="en"/>
        </w:rPr>
        <w:t xml:space="preserve"> started to implement methodology of 2008 SNA. Thus, </w:t>
      </w:r>
      <w:r w:rsidR="001162FF" w:rsidRPr="00220794">
        <w:rPr>
          <w:i/>
          <w:color w:val="000000" w:themeColor="text1"/>
          <w:lang w:val="en"/>
        </w:rPr>
        <w:br/>
      </w:r>
      <w:r w:rsidRPr="00220794">
        <w:rPr>
          <w:i/>
          <w:color w:val="000000" w:themeColor="text1"/>
          <w:lang w:val="en"/>
        </w:rPr>
        <w:t xml:space="preserve">SNA indicators for the period of time since 2011 were revised according to the 2008 SNA methodology: capital formation now accounts for marketable R&amp;D products and weapons systems. Also, starting since 2011, the data contain changes related to introduction of international </w:t>
      </w:r>
      <w:r w:rsidRPr="00220794">
        <w:rPr>
          <w:rFonts w:ascii="Arial CYR" w:hAnsi="Arial CYR" w:cs="Arial CYR"/>
          <w:color w:val="000000" w:themeColor="text1"/>
          <w:szCs w:val="16"/>
          <w:lang w:val="en-US" w:eastAsia="ru-RU"/>
        </w:rPr>
        <w:br/>
      </w:r>
      <w:r w:rsidRPr="00220794">
        <w:rPr>
          <w:i/>
          <w:color w:val="000000" w:themeColor="text1"/>
          <w:lang w:val="en"/>
        </w:rPr>
        <w:t xml:space="preserve">methodology for the evaluation of housing services produced and consumed by homeowners; estimation of consumption of fixed capital based on its current market value; harmonization of data on exports and imports with balance of payments data, developed according </w:t>
      </w:r>
      <w:r w:rsidRPr="00220794">
        <w:rPr>
          <w:i/>
          <w:color w:val="000000" w:themeColor="text1"/>
          <w:lang w:val="en"/>
        </w:rPr>
        <w:br/>
        <w:t xml:space="preserve">to the methodology of the IMF “Balance of Payments and International Investment Position Manual (BPM6)”; updating of data </w:t>
      </w:r>
      <w:r w:rsidRPr="00220794">
        <w:rPr>
          <w:i/>
          <w:color w:val="000000" w:themeColor="text1"/>
          <w:lang w:val="en"/>
        </w:rPr>
        <w:br/>
        <w:t xml:space="preserve">on development of the </w:t>
      </w:r>
      <w:r w:rsidRPr="007414EC">
        <w:rPr>
          <w:i/>
          <w:lang w:val="en"/>
        </w:rPr>
        <w:t xml:space="preserve">basic </w:t>
      </w:r>
      <w:r w:rsidR="007414EC" w:rsidRPr="007414EC">
        <w:rPr>
          <w:i/>
          <w:lang w:val="en"/>
        </w:rPr>
        <w:t>2011</w:t>
      </w:r>
      <w:r w:rsidR="007414EC" w:rsidRPr="007414EC">
        <w:rPr>
          <w:i/>
          <w:lang w:val="en-US"/>
        </w:rPr>
        <w:t>, 2016, 2021</w:t>
      </w:r>
      <w:r w:rsidR="007414EC" w:rsidRPr="007414EC">
        <w:rPr>
          <w:i/>
          <w:lang w:val="en"/>
        </w:rPr>
        <w:t xml:space="preserve"> </w:t>
      </w:r>
      <w:r w:rsidRPr="007414EC">
        <w:rPr>
          <w:i/>
          <w:lang w:val="en"/>
        </w:rPr>
        <w:t xml:space="preserve"> </w:t>
      </w:r>
      <w:r w:rsidRPr="00220794">
        <w:rPr>
          <w:i/>
          <w:color w:val="000000" w:themeColor="text1"/>
          <w:lang w:val="en"/>
        </w:rPr>
        <w:t>«Input</w:t>
      </w:r>
      <w:r w:rsidR="00A867D9" w:rsidRPr="00220794">
        <w:rPr>
          <w:i/>
          <w:color w:val="000000" w:themeColor="text1"/>
          <w:lang w:val="en"/>
        </w:rPr>
        <w:t>-</w:t>
      </w:r>
      <w:r w:rsidRPr="00220794">
        <w:rPr>
          <w:i/>
          <w:color w:val="000000" w:themeColor="text1"/>
          <w:lang w:val="en"/>
        </w:rPr>
        <w:t xml:space="preserve">Output» tables, as well as using results of the 2016 Russian Agricultural Census; </w:t>
      </w:r>
      <w:r w:rsidR="007414EC" w:rsidRPr="007414EC">
        <w:rPr>
          <w:i/>
          <w:color w:val="000000" w:themeColor="text1"/>
          <w:lang w:val="en-US"/>
        </w:rPr>
        <w:br/>
      </w:r>
      <w:r w:rsidRPr="00220794">
        <w:rPr>
          <w:i/>
          <w:color w:val="000000" w:themeColor="text1"/>
          <w:lang w:val="en"/>
        </w:rPr>
        <w:t>the inclusion of assessment of the services of domestic staff (domestic employees).</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lang w:val="en"/>
        </w:rPr>
        <w:t>The basic input</w:t>
      </w:r>
      <w:r w:rsidR="00A867D9" w:rsidRPr="00220794">
        <w:rPr>
          <w:rFonts w:eastAsia="Symbol"/>
          <w:i/>
          <w:color w:val="000000" w:themeColor="text1"/>
          <w:lang w:val="en"/>
        </w:rPr>
        <w:t>-</w:t>
      </w:r>
      <w:r w:rsidRPr="00220794">
        <w:rPr>
          <w:rFonts w:eastAsia="Symbol"/>
          <w:i/>
          <w:color w:val="000000" w:themeColor="text1"/>
          <w:lang w:val="en"/>
        </w:rPr>
        <w:t>output tables as an integral part of the system of national accounts represent a total system of macroeconomic</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
        </w:rPr>
        <w:t xml:space="preserve"> indicators that comprehensively characterize the structure of the economy in a detailed breakdown of industries and products and are</w:t>
      </w:r>
      <w:r w:rsidR="00FF0927" w:rsidRPr="00220794">
        <w:rPr>
          <w:i/>
          <w:color w:val="000000" w:themeColor="text1"/>
          <w:lang w:val="en"/>
        </w:rPr>
        <w:br/>
      </w:r>
      <w:r w:rsidRPr="00220794">
        <w:rPr>
          <w:rFonts w:eastAsia="Symbol"/>
          <w:i/>
          <w:color w:val="000000" w:themeColor="text1"/>
          <w:lang w:val="en"/>
        </w:rPr>
        <w:t>the only tool that allows a complex analysis of reproduction links in forecasting the economy.</w:t>
      </w:r>
    </w:p>
    <w:p w:rsidR="00333EEE" w:rsidRPr="00220794" w:rsidRDefault="00333EEE" w:rsidP="00214A53">
      <w:pPr>
        <w:pStyle w:val="212"/>
        <w:spacing w:line="220" w:lineRule="exact"/>
        <w:ind w:left="0"/>
        <w:rPr>
          <w:color w:val="000000" w:themeColor="text1"/>
          <w:lang w:val="en-US"/>
        </w:rPr>
      </w:pPr>
      <w:proofErr w:type="gramStart"/>
      <w:r w:rsidRPr="00220794">
        <w:rPr>
          <w:b/>
          <w:i/>
          <w:color w:val="000000" w:themeColor="text1"/>
          <w:lang w:val="en-US"/>
        </w:rPr>
        <w:t xml:space="preserve">Table </w:t>
      </w:r>
      <w:r w:rsidR="004A524B" w:rsidRPr="00220794">
        <w:rPr>
          <w:b/>
          <w:i/>
          <w:color w:val="000000" w:themeColor="text1"/>
          <w:lang w:val="en-US"/>
        </w:rPr>
        <w:t>12.</w:t>
      </w:r>
      <w:r w:rsidRPr="00220794">
        <w:rPr>
          <w:b/>
          <w:i/>
          <w:color w:val="000000" w:themeColor="text1"/>
          <w:lang w:val="en-US"/>
        </w:rPr>
        <w:t>1.</w:t>
      </w:r>
      <w:proofErr w:type="gramEnd"/>
      <w:r w:rsidRPr="00220794">
        <w:rPr>
          <w:b/>
          <w:i/>
          <w:color w:val="000000" w:themeColor="text1"/>
          <w:lang w:val="en-US"/>
        </w:rPr>
        <w:t xml:space="preserve"> Revaluation at constant prices</w:t>
      </w:r>
      <w:r w:rsidRPr="00220794">
        <w:rPr>
          <w:i/>
          <w:color w:val="000000" w:themeColor="text1"/>
          <w:lang w:val="en-US"/>
        </w:rPr>
        <w:t xml:space="preserve"> </w:t>
      </w:r>
      <w:proofErr w:type="gramStart"/>
      <w:r w:rsidRPr="00220794">
        <w:rPr>
          <w:i/>
          <w:color w:val="000000" w:themeColor="text1"/>
          <w:lang w:val="en"/>
        </w:rPr>
        <w:t>For</w:t>
      </w:r>
      <w:proofErr w:type="gramEnd"/>
      <w:r w:rsidRPr="00220794">
        <w:rPr>
          <w:i/>
          <w:color w:val="000000" w:themeColor="text1"/>
          <w:lang w:val="en"/>
        </w:rPr>
        <w:t xml:space="preserve"> calculation of volume indices of GDP and its main components the prices of previous year are used as weights. Data on change of GDP physical volume and its components over a relatively long period is calculated using chain indices that are </w:t>
      </w:r>
      <w:r w:rsidRPr="00220794">
        <w:rPr>
          <w:i/>
          <w:color w:val="000000" w:themeColor="text1"/>
          <w:lang w:val="en-GB"/>
        </w:rPr>
        <w:t>chained together by multiplying all consecutive indices</w:t>
      </w:r>
      <w:r w:rsidRPr="00220794">
        <w:rPr>
          <w:color w:val="000000" w:themeColor="text1"/>
          <w:lang w:val="en-GB"/>
        </w:rPr>
        <w:t xml:space="preserve">. </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lang w:val="en"/>
        </w:rPr>
        <w:t xml:space="preserve">Taking into account the specific conditions of development of the Russian economy, high inflation and a lack of primary information the revaluation of indicators of production of GDP at constant prices is done with use of </w:t>
      </w:r>
      <w:r w:rsidRPr="00220794">
        <w:rPr>
          <w:rFonts w:eastAsia="Symbol"/>
          <w:b/>
          <w:i/>
          <w:color w:val="000000" w:themeColor="text1"/>
          <w:lang w:val="en"/>
        </w:rPr>
        <w:t>direct deflation method</w:t>
      </w:r>
      <w:r w:rsidRPr="00220794">
        <w:rPr>
          <w:rFonts w:eastAsia="Symbol"/>
          <w:i/>
          <w:color w:val="000000" w:themeColor="text1"/>
          <w:lang w:val="en"/>
        </w:rPr>
        <w:t xml:space="preserve"> (revaluation of value added </w:t>
      </w:r>
      <w:r w:rsidR="00FF0927" w:rsidRPr="00220794">
        <w:rPr>
          <w:rFonts w:eastAsia="Symbol"/>
          <w:i/>
          <w:color w:val="000000" w:themeColor="text1"/>
          <w:lang w:val="en"/>
        </w:rPr>
        <w:br/>
      </w:r>
      <w:r w:rsidRPr="00220794">
        <w:rPr>
          <w:rFonts w:eastAsia="Symbol"/>
          <w:i/>
          <w:color w:val="000000" w:themeColor="text1"/>
          <w:lang w:val="en"/>
        </w:rPr>
        <w:t xml:space="preserve">of industries with use of output price index of each industry). It can also be done </w:t>
      </w:r>
      <w:proofErr w:type="gramStart"/>
      <w:r w:rsidRPr="00220794">
        <w:rPr>
          <w:rFonts w:eastAsia="Symbol"/>
          <w:i/>
          <w:color w:val="000000" w:themeColor="text1"/>
          <w:lang w:val="en"/>
        </w:rPr>
        <w:t xml:space="preserve">using  </w:t>
      </w:r>
      <w:r w:rsidRPr="00220794">
        <w:rPr>
          <w:rFonts w:eastAsia="Symbol"/>
          <w:b/>
          <w:i/>
          <w:color w:val="000000" w:themeColor="text1"/>
          <w:lang w:val="en"/>
        </w:rPr>
        <w:t>extrapolation</w:t>
      </w:r>
      <w:proofErr w:type="gramEnd"/>
      <w:r w:rsidRPr="00220794">
        <w:rPr>
          <w:rFonts w:eastAsia="Symbol"/>
          <w:b/>
          <w:i/>
          <w:color w:val="000000" w:themeColor="text1"/>
          <w:lang w:val="en"/>
        </w:rPr>
        <w:t xml:space="preserve"> method</w:t>
      </w:r>
      <w:r w:rsidRPr="00220794">
        <w:rPr>
          <w:rFonts w:eastAsia="Symbol"/>
          <w:i/>
          <w:color w:val="000000" w:themeColor="text1"/>
          <w:lang w:val="en"/>
        </w:rPr>
        <w:t xml:space="preserve"> of base level of value added </w:t>
      </w:r>
      <w:r w:rsidR="00FF0927" w:rsidRPr="00220794">
        <w:rPr>
          <w:rFonts w:eastAsia="Symbol"/>
          <w:i/>
          <w:color w:val="000000" w:themeColor="text1"/>
          <w:lang w:val="en"/>
        </w:rPr>
        <w:br/>
      </w:r>
      <w:r w:rsidRPr="00220794">
        <w:rPr>
          <w:rFonts w:eastAsia="Symbol"/>
          <w:i/>
          <w:color w:val="000000" w:themeColor="text1"/>
          <w:lang w:val="en"/>
        </w:rPr>
        <w:t>of industry by quantitative indices of indicators, which adequately reflects the dynamics of development of production in a given industry.</w:t>
      </w:r>
    </w:p>
    <w:p w:rsidR="00333EEE" w:rsidRPr="00220794" w:rsidRDefault="00333EEE" w:rsidP="00214A53">
      <w:pPr>
        <w:pStyle w:val="21"/>
        <w:spacing w:line="220" w:lineRule="exact"/>
        <w:ind w:left="0"/>
        <w:rPr>
          <w:color w:val="000000" w:themeColor="text1"/>
          <w:lang w:val="en-US"/>
        </w:rPr>
      </w:pPr>
      <w:r w:rsidRPr="00220794">
        <w:rPr>
          <w:rStyle w:val="hps"/>
          <w:rFonts w:eastAsia="Symbol"/>
          <w:i/>
          <w:color w:val="000000" w:themeColor="text1"/>
          <w:lang w:val="en"/>
        </w:rPr>
        <w:t>For reassessment of GDP components into constant prices different indices are used: price indices (CPI, PPI in various industries, etc.), as well as industrial production indices, index of physical volume of exports and imports of goods, employment indices.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i/>
          <w:color w:val="000000" w:themeColor="text1"/>
          <w:sz w:val="16"/>
          <w:lang w:val="en-US"/>
        </w:rPr>
        <w:t xml:space="preserve">Tables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1,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3.</w:t>
      </w:r>
      <w:proofErr w:type="gramEnd"/>
      <w:r w:rsidRPr="00220794">
        <w:rPr>
          <w:rFonts w:ascii="Arial" w:eastAsia="Symbol" w:hAnsi="Arial" w:cs="Arial"/>
          <w:b/>
          <w:i/>
          <w:color w:val="000000" w:themeColor="text1"/>
          <w:sz w:val="16"/>
          <w:lang w:val="en-US"/>
        </w:rPr>
        <w:t xml:space="preserve"> </w:t>
      </w:r>
      <w:proofErr w:type="gramStart"/>
      <w:r w:rsidRPr="00220794">
        <w:rPr>
          <w:rFonts w:ascii="Arial" w:eastAsia="Symbol" w:hAnsi="Arial" w:cs="Arial"/>
          <w:b/>
          <w:i/>
          <w:color w:val="000000" w:themeColor="text1"/>
          <w:sz w:val="16"/>
          <w:lang w:val="en-US"/>
        </w:rPr>
        <w:t>Principles of evaluation.</w:t>
      </w:r>
      <w:proofErr w:type="gramEnd"/>
      <w:r w:rsidRPr="00220794">
        <w:rPr>
          <w:rFonts w:ascii="Arial" w:eastAsia="Symbol" w:hAnsi="Arial" w:cs="Arial"/>
          <w:b/>
          <w:i/>
          <w:color w:val="000000" w:themeColor="text1"/>
          <w:sz w:val="16"/>
          <w:lang w:val="en-US"/>
        </w:rPr>
        <w:t xml:space="preserve"> </w:t>
      </w:r>
      <w:r w:rsidRPr="00220794">
        <w:rPr>
          <w:rFonts w:ascii="Arial" w:eastAsia="Symbol" w:hAnsi="Arial" w:cs="Arial"/>
          <w:i/>
          <w:color w:val="000000" w:themeColor="text1"/>
          <w:sz w:val="16"/>
          <w:lang w:val="en-US"/>
        </w:rPr>
        <w:t>Accounting of economic transactions in the national accounts is carried out at prices</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 xml:space="preserve">in time of </w:t>
      </w:r>
      <w:proofErr w:type="gramStart"/>
      <w:r w:rsidRPr="00220794">
        <w:rPr>
          <w:rFonts w:ascii="Arial" w:eastAsia="Symbol" w:hAnsi="Arial" w:cs="Arial"/>
          <w:i/>
          <w:color w:val="000000" w:themeColor="text1"/>
          <w:sz w:val="16"/>
          <w:lang w:val="en-US"/>
        </w:rPr>
        <w:t>execution  (</w:t>
      </w:r>
      <w:proofErr w:type="gramEnd"/>
      <w:r w:rsidRPr="00220794">
        <w:rPr>
          <w:rFonts w:ascii="Arial" w:eastAsia="Symbol" w:hAnsi="Arial" w:cs="Arial"/>
          <w:i/>
          <w:color w:val="000000" w:themeColor="text1"/>
          <w:sz w:val="16"/>
          <w:lang w:val="en-US"/>
        </w:rPr>
        <w:t>at current prices).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i/>
          <w:color w:val="000000" w:themeColor="text1"/>
          <w:sz w:val="16"/>
          <w:lang w:val="en-US"/>
        </w:rPr>
        <w:t>GDP is valued at current market prices.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i/>
          <w:color w:val="000000" w:themeColor="text1"/>
          <w:sz w:val="16"/>
          <w:lang w:val="en-US"/>
        </w:rPr>
        <w:t xml:space="preserve">Market price is final consumer </w:t>
      </w:r>
      <w:proofErr w:type="gramStart"/>
      <w:r w:rsidRPr="00220794">
        <w:rPr>
          <w:rFonts w:ascii="Arial" w:eastAsia="Symbol" w:hAnsi="Arial" w:cs="Arial"/>
          <w:i/>
          <w:color w:val="000000" w:themeColor="text1"/>
          <w:sz w:val="16"/>
          <w:lang w:val="en-US"/>
        </w:rPr>
        <w:t>price,</w:t>
      </w:r>
      <w:proofErr w:type="gramEnd"/>
      <w:r w:rsidRPr="00220794">
        <w:rPr>
          <w:rFonts w:ascii="Arial" w:eastAsia="Symbol" w:hAnsi="Arial" w:cs="Arial"/>
          <w:i/>
          <w:color w:val="000000" w:themeColor="text1"/>
          <w:sz w:val="16"/>
          <w:lang w:val="en-US"/>
        </w:rPr>
        <w:t xml:space="preserve"> it includes trade and transport margins, taxes on production and imports and does not include </w:t>
      </w:r>
      <w:r w:rsidR="00E06D3A" w:rsidRPr="00220794">
        <w:rPr>
          <w:rFonts w:ascii="Arial CYR" w:hAnsi="Arial CYR" w:cs="Arial CYR"/>
          <w:color w:val="000000" w:themeColor="text1"/>
          <w:sz w:val="16"/>
          <w:szCs w:val="16"/>
          <w:lang w:val="en-US" w:eastAsia="ru-RU"/>
        </w:rPr>
        <w:br/>
      </w:r>
      <w:r w:rsidRPr="00220794">
        <w:rPr>
          <w:rFonts w:ascii="Arial" w:eastAsia="Symbol" w:hAnsi="Arial" w:cs="Arial"/>
          <w:i/>
          <w:color w:val="000000" w:themeColor="text1"/>
          <w:sz w:val="16"/>
          <w:lang w:val="en-US"/>
        </w:rPr>
        <w:t>subsidies on production and imports.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i/>
          <w:color w:val="000000" w:themeColor="text1"/>
          <w:sz w:val="16"/>
          <w:lang w:val="en-US"/>
        </w:rPr>
        <w:t xml:space="preserve">To eliminate the effects of various taxes and subsidies in different sectors of economy on production structure and income, branch </w:t>
      </w:r>
      <w:r w:rsidR="00E06D3A" w:rsidRPr="00220794">
        <w:rPr>
          <w:rFonts w:ascii="Arial CYR" w:hAnsi="Arial CYR" w:cs="Arial CYR"/>
          <w:color w:val="000000" w:themeColor="text1"/>
          <w:sz w:val="16"/>
          <w:szCs w:val="16"/>
          <w:lang w:val="en-US" w:eastAsia="ru-RU"/>
        </w:rPr>
        <w:br/>
      </w:r>
      <w:r w:rsidRPr="00220794">
        <w:rPr>
          <w:rFonts w:ascii="Arial" w:eastAsia="Symbol" w:hAnsi="Arial" w:cs="Arial"/>
          <w:i/>
          <w:color w:val="000000" w:themeColor="text1"/>
          <w:sz w:val="16"/>
          <w:lang w:val="en-US"/>
        </w:rPr>
        <w:t>indicators are valued at basic prices.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i/>
          <w:color w:val="000000" w:themeColor="text1"/>
          <w:sz w:val="16"/>
          <w:lang w:val="en-US"/>
        </w:rPr>
        <w:t xml:space="preserve">Tables </w:t>
      </w:r>
      <w:r w:rsidR="004A524B" w:rsidRPr="00220794">
        <w:rPr>
          <w:rFonts w:ascii="Arial" w:hAnsi="Arial" w:cs="Arial"/>
          <w:b/>
          <w:i/>
          <w:color w:val="000000" w:themeColor="text1"/>
          <w:sz w:val="16"/>
          <w:lang w:val="en-US"/>
        </w:rPr>
        <w:t>12.</w:t>
      </w:r>
      <w:r w:rsidRPr="00220794">
        <w:rPr>
          <w:rFonts w:ascii="Arial" w:hAnsi="Arial" w:cs="Arial"/>
          <w:b/>
          <w:i/>
          <w:color w:val="000000" w:themeColor="text1"/>
          <w:sz w:val="16"/>
          <w:lang w:val="en-US"/>
        </w:rPr>
        <w:t xml:space="preserve">1, </w:t>
      </w:r>
      <w:r w:rsidR="004A524B" w:rsidRPr="00220794">
        <w:rPr>
          <w:rFonts w:ascii="Arial" w:hAnsi="Arial" w:cs="Arial"/>
          <w:b/>
          <w:i/>
          <w:color w:val="000000" w:themeColor="text1"/>
          <w:sz w:val="16"/>
          <w:lang w:val="en-US"/>
        </w:rPr>
        <w:t>12.</w:t>
      </w:r>
      <w:r w:rsidRPr="00220794">
        <w:rPr>
          <w:rFonts w:ascii="Arial" w:hAnsi="Arial" w:cs="Arial"/>
          <w:b/>
          <w:i/>
          <w:color w:val="000000" w:themeColor="text1"/>
          <w:sz w:val="16"/>
          <w:lang w:val="en-US"/>
        </w:rPr>
        <w:t xml:space="preserve">3, </w:t>
      </w:r>
      <w:r w:rsidR="004A524B" w:rsidRPr="00220794">
        <w:rPr>
          <w:rFonts w:ascii="Arial" w:hAnsi="Arial" w:cs="Arial"/>
          <w:b/>
          <w:i/>
          <w:color w:val="000000" w:themeColor="text1"/>
          <w:sz w:val="16"/>
          <w:lang w:val="en-US"/>
        </w:rPr>
        <w:t>12.</w:t>
      </w:r>
      <w:r w:rsidRPr="00220794">
        <w:rPr>
          <w:rFonts w:ascii="Arial" w:hAnsi="Arial" w:cs="Arial"/>
          <w:b/>
          <w:i/>
          <w:color w:val="000000" w:themeColor="text1"/>
          <w:sz w:val="16"/>
          <w:lang w:val="en-US"/>
        </w:rPr>
        <w:t xml:space="preserve">4, </w:t>
      </w:r>
      <w:r w:rsidR="00D425D5" w:rsidRPr="00220794">
        <w:rPr>
          <w:rFonts w:ascii="Arial" w:hAnsi="Arial" w:cs="Arial"/>
          <w:b/>
          <w:i/>
          <w:color w:val="000000" w:themeColor="text1"/>
          <w:sz w:val="16"/>
          <w:lang w:val="en-US"/>
        </w:rPr>
        <w:t>12.1</w:t>
      </w:r>
      <w:r w:rsidR="005C6427" w:rsidRPr="00220794">
        <w:rPr>
          <w:rFonts w:ascii="Arial" w:hAnsi="Arial" w:cs="Arial"/>
          <w:b/>
          <w:i/>
          <w:color w:val="000000" w:themeColor="text1"/>
          <w:sz w:val="16"/>
          <w:lang w:val="en-US"/>
        </w:rPr>
        <w:t>2</w:t>
      </w:r>
      <w:r w:rsidR="00D425D5" w:rsidRPr="00220794">
        <w:rPr>
          <w:rFonts w:ascii="Arial" w:hAnsi="Arial" w:cs="Arial"/>
          <w:b/>
          <w:i/>
          <w:color w:val="000000" w:themeColor="text1"/>
          <w:sz w:val="16"/>
          <w:lang w:val="en-US"/>
        </w:rPr>
        <w:t>, 12.1</w:t>
      </w:r>
      <w:r w:rsidR="005C6427" w:rsidRPr="00220794">
        <w:rPr>
          <w:rFonts w:ascii="Arial" w:hAnsi="Arial" w:cs="Arial"/>
          <w:b/>
          <w:i/>
          <w:color w:val="000000" w:themeColor="text1"/>
          <w:sz w:val="16"/>
          <w:lang w:val="en-US"/>
        </w:rPr>
        <w:t>4</w:t>
      </w:r>
      <w:r w:rsidR="00D425D5" w:rsidRPr="00220794">
        <w:rPr>
          <w:rFonts w:ascii="Arial" w:hAnsi="Arial" w:cs="Arial"/>
          <w:b/>
          <w:i/>
          <w:color w:val="000000" w:themeColor="text1"/>
          <w:sz w:val="16"/>
          <w:lang w:val="en-US"/>
        </w:rPr>
        <w:t>, 12.1</w:t>
      </w:r>
      <w:r w:rsidR="005C6427" w:rsidRPr="00220794">
        <w:rPr>
          <w:rFonts w:ascii="Arial" w:hAnsi="Arial" w:cs="Arial"/>
          <w:b/>
          <w:i/>
          <w:color w:val="000000" w:themeColor="text1"/>
          <w:sz w:val="16"/>
          <w:lang w:val="en-US"/>
        </w:rPr>
        <w:t>8</w:t>
      </w:r>
      <w:r w:rsidR="00D425D5" w:rsidRPr="00220794">
        <w:rPr>
          <w:rFonts w:ascii="Arial" w:hAnsi="Arial" w:cs="Arial"/>
          <w:b/>
          <w:i/>
          <w:color w:val="000000" w:themeColor="text1"/>
          <w:sz w:val="16"/>
          <w:lang w:val="en-US"/>
        </w:rPr>
        <w:t>, 12.</w:t>
      </w:r>
      <w:r w:rsidR="005C6427" w:rsidRPr="00220794">
        <w:rPr>
          <w:rFonts w:ascii="Arial" w:hAnsi="Arial" w:cs="Arial"/>
          <w:b/>
          <w:i/>
          <w:color w:val="000000" w:themeColor="text1"/>
          <w:sz w:val="16"/>
          <w:lang w:val="en-US"/>
        </w:rPr>
        <w:t>19</w:t>
      </w:r>
      <w:r w:rsidR="00D425D5" w:rsidRPr="00220794">
        <w:rPr>
          <w:rFonts w:ascii="Arial" w:hAnsi="Arial" w:cs="Arial"/>
          <w:b/>
          <w:i/>
          <w:color w:val="000000" w:themeColor="text1"/>
          <w:sz w:val="16"/>
          <w:lang w:val="en-US"/>
        </w:rPr>
        <w:t>, 12.2</w:t>
      </w:r>
      <w:r w:rsidR="005C6427" w:rsidRPr="00220794">
        <w:rPr>
          <w:rFonts w:ascii="Arial" w:hAnsi="Arial" w:cs="Arial"/>
          <w:b/>
          <w:i/>
          <w:color w:val="000000" w:themeColor="text1"/>
          <w:sz w:val="16"/>
          <w:lang w:val="en-US"/>
        </w:rPr>
        <w:t>1</w:t>
      </w:r>
      <w:r w:rsidR="00D425D5" w:rsidRPr="00220794">
        <w:rPr>
          <w:rFonts w:ascii="Arial" w:hAnsi="Arial" w:cs="Arial"/>
          <w:b/>
          <w:i/>
          <w:color w:val="000000" w:themeColor="text1"/>
          <w:sz w:val="16"/>
          <w:lang w:val="en-US"/>
        </w:rPr>
        <w:t>, 12.2</w:t>
      </w:r>
      <w:r w:rsidR="005C6427" w:rsidRPr="00220794">
        <w:rPr>
          <w:rFonts w:ascii="Arial" w:hAnsi="Arial" w:cs="Arial"/>
          <w:b/>
          <w:i/>
          <w:color w:val="000000" w:themeColor="text1"/>
          <w:sz w:val="16"/>
          <w:lang w:val="en-US"/>
        </w:rPr>
        <w:t>2</w:t>
      </w:r>
      <w:r w:rsidRPr="00220794">
        <w:rPr>
          <w:rFonts w:ascii="Arial" w:hAnsi="Arial" w:cs="Arial"/>
          <w:b/>
          <w:i/>
          <w:color w:val="000000" w:themeColor="text1"/>
          <w:sz w:val="16"/>
          <w:lang w:val="en-US"/>
        </w:rPr>
        <w:t>.</w:t>
      </w:r>
      <w:proofErr w:type="gramEnd"/>
      <w:r w:rsidRPr="00220794">
        <w:rPr>
          <w:rFonts w:ascii="Arial" w:hAnsi="Arial" w:cs="Arial"/>
          <w:b/>
          <w:bCs/>
          <w:i/>
          <w:color w:val="000000" w:themeColor="text1"/>
          <w:sz w:val="16"/>
          <w:lang w:val="en-US"/>
        </w:rPr>
        <w:t xml:space="preserve"> Gross Domestic Product </w:t>
      </w:r>
      <w:r w:rsidRPr="00220794">
        <w:rPr>
          <w:rFonts w:ascii="Arial" w:hAnsi="Arial" w:cs="Arial"/>
          <w:bCs/>
          <w:i/>
          <w:color w:val="000000" w:themeColor="text1"/>
          <w:sz w:val="16"/>
          <w:lang w:val="en-US"/>
        </w:rPr>
        <w:t xml:space="preserve">(is one of the most important indicators </w:t>
      </w:r>
      <w:r w:rsidR="00FF0927" w:rsidRPr="00220794">
        <w:rPr>
          <w:rFonts w:ascii="Arial" w:hAnsi="Arial" w:cs="Arial"/>
          <w:bCs/>
          <w:i/>
          <w:color w:val="000000" w:themeColor="text1"/>
          <w:sz w:val="16"/>
          <w:lang w:val="en-US"/>
        </w:rPr>
        <w:br/>
      </w:r>
      <w:r w:rsidRPr="00220794">
        <w:rPr>
          <w:rFonts w:ascii="Arial" w:hAnsi="Arial" w:cs="Arial"/>
          <w:bCs/>
          <w:i/>
          <w:color w:val="000000" w:themeColor="text1"/>
          <w:sz w:val="16"/>
          <w:lang w:val="en-US"/>
        </w:rPr>
        <w:t xml:space="preserve">of the system of national accounts, describing final result of production activities of all economic entities </w:t>
      </w:r>
      <w:r w:rsidR="00A867D9" w:rsidRPr="00220794">
        <w:rPr>
          <w:rFonts w:ascii="Arial" w:hAnsi="Arial" w:cs="Arial"/>
          <w:bCs/>
          <w:i/>
          <w:color w:val="000000" w:themeColor="text1"/>
          <w:sz w:val="16"/>
          <w:lang w:val="en-US"/>
        </w:rPr>
        <w:t>-</w:t>
      </w:r>
      <w:r w:rsidRPr="00220794">
        <w:rPr>
          <w:rFonts w:ascii="Arial" w:hAnsi="Arial" w:cs="Arial"/>
          <w:bCs/>
          <w:i/>
          <w:color w:val="000000" w:themeColor="text1"/>
          <w:sz w:val="16"/>
          <w:lang w:val="en-US"/>
        </w:rPr>
        <w:t xml:space="preserve"> residents of the national economy. </w:t>
      </w:r>
      <w:r w:rsidR="00FF0927" w:rsidRPr="00220794">
        <w:rPr>
          <w:rFonts w:ascii="Arial" w:hAnsi="Arial" w:cs="Arial"/>
          <w:bCs/>
          <w:i/>
          <w:color w:val="000000" w:themeColor="text1"/>
          <w:sz w:val="16"/>
          <w:lang w:val="en-US"/>
        </w:rPr>
        <w:br/>
      </w:r>
      <w:r w:rsidRPr="00220794">
        <w:rPr>
          <w:rFonts w:ascii="Arial" w:hAnsi="Arial" w:cs="Arial"/>
          <w:bCs/>
          <w:i/>
          <w:color w:val="000000" w:themeColor="text1"/>
          <w:sz w:val="16"/>
          <w:lang w:val="en-US"/>
        </w:rPr>
        <w:t>It reflects the value of final goods and services, produced by these units during a reporting period at final customer prices. Gross domestic product can be calculated in three ways: by production, by expenditure and by income approaches (methods).</w:t>
      </w:r>
    </w:p>
    <w:p w:rsidR="00333EEE" w:rsidRPr="00220794" w:rsidRDefault="00333EEE" w:rsidP="00214A53">
      <w:pPr>
        <w:pStyle w:val="212"/>
        <w:spacing w:line="220" w:lineRule="exact"/>
        <w:ind w:left="0"/>
        <w:rPr>
          <w:color w:val="000000" w:themeColor="text1"/>
          <w:lang w:val="en-US"/>
        </w:rPr>
      </w:pPr>
      <w:r w:rsidRPr="00220794">
        <w:rPr>
          <w:i/>
          <w:color w:val="000000" w:themeColor="text1"/>
          <w:lang w:val="en"/>
        </w:rPr>
        <w:t>GDP calculated by</w:t>
      </w:r>
      <w:r w:rsidRPr="00220794">
        <w:rPr>
          <w:i/>
          <w:color w:val="000000" w:themeColor="text1"/>
          <w:lang w:val="en-US"/>
        </w:rPr>
        <w:t xml:space="preserve"> </w:t>
      </w:r>
      <w:r w:rsidRPr="00220794">
        <w:rPr>
          <w:i/>
          <w:color w:val="000000" w:themeColor="text1"/>
          <w:lang w:val="en"/>
        </w:rPr>
        <w:t xml:space="preserve">production method equals to the sum of gross value added of all industries or sectors at basic prices plus net taxes on products (taxes on products less subsidies </w:t>
      </w:r>
      <w:r w:rsidRPr="00220794">
        <w:rPr>
          <w:i/>
          <w:color w:val="000000" w:themeColor="text1"/>
          <w:lang w:val="en-US"/>
        </w:rPr>
        <w:t xml:space="preserve">on </w:t>
      </w:r>
      <w:r w:rsidRPr="00220794">
        <w:rPr>
          <w:i/>
          <w:color w:val="000000" w:themeColor="text1"/>
          <w:lang w:val="en"/>
        </w:rPr>
        <w:t>products).</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lang w:val="en"/>
        </w:rPr>
        <w:t xml:space="preserve">GDP calculated by </w:t>
      </w:r>
      <w:r w:rsidRPr="00220794">
        <w:rPr>
          <w:rFonts w:eastAsia="Symbol"/>
          <w:bCs/>
          <w:i/>
          <w:color w:val="000000" w:themeColor="text1"/>
          <w:lang w:val="en-US"/>
        </w:rPr>
        <w:t>expenditure</w:t>
      </w:r>
      <w:r w:rsidRPr="00220794">
        <w:rPr>
          <w:rFonts w:eastAsia="Symbol"/>
          <w:color w:val="000000" w:themeColor="text1"/>
          <w:lang w:val="en-US"/>
        </w:rPr>
        <w:t xml:space="preserve"> </w:t>
      </w:r>
      <w:r w:rsidRPr="00220794">
        <w:rPr>
          <w:rFonts w:eastAsia="Symbol"/>
          <w:bCs/>
          <w:i/>
          <w:color w:val="000000" w:themeColor="text1"/>
          <w:lang w:val="en-US"/>
        </w:rPr>
        <w:t xml:space="preserve">method </w:t>
      </w:r>
      <w:r w:rsidRPr="00220794">
        <w:rPr>
          <w:rFonts w:eastAsia="Symbol"/>
          <w:i/>
          <w:color w:val="000000" w:themeColor="text1"/>
          <w:lang w:val="en"/>
        </w:rPr>
        <w:t xml:space="preserve">is the sum of expenditures of all institutional sectors for final consumption, gross capital </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
        </w:rPr>
        <w:t>formation and net exports.</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lang w:val="en"/>
        </w:rPr>
        <w:t>Method of GDP formation by income sources as the sum of primary incomes, paid by units</w:t>
      </w:r>
      <w:r w:rsidR="00A867D9" w:rsidRPr="00220794">
        <w:rPr>
          <w:rFonts w:eastAsia="Symbol"/>
          <w:i/>
          <w:color w:val="000000" w:themeColor="text1"/>
          <w:lang w:val="en"/>
        </w:rPr>
        <w:t>-</w:t>
      </w:r>
      <w:r w:rsidRPr="00220794">
        <w:rPr>
          <w:rFonts w:eastAsia="Symbol"/>
          <w:i/>
          <w:color w:val="000000" w:themeColor="text1"/>
          <w:lang w:val="en"/>
        </w:rPr>
        <w:t xml:space="preserve">residents to participating members, is not </w:t>
      </w:r>
      <w:r w:rsidR="001162FF" w:rsidRPr="00220794">
        <w:rPr>
          <w:rFonts w:eastAsia="Symbol"/>
          <w:i/>
          <w:color w:val="000000" w:themeColor="text1"/>
          <w:lang w:val="en"/>
        </w:rPr>
        <w:br/>
      </w:r>
      <w:r w:rsidRPr="00220794">
        <w:rPr>
          <w:rFonts w:eastAsia="Symbol"/>
          <w:i/>
          <w:color w:val="000000" w:themeColor="text1"/>
          <w:lang w:val="en"/>
        </w:rPr>
        <w:t xml:space="preserve">independent, as in accordance with methodology, not all income indicators can be measured directly.  Some </w:t>
      </w:r>
      <w:proofErr w:type="gramStart"/>
      <w:r w:rsidRPr="00220794">
        <w:rPr>
          <w:rFonts w:eastAsia="Symbol"/>
          <w:i/>
          <w:color w:val="000000" w:themeColor="text1"/>
          <w:lang w:val="en"/>
        </w:rPr>
        <w:t>are  calculated</w:t>
      </w:r>
      <w:proofErr w:type="gramEnd"/>
      <w:r w:rsidRPr="00220794">
        <w:rPr>
          <w:rFonts w:eastAsia="Symbol"/>
          <w:i/>
          <w:color w:val="000000" w:themeColor="text1"/>
          <w:lang w:val="en"/>
        </w:rPr>
        <w:t xml:space="preserve"> by balance method. </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i/>
          <w:color w:val="000000" w:themeColor="text1"/>
          <w:sz w:val="16"/>
          <w:lang w:val="en-US"/>
        </w:rPr>
        <w:t xml:space="preserve">Table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2.</w:t>
      </w:r>
      <w:proofErr w:type="gramEnd"/>
      <w:r w:rsidRPr="00220794">
        <w:rPr>
          <w:rFonts w:ascii="Arial" w:eastAsia="Symbol" w:hAnsi="Arial" w:cs="Arial"/>
          <w:b/>
          <w:i/>
          <w:color w:val="000000" w:themeColor="text1"/>
          <w:sz w:val="16"/>
          <w:lang w:val="en-US"/>
        </w:rPr>
        <w:t xml:space="preserve"> Goods and services account</w:t>
      </w:r>
      <w:r w:rsidRPr="00220794">
        <w:rPr>
          <w:rFonts w:ascii="Arial" w:eastAsia="Symbol" w:hAnsi="Arial" w:cs="Arial"/>
          <w:i/>
          <w:color w:val="000000" w:themeColor="text1"/>
          <w:sz w:val="16"/>
          <w:lang w:val="en-US"/>
        </w:rPr>
        <w:t xml:space="preserve"> is a special summary table, consisting of two parts: </w:t>
      </w:r>
      <w:proofErr w:type="gramStart"/>
      <w:r w:rsidRPr="00220794">
        <w:rPr>
          <w:rFonts w:ascii="Arial" w:eastAsia="Symbol" w:hAnsi="Arial" w:cs="Arial"/>
          <w:i/>
          <w:color w:val="000000" w:themeColor="text1"/>
          <w:sz w:val="16"/>
          <w:lang w:val="en-US"/>
        </w:rPr>
        <w:t>in  "</w:t>
      </w:r>
      <w:proofErr w:type="gramEnd"/>
      <w:r w:rsidRPr="00220794">
        <w:rPr>
          <w:rFonts w:ascii="Arial" w:eastAsia="Symbol" w:hAnsi="Arial" w:cs="Arial"/>
          <w:i/>
          <w:color w:val="000000" w:themeColor="text1"/>
          <w:sz w:val="16"/>
          <w:lang w:val="en-US"/>
        </w:rPr>
        <w:t xml:space="preserve">resources" part the output </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and imports of goods and services and net taxes on products are presented , in  "use" part the value of products, used for consumption</w:t>
      </w:r>
      <w:r w:rsidR="00E06D3A" w:rsidRPr="00220794">
        <w:rPr>
          <w:rFonts w:ascii="Arial CYR" w:hAnsi="Arial CYR" w:cs="Arial CYR"/>
          <w:color w:val="000000" w:themeColor="text1"/>
          <w:sz w:val="16"/>
          <w:szCs w:val="16"/>
          <w:lang w:val="en-US" w:eastAsia="ru-RU"/>
        </w:rPr>
        <w:br/>
      </w:r>
      <w:r w:rsidRPr="00220794">
        <w:rPr>
          <w:rFonts w:ascii="Arial" w:eastAsia="Symbol" w:hAnsi="Arial" w:cs="Arial"/>
          <w:i/>
          <w:color w:val="000000" w:themeColor="text1"/>
          <w:sz w:val="16"/>
          <w:lang w:val="en-US"/>
        </w:rPr>
        <w:t xml:space="preserve"> (intermediate and final), fixed capital formation and inventories, exports are presented.  Each part of account is generated independently </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on basis of its own flows of statistical information, whereby their totals may be somewhat different. For balance of accounts this difference</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is expressed as "statistical discrepancy" indicator, which characterizes overall error in construction of all accounts. Statistical discrepancy, which does not exceed 4</w:t>
      </w:r>
      <w:r w:rsidR="00A867D9" w:rsidRPr="00220794">
        <w:rPr>
          <w:rFonts w:ascii="Arial" w:eastAsia="Symbol" w:hAnsi="Arial" w:cs="Arial"/>
          <w:i/>
          <w:color w:val="000000" w:themeColor="text1"/>
          <w:sz w:val="16"/>
          <w:lang w:val="en-US"/>
        </w:rPr>
        <w:t>-</w:t>
      </w:r>
      <w:r w:rsidRPr="00220794">
        <w:rPr>
          <w:rFonts w:ascii="Arial" w:eastAsia="Symbol" w:hAnsi="Arial" w:cs="Arial"/>
          <w:i/>
          <w:color w:val="000000" w:themeColor="text1"/>
          <w:sz w:val="16"/>
          <w:lang w:val="en-US"/>
        </w:rPr>
        <w:t xml:space="preserve">5% of GDP, is evidence of satisfactory quality of calculation.  </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i/>
          <w:color w:val="000000" w:themeColor="text1"/>
          <w:sz w:val="16"/>
          <w:lang w:val="en-US"/>
        </w:rPr>
        <w:t xml:space="preserve">Table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2.</w:t>
      </w:r>
      <w:proofErr w:type="gramEnd"/>
      <w:r w:rsidRPr="00220794">
        <w:rPr>
          <w:rFonts w:ascii="Arial" w:eastAsia="Symbol" w:hAnsi="Arial" w:cs="Arial"/>
          <w:b/>
          <w:i/>
          <w:color w:val="000000" w:themeColor="text1"/>
          <w:sz w:val="16"/>
          <w:lang w:val="en-US"/>
        </w:rPr>
        <w:t xml:space="preserve"> Imports and exports of goods and services</w:t>
      </w:r>
      <w:r w:rsidRPr="00220794">
        <w:rPr>
          <w:rFonts w:ascii="Arial" w:eastAsia="Symbol" w:hAnsi="Arial" w:cs="Arial"/>
          <w:i/>
          <w:color w:val="000000" w:themeColor="text1"/>
          <w:sz w:val="16"/>
          <w:lang w:val="en-US"/>
        </w:rPr>
        <w:t xml:space="preserve"> consist of "visible goods" (wealth, nonmonetary gold and silver, that do not serve as means of payment; commodities, provided as grants of humanitarian aid, etc.) and services.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i/>
          <w:color w:val="000000" w:themeColor="text1"/>
          <w:sz w:val="16"/>
          <w:lang w:val="en-US"/>
        </w:rPr>
        <w:lastRenderedPageBreak/>
        <w:t xml:space="preserve">Tables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2,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3, </w:t>
      </w:r>
      <w:r w:rsidR="004A524B" w:rsidRPr="00220794">
        <w:rPr>
          <w:rFonts w:ascii="Arial" w:eastAsia="Symbol" w:hAnsi="Arial" w:cs="Arial"/>
          <w:b/>
          <w:i/>
          <w:color w:val="000000" w:themeColor="text1"/>
          <w:sz w:val="16"/>
          <w:lang w:val="en-US"/>
        </w:rPr>
        <w:t>12.</w:t>
      </w:r>
      <w:r w:rsidR="002612F4"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2</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3</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5</w:t>
      </w:r>
      <w:r w:rsidRPr="00220794">
        <w:rPr>
          <w:rFonts w:ascii="Arial" w:eastAsia="Symbol" w:hAnsi="Arial" w:cs="Arial"/>
          <w:b/>
          <w:i/>
          <w:color w:val="000000" w:themeColor="text1"/>
          <w:sz w:val="16"/>
          <w:lang w:val="en-US"/>
        </w:rPr>
        <w:t>.</w:t>
      </w:r>
      <w:proofErr w:type="gramEnd"/>
      <w:r w:rsidRPr="00220794">
        <w:rPr>
          <w:rFonts w:ascii="Arial" w:eastAsia="Symbol" w:hAnsi="Arial" w:cs="Arial"/>
          <w:b/>
          <w:i/>
          <w:color w:val="000000" w:themeColor="text1"/>
          <w:sz w:val="16"/>
          <w:lang w:val="en-US"/>
        </w:rPr>
        <w:t xml:space="preserve"> Output</w:t>
      </w:r>
      <w:r w:rsidRPr="00220794">
        <w:rPr>
          <w:rFonts w:ascii="Arial" w:eastAsia="Symbol" w:hAnsi="Arial" w:cs="Arial"/>
          <w:i/>
          <w:color w:val="000000" w:themeColor="text1"/>
          <w:sz w:val="16"/>
          <w:lang w:val="en-US"/>
        </w:rPr>
        <w:t xml:space="preserve"> of goods and services is the total value of goods and services, resulting from production activity of resident units of economy in a reporting period.</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i/>
          <w:color w:val="000000" w:themeColor="text1"/>
          <w:spacing w:val="-2"/>
          <w:sz w:val="16"/>
          <w:szCs w:val="16"/>
          <w:lang w:val="en-US"/>
        </w:rPr>
        <w:t>The basic principle of assessment of market output of goods and services is the use of market prices, prevailing during period, which relates to production. Non</w:t>
      </w:r>
      <w:r w:rsidR="00A867D9" w:rsidRPr="00220794">
        <w:rPr>
          <w:rFonts w:ascii="Arial" w:eastAsia="Symbol" w:hAnsi="Arial" w:cs="Arial"/>
          <w:i/>
          <w:color w:val="000000" w:themeColor="text1"/>
          <w:spacing w:val="-2"/>
          <w:sz w:val="16"/>
          <w:szCs w:val="16"/>
          <w:lang w:val="en-US"/>
        </w:rPr>
        <w:t>-</w:t>
      </w:r>
      <w:r w:rsidRPr="00220794">
        <w:rPr>
          <w:rFonts w:ascii="Arial" w:eastAsia="Symbol" w:hAnsi="Arial" w:cs="Arial"/>
          <w:i/>
          <w:color w:val="000000" w:themeColor="text1"/>
          <w:spacing w:val="-2"/>
          <w:sz w:val="16"/>
          <w:szCs w:val="16"/>
          <w:lang w:val="en-US"/>
        </w:rPr>
        <w:t xml:space="preserve">market services are services, provided free of charge or at prices that are not economically significant, to society </w:t>
      </w:r>
      <w:r w:rsidR="00FF0927" w:rsidRPr="00220794">
        <w:rPr>
          <w:rFonts w:ascii="Arial" w:eastAsia="Symbol" w:hAnsi="Arial" w:cs="Arial"/>
          <w:i/>
          <w:color w:val="000000" w:themeColor="text1"/>
          <w:spacing w:val="-2"/>
          <w:sz w:val="16"/>
          <w:szCs w:val="16"/>
          <w:lang w:val="en-US"/>
        </w:rPr>
        <w:br/>
      </w:r>
      <w:r w:rsidRPr="00220794">
        <w:rPr>
          <w:rFonts w:ascii="Arial" w:eastAsia="Symbol" w:hAnsi="Arial" w:cs="Arial"/>
          <w:i/>
          <w:color w:val="000000" w:themeColor="text1"/>
          <w:spacing w:val="-2"/>
          <w:sz w:val="16"/>
          <w:szCs w:val="16"/>
          <w:lang w:val="en-US"/>
        </w:rPr>
        <w:t>as</w:t>
      </w:r>
      <w:r w:rsidRPr="00220794">
        <w:rPr>
          <w:rFonts w:ascii="Arial" w:eastAsia="Symbol" w:hAnsi="Arial" w:cs="Arial"/>
          <w:i/>
          <w:color w:val="000000" w:themeColor="text1"/>
          <w:sz w:val="16"/>
          <w:lang w:val="en-US"/>
        </w:rPr>
        <w:t xml:space="preserve"> a whole (e.g. public administration and defense, etc.), groups of households or single households (free education, health, etc.). In most industries non</w:t>
      </w:r>
      <w:r w:rsidR="00A867D9" w:rsidRPr="00220794">
        <w:rPr>
          <w:rFonts w:ascii="Arial" w:eastAsia="Symbol" w:hAnsi="Arial" w:cs="Arial"/>
          <w:i/>
          <w:color w:val="000000" w:themeColor="text1"/>
          <w:sz w:val="16"/>
          <w:lang w:val="en-US"/>
        </w:rPr>
        <w:t>-</w:t>
      </w:r>
      <w:r w:rsidRPr="00220794">
        <w:rPr>
          <w:rFonts w:ascii="Arial" w:eastAsia="Symbol" w:hAnsi="Arial" w:cs="Arial"/>
          <w:i/>
          <w:color w:val="000000" w:themeColor="text1"/>
          <w:sz w:val="16"/>
          <w:lang w:val="en-US"/>
        </w:rPr>
        <w:t xml:space="preserve">market services are valued at actual current prices of providing these services and consumption of fixed capital. Current </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 xml:space="preserve">expenses include: wages, value of goods and services, consumed in the production process, other taxes on production less other subsidies </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 xml:space="preserve">on production.  </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i/>
          <w:color w:val="000000" w:themeColor="text1"/>
          <w:sz w:val="16"/>
          <w:lang w:val="en-US"/>
        </w:rPr>
        <w:t xml:space="preserve">Tables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2,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7,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8</w:t>
      </w:r>
      <w:r w:rsidR="005806E7" w:rsidRPr="00220794">
        <w:rPr>
          <w:rFonts w:ascii="Arial" w:eastAsia="Symbol" w:hAnsi="Arial" w:cs="Arial"/>
          <w:b/>
          <w:i/>
          <w:color w:val="000000" w:themeColor="text1"/>
          <w:sz w:val="16"/>
          <w:lang w:val="en-US"/>
        </w:rPr>
        <w:t xml:space="preserve"> </w:t>
      </w:r>
      <w:r w:rsidR="00A867D9" w:rsidRPr="00220794">
        <w:rPr>
          <w:rFonts w:ascii="Arial" w:eastAsia="Symbol" w:hAnsi="Arial" w:cs="Arial"/>
          <w:b/>
          <w:i/>
          <w:color w:val="000000" w:themeColor="text1"/>
          <w:sz w:val="16"/>
          <w:lang w:val="en-US"/>
        </w:rPr>
        <w:t>-</w:t>
      </w:r>
      <w:r w:rsidR="005806E7"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002612F4" w:rsidRPr="00220794">
        <w:rPr>
          <w:rFonts w:ascii="Arial" w:eastAsia="Symbol" w:hAnsi="Arial" w:cs="Arial"/>
          <w:b/>
          <w:i/>
          <w:color w:val="000000" w:themeColor="text1"/>
          <w:sz w:val="16"/>
          <w:lang w:val="en-US"/>
        </w:rPr>
        <w:t>2</w:t>
      </w:r>
      <w:r w:rsidR="005C6427" w:rsidRPr="00220794">
        <w:rPr>
          <w:rFonts w:ascii="Arial" w:eastAsia="Symbol" w:hAnsi="Arial" w:cs="Arial"/>
          <w:b/>
          <w:i/>
          <w:color w:val="000000" w:themeColor="text1"/>
          <w:sz w:val="16"/>
          <w:lang w:val="en-US"/>
        </w:rPr>
        <w:t>1</w:t>
      </w:r>
      <w:r w:rsidRPr="00220794">
        <w:rPr>
          <w:rFonts w:ascii="Arial" w:eastAsia="Symbol" w:hAnsi="Arial" w:cs="Arial"/>
          <w:b/>
          <w:i/>
          <w:color w:val="000000" w:themeColor="text1"/>
          <w:sz w:val="16"/>
          <w:lang w:val="en-US"/>
        </w:rPr>
        <w:t>.</w:t>
      </w:r>
      <w:proofErr w:type="gramEnd"/>
      <w:r w:rsidRPr="00220794">
        <w:rPr>
          <w:rFonts w:ascii="Arial" w:eastAsia="Symbol" w:hAnsi="Arial" w:cs="Arial"/>
          <w:b/>
          <w:color w:val="000000" w:themeColor="text1"/>
          <w:sz w:val="16"/>
          <w:lang w:val="en-US"/>
        </w:rPr>
        <w:t xml:space="preserve"> </w:t>
      </w:r>
      <w:r w:rsidRPr="00220794">
        <w:rPr>
          <w:rFonts w:ascii="Arial" w:eastAsia="Symbol" w:hAnsi="Arial" w:cs="Arial"/>
          <w:b/>
          <w:i/>
          <w:color w:val="000000" w:themeColor="text1"/>
          <w:sz w:val="16"/>
          <w:lang w:val="en-US"/>
        </w:rPr>
        <w:t xml:space="preserve">Final consumption </w:t>
      </w:r>
      <w:r w:rsidRPr="00220794">
        <w:rPr>
          <w:rFonts w:ascii="Arial" w:eastAsia="Symbol" w:hAnsi="Arial" w:cs="Arial"/>
          <w:i/>
          <w:color w:val="000000" w:themeColor="text1"/>
          <w:sz w:val="16"/>
          <w:lang w:val="en-US"/>
        </w:rPr>
        <w:t xml:space="preserve">consists of expenditures on final consumption of households, expenditures </w:t>
      </w:r>
      <w:r w:rsidR="00FF0927" w:rsidRPr="00220794">
        <w:rPr>
          <w:rFonts w:ascii="Arial" w:eastAsia="Symbol" w:hAnsi="Arial" w:cs="Arial"/>
          <w:i/>
          <w:color w:val="000000" w:themeColor="text1"/>
          <w:sz w:val="16"/>
          <w:lang w:val="en-US"/>
        </w:rPr>
        <w:br/>
      </w:r>
      <w:r w:rsidRPr="00220794">
        <w:rPr>
          <w:rFonts w:ascii="Arial" w:eastAsia="Symbol" w:hAnsi="Arial" w:cs="Arial"/>
          <w:i/>
          <w:color w:val="000000" w:themeColor="text1"/>
          <w:sz w:val="16"/>
          <w:lang w:val="en-US"/>
        </w:rPr>
        <w:t xml:space="preserve">of </w:t>
      </w:r>
      <w:r w:rsidRPr="00220794">
        <w:rPr>
          <w:rFonts w:eastAsia="Symbol"/>
          <w:i/>
          <w:color w:val="000000" w:themeColor="text1"/>
          <w:lang w:val="en-US"/>
        </w:rPr>
        <w:t>g</w:t>
      </w:r>
      <w:proofErr w:type="spellStart"/>
      <w:r w:rsidRPr="00220794">
        <w:rPr>
          <w:rFonts w:eastAsia="Symbol"/>
          <w:i/>
          <w:color w:val="000000" w:themeColor="text1"/>
          <w:lang w:val="en"/>
        </w:rPr>
        <w:t>eneral</w:t>
      </w:r>
      <w:proofErr w:type="spellEnd"/>
      <w:r w:rsidRPr="00220794">
        <w:rPr>
          <w:rFonts w:eastAsia="Symbol"/>
          <w:i/>
          <w:color w:val="000000" w:themeColor="text1"/>
          <w:lang w:val="en"/>
        </w:rPr>
        <w:t xml:space="preserve"> government,</w:t>
      </w:r>
      <w:r w:rsidRPr="00220794">
        <w:rPr>
          <w:rFonts w:ascii="Arial" w:eastAsia="Symbol" w:hAnsi="Arial" w:cs="Arial"/>
          <w:i/>
          <w:color w:val="000000" w:themeColor="text1"/>
          <w:sz w:val="16"/>
          <w:lang w:val="en-US"/>
        </w:rPr>
        <w:t xml:space="preserve"> on individual goods and services and on collective services, expenditures of non</w:t>
      </w:r>
      <w:r w:rsidR="00A867D9" w:rsidRPr="00220794">
        <w:rPr>
          <w:rFonts w:ascii="Arial" w:eastAsia="Symbol" w:hAnsi="Arial" w:cs="Arial"/>
          <w:i/>
          <w:color w:val="000000" w:themeColor="text1"/>
          <w:sz w:val="16"/>
          <w:lang w:val="en-US"/>
        </w:rPr>
        <w:t>-</w:t>
      </w:r>
      <w:r w:rsidRPr="00220794">
        <w:rPr>
          <w:rFonts w:ascii="Arial" w:eastAsia="Symbol" w:hAnsi="Arial" w:cs="Arial"/>
          <w:i/>
          <w:color w:val="000000" w:themeColor="text1"/>
          <w:sz w:val="16"/>
          <w:lang w:val="en-US"/>
        </w:rPr>
        <w:t xml:space="preserve">profit institutions serving </w:t>
      </w:r>
      <w:r w:rsidR="00E06D3A" w:rsidRPr="00220794">
        <w:rPr>
          <w:rFonts w:ascii="Arial CYR" w:hAnsi="Arial CYR" w:cs="Arial CYR"/>
          <w:color w:val="000000" w:themeColor="text1"/>
          <w:sz w:val="16"/>
          <w:szCs w:val="16"/>
          <w:lang w:val="en-US" w:eastAsia="ru-RU"/>
        </w:rPr>
        <w:br/>
      </w:r>
      <w:r w:rsidRPr="00220794">
        <w:rPr>
          <w:rFonts w:ascii="Arial" w:eastAsia="Symbol" w:hAnsi="Arial" w:cs="Arial"/>
          <w:i/>
          <w:color w:val="000000" w:themeColor="text1"/>
          <w:sz w:val="16"/>
          <w:lang w:val="en-US"/>
        </w:rPr>
        <w:t xml:space="preserve">households on final consumption. Such grouping shows, </w:t>
      </w:r>
      <w:proofErr w:type="gramStart"/>
      <w:r w:rsidRPr="00220794">
        <w:rPr>
          <w:rFonts w:ascii="Arial" w:eastAsia="Symbol" w:hAnsi="Arial" w:cs="Arial"/>
          <w:i/>
          <w:color w:val="000000" w:themeColor="text1"/>
          <w:sz w:val="16"/>
          <w:lang w:val="en-US"/>
        </w:rPr>
        <w:t>who</w:t>
      </w:r>
      <w:proofErr w:type="gramEnd"/>
      <w:r w:rsidRPr="00220794">
        <w:rPr>
          <w:rFonts w:ascii="Arial" w:eastAsia="Symbol" w:hAnsi="Arial" w:cs="Arial"/>
          <w:i/>
          <w:color w:val="000000" w:themeColor="text1"/>
          <w:sz w:val="16"/>
          <w:lang w:val="en-US"/>
        </w:rPr>
        <w:t xml:space="preserve"> finances final consumption expenditure.  </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
          <w:i/>
          <w:color w:val="000000" w:themeColor="text1"/>
          <w:lang w:val="en-US"/>
        </w:rPr>
        <w:t xml:space="preserve">Tables </w:t>
      </w:r>
      <w:r w:rsidR="004A524B" w:rsidRPr="00220794">
        <w:rPr>
          <w:rFonts w:eastAsia="Symbol"/>
          <w:b/>
          <w:i/>
          <w:color w:val="000000" w:themeColor="text1"/>
          <w:lang w:val="en-US"/>
        </w:rPr>
        <w:t>12.</w:t>
      </w:r>
      <w:r w:rsidRPr="00220794">
        <w:rPr>
          <w:rFonts w:eastAsia="Symbol"/>
          <w:b/>
          <w:i/>
          <w:color w:val="000000" w:themeColor="text1"/>
          <w:lang w:val="en-US"/>
        </w:rPr>
        <w:t xml:space="preserve">2, </w:t>
      </w:r>
      <w:r w:rsidR="004A524B" w:rsidRPr="00220794">
        <w:rPr>
          <w:rFonts w:eastAsia="Symbol"/>
          <w:b/>
          <w:i/>
          <w:color w:val="000000" w:themeColor="text1"/>
          <w:lang w:val="en-US"/>
        </w:rPr>
        <w:t>12.</w:t>
      </w:r>
      <w:r w:rsidRPr="00220794">
        <w:rPr>
          <w:rFonts w:eastAsia="Symbol"/>
          <w:b/>
          <w:i/>
          <w:color w:val="000000" w:themeColor="text1"/>
          <w:lang w:val="en-US"/>
        </w:rPr>
        <w:t xml:space="preserve">3, </w:t>
      </w:r>
      <w:r w:rsidR="004A524B" w:rsidRPr="00220794">
        <w:rPr>
          <w:rFonts w:eastAsia="Symbol"/>
          <w:b/>
          <w:i/>
          <w:color w:val="000000" w:themeColor="text1"/>
          <w:lang w:val="en-US"/>
        </w:rPr>
        <w:t>12.</w:t>
      </w:r>
      <w:r w:rsidR="002612F4" w:rsidRPr="00220794">
        <w:rPr>
          <w:rFonts w:eastAsia="Symbol"/>
          <w:b/>
          <w:i/>
          <w:color w:val="000000" w:themeColor="text1"/>
          <w:lang w:val="en-US"/>
        </w:rPr>
        <w:t>1</w:t>
      </w:r>
      <w:r w:rsidR="005C6427" w:rsidRPr="00220794">
        <w:rPr>
          <w:rFonts w:eastAsia="Symbol"/>
          <w:b/>
          <w:i/>
          <w:color w:val="000000" w:themeColor="text1"/>
          <w:lang w:val="en-US"/>
        </w:rPr>
        <w:t>2</w:t>
      </w:r>
      <w:r w:rsidRPr="00220794">
        <w:rPr>
          <w:rFonts w:eastAsia="Symbol"/>
          <w:b/>
          <w:i/>
          <w:color w:val="000000" w:themeColor="text1"/>
          <w:lang w:val="en-US"/>
        </w:rPr>
        <w:t>.</w:t>
      </w:r>
      <w:proofErr w:type="gramEnd"/>
      <w:r w:rsidRPr="00220794">
        <w:rPr>
          <w:rFonts w:eastAsia="Symbol"/>
          <w:b/>
          <w:i/>
          <w:color w:val="000000" w:themeColor="text1"/>
          <w:lang w:val="en-US"/>
        </w:rPr>
        <w:t xml:space="preserve"> Intermediate consumption </w:t>
      </w:r>
      <w:r w:rsidRPr="00220794">
        <w:rPr>
          <w:rFonts w:eastAsia="Symbol"/>
          <w:i/>
          <w:color w:val="000000" w:themeColor="text1"/>
          <w:lang w:val="en-US"/>
        </w:rPr>
        <w:t xml:space="preserve">consists of value of goods and services, transformed or consumed in production process during a reporting period. Cost of goods, consumed in production process is taken into account in composition of intermediate </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US"/>
        </w:rPr>
        <w:t xml:space="preserve">consumption at prices, effective at time of production. Consumption of fixed capital is not included in intermediate consumption. </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Tables </w:t>
      </w:r>
      <w:r w:rsidR="004A524B" w:rsidRPr="00220794">
        <w:rPr>
          <w:rFonts w:ascii="Arial" w:eastAsia="Symbol" w:hAnsi="Arial" w:cs="Arial"/>
          <w:b/>
          <w:i/>
          <w:color w:val="000000" w:themeColor="text1"/>
          <w:sz w:val="16"/>
          <w:lang w:val="en-US"/>
        </w:rPr>
        <w:t>12.</w:t>
      </w:r>
      <w:r w:rsidR="00EC752D"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4</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5</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6</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7</w:t>
      </w:r>
      <w:r w:rsidRPr="00220794">
        <w:rPr>
          <w:rFonts w:ascii="Arial" w:eastAsia="Symbol" w:hAnsi="Arial" w:cs="Arial"/>
          <w:b/>
          <w:bCs/>
          <w:i/>
          <w:color w:val="000000" w:themeColor="text1"/>
          <w:sz w:val="16"/>
          <w:lang w:val="en-US"/>
        </w:rPr>
        <w:t>.</w:t>
      </w:r>
      <w:proofErr w:type="gramEnd"/>
      <w:r w:rsidRPr="00220794">
        <w:rPr>
          <w:rFonts w:ascii="Arial" w:eastAsia="Symbol" w:hAnsi="Arial" w:cs="Arial"/>
          <w:b/>
          <w:bCs/>
          <w:i/>
          <w:color w:val="000000" w:themeColor="text1"/>
          <w:sz w:val="16"/>
          <w:lang w:val="en-US"/>
        </w:rPr>
        <w:t xml:space="preserve"> Gross value added </w:t>
      </w:r>
      <w:r w:rsidRPr="00220794">
        <w:rPr>
          <w:rFonts w:ascii="Arial" w:eastAsia="Symbol" w:hAnsi="Arial" w:cs="Arial"/>
          <w:bCs/>
          <w:i/>
          <w:color w:val="000000" w:themeColor="text1"/>
          <w:sz w:val="16"/>
          <w:lang w:val="en-US"/>
        </w:rPr>
        <w:t xml:space="preserve">is calculated at industry level as the difference between output of goods </w:t>
      </w:r>
      <w:r w:rsidR="00FF0927" w:rsidRPr="00220794">
        <w:rPr>
          <w:rFonts w:ascii="Arial" w:eastAsia="Symbol" w:hAnsi="Arial" w:cs="Arial"/>
          <w:i/>
          <w:color w:val="000000" w:themeColor="text1"/>
          <w:sz w:val="16"/>
          <w:lang w:val="en-US"/>
        </w:rPr>
        <w:br/>
      </w:r>
      <w:r w:rsidRPr="00220794">
        <w:rPr>
          <w:rFonts w:ascii="Arial" w:eastAsia="Symbol" w:hAnsi="Arial" w:cs="Arial"/>
          <w:bCs/>
          <w:i/>
          <w:color w:val="000000" w:themeColor="text1"/>
          <w:sz w:val="16"/>
          <w:lang w:val="en-US"/>
        </w:rPr>
        <w:t>and services and intermediate consumption. The term "gross" indicates</w:t>
      </w:r>
      <w:proofErr w:type="gramStart"/>
      <w:r w:rsidRPr="00220794">
        <w:rPr>
          <w:rFonts w:ascii="Arial" w:eastAsia="Symbol" w:hAnsi="Arial" w:cs="Arial"/>
          <w:bCs/>
          <w:i/>
          <w:color w:val="000000" w:themeColor="text1"/>
          <w:sz w:val="16"/>
          <w:lang w:val="en-US"/>
        </w:rPr>
        <w:t>,</w:t>
      </w:r>
      <w:proofErr w:type="gramEnd"/>
      <w:r w:rsidRPr="00220794">
        <w:rPr>
          <w:rFonts w:ascii="Arial" w:eastAsia="Symbol" w:hAnsi="Arial" w:cs="Arial"/>
          <w:bCs/>
          <w:i/>
          <w:color w:val="000000" w:themeColor="text1"/>
          <w:sz w:val="16"/>
          <w:lang w:val="en-US"/>
        </w:rPr>
        <w:t xml:space="preserve"> that indicator is determined before deduction of fixed capital</w:t>
      </w:r>
      <w:r w:rsidRPr="00220794">
        <w:rPr>
          <w:rFonts w:eastAsia="Symbol"/>
          <w:i/>
          <w:color w:val="000000" w:themeColor="text1"/>
          <w:lang w:val="en-US"/>
        </w:rPr>
        <w:t xml:space="preserve"> </w:t>
      </w:r>
      <w:r w:rsidR="00E06D3A" w:rsidRPr="00220794">
        <w:rPr>
          <w:rFonts w:ascii="Arial CYR" w:hAnsi="Arial CYR" w:cs="Arial CYR"/>
          <w:color w:val="000000" w:themeColor="text1"/>
          <w:sz w:val="16"/>
          <w:szCs w:val="16"/>
          <w:lang w:val="en-US" w:eastAsia="ru-RU"/>
        </w:rPr>
        <w:br/>
      </w:r>
      <w:r w:rsidRPr="00220794">
        <w:rPr>
          <w:rFonts w:ascii="Arial" w:eastAsia="Symbol" w:hAnsi="Arial" w:cs="Arial"/>
          <w:bCs/>
          <w:i/>
          <w:color w:val="000000" w:themeColor="text1"/>
          <w:sz w:val="16"/>
          <w:lang w:val="en-US"/>
        </w:rPr>
        <w:t>consumption.</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
          <w:i/>
          <w:color w:val="000000" w:themeColor="text1"/>
          <w:lang w:val="en-US"/>
        </w:rPr>
        <w:t xml:space="preserve">Tables </w:t>
      </w:r>
      <w:r w:rsidR="004A524B" w:rsidRPr="00220794">
        <w:rPr>
          <w:rFonts w:eastAsia="Symbol"/>
          <w:b/>
          <w:i/>
          <w:color w:val="000000" w:themeColor="text1"/>
          <w:lang w:val="en-US"/>
        </w:rPr>
        <w:t>12.</w:t>
      </w:r>
      <w:r w:rsidRPr="00220794">
        <w:rPr>
          <w:rFonts w:eastAsia="Symbol"/>
          <w:b/>
          <w:i/>
          <w:color w:val="000000" w:themeColor="text1"/>
          <w:lang w:val="en-US"/>
        </w:rPr>
        <w:t xml:space="preserve">3, </w:t>
      </w:r>
      <w:r w:rsidR="004A524B" w:rsidRPr="00220794">
        <w:rPr>
          <w:rFonts w:eastAsia="Symbol"/>
          <w:b/>
          <w:i/>
          <w:color w:val="000000" w:themeColor="text1"/>
          <w:lang w:val="en-US"/>
        </w:rPr>
        <w:t>12.</w:t>
      </w:r>
      <w:r w:rsidR="002612F4" w:rsidRPr="00220794">
        <w:rPr>
          <w:rFonts w:eastAsia="Symbol"/>
          <w:b/>
          <w:i/>
          <w:color w:val="000000" w:themeColor="text1"/>
          <w:lang w:val="en-US"/>
        </w:rPr>
        <w:t>12</w:t>
      </w:r>
      <w:r w:rsidRPr="00220794">
        <w:rPr>
          <w:rFonts w:eastAsia="Symbol"/>
          <w:b/>
          <w:i/>
          <w:color w:val="000000" w:themeColor="text1"/>
          <w:lang w:val="en-US"/>
        </w:rPr>
        <w:t>.</w:t>
      </w:r>
      <w:proofErr w:type="gramEnd"/>
      <w:r w:rsidRPr="00220794">
        <w:rPr>
          <w:rFonts w:eastAsia="Symbol"/>
          <w:b/>
          <w:i/>
          <w:color w:val="000000" w:themeColor="text1"/>
          <w:lang w:val="en-US"/>
        </w:rPr>
        <w:t xml:space="preserve"> Production account </w:t>
      </w:r>
      <w:r w:rsidRPr="00220794">
        <w:rPr>
          <w:rFonts w:eastAsia="Symbol"/>
          <w:i/>
          <w:color w:val="000000" w:themeColor="text1"/>
          <w:lang w:val="en-US"/>
        </w:rPr>
        <w:t xml:space="preserve">reflects transactions, directly related to production process. This account determines value added at basic </w:t>
      </w:r>
      <w:proofErr w:type="gramStart"/>
      <w:r w:rsidRPr="00220794">
        <w:rPr>
          <w:rFonts w:eastAsia="Symbol"/>
          <w:i/>
          <w:color w:val="000000" w:themeColor="text1"/>
          <w:lang w:val="en-US"/>
        </w:rPr>
        <w:t>prices, that is</w:t>
      </w:r>
      <w:proofErr w:type="gramEnd"/>
      <w:r w:rsidRPr="00220794">
        <w:rPr>
          <w:rFonts w:eastAsia="Symbol"/>
          <w:i/>
          <w:color w:val="000000" w:themeColor="text1"/>
          <w:lang w:val="en-US"/>
        </w:rPr>
        <w:t xml:space="preserve"> basis for calculating of the Gross Domestic Product, the most important aggregate indicator of economic </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US"/>
        </w:rPr>
        <w:t>development.</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 xml:space="preserve">Basic price </w:t>
      </w:r>
      <w:r w:rsidRPr="00220794">
        <w:rPr>
          <w:rFonts w:eastAsia="Symbol"/>
          <w:i/>
          <w:color w:val="000000" w:themeColor="text1"/>
          <w:lang w:val="en-US"/>
        </w:rPr>
        <w:t xml:space="preserve">is a price, received by producer per unit of good or service, </w:t>
      </w:r>
      <w:proofErr w:type="gramStart"/>
      <w:r w:rsidRPr="00220794">
        <w:rPr>
          <w:rFonts w:eastAsia="Symbol"/>
          <w:i/>
          <w:color w:val="000000" w:themeColor="text1"/>
          <w:lang w:val="en-US"/>
        </w:rPr>
        <w:t>excluding  taxes</w:t>
      </w:r>
      <w:proofErr w:type="gramEnd"/>
      <w:r w:rsidRPr="00220794">
        <w:rPr>
          <w:rFonts w:eastAsia="Symbol"/>
          <w:i/>
          <w:color w:val="000000" w:themeColor="text1"/>
          <w:lang w:val="en-US"/>
        </w:rPr>
        <w:t xml:space="preserve"> on products,  including subsidies on products.</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
          <w:i/>
          <w:color w:val="000000" w:themeColor="text1"/>
          <w:lang w:val="en-US"/>
        </w:rPr>
        <w:t xml:space="preserve">Tables </w:t>
      </w:r>
      <w:r w:rsidR="004A524B" w:rsidRPr="00220794">
        <w:rPr>
          <w:rFonts w:eastAsia="Symbol"/>
          <w:b/>
          <w:i/>
          <w:color w:val="000000" w:themeColor="text1"/>
          <w:lang w:val="en-US"/>
        </w:rPr>
        <w:t>12.</w:t>
      </w:r>
      <w:r w:rsidRPr="00220794">
        <w:rPr>
          <w:rFonts w:eastAsia="Symbol"/>
          <w:b/>
          <w:i/>
          <w:color w:val="000000" w:themeColor="text1"/>
          <w:lang w:val="en-US"/>
        </w:rPr>
        <w:t xml:space="preserve">4, </w:t>
      </w:r>
      <w:r w:rsidR="004A524B" w:rsidRPr="00220794">
        <w:rPr>
          <w:rFonts w:eastAsia="Symbol"/>
          <w:b/>
          <w:i/>
          <w:color w:val="000000" w:themeColor="text1"/>
          <w:lang w:val="en-US"/>
        </w:rPr>
        <w:t>12.</w:t>
      </w:r>
      <w:r w:rsidRPr="00220794">
        <w:rPr>
          <w:rFonts w:eastAsia="Symbol"/>
          <w:b/>
          <w:i/>
          <w:color w:val="000000" w:themeColor="text1"/>
          <w:lang w:val="en-US"/>
        </w:rPr>
        <w:t>1</w:t>
      </w:r>
      <w:r w:rsidR="005C6427" w:rsidRPr="00220794">
        <w:rPr>
          <w:rFonts w:eastAsia="Symbol"/>
          <w:b/>
          <w:i/>
          <w:color w:val="000000" w:themeColor="text1"/>
          <w:lang w:val="en-US"/>
        </w:rPr>
        <w:t>7</w:t>
      </w:r>
      <w:r w:rsidRPr="00220794">
        <w:rPr>
          <w:rFonts w:eastAsia="Symbol"/>
          <w:b/>
          <w:i/>
          <w:color w:val="000000" w:themeColor="text1"/>
          <w:lang w:val="en-US"/>
        </w:rPr>
        <w:t>.</w:t>
      </w:r>
      <w:proofErr w:type="gramEnd"/>
      <w:r w:rsidRPr="00220794">
        <w:rPr>
          <w:rFonts w:eastAsia="Symbol"/>
          <w:i/>
          <w:color w:val="000000" w:themeColor="text1"/>
          <w:lang w:val="en-US"/>
        </w:rPr>
        <w:t xml:space="preserve">  </w:t>
      </w:r>
      <w:r w:rsidRPr="00220794">
        <w:rPr>
          <w:rFonts w:eastAsia="Symbol"/>
          <w:b/>
          <w:i/>
          <w:color w:val="000000" w:themeColor="text1"/>
          <w:lang w:val="en-US"/>
        </w:rPr>
        <w:t>Generation of income account</w:t>
      </w:r>
      <w:r w:rsidRPr="00220794">
        <w:rPr>
          <w:rFonts w:eastAsia="Symbol"/>
          <w:i/>
          <w:color w:val="000000" w:themeColor="text1"/>
          <w:lang w:val="en-US"/>
        </w:rPr>
        <w:t xml:space="preserve"> is part of primary distribution of income account. It shows in which institutional sectors and industries income emerges.</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 xml:space="preserve">Compensation of employees </w:t>
      </w:r>
      <w:r w:rsidRPr="00220794">
        <w:rPr>
          <w:rFonts w:eastAsia="Symbol"/>
          <w:i/>
          <w:color w:val="000000" w:themeColor="text1"/>
          <w:lang w:val="en-US"/>
        </w:rPr>
        <w:t xml:space="preserve">is remuneration in cash or in kind, paid by employer to employees for work </w:t>
      </w:r>
      <w:proofErr w:type="gramStart"/>
      <w:r w:rsidRPr="00220794">
        <w:rPr>
          <w:rFonts w:eastAsia="Symbol"/>
          <w:i/>
          <w:color w:val="000000" w:themeColor="text1"/>
          <w:lang w:val="en-US"/>
        </w:rPr>
        <w:t>done  during</w:t>
      </w:r>
      <w:proofErr w:type="gramEnd"/>
      <w:r w:rsidRPr="00220794">
        <w:rPr>
          <w:rFonts w:eastAsia="Symbol"/>
          <w:i/>
          <w:color w:val="000000" w:themeColor="text1"/>
          <w:lang w:val="en-US"/>
        </w:rPr>
        <w:t xml:space="preserve">  reporting </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US"/>
        </w:rPr>
        <w:t>period. It is recorded on the basis of accrued amounts and includes actual and imputed social contributions, income taxes and other</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US"/>
        </w:rPr>
        <w:t xml:space="preserve"> payments, payable to employees, even if they are actually withheld by employers in administrative intention or by other reasons and is paid directly to social insurance bodies,  tax services on behalf of employee. </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i/>
          <w:color w:val="000000" w:themeColor="text1"/>
          <w:lang w:val="en-US"/>
        </w:rPr>
        <w:t>Wages in allocation of primary income account, unlike generation of income account, include labor remuneration, received by residents abroad and does</w:t>
      </w:r>
      <w:proofErr w:type="gramEnd"/>
      <w:r w:rsidRPr="00220794">
        <w:rPr>
          <w:rFonts w:eastAsia="Symbol"/>
          <w:i/>
          <w:color w:val="000000" w:themeColor="text1"/>
          <w:lang w:val="en-US"/>
        </w:rPr>
        <w:t xml:space="preserve"> not include labor remuneration, transferred to non</w:t>
      </w:r>
      <w:r w:rsidR="00A867D9" w:rsidRPr="00220794">
        <w:rPr>
          <w:rFonts w:eastAsia="Symbol"/>
          <w:i/>
          <w:color w:val="000000" w:themeColor="text1"/>
          <w:lang w:val="en-US"/>
        </w:rPr>
        <w:t>-</w:t>
      </w:r>
      <w:r w:rsidRPr="00220794">
        <w:rPr>
          <w:rFonts w:eastAsia="Symbol"/>
          <w:i/>
          <w:color w:val="000000" w:themeColor="text1"/>
          <w:lang w:val="en-US"/>
        </w:rPr>
        <w:t>residents.</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spacing w:val="2"/>
          <w:lang w:val="en-US"/>
        </w:rPr>
        <w:t xml:space="preserve">Residents are institutional units (legal entities or private persons) that have a center of economic interest on the economic territory of the country, i.e. owning real estate, carrying out or intending to carry out their activities on the economic territory of the country </w:t>
      </w:r>
      <w:r w:rsidR="00FF0927" w:rsidRPr="00220794">
        <w:rPr>
          <w:rFonts w:eastAsia="Symbol"/>
          <w:i/>
          <w:color w:val="000000" w:themeColor="text1"/>
          <w:lang w:val="en-US"/>
        </w:rPr>
        <w:br/>
      </w:r>
      <w:r w:rsidRPr="00220794">
        <w:rPr>
          <w:rFonts w:eastAsia="Symbol"/>
          <w:i/>
          <w:color w:val="000000" w:themeColor="text1"/>
          <w:spacing w:val="2"/>
          <w:lang w:val="en-US"/>
        </w:rPr>
        <w:t>for a long period (not less than a year).</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Compensation and mixed income not observed by direct statistical methods are</w:t>
      </w:r>
      <w:r w:rsidRPr="00220794">
        <w:rPr>
          <w:rFonts w:eastAsia="Symbol"/>
          <w:i/>
          <w:color w:val="000000" w:themeColor="text1"/>
          <w:lang w:val="en-US"/>
        </w:rPr>
        <w:t xml:space="preserve"> determined by balance method as the difference between total cost of all needs of households, including growth of their financial assets less liabilities, and formally registered incomes. </w:t>
      </w:r>
      <w:r w:rsidR="00E06D3A" w:rsidRPr="00220794">
        <w:rPr>
          <w:rFonts w:ascii="Arial CYR" w:hAnsi="Arial CYR" w:cs="Arial CYR"/>
          <w:color w:val="000000" w:themeColor="text1"/>
          <w:szCs w:val="16"/>
          <w:lang w:val="en-US" w:eastAsia="ru-RU"/>
        </w:rPr>
        <w:br/>
      </w:r>
      <w:r w:rsidRPr="00220794">
        <w:rPr>
          <w:rFonts w:eastAsia="Symbol"/>
          <w:i/>
          <w:color w:val="000000" w:themeColor="text1"/>
          <w:lang w:val="en-US"/>
        </w:rPr>
        <w:t xml:space="preserve">Calculations of hidden compensation and mixed income are produced for economy as a whole, without breakdown by economic activity </w:t>
      </w:r>
      <w:r w:rsidR="00FF0927" w:rsidRPr="00220794">
        <w:rPr>
          <w:rFonts w:eastAsia="Symbol"/>
          <w:i/>
          <w:color w:val="000000" w:themeColor="text1"/>
          <w:lang w:val="en-US"/>
        </w:rPr>
        <w:br/>
      </w:r>
      <w:r w:rsidRPr="00220794">
        <w:rPr>
          <w:rFonts w:eastAsia="Symbol"/>
          <w:i/>
          <w:color w:val="000000" w:themeColor="text1"/>
          <w:lang w:val="en-US"/>
        </w:rPr>
        <w:t>and territories.</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 xml:space="preserve">Taxes on production and imports </w:t>
      </w:r>
      <w:r w:rsidRPr="00220794">
        <w:rPr>
          <w:rFonts w:eastAsia="Symbol"/>
          <w:i/>
          <w:color w:val="000000" w:themeColor="text1"/>
          <w:lang w:val="en-US"/>
        </w:rPr>
        <w:t>are compulsory, non</w:t>
      </w:r>
      <w:r w:rsidR="00A867D9" w:rsidRPr="00220794">
        <w:rPr>
          <w:rFonts w:eastAsia="Symbol"/>
          <w:i/>
          <w:color w:val="000000" w:themeColor="text1"/>
          <w:lang w:val="en-US"/>
        </w:rPr>
        <w:t>-</w:t>
      </w:r>
      <w:r w:rsidRPr="00220794">
        <w:rPr>
          <w:rFonts w:eastAsia="Symbol"/>
          <w:i/>
          <w:color w:val="000000" w:themeColor="text1"/>
          <w:lang w:val="en-US"/>
        </w:rPr>
        <w:t xml:space="preserve">refundable payments levied by public administration bodies on producing units in connection with production and imports of goods and services or use factors of production. Taxes on production and imports consist </w:t>
      </w:r>
      <w:r w:rsidR="00FF0927" w:rsidRPr="00220794">
        <w:rPr>
          <w:rFonts w:eastAsia="Symbol"/>
          <w:i/>
          <w:color w:val="000000" w:themeColor="text1"/>
          <w:lang w:val="en-US"/>
        </w:rPr>
        <w:br/>
      </w:r>
      <w:r w:rsidRPr="00220794">
        <w:rPr>
          <w:rFonts w:eastAsia="Symbol"/>
          <w:i/>
          <w:color w:val="000000" w:themeColor="text1"/>
          <w:lang w:val="en-US"/>
        </w:rPr>
        <w:t>of taxes on products and other taxes on production.</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Taxes on products</w:t>
      </w:r>
      <w:r w:rsidRPr="00220794">
        <w:rPr>
          <w:rFonts w:eastAsia="Symbol"/>
          <w:i/>
          <w:color w:val="000000" w:themeColor="text1"/>
          <w:lang w:val="en-US"/>
        </w:rPr>
        <w:t xml:space="preserve"> are taxes, levied in proportion to the quantity or value of goods and services, produced, sold or imported </w:t>
      </w:r>
      <w:r w:rsidR="00FF0927" w:rsidRPr="00220794">
        <w:rPr>
          <w:rFonts w:eastAsia="Symbol"/>
          <w:i/>
          <w:color w:val="000000" w:themeColor="text1"/>
          <w:lang w:val="en-US"/>
        </w:rPr>
        <w:br/>
      </w:r>
      <w:r w:rsidRPr="00220794">
        <w:rPr>
          <w:rFonts w:eastAsia="Symbol"/>
          <w:i/>
          <w:color w:val="000000" w:themeColor="text1"/>
          <w:lang w:val="en-US"/>
        </w:rPr>
        <w:t>by residents. They include value added tax (VAT), excises, taxes on imported goods and services, etc.</w:t>
      </w:r>
    </w:p>
    <w:p w:rsidR="00333EEE" w:rsidRPr="00220794" w:rsidRDefault="00333EEE" w:rsidP="00214A53">
      <w:pPr>
        <w:pStyle w:val="21"/>
        <w:spacing w:line="220" w:lineRule="exact"/>
        <w:ind w:left="0"/>
        <w:rPr>
          <w:color w:val="000000" w:themeColor="text1"/>
          <w:lang w:val="en-US"/>
        </w:rPr>
      </w:pPr>
      <w:r w:rsidRPr="00220794">
        <w:rPr>
          <w:rFonts w:eastAsia="Symbol"/>
          <w:b/>
          <w:bCs/>
          <w:i/>
          <w:color w:val="000000" w:themeColor="text1"/>
          <w:lang w:val="en-US"/>
        </w:rPr>
        <w:t xml:space="preserve">Other taxes on products </w:t>
      </w:r>
      <w:r w:rsidRPr="00220794">
        <w:rPr>
          <w:rFonts w:eastAsia="Symbol"/>
          <w:bCs/>
          <w:i/>
          <w:color w:val="000000" w:themeColor="text1"/>
          <w:lang w:val="en-US"/>
        </w:rPr>
        <w:t>are taxes, associated with use of factors of production (</w:t>
      </w:r>
      <w:proofErr w:type="spellStart"/>
      <w:r w:rsidRPr="00220794">
        <w:rPr>
          <w:rFonts w:eastAsia="Symbol"/>
          <w:bCs/>
          <w:i/>
          <w:color w:val="000000" w:themeColor="text1"/>
          <w:lang w:val="en-US"/>
        </w:rPr>
        <w:t>labour</w:t>
      </w:r>
      <w:proofErr w:type="spellEnd"/>
      <w:r w:rsidRPr="00220794">
        <w:rPr>
          <w:rFonts w:eastAsia="Symbol"/>
          <w:bCs/>
          <w:i/>
          <w:color w:val="000000" w:themeColor="text1"/>
          <w:lang w:val="en-US"/>
        </w:rPr>
        <w:t xml:space="preserve">, land, capital), as well as payments for licenses and permissions to engage in any activity or other mandatory payments, that are required to be paid for engagement in activity </w:t>
      </w:r>
      <w:r w:rsidR="00E06D3A" w:rsidRPr="00220794">
        <w:rPr>
          <w:rFonts w:ascii="Arial CYR" w:hAnsi="Arial CYR" w:cs="Arial CYR"/>
          <w:color w:val="000000" w:themeColor="text1"/>
          <w:szCs w:val="16"/>
          <w:lang w:val="en-US" w:eastAsia="ru-RU"/>
        </w:rPr>
        <w:br/>
      </w:r>
      <w:r w:rsidRPr="00220794">
        <w:rPr>
          <w:rFonts w:eastAsia="Symbol"/>
          <w:bCs/>
          <w:i/>
          <w:color w:val="000000" w:themeColor="text1"/>
          <w:lang w:val="en-US"/>
        </w:rPr>
        <w:t>of production.  They do not include any taxes on income or other income</w:t>
      </w:r>
      <w:proofErr w:type="gramStart"/>
      <w:r w:rsidRPr="00220794">
        <w:rPr>
          <w:rFonts w:eastAsia="Symbol"/>
          <w:bCs/>
          <w:i/>
          <w:color w:val="000000" w:themeColor="text1"/>
          <w:lang w:val="en-US"/>
        </w:rPr>
        <w:t>,  derived</w:t>
      </w:r>
      <w:proofErr w:type="gramEnd"/>
      <w:r w:rsidRPr="00220794">
        <w:rPr>
          <w:rFonts w:eastAsia="Symbol"/>
          <w:bCs/>
          <w:i/>
          <w:color w:val="000000" w:themeColor="text1"/>
          <w:lang w:val="en-US"/>
        </w:rPr>
        <w:t xml:space="preserve"> by enterprise. Other taxes on production include: property tax and motor vehicle tax of institutional units, involved in production, taxes on land, taxes charged on payroll fund, license fees and others. "</w:t>
      </w:r>
      <w:proofErr w:type="gramStart"/>
      <w:r w:rsidRPr="00220794">
        <w:rPr>
          <w:rFonts w:eastAsia="Symbol"/>
          <w:bCs/>
          <w:i/>
          <w:color w:val="000000" w:themeColor="text1"/>
          <w:lang w:val="en-US"/>
        </w:rPr>
        <w:t>Net "</w:t>
      </w:r>
      <w:proofErr w:type="gramEnd"/>
      <w:r w:rsidRPr="00220794">
        <w:rPr>
          <w:rFonts w:eastAsia="Symbol"/>
          <w:bCs/>
          <w:i/>
          <w:color w:val="000000" w:themeColor="text1"/>
          <w:lang w:val="en-US"/>
        </w:rPr>
        <w:t xml:space="preserve"> means that taxes exclude related subsidies.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 xml:space="preserve">Gross operating surplus and gross mixed income </w:t>
      </w:r>
      <w:r w:rsidRPr="00220794">
        <w:rPr>
          <w:rFonts w:ascii="Arial" w:eastAsia="Symbol" w:hAnsi="Arial" w:cs="Arial"/>
          <w:bCs/>
          <w:i/>
          <w:color w:val="000000" w:themeColor="text1"/>
          <w:sz w:val="16"/>
          <w:lang w:val="en-US"/>
        </w:rPr>
        <w:t xml:space="preserve">is that part of gross domestic product (at level of sectors and industries of value added), which remains with producers after deducting expenses, related to compensation of employees and net taxes on production </w:t>
      </w:r>
      <w:r w:rsidR="001162FF"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and imports (at level of sectors and industries </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 other net taxes on production). It measures profit (or loss), resulting from production, before accounting of payments or receiving of income from property.</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Cs/>
          <w:i/>
          <w:color w:val="000000" w:themeColor="text1"/>
          <w:sz w:val="16"/>
          <w:lang w:val="en-US"/>
        </w:rPr>
        <w:t>Gross  operating surplus in the SNA unlike measure of profit from sale, reflected in book</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accounting, does not contain components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of remuneration business trip, entertainment costs and other expenses, does not include profits resulted as owner’s asset price increase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and includes consumption of fixed capital.</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Cs/>
          <w:i/>
          <w:color w:val="000000" w:themeColor="text1"/>
          <w:sz w:val="16"/>
          <w:lang w:val="en-US"/>
        </w:rPr>
        <w:t>For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corporate enterprises, owned by households, this article contains element of remuneration for work, which cannot be separated from income of owner or entrepreneur. In this case, it is called mixed income.</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 </w:t>
      </w:r>
      <w:r w:rsidR="004A524B" w:rsidRPr="00220794">
        <w:rPr>
          <w:rFonts w:ascii="Arial" w:eastAsia="Symbol" w:hAnsi="Arial" w:cs="Arial"/>
          <w:b/>
          <w:bCs/>
          <w:i/>
          <w:color w:val="000000" w:themeColor="text1"/>
          <w:sz w:val="16"/>
          <w:lang w:val="en-US"/>
        </w:rPr>
        <w:t>12.</w:t>
      </w:r>
      <w:r w:rsidRPr="00220794">
        <w:rPr>
          <w:rFonts w:ascii="Arial" w:eastAsia="Symbol" w:hAnsi="Arial" w:cs="Arial"/>
          <w:b/>
          <w:bCs/>
          <w:i/>
          <w:color w:val="000000" w:themeColor="text1"/>
          <w:sz w:val="16"/>
          <w:lang w:val="en-US"/>
        </w:rPr>
        <w:t>5.</w:t>
      </w:r>
      <w:proofErr w:type="gramEnd"/>
      <w:r w:rsidRPr="00220794">
        <w:rPr>
          <w:rFonts w:ascii="Arial" w:eastAsia="Symbol" w:hAnsi="Arial" w:cs="Arial"/>
          <w:b/>
          <w:bCs/>
          <w:i/>
          <w:color w:val="000000" w:themeColor="text1"/>
          <w:sz w:val="16"/>
          <w:lang w:val="en-US"/>
        </w:rPr>
        <w:t xml:space="preserve"> Allocation of primary income account</w:t>
      </w:r>
      <w:r w:rsidRPr="00220794">
        <w:rPr>
          <w:rFonts w:ascii="Arial" w:eastAsia="Symbol" w:hAnsi="Arial" w:cs="Arial"/>
          <w:bCs/>
          <w:i/>
          <w:color w:val="000000" w:themeColor="text1"/>
          <w:sz w:val="16"/>
          <w:lang w:val="en-US"/>
        </w:rPr>
        <w:t xml:space="preserve"> is the second part of allocation of primary income. It characterizes allocation</w:t>
      </w:r>
      <w:r w:rsidRPr="00220794">
        <w:rPr>
          <w:rFonts w:ascii="Arial" w:eastAsia="Symbol" w:hAnsi="Arial" w:cs="Arial"/>
          <w:b/>
          <w:bCs/>
          <w:i/>
          <w:color w:val="000000" w:themeColor="text1"/>
          <w:sz w:val="16"/>
          <w:lang w:val="en-US"/>
        </w:rPr>
        <w:t xml:space="preserve">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of primary income (income from production activity and from property), received by residents from residents and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residents. </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 xml:space="preserve">Property incomes </w:t>
      </w:r>
      <w:r w:rsidRPr="00220794">
        <w:rPr>
          <w:rFonts w:ascii="Arial" w:eastAsia="Symbol" w:hAnsi="Arial" w:cs="Arial"/>
          <w:bCs/>
          <w:i/>
          <w:color w:val="000000" w:themeColor="text1"/>
          <w:sz w:val="16"/>
          <w:lang w:val="en-US"/>
        </w:rPr>
        <w:t xml:space="preserve">include incomes, received and paid by institutional units in connection with   provision of financial assets, land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and other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financial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produced tangible assets (subsoil asset, other natural resources, etc.).</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 xml:space="preserve">Balance of primary incomes </w:t>
      </w:r>
      <w:r w:rsidRPr="00220794">
        <w:rPr>
          <w:rFonts w:ascii="Arial" w:eastAsia="Symbol" w:hAnsi="Arial" w:cs="Arial"/>
          <w:bCs/>
          <w:i/>
          <w:color w:val="000000" w:themeColor="text1"/>
          <w:sz w:val="16"/>
          <w:lang w:val="en-US"/>
        </w:rPr>
        <w:t xml:space="preserve">characterizes incomes of resident institutional units </w:t>
      </w:r>
      <w:proofErr w:type="gramStart"/>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  as</w:t>
      </w:r>
      <w:proofErr w:type="gramEnd"/>
      <w:r w:rsidRPr="00220794">
        <w:rPr>
          <w:rFonts w:ascii="Arial" w:eastAsia="Symbol" w:hAnsi="Arial" w:cs="Arial"/>
          <w:bCs/>
          <w:i/>
          <w:color w:val="000000" w:themeColor="text1"/>
          <w:sz w:val="16"/>
          <w:lang w:val="en-US"/>
        </w:rPr>
        <w:t xml:space="preserve"> a result from  participation in production process and property income. . It is defined as difference between all primary incomes received and paid by resident units. At economy level the balance of primary incomes, determined on a gross basis, i.e. before deduction of consumption of fixed capital, equals to </w:t>
      </w:r>
      <w:r w:rsidRPr="00220794">
        <w:rPr>
          <w:rFonts w:ascii="Arial" w:eastAsia="Symbol" w:hAnsi="Arial" w:cs="Arial"/>
          <w:b/>
          <w:bCs/>
          <w:i/>
          <w:color w:val="000000" w:themeColor="text1"/>
          <w:sz w:val="16"/>
          <w:lang w:val="en-US"/>
        </w:rPr>
        <w:t>gross national income</w:t>
      </w:r>
      <w:r w:rsidRPr="00220794">
        <w:rPr>
          <w:rFonts w:ascii="Arial" w:eastAsia="Symbol" w:hAnsi="Arial" w:cs="Arial"/>
          <w:bCs/>
          <w:i/>
          <w:color w:val="000000" w:themeColor="text1"/>
          <w:sz w:val="16"/>
          <w:lang w:val="en-US"/>
        </w:rPr>
        <w:t xml:space="preserve">. Balance of primary incomes, defined on a net basis, i.e. less consumption of fixed capital, is equal to </w:t>
      </w:r>
      <w:r w:rsidRPr="00220794">
        <w:rPr>
          <w:rFonts w:ascii="Arial" w:eastAsia="Symbol" w:hAnsi="Arial" w:cs="Arial"/>
          <w:b/>
          <w:bCs/>
          <w:i/>
          <w:color w:val="000000" w:themeColor="text1"/>
          <w:sz w:val="16"/>
          <w:lang w:val="en-US"/>
        </w:rPr>
        <w:t>net national income</w:t>
      </w:r>
      <w:r w:rsidRPr="00220794">
        <w:rPr>
          <w:rFonts w:ascii="Arial" w:eastAsia="Symbol" w:hAnsi="Arial" w:cs="Arial"/>
          <w:bCs/>
          <w:i/>
          <w:color w:val="000000" w:themeColor="text1"/>
          <w:sz w:val="16"/>
          <w:lang w:val="en-US"/>
        </w:rPr>
        <w:t>.</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lastRenderedPageBreak/>
        <w:t xml:space="preserve">Table </w:t>
      </w:r>
      <w:r w:rsidR="004A524B" w:rsidRPr="00220794">
        <w:rPr>
          <w:rFonts w:ascii="Arial" w:eastAsia="Symbol" w:hAnsi="Arial" w:cs="Arial"/>
          <w:b/>
          <w:bCs/>
          <w:i/>
          <w:color w:val="000000" w:themeColor="text1"/>
          <w:sz w:val="16"/>
          <w:lang w:val="en-US"/>
        </w:rPr>
        <w:t>12.</w:t>
      </w:r>
      <w:r w:rsidRPr="00220794">
        <w:rPr>
          <w:rFonts w:ascii="Arial" w:eastAsia="Symbol" w:hAnsi="Arial" w:cs="Arial"/>
          <w:b/>
          <w:bCs/>
          <w:i/>
          <w:color w:val="000000" w:themeColor="text1"/>
          <w:sz w:val="16"/>
          <w:lang w:val="en-US"/>
        </w:rPr>
        <w:t>6.</w:t>
      </w:r>
      <w:proofErr w:type="gramEnd"/>
      <w:r w:rsidRPr="00220794">
        <w:rPr>
          <w:rFonts w:ascii="Arial" w:eastAsia="Symbol" w:hAnsi="Arial" w:cs="Arial"/>
          <w:bCs/>
          <w:i/>
          <w:color w:val="000000" w:themeColor="text1"/>
          <w:sz w:val="16"/>
          <w:lang w:val="en-US"/>
        </w:rPr>
        <w:t xml:space="preserve"> </w:t>
      </w:r>
      <w:r w:rsidRPr="00220794">
        <w:rPr>
          <w:rFonts w:ascii="Arial" w:eastAsia="Symbol" w:hAnsi="Arial" w:cs="Arial"/>
          <w:b/>
          <w:bCs/>
          <w:i/>
          <w:color w:val="000000" w:themeColor="text1"/>
          <w:sz w:val="16"/>
          <w:lang w:val="en-US"/>
        </w:rPr>
        <w:t>Secondary distribution of income account</w:t>
      </w:r>
      <w:r w:rsidRPr="00220794">
        <w:rPr>
          <w:rFonts w:ascii="Arial" w:eastAsia="Symbol" w:hAnsi="Arial" w:cs="Arial"/>
          <w:bCs/>
          <w:i/>
          <w:color w:val="000000" w:themeColor="text1"/>
          <w:sz w:val="16"/>
          <w:lang w:val="en-US"/>
        </w:rPr>
        <w:t xml:space="preserve"> reflects transformation of balance of primary incomes of sectors into their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disposable income as a result of incoming and </w:t>
      </w:r>
      <w:proofErr w:type="gramStart"/>
      <w:r w:rsidRPr="00220794">
        <w:rPr>
          <w:rFonts w:ascii="Arial" w:eastAsia="Symbol" w:hAnsi="Arial" w:cs="Arial"/>
          <w:bCs/>
          <w:i/>
          <w:color w:val="000000" w:themeColor="text1"/>
          <w:sz w:val="16"/>
          <w:lang w:val="en-US"/>
        </w:rPr>
        <w:t>outgoing  current</w:t>
      </w:r>
      <w:proofErr w:type="gramEnd"/>
      <w:r w:rsidRPr="00220794">
        <w:rPr>
          <w:rFonts w:ascii="Arial" w:eastAsia="Symbol" w:hAnsi="Arial" w:cs="Arial"/>
          <w:bCs/>
          <w:i/>
          <w:color w:val="000000" w:themeColor="text1"/>
          <w:sz w:val="16"/>
          <w:lang w:val="en-US"/>
        </w:rPr>
        <w:t xml:space="preserve"> transfers.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 xml:space="preserve">Transfer </w:t>
      </w:r>
      <w:r w:rsidRPr="00220794">
        <w:rPr>
          <w:rFonts w:ascii="Arial" w:eastAsia="Symbol" w:hAnsi="Arial" w:cs="Arial"/>
          <w:bCs/>
          <w:i/>
          <w:color w:val="000000" w:themeColor="text1"/>
          <w:sz w:val="16"/>
          <w:lang w:val="en-US"/>
        </w:rPr>
        <w:t>represents transaction when one institutional unit provides goods, services or assets (financial or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financial) to another unit, without receiving as refund from the latter any goods, services or assets. There are current and capital transfers. They can be delivered in cash and in kind.</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Current transfers</w:t>
      </w:r>
      <w:r w:rsidRPr="00220794">
        <w:rPr>
          <w:rFonts w:ascii="Arial" w:eastAsia="Symbol" w:hAnsi="Arial" w:cs="Arial"/>
          <w:bCs/>
          <w:i/>
          <w:color w:val="000000" w:themeColor="text1"/>
          <w:sz w:val="16"/>
          <w:lang w:val="en-US"/>
        </w:rPr>
        <w:t xml:space="preserve"> include the following components: current taxes on income, property, etc., insurance payments and refunds,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contributions for social security, social benefits, voluntary contributions and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capital gifts, </w:t>
      </w:r>
      <w:proofErr w:type="gramStart"/>
      <w:r w:rsidRPr="00220794">
        <w:rPr>
          <w:rFonts w:ascii="Arial" w:eastAsia="Symbol" w:hAnsi="Arial" w:cs="Arial"/>
          <w:bCs/>
          <w:i/>
          <w:color w:val="000000" w:themeColor="text1"/>
          <w:sz w:val="16"/>
          <w:lang w:val="en-US"/>
        </w:rPr>
        <w:t>fines ,</w:t>
      </w:r>
      <w:proofErr w:type="gramEnd"/>
      <w:r w:rsidRPr="00220794">
        <w:rPr>
          <w:rFonts w:ascii="Arial" w:eastAsia="Symbol" w:hAnsi="Arial" w:cs="Arial"/>
          <w:bCs/>
          <w:i/>
          <w:color w:val="000000" w:themeColor="text1"/>
          <w:sz w:val="16"/>
          <w:lang w:val="en-US"/>
        </w:rPr>
        <w:t xml:space="preserve"> etc.</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Tables </w:t>
      </w:r>
      <w:r w:rsidR="004A524B" w:rsidRPr="00220794">
        <w:rPr>
          <w:rFonts w:ascii="Arial" w:eastAsia="Symbol" w:hAnsi="Arial" w:cs="Arial"/>
          <w:b/>
          <w:bCs/>
          <w:i/>
          <w:color w:val="000000" w:themeColor="text1"/>
          <w:sz w:val="16"/>
          <w:lang w:val="en-US"/>
        </w:rPr>
        <w:t>12.</w:t>
      </w:r>
      <w:r w:rsidRPr="00220794">
        <w:rPr>
          <w:rFonts w:ascii="Arial" w:eastAsia="Symbol" w:hAnsi="Arial" w:cs="Arial"/>
          <w:b/>
          <w:bCs/>
          <w:i/>
          <w:color w:val="000000" w:themeColor="text1"/>
          <w:sz w:val="16"/>
          <w:lang w:val="en-US"/>
        </w:rPr>
        <w:t xml:space="preserve">6, </w:t>
      </w:r>
      <w:r w:rsidR="004A524B" w:rsidRPr="00220794">
        <w:rPr>
          <w:rFonts w:ascii="Arial" w:eastAsia="Symbol" w:hAnsi="Arial" w:cs="Arial"/>
          <w:b/>
          <w:bCs/>
          <w:i/>
          <w:color w:val="000000" w:themeColor="text1"/>
          <w:sz w:val="16"/>
          <w:lang w:val="en-US"/>
        </w:rPr>
        <w:t>12.</w:t>
      </w:r>
      <w:r w:rsidRPr="00220794">
        <w:rPr>
          <w:rFonts w:ascii="Arial" w:eastAsia="Symbol" w:hAnsi="Arial" w:cs="Arial"/>
          <w:b/>
          <w:bCs/>
          <w:i/>
          <w:color w:val="000000" w:themeColor="text1"/>
          <w:sz w:val="16"/>
          <w:lang w:val="en-US"/>
        </w:rPr>
        <w:t>7.</w:t>
      </w:r>
      <w:proofErr w:type="gramEnd"/>
      <w:r w:rsidRPr="00220794">
        <w:rPr>
          <w:rFonts w:ascii="Arial" w:eastAsia="Symbol" w:hAnsi="Arial" w:cs="Arial"/>
          <w:b/>
          <w:bCs/>
          <w:i/>
          <w:color w:val="000000" w:themeColor="text1"/>
          <w:sz w:val="16"/>
          <w:lang w:val="en-US"/>
        </w:rPr>
        <w:t xml:space="preserve"> Gross disposable income</w:t>
      </w:r>
      <w:r w:rsidRPr="00220794">
        <w:rPr>
          <w:rFonts w:ascii="Arial" w:eastAsia="Symbol" w:hAnsi="Arial" w:cs="Arial"/>
          <w:bCs/>
          <w:i/>
          <w:color w:val="000000" w:themeColor="text1"/>
          <w:sz w:val="16"/>
          <w:lang w:val="en-US"/>
        </w:rPr>
        <w:t xml:space="preserve"> is income that an institutional unit has for final consumption and saving. It is equal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to balance of primary incomes less transmitted current transfers, plus received current transfers. Total of disposable incomes of all resident institutional units is equal to </w:t>
      </w:r>
      <w:r w:rsidRPr="00220794">
        <w:rPr>
          <w:rFonts w:ascii="Arial" w:eastAsia="Symbol" w:hAnsi="Arial" w:cs="Arial"/>
          <w:b/>
          <w:bCs/>
          <w:i/>
          <w:color w:val="000000" w:themeColor="text1"/>
          <w:sz w:val="16"/>
          <w:lang w:val="en-US"/>
        </w:rPr>
        <w:t>gross national disposable income.</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 </w:t>
      </w:r>
      <w:r w:rsidR="004A524B" w:rsidRPr="00220794">
        <w:rPr>
          <w:rFonts w:ascii="Arial" w:eastAsia="Symbol" w:hAnsi="Arial" w:cs="Arial"/>
          <w:b/>
          <w:bCs/>
          <w:i/>
          <w:color w:val="000000" w:themeColor="text1"/>
          <w:sz w:val="16"/>
          <w:lang w:val="en-US"/>
        </w:rPr>
        <w:t>12.</w:t>
      </w:r>
      <w:r w:rsidRPr="00220794">
        <w:rPr>
          <w:rFonts w:ascii="Arial" w:eastAsia="Symbol" w:hAnsi="Arial" w:cs="Arial"/>
          <w:b/>
          <w:bCs/>
          <w:i/>
          <w:color w:val="000000" w:themeColor="text1"/>
          <w:sz w:val="16"/>
          <w:lang w:val="en-US"/>
        </w:rPr>
        <w:t>7.</w:t>
      </w:r>
      <w:proofErr w:type="gramEnd"/>
      <w:r w:rsidRPr="00220794">
        <w:rPr>
          <w:rFonts w:ascii="Arial" w:eastAsia="Symbol" w:hAnsi="Arial" w:cs="Arial"/>
          <w:b/>
          <w:bCs/>
          <w:i/>
          <w:color w:val="000000" w:themeColor="text1"/>
          <w:sz w:val="16"/>
          <w:lang w:val="en-US"/>
        </w:rPr>
        <w:t xml:space="preserve"> Use of disposable income</w:t>
      </w:r>
      <w:r w:rsidRPr="00220794">
        <w:rPr>
          <w:rFonts w:ascii="Arial" w:eastAsia="Symbol" w:hAnsi="Arial" w:cs="Arial"/>
          <w:bCs/>
          <w:i/>
          <w:color w:val="000000" w:themeColor="text1"/>
          <w:sz w:val="16"/>
          <w:lang w:val="en-US"/>
        </w:rPr>
        <w:t xml:space="preserve"> </w:t>
      </w:r>
      <w:r w:rsidRPr="00220794">
        <w:rPr>
          <w:rFonts w:ascii="Arial" w:eastAsia="Symbol" w:hAnsi="Arial" w:cs="Arial"/>
          <w:b/>
          <w:bCs/>
          <w:i/>
          <w:color w:val="000000" w:themeColor="text1"/>
          <w:sz w:val="16"/>
          <w:lang w:val="en-US"/>
        </w:rPr>
        <w:t>account</w:t>
      </w:r>
      <w:r w:rsidRPr="00220794">
        <w:rPr>
          <w:rFonts w:ascii="Arial" w:eastAsia="Symbol" w:hAnsi="Arial" w:cs="Arial"/>
          <w:bCs/>
          <w:i/>
          <w:color w:val="000000" w:themeColor="text1"/>
          <w:sz w:val="16"/>
          <w:lang w:val="en-US"/>
        </w:rPr>
        <w:t xml:space="preserve"> shows as households, </w:t>
      </w:r>
      <w:r w:rsidRPr="00220794">
        <w:rPr>
          <w:rFonts w:eastAsia="Symbol"/>
          <w:i/>
          <w:color w:val="000000" w:themeColor="text1"/>
          <w:lang w:val="en-US"/>
        </w:rPr>
        <w:t>g</w:t>
      </w:r>
      <w:proofErr w:type="spellStart"/>
      <w:r w:rsidRPr="00220794">
        <w:rPr>
          <w:rFonts w:eastAsia="Symbol"/>
          <w:i/>
          <w:color w:val="000000" w:themeColor="text1"/>
          <w:lang w:val="en"/>
        </w:rPr>
        <w:t>eneral</w:t>
      </w:r>
      <w:proofErr w:type="spellEnd"/>
      <w:r w:rsidRPr="00220794">
        <w:rPr>
          <w:rFonts w:eastAsia="Symbol"/>
          <w:i/>
          <w:color w:val="000000" w:themeColor="text1"/>
          <w:lang w:val="en"/>
        </w:rPr>
        <w:t xml:space="preserve"> government</w:t>
      </w:r>
      <w:r w:rsidRPr="00220794">
        <w:rPr>
          <w:rFonts w:ascii="Arial" w:eastAsia="Symbol" w:hAnsi="Arial" w:cs="Arial"/>
          <w:bCs/>
          <w:i/>
          <w:color w:val="000000" w:themeColor="text1"/>
          <w:sz w:val="16"/>
          <w:lang w:val="en-US"/>
        </w:rPr>
        <w:t xml:space="preserve"> and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profit institutions serving households distribute their disposable income between expenditures on final consumption and saving.</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Tables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7,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8</w:t>
      </w:r>
      <w:r w:rsidR="002612F4" w:rsidRPr="00220794">
        <w:rPr>
          <w:rFonts w:ascii="Arial" w:eastAsia="Symbol" w:hAnsi="Arial" w:cs="Arial"/>
          <w:b/>
          <w:i/>
          <w:color w:val="000000" w:themeColor="text1"/>
          <w:sz w:val="16"/>
          <w:lang w:val="en-US"/>
        </w:rPr>
        <w:t> </w:t>
      </w:r>
      <w:r w:rsidR="00CF60D6" w:rsidRPr="00220794">
        <w:rPr>
          <w:rFonts w:ascii="Arial" w:eastAsia="Symbol" w:hAnsi="Arial" w:cs="Arial"/>
          <w:b/>
          <w:i/>
          <w:color w:val="000000" w:themeColor="text1"/>
          <w:sz w:val="16"/>
          <w:lang w:val="en-US"/>
        </w:rPr>
        <w:t>–</w:t>
      </w:r>
      <w:r w:rsidR="002612F4" w:rsidRPr="00220794">
        <w:rPr>
          <w:rFonts w:ascii="Arial" w:eastAsia="Symbol" w:hAnsi="Arial" w:cs="Arial"/>
          <w:b/>
          <w:i/>
          <w:color w:val="000000" w:themeColor="text1"/>
          <w:sz w:val="16"/>
          <w:lang w:val="en-US"/>
        </w:rPr>
        <w:t> </w:t>
      </w:r>
      <w:r w:rsidR="004A524B" w:rsidRPr="00220794">
        <w:rPr>
          <w:rFonts w:ascii="Arial" w:eastAsia="Symbol" w:hAnsi="Arial" w:cs="Arial"/>
          <w:b/>
          <w:i/>
          <w:color w:val="000000" w:themeColor="text1"/>
          <w:sz w:val="16"/>
          <w:lang w:val="en-US"/>
        </w:rPr>
        <w:t>12.</w:t>
      </w:r>
      <w:r w:rsidR="002612F4" w:rsidRPr="00220794">
        <w:rPr>
          <w:rFonts w:ascii="Arial" w:eastAsia="Symbol" w:hAnsi="Arial" w:cs="Arial"/>
          <w:b/>
          <w:i/>
          <w:color w:val="000000" w:themeColor="text1"/>
          <w:sz w:val="16"/>
          <w:lang w:val="en-US"/>
        </w:rPr>
        <w:t>2</w:t>
      </w:r>
      <w:r w:rsidR="005C6427" w:rsidRPr="00220794">
        <w:rPr>
          <w:rFonts w:ascii="Arial" w:eastAsia="Symbol" w:hAnsi="Arial" w:cs="Arial"/>
          <w:b/>
          <w:i/>
          <w:color w:val="000000" w:themeColor="text1"/>
          <w:sz w:val="16"/>
          <w:lang w:val="en-US"/>
        </w:rPr>
        <w:t>1</w:t>
      </w:r>
      <w:r w:rsidRPr="00220794">
        <w:rPr>
          <w:rFonts w:ascii="Arial" w:eastAsia="Symbol" w:hAnsi="Arial" w:cs="Arial"/>
          <w:b/>
          <w:bCs/>
          <w:i/>
          <w:color w:val="000000" w:themeColor="text1"/>
          <w:sz w:val="16"/>
          <w:lang w:val="en-US"/>
        </w:rPr>
        <w:t>.</w:t>
      </w:r>
      <w:proofErr w:type="gramEnd"/>
      <w:r w:rsidRPr="00220794">
        <w:rPr>
          <w:rFonts w:ascii="Arial" w:eastAsia="Symbol" w:hAnsi="Arial" w:cs="Arial"/>
          <w:b/>
          <w:bCs/>
          <w:i/>
          <w:color w:val="000000" w:themeColor="text1"/>
          <w:sz w:val="16"/>
          <w:lang w:val="en-US"/>
        </w:rPr>
        <w:t xml:space="preserve"> Final consumption expenditures of</w:t>
      </w:r>
      <w:r w:rsidRPr="00220794">
        <w:rPr>
          <w:rFonts w:ascii="Arial" w:eastAsia="Symbol" w:hAnsi="Arial" w:cs="Arial"/>
          <w:bCs/>
          <w:i/>
          <w:color w:val="000000" w:themeColor="text1"/>
          <w:sz w:val="16"/>
          <w:lang w:val="en-US"/>
        </w:rPr>
        <w:t xml:space="preserve"> </w:t>
      </w:r>
      <w:r w:rsidRPr="00220794">
        <w:rPr>
          <w:rFonts w:ascii="Arial" w:eastAsia="Symbol" w:hAnsi="Arial" w:cs="Arial"/>
          <w:b/>
          <w:bCs/>
          <w:i/>
          <w:color w:val="000000" w:themeColor="text1"/>
          <w:sz w:val="16"/>
          <w:lang w:val="en-US"/>
        </w:rPr>
        <w:t xml:space="preserve">households </w:t>
      </w:r>
      <w:r w:rsidRPr="00220794">
        <w:rPr>
          <w:rFonts w:ascii="Arial" w:eastAsia="Symbol" w:hAnsi="Arial" w:cs="Arial"/>
          <w:bCs/>
          <w:i/>
          <w:color w:val="000000" w:themeColor="text1"/>
          <w:sz w:val="16"/>
          <w:lang w:val="en-US"/>
        </w:rPr>
        <w:t xml:space="preserve">include household expenditures on acquisition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of consumer goods and services in all commercial enterprises, city markets and unorganized (street) retail, utility and housing </w:t>
      </w:r>
      <w:r w:rsidR="00E06D3A" w:rsidRPr="00220794">
        <w:rPr>
          <w:rFonts w:ascii="Arial" w:eastAsia="Symbol" w:hAnsi="Arial" w:cs="Arial"/>
          <w:bCs/>
          <w:i/>
          <w:color w:val="000000" w:themeColor="text1"/>
          <w:sz w:val="16"/>
          <w:lang w:val="en-US"/>
        </w:rPr>
        <w:br/>
      </w:r>
      <w:r w:rsidR="00FF0927" w:rsidRPr="00220794">
        <w:rPr>
          <w:rFonts w:ascii="Arial" w:eastAsia="Symbol" w:hAnsi="Arial" w:cs="Arial"/>
          <w:bCs/>
          <w:i/>
          <w:color w:val="000000" w:themeColor="text1"/>
          <w:sz w:val="16"/>
          <w:lang w:val="en-US"/>
        </w:rPr>
        <w:t xml:space="preserve">and </w:t>
      </w:r>
      <w:r w:rsidRPr="00220794">
        <w:rPr>
          <w:rFonts w:ascii="Arial" w:eastAsia="Symbol" w:hAnsi="Arial" w:cs="Arial"/>
          <w:bCs/>
          <w:i/>
          <w:color w:val="000000" w:themeColor="text1"/>
          <w:sz w:val="16"/>
          <w:lang w:val="en-US"/>
        </w:rPr>
        <w:t xml:space="preserve">communal services, passenger transport, communication, hotels, cultural, healthcare and education establishments, as well as value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of goods and services, consumed in kind and produced for own use (agricultural products of private subsidiary farms, services, granted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in connection with accommodation of owners in their own houses) and received as labor compensation and humanitarian assistance.</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szCs w:val="16"/>
          <w:lang w:val="en-US"/>
        </w:rPr>
        <w:t xml:space="preserve">Expenditures of </w:t>
      </w:r>
      <w:r w:rsidRPr="00220794">
        <w:rPr>
          <w:rFonts w:ascii="Arial" w:eastAsia="Symbol" w:hAnsi="Arial" w:cs="Arial"/>
          <w:b/>
          <w:i/>
          <w:color w:val="000000" w:themeColor="text1"/>
          <w:sz w:val="16"/>
          <w:szCs w:val="16"/>
          <w:lang w:val="en-US"/>
        </w:rPr>
        <w:t>g</w:t>
      </w:r>
      <w:proofErr w:type="spellStart"/>
      <w:r w:rsidRPr="00220794">
        <w:rPr>
          <w:rFonts w:ascii="Arial" w:eastAsia="Symbol" w:hAnsi="Arial" w:cs="Arial"/>
          <w:b/>
          <w:i/>
          <w:color w:val="000000" w:themeColor="text1"/>
          <w:sz w:val="16"/>
          <w:szCs w:val="16"/>
          <w:lang w:val="en"/>
        </w:rPr>
        <w:t>eneral</w:t>
      </w:r>
      <w:proofErr w:type="spellEnd"/>
      <w:r w:rsidRPr="00220794">
        <w:rPr>
          <w:rFonts w:ascii="Arial" w:eastAsia="Symbol" w:hAnsi="Arial" w:cs="Arial"/>
          <w:b/>
          <w:i/>
          <w:color w:val="000000" w:themeColor="text1"/>
          <w:sz w:val="16"/>
          <w:szCs w:val="16"/>
          <w:lang w:val="en"/>
        </w:rPr>
        <w:t xml:space="preserve"> government</w:t>
      </w:r>
      <w:r w:rsidRPr="00220794">
        <w:rPr>
          <w:rFonts w:ascii="Arial" w:eastAsia="Symbol" w:hAnsi="Arial" w:cs="Arial"/>
          <w:b/>
          <w:bCs/>
          <w:i/>
          <w:color w:val="000000" w:themeColor="text1"/>
          <w:sz w:val="16"/>
          <w:szCs w:val="16"/>
          <w:lang w:val="en-US"/>
        </w:rPr>
        <w:t xml:space="preserve"> on</w:t>
      </w:r>
      <w:r w:rsidRPr="00220794">
        <w:rPr>
          <w:rFonts w:ascii="Arial" w:eastAsia="Symbol" w:hAnsi="Arial" w:cs="Arial"/>
          <w:b/>
          <w:bCs/>
          <w:i/>
          <w:color w:val="000000" w:themeColor="text1"/>
          <w:sz w:val="16"/>
          <w:lang w:val="en-US"/>
        </w:rPr>
        <w:t xml:space="preserve"> individual goods and services</w:t>
      </w:r>
      <w:r w:rsidRPr="00220794">
        <w:rPr>
          <w:rFonts w:ascii="Arial" w:eastAsia="Symbol" w:hAnsi="Arial" w:cs="Arial"/>
          <w:bCs/>
          <w:i/>
          <w:color w:val="000000" w:themeColor="text1"/>
          <w:sz w:val="16"/>
          <w:lang w:val="en-US"/>
        </w:rPr>
        <w:t xml:space="preserve"> consist of public administration sector expenditures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on consumer goods and services, intended for personal consumption. These expenditures are financed from</w:t>
      </w:r>
      <w:r w:rsidRPr="00220794">
        <w:rPr>
          <w:rFonts w:eastAsia="Symbol"/>
          <w:i/>
          <w:color w:val="000000" w:themeColor="text1"/>
          <w:lang w:val="en-US"/>
        </w:rPr>
        <w:t xml:space="preserve"> </w:t>
      </w:r>
      <w:r w:rsidRPr="00220794">
        <w:rPr>
          <w:rFonts w:ascii="Arial" w:eastAsia="Symbol" w:hAnsi="Arial" w:cs="Arial"/>
          <w:bCs/>
          <w:i/>
          <w:color w:val="000000" w:themeColor="text1"/>
          <w:sz w:val="16"/>
          <w:lang w:val="en-US"/>
        </w:rPr>
        <w:t xml:space="preserve">state budget </w:t>
      </w:r>
      <w:r w:rsidR="00E06D3A" w:rsidRPr="00220794">
        <w:rPr>
          <w:rFonts w:ascii="Arial" w:eastAsia="Symbol" w:hAnsi="Arial" w:cs="Arial"/>
          <w:bCs/>
          <w:i/>
          <w:color w:val="000000" w:themeColor="text1"/>
          <w:sz w:val="16"/>
          <w:lang w:val="en-US"/>
        </w:rPr>
        <w:br/>
      </w:r>
      <w:r w:rsidR="00FF0927" w:rsidRPr="00220794">
        <w:rPr>
          <w:rFonts w:ascii="Arial" w:eastAsia="Symbol" w:hAnsi="Arial" w:cs="Arial"/>
          <w:bCs/>
          <w:i/>
          <w:color w:val="000000" w:themeColor="text1"/>
          <w:sz w:val="16"/>
          <w:lang w:val="en-US"/>
        </w:rPr>
        <w:t xml:space="preserve">and </w:t>
      </w:r>
      <w:r w:rsidRPr="00220794">
        <w:rPr>
          <w:rFonts w:ascii="Arial" w:eastAsia="Symbol" w:hAnsi="Arial" w:cs="Arial"/>
          <w:bCs/>
          <w:i/>
          <w:color w:val="000000" w:themeColor="text1"/>
          <w:sz w:val="16"/>
          <w:lang w:val="en-US"/>
        </w:rPr>
        <w:t>extra</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budgetary funds, received from taxes and other revenues of the state. These expenditures include expenditures of enterprises </w:t>
      </w:r>
      <w:r w:rsidR="00FF0927"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and organizations, providing free (for population) health, education, cultural</w:t>
      </w:r>
      <w:r w:rsidRPr="00220794">
        <w:rPr>
          <w:rFonts w:eastAsia="Symbol"/>
          <w:i/>
          <w:color w:val="000000" w:themeColor="text1"/>
          <w:lang w:val="en-US"/>
        </w:rPr>
        <w:t xml:space="preserve"> </w:t>
      </w:r>
      <w:r w:rsidRPr="00220794">
        <w:rPr>
          <w:rFonts w:ascii="Arial" w:eastAsia="Symbol" w:hAnsi="Arial" w:cs="Arial"/>
          <w:bCs/>
          <w:i/>
          <w:color w:val="000000" w:themeColor="text1"/>
          <w:sz w:val="16"/>
          <w:lang w:val="en-US"/>
        </w:rPr>
        <w:t>services.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Expenses of state administration for collective services.</w:t>
      </w:r>
      <w:proofErr w:type="gramEnd"/>
      <w:r w:rsidRPr="00220794">
        <w:rPr>
          <w:rFonts w:ascii="Arial" w:eastAsia="Symbol" w:hAnsi="Arial" w:cs="Arial"/>
          <w:b/>
          <w:bCs/>
          <w:i/>
          <w:color w:val="000000" w:themeColor="text1"/>
          <w:sz w:val="16"/>
          <w:lang w:val="en-US"/>
        </w:rPr>
        <w:t xml:space="preserve"> </w:t>
      </w:r>
      <w:r w:rsidRPr="00220794">
        <w:rPr>
          <w:rFonts w:ascii="Arial" w:eastAsia="Symbol" w:hAnsi="Arial" w:cs="Arial"/>
          <w:bCs/>
          <w:i/>
          <w:color w:val="000000" w:themeColor="text1"/>
          <w:sz w:val="16"/>
          <w:lang w:val="en-US"/>
        </w:rPr>
        <w:t xml:space="preserve">This indicator differs from the previous one in that it takes into account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services rendered at expense of the state budget by enterprises and organizations that meet the </w:t>
      </w:r>
      <w:proofErr w:type="gramStart"/>
      <w:r w:rsidRPr="00220794">
        <w:rPr>
          <w:rFonts w:ascii="Arial" w:eastAsia="Symbol" w:hAnsi="Arial" w:cs="Arial"/>
          <w:bCs/>
          <w:i/>
          <w:color w:val="000000" w:themeColor="text1"/>
          <w:sz w:val="16"/>
          <w:lang w:val="en-US"/>
        </w:rPr>
        <w:t>needs  of</w:t>
      </w:r>
      <w:proofErr w:type="gramEnd"/>
      <w:r w:rsidRPr="00220794">
        <w:rPr>
          <w:rFonts w:ascii="Arial" w:eastAsia="Symbol" w:hAnsi="Arial" w:cs="Arial"/>
          <w:bCs/>
          <w:i/>
          <w:color w:val="000000" w:themeColor="text1"/>
          <w:sz w:val="16"/>
          <w:lang w:val="en-US"/>
        </w:rPr>
        <w:t xml:space="preserve"> the society as a whole</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 (expenditures on public administration and military security, as well as expenditures for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market science, services of organizations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serving agriculture, etc.)</w:t>
      </w:r>
      <w:r w:rsidRPr="00220794">
        <w:rPr>
          <w:rFonts w:ascii="Arial" w:eastAsia="Symbol" w:hAnsi="Arial" w:cs="Arial"/>
          <w:b/>
          <w:bCs/>
          <w:i/>
          <w:color w:val="000000" w:themeColor="text1"/>
          <w:sz w:val="16"/>
          <w:lang w:val="en-US"/>
        </w:rPr>
        <w:t>.</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Final consumption expenditures of non</w:t>
      </w:r>
      <w:r w:rsidR="00A867D9" w:rsidRPr="00220794">
        <w:rPr>
          <w:rFonts w:ascii="Arial" w:eastAsia="Symbol" w:hAnsi="Arial" w:cs="Arial"/>
          <w:b/>
          <w:bCs/>
          <w:i/>
          <w:color w:val="000000" w:themeColor="text1"/>
          <w:sz w:val="16"/>
          <w:lang w:val="en-US"/>
        </w:rPr>
        <w:t>-</w:t>
      </w:r>
      <w:r w:rsidRPr="00220794">
        <w:rPr>
          <w:rFonts w:ascii="Arial" w:eastAsia="Symbol" w:hAnsi="Arial" w:cs="Arial"/>
          <w:b/>
          <w:bCs/>
          <w:i/>
          <w:color w:val="000000" w:themeColor="text1"/>
          <w:sz w:val="16"/>
          <w:lang w:val="en-US"/>
        </w:rPr>
        <w:t>profit institutions serving households</w:t>
      </w:r>
      <w:r w:rsidRPr="00220794">
        <w:rPr>
          <w:rFonts w:ascii="Arial" w:eastAsia="Symbol" w:hAnsi="Arial" w:cs="Arial"/>
          <w:bCs/>
          <w:i/>
          <w:color w:val="000000" w:themeColor="text1"/>
          <w:sz w:val="16"/>
          <w:lang w:val="en-US"/>
        </w:rPr>
        <w:t xml:space="preserve"> </w:t>
      </w:r>
      <w:proofErr w:type="gramStart"/>
      <w:r w:rsidRPr="00220794">
        <w:rPr>
          <w:rFonts w:ascii="Arial" w:eastAsia="Symbol" w:hAnsi="Arial" w:cs="Arial"/>
          <w:bCs/>
          <w:i/>
          <w:color w:val="000000" w:themeColor="text1"/>
          <w:sz w:val="16"/>
          <w:lang w:val="en-US"/>
        </w:rPr>
        <w:t>are  expenses</w:t>
      </w:r>
      <w:proofErr w:type="gramEnd"/>
      <w:r w:rsidRPr="00220794">
        <w:rPr>
          <w:rFonts w:ascii="Arial" w:eastAsia="Symbol" w:hAnsi="Arial" w:cs="Arial"/>
          <w:bCs/>
          <w:i/>
          <w:color w:val="000000" w:themeColor="text1"/>
          <w:sz w:val="16"/>
          <w:lang w:val="en-US"/>
        </w:rPr>
        <w:t xml:space="preserve"> of public organizations for which </w:t>
      </w:r>
      <w:r w:rsidR="00FE5B73"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it is conventionally considered, that they provide only individual goods and services.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Cs/>
          <w:i/>
          <w:color w:val="000000" w:themeColor="text1"/>
          <w:sz w:val="16"/>
          <w:lang w:val="en-US"/>
        </w:rPr>
        <w:t>They also include the value of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market services (social), that are provided by businesses</w:t>
      </w:r>
      <w:r w:rsidRPr="00220794">
        <w:rPr>
          <w:rFonts w:ascii="Arial" w:eastAsia="Symbol" w:hAnsi="Arial" w:cs="Arial"/>
          <w:b/>
          <w:bCs/>
          <w:i/>
          <w:color w:val="000000" w:themeColor="text1"/>
          <w:sz w:val="16"/>
          <w:lang w:val="en-US"/>
        </w:rPr>
        <w:t xml:space="preserve"> </w:t>
      </w:r>
      <w:r w:rsidRPr="00220794">
        <w:rPr>
          <w:rFonts w:ascii="Arial" w:eastAsia="Symbol" w:hAnsi="Arial" w:cs="Arial"/>
          <w:bCs/>
          <w:i/>
          <w:color w:val="000000" w:themeColor="text1"/>
          <w:sz w:val="16"/>
          <w:lang w:val="en-US"/>
        </w:rPr>
        <w:t>and organizations to their employees.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 </w:t>
      </w:r>
      <w:r w:rsidR="004A524B" w:rsidRPr="00220794">
        <w:rPr>
          <w:rFonts w:ascii="Arial" w:eastAsia="Symbol" w:hAnsi="Arial" w:cs="Arial"/>
          <w:b/>
          <w:bCs/>
          <w:i/>
          <w:color w:val="000000" w:themeColor="text1"/>
          <w:sz w:val="16"/>
          <w:lang w:val="en-US"/>
        </w:rPr>
        <w:t>12.</w:t>
      </w:r>
      <w:r w:rsidRPr="00220794">
        <w:rPr>
          <w:rFonts w:ascii="Arial" w:eastAsia="Symbol" w:hAnsi="Arial" w:cs="Arial"/>
          <w:b/>
          <w:bCs/>
          <w:i/>
          <w:color w:val="000000" w:themeColor="text1"/>
          <w:sz w:val="16"/>
          <w:lang w:val="en-US"/>
        </w:rPr>
        <w:t>8.</w:t>
      </w:r>
      <w:proofErr w:type="gramEnd"/>
      <w:r w:rsidRPr="00220794">
        <w:rPr>
          <w:rFonts w:ascii="Arial" w:eastAsia="Symbol" w:hAnsi="Arial" w:cs="Arial"/>
          <w:bCs/>
          <w:i/>
          <w:color w:val="000000" w:themeColor="text1"/>
          <w:sz w:val="16"/>
          <w:lang w:val="en-US"/>
        </w:rPr>
        <w:t xml:space="preserve"> </w:t>
      </w:r>
      <w:r w:rsidRPr="00220794">
        <w:rPr>
          <w:rFonts w:ascii="Arial" w:eastAsia="Symbol" w:hAnsi="Arial" w:cs="Arial"/>
          <w:b/>
          <w:bCs/>
          <w:i/>
          <w:color w:val="000000" w:themeColor="text1"/>
          <w:sz w:val="16"/>
          <w:lang w:val="en-US"/>
        </w:rPr>
        <w:t>Capital account</w:t>
      </w:r>
      <w:r w:rsidRPr="00220794">
        <w:rPr>
          <w:rFonts w:ascii="Arial" w:eastAsia="Symbol" w:hAnsi="Arial" w:cs="Arial"/>
          <w:bCs/>
          <w:i/>
          <w:color w:val="000000" w:themeColor="text1"/>
          <w:sz w:val="16"/>
          <w:lang w:val="en-US"/>
        </w:rPr>
        <w:t xml:space="preserve"> represents the value of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financial assets, purchased or sold by resident institutional units as a result </w:t>
      </w:r>
      <w:r w:rsidR="00FE5B73"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of economic transactions, and changes in net worth due to saving and capital transfers. </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 xml:space="preserve">Capital transfers </w:t>
      </w:r>
      <w:r w:rsidRPr="00220794">
        <w:rPr>
          <w:rFonts w:ascii="Arial" w:eastAsia="Symbol" w:hAnsi="Arial" w:cs="Arial"/>
          <w:bCs/>
          <w:i/>
          <w:color w:val="000000" w:themeColor="text1"/>
          <w:sz w:val="16"/>
          <w:lang w:val="en-US"/>
        </w:rPr>
        <w:t xml:space="preserve">are a free transfer of ownership on assets (other than cash and inventories) or funds for their acquisition from one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institutional unit to another.</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Cs/>
          <w:i/>
          <w:color w:val="000000" w:themeColor="text1"/>
          <w:sz w:val="16"/>
          <w:lang w:val="en-US"/>
        </w:rPr>
        <w:t xml:space="preserve">Capital transfers are usually ad hoc and significant in terms of the amount of transactions associated with the acquisition or disposal </w:t>
      </w:r>
      <w:r w:rsidR="00FE5B73"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of assets from participants in the operation. They include taxes on capital, investment subsidies and other capital transfers.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Tables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 xml:space="preserve">8, </w:t>
      </w:r>
      <w:r w:rsidR="004A524B" w:rsidRPr="00220794">
        <w:rPr>
          <w:rFonts w:ascii="Arial" w:eastAsia="Symbol" w:hAnsi="Arial" w:cs="Arial"/>
          <w:b/>
          <w:i/>
          <w:color w:val="000000" w:themeColor="text1"/>
          <w:sz w:val="16"/>
          <w:lang w:val="en-US"/>
        </w:rPr>
        <w:t>12.</w:t>
      </w:r>
      <w:r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8</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005C6427" w:rsidRPr="00220794">
        <w:rPr>
          <w:rFonts w:ascii="Arial" w:eastAsia="Symbol" w:hAnsi="Arial" w:cs="Arial"/>
          <w:b/>
          <w:i/>
          <w:color w:val="000000" w:themeColor="text1"/>
          <w:sz w:val="16"/>
          <w:lang w:val="en-US"/>
        </w:rPr>
        <w:t>19</w:t>
      </w:r>
      <w:r w:rsidRPr="00220794">
        <w:rPr>
          <w:rFonts w:ascii="Arial" w:eastAsia="Symbol" w:hAnsi="Arial" w:cs="Arial"/>
          <w:b/>
          <w:i/>
          <w:color w:val="000000" w:themeColor="text1"/>
          <w:sz w:val="16"/>
          <w:lang w:val="en-US"/>
        </w:rPr>
        <w:t xml:space="preserve">, </w:t>
      </w:r>
      <w:r w:rsidR="004A524B" w:rsidRPr="00220794">
        <w:rPr>
          <w:rFonts w:ascii="Arial" w:eastAsia="Symbol" w:hAnsi="Arial" w:cs="Arial"/>
          <w:b/>
          <w:i/>
          <w:color w:val="000000" w:themeColor="text1"/>
          <w:sz w:val="16"/>
          <w:lang w:val="en-US"/>
        </w:rPr>
        <w:t>12.</w:t>
      </w:r>
      <w:r w:rsidR="002612F4" w:rsidRPr="00220794">
        <w:rPr>
          <w:rFonts w:ascii="Arial" w:eastAsia="Symbol" w:hAnsi="Arial" w:cs="Arial"/>
          <w:b/>
          <w:i/>
          <w:color w:val="000000" w:themeColor="text1"/>
          <w:sz w:val="16"/>
          <w:lang w:val="en-US"/>
        </w:rPr>
        <w:t>2</w:t>
      </w:r>
      <w:r w:rsidR="005C6427" w:rsidRPr="00220794">
        <w:rPr>
          <w:rFonts w:ascii="Arial" w:eastAsia="Symbol" w:hAnsi="Arial" w:cs="Arial"/>
          <w:b/>
          <w:i/>
          <w:color w:val="000000" w:themeColor="text1"/>
          <w:sz w:val="16"/>
          <w:lang w:val="en-US"/>
        </w:rPr>
        <w:t>1</w:t>
      </w:r>
      <w:r w:rsidRPr="00220794">
        <w:rPr>
          <w:rFonts w:ascii="Arial" w:eastAsia="Symbol" w:hAnsi="Arial" w:cs="Arial"/>
          <w:b/>
          <w:bCs/>
          <w:i/>
          <w:color w:val="000000" w:themeColor="text1"/>
          <w:sz w:val="16"/>
          <w:lang w:val="en-US"/>
        </w:rPr>
        <w:t>.</w:t>
      </w:r>
      <w:proofErr w:type="gramEnd"/>
      <w:r w:rsidRPr="00220794">
        <w:rPr>
          <w:rFonts w:ascii="Arial" w:eastAsia="Symbol" w:hAnsi="Arial" w:cs="Arial"/>
          <w:b/>
          <w:bCs/>
          <w:i/>
          <w:color w:val="000000" w:themeColor="text1"/>
          <w:sz w:val="16"/>
          <w:lang w:val="en-US"/>
        </w:rPr>
        <w:t xml:space="preserve"> Gross fixed capital formation</w:t>
      </w:r>
      <w:r w:rsidRPr="00220794">
        <w:rPr>
          <w:rFonts w:ascii="Arial" w:eastAsia="Symbol" w:hAnsi="Arial" w:cs="Arial"/>
          <w:bCs/>
          <w:i/>
          <w:color w:val="000000" w:themeColor="text1"/>
          <w:sz w:val="16"/>
          <w:lang w:val="en-US"/>
        </w:rPr>
        <w:t xml:space="preserve"> is defined as</w:t>
      </w:r>
      <w:r w:rsidRPr="00220794">
        <w:rPr>
          <w:rFonts w:eastAsia="Symbol"/>
          <w:i/>
          <w:color w:val="000000" w:themeColor="text1"/>
          <w:lang w:val="en-US"/>
        </w:rPr>
        <w:t xml:space="preserve"> </w:t>
      </w:r>
      <w:r w:rsidRPr="00220794">
        <w:rPr>
          <w:rFonts w:ascii="Arial" w:eastAsia="Symbol" w:hAnsi="Arial" w:cs="Arial"/>
          <w:bCs/>
          <w:i/>
          <w:color w:val="000000" w:themeColor="text1"/>
          <w:sz w:val="16"/>
          <w:lang w:val="en-US"/>
        </w:rPr>
        <w:t xml:space="preserve">injections by resident units of funds in fixed capital </w:t>
      </w:r>
      <w:r w:rsidR="00FE5B73"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to create new revenues in future by using them in production. Gross fixed capital formation includes the following components: a) acquisition less disposal of new and existing assets; b) costs of major improvements of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produced tangible assets, c) costs of improving </w:t>
      </w:r>
      <w:r w:rsidR="00E06D3A"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of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produced tangible assets, d) costs associated with transfer of ownership of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produced assets.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Changes in inventories</w:t>
      </w:r>
      <w:r w:rsidRPr="00220794">
        <w:rPr>
          <w:rFonts w:ascii="Arial" w:eastAsia="Symbol" w:hAnsi="Arial" w:cs="Arial"/>
          <w:bCs/>
          <w:i/>
          <w:color w:val="000000" w:themeColor="text1"/>
          <w:sz w:val="16"/>
          <w:lang w:val="en-US"/>
        </w:rPr>
        <w:t xml:space="preserve"> include change in inventories, work</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in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progress, finished goods and goods for resale. Change in value </w:t>
      </w:r>
      <w:r w:rsidR="009F4152"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of inventories during that period is calculated as the difference between cost of inventory at end and beginning of period, valued at annual average market prices to eliminate effect of price changes.</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Acquisition less disposal of non</w:t>
      </w:r>
      <w:r w:rsidR="00A867D9" w:rsidRPr="00220794">
        <w:rPr>
          <w:rFonts w:ascii="Arial" w:eastAsia="Symbol" w:hAnsi="Arial" w:cs="Arial"/>
          <w:b/>
          <w:bCs/>
          <w:i/>
          <w:color w:val="000000" w:themeColor="text1"/>
          <w:sz w:val="16"/>
          <w:lang w:val="en-US"/>
        </w:rPr>
        <w:t>-</w:t>
      </w:r>
      <w:r w:rsidRPr="00220794">
        <w:rPr>
          <w:rFonts w:ascii="Arial" w:eastAsia="Symbol" w:hAnsi="Arial" w:cs="Arial"/>
          <w:b/>
          <w:bCs/>
          <w:i/>
          <w:color w:val="000000" w:themeColor="text1"/>
          <w:sz w:val="16"/>
          <w:lang w:val="en-US"/>
        </w:rPr>
        <w:t>produced non</w:t>
      </w:r>
      <w:r w:rsidR="00A867D9" w:rsidRPr="00220794">
        <w:rPr>
          <w:rFonts w:ascii="Arial" w:eastAsia="Symbol" w:hAnsi="Arial" w:cs="Arial"/>
          <w:b/>
          <w:bCs/>
          <w:i/>
          <w:color w:val="000000" w:themeColor="text1"/>
          <w:sz w:val="16"/>
          <w:lang w:val="en-US"/>
        </w:rPr>
        <w:t>-</w:t>
      </w:r>
      <w:r w:rsidRPr="00220794">
        <w:rPr>
          <w:rFonts w:ascii="Arial" w:eastAsia="Symbol" w:hAnsi="Arial" w:cs="Arial"/>
          <w:b/>
          <w:bCs/>
          <w:i/>
          <w:color w:val="000000" w:themeColor="text1"/>
          <w:sz w:val="16"/>
          <w:lang w:val="en-US"/>
        </w:rPr>
        <w:t>financial assets</w:t>
      </w:r>
      <w:r w:rsidRPr="00220794">
        <w:rPr>
          <w:rFonts w:ascii="Arial" w:eastAsia="Symbol" w:hAnsi="Arial" w:cs="Arial"/>
          <w:bCs/>
          <w:i/>
          <w:color w:val="000000" w:themeColor="text1"/>
          <w:sz w:val="16"/>
          <w:lang w:val="en-US"/>
        </w:rPr>
        <w:t xml:space="preserve"> includes cost of acquisition less disposals of tangible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produced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financial assets (land, subsoil etc.), as well as intangible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produced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financial assets (patented entities, leases and other </w:t>
      </w:r>
      <w:r w:rsidR="009F4152"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contracts with the right of transfer).</w:t>
      </w:r>
    </w:p>
    <w:p w:rsidR="00333EEE" w:rsidRPr="00220794" w:rsidRDefault="00333EEE" w:rsidP="00214A53">
      <w:pPr>
        <w:spacing w:line="220" w:lineRule="exact"/>
        <w:ind w:firstLine="284"/>
        <w:jc w:val="both"/>
        <w:rPr>
          <w:color w:val="000000" w:themeColor="text1"/>
          <w:lang w:val="en-US"/>
        </w:rPr>
      </w:pPr>
      <w:r w:rsidRPr="00220794">
        <w:rPr>
          <w:rFonts w:ascii="Arial" w:eastAsia="Symbol" w:hAnsi="Arial" w:cs="Arial"/>
          <w:b/>
          <w:bCs/>
          <w:i/>
          <w:color w:val="000000" w:themeColor="text1"/>
          <w:sz w:val="16"/>
          <w:lang w:val="en-US"/>
        </w:rPr>
        <w:t>Net lending (+) or net borrowing (</w:t>
      </w:r>
      <w:r w:rsidR="00A867D9" w:rsidRPr="00220794">
        <w:rPr>
          <w:rFonts w:ascii="Arial" w:eastAsia="Symbol" w:hAnsi="Arial" w:cs="Arial"/>
          <w:b/>
          <w:bCs/>
          <w:i/>
          <w:color w:val="000000" w:themeColor="text1"/>
          <w:sz w:val="16"/>
          <w:lang w:val="en-US"/>
        </w:rPr>
        <w:t>-</w:t>
      </w:r>
      <w:r w:rsidRPr="00220794">
        <w:rPr>
          <w:rFonts w:ascii="Arial" w:eastAsia="Symbol" w:hAnsi="Arial" w:cs="Arial"/>
          <w:b/>
          <w:bCs/>
          <w:i/>
          <w:color w:val="000000" w:themeColor="text1"/>
          <w:sz w:val="16"/>
          <w:lang w:val="en-US"/>
        </w:rPr>
        <w:t>)</w:t>
      </w:r>
      <w:r w:rsidRPr="00220794">
        <w:rPr>
          <w:rFonts w:ascii="Arial" w:eastAsia="Symbol" w:hAnsi="Arial" w:cs="Arial"/>
          <w:bCs/>
          <w:i/>
          <w:color w:val="000000" w:themeColor="text1"/>
          <w:sz w:val="16"/>
          <w:lang w:val="en-US"/>
        </w:rPr>
        <w:t xml:space="preserve"> represents excess or deficit of funds for investments in comparison with costs of net acquisition </w:t>
      </w:r>
      <w:r w:rsidR="00FE5B73"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of non</w:t>
      </w:r>
      <w:r w:rsidR="00A867D9" w:rsidRPr="00220794">
        <w:rPr>
          <w:rFonts w:ascii="Arial" w:eastAsia="Symbol" w:hAnsi="Arial" w:cs="Arial"/>
          <w:bCs/>
          <w:i/>
          <w:color w:val="000000" w:themeColor="text1"/>
          <w:sz w:val="16"/>
          <w:lang w:val="en-US"/>
        </w:rPr>
        <w:t>-</w:t>
      </w:r>
      <w:r w:rsidRPr="00220794">
        <w:rPr>
          <w:rFonts w:ascii="Arial" w:eastAsia="Symbol" w:hAnsi="Arial" w:cs="Arial"/>
          <w:bCs/>
          <w:i/>
          <w:color w:val="000000" w:themeColor="text1"/>
          <w:sz w:val="16"/>
          <w:lang w:val="en-US"/>
        </w:rPr>
        <w:t xml:space="preserve">financial assets. At level of economy as a whole net lending or net borrowing shows the amount of resources, that country provides </w:t>
      </w:r>
      <w:r w:rsidR="00FE5B73"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 xml:space="preserve">to "the rest of the world" or "the rest of the world" provides to country on refundable </w:t>
      </w:r>
      <w:proofErr w:type="gramStart"/>
      <w:r w:rsidRPr="00220794">
        <w:rPr>
          <w:rFonts w:ascii="Arial" w:eastAsia="Symbol" w:hAnsi="Arial" w:cs="Arial"/>
          <w:bCs/>
          <w:i/>
          <w:color w:val="000000" w:themeColor="text1"/>
          <w:sz w:val="16"/>
          <w:lang w:val="en-US"/>
        </w:rPr>
        <w:t>and  recurrent</w:t>
      </w:r>
      <w:proofErr w:type="gramEnd"/>
      <w:r w:rsidRPr="00220794">
        <w:rPr>
          <w:rFonts w:ascii="Arial" w:eastAsia="Symbol" w:hAnsi="Arial" w:cs="Arial"/>
          <w:bCs/>
          <w:i/>
          <w:color w:val="000000" w:themeColor="text1"/>
          <w:sz w:val="16"/>
          <w:lang w:val="en-US"/>
        </w:rPr>
        <w:t xml:space="preserve"> basis.</w:t>
      </w:r>
    </w:p>
    <w:p w:rsidR="00333EEE" w:rsidRPr="00220794" w:rsidRDefault="00333EEE" w:rsidP="00214A53">
      <w:pPr>
        <w:spacing w:line="220" w:lineRule="exact"/>
        <w:ind w:firstLine="284"/>
        <w:jc w:val="both"/>
        <w:rPr>
          <w:color w:val="000000" w:themeColor="text1"/>
          <w:lang w:val="en-US"/>
        </w:rPr>
      </w:pPr>
      <w:proofErr w:type="gramStart"/>
      <w:r w:rsidRPr="00220794">
        <w:rPr>
          <w:rFonts w:ascii="Arial" w:eastAsia="Symbol" w:hAnsi="Arial" w:cs="Arial"/>
          <w:b/>
          <w:bCs/>
          <w:i/>
          <w:color w:val="000000" w:themeColor="text1"/>
          <w:sz w:val="16"/>
          <w:lang w:val="en-US"/>
        </w:rPr>
        <w:t xml:space="preserve">Tables </w:t>
      </w:r>
      <w:r w:rsidR="004A524B" w:rsidRPr="00220794">
        <w:rPr>
          <w:rFonts w:ascii="Arial" w:eastAsia="Symbol" w:hAnsi="Arial" w:cs="Arial"/>
          <w:b/>
          <w:i/>
          <w:color w:val="000000" w:themeColor="text1"/>
          <w:sz w:val="16"/>
          <w:lang w:val="en-US"/>
        </w:rPr>
        <w:t>12.</w:t>
      </w:r>
      <w:r w:rsidR="00EC752D" w:rsidRPr="00220794">
        <w:rPr>
          <w:rFonts w:ascii="Arial" w:eastAsia="Symbol" w:hAnsi="Arial" w:cs="Arial"/>
          <w:b/>
          <w:i/>
          <w:color w:val="000000" w:themeColor="text1"/>
          <w:sz w:val="16"/>
          <w:lang w:val="en-US"/>
        </w:rPr>
        <w:t>1</w:t>
      </w:r>
      <w:r w:rsidR="005C6427" w:rsidRPr="00220794">
        <w:rPr>
          <w:rFonts w:ascii="Arial" w:eastAsia="Symbol" w:hAnsi="Arial" w:cs="Arial"/>
          <w:b/>
          <w:i/>
          <w:color w:val="000000" w:themeColor="text1"/>
          <w:sz w:val="16"/>
          <w:lang w:val="en-US"/>
        </w:rPr>
        <w:t>3</w:t>
      </w:r>
      <w:r w:rsidRPr="00220794">
        <w:rPr>
          <w:rFonts w:ascii="Arial" w:eastAsia="Symbol" w:hAnsi="Arial" w:cs="Arial"/>
          <w:b/>
          <w:bCs/>
          <w:i/>
          <w:color w:val="000000" w:themeColor="text1"/>
          <w:sz w:val="16"/>
          <w:lang w:val="en-US"/>
        </w:rPr>
        <w:t xml:space="preserve">, </w:t>
      </w:r>
      <w:r w:rsidR="004A524B" w:rsidRPr="00220794">
        <w:rPr>
          <w:rFonts w:ascii="Arial" w:eastAsia="Symbol" w:hAnsi="Arial" w:cs="Arial"/>
          <w:b/>
          <w:bCs/>
          <w:i/>
          <w:color w:val="000000" w:themeColor="text1"/>
          <w:sz w:val="16"/>
          <w:lang w:val="en-US"/>
        </w:rPr>
        <w:t>12.</w:t>
      </w:r>
      <w:r w:rsidR="00BC7846" w:rsidRPr="00220794">
        <w:rPr>
          <w:rFonts w:ascii="Arial" w:eastAsia="Symbol" w:hAnsi="Arial" w:cs="Arial"/>
          <w:b/>
          <w:bCs/>
          <w:i/>
          <w:color w:val="000000" w:themeColor="text1"/>
          <w:sz w:val="16"/>
          <w:lang w:val="en-US"/>
        </w:rPr>
        <w:t>1</w:t>
      </w:r>
      <w:r w:rsidR="005C6427" w:rsidRPr="00220794">
        <w:rPr>
          <w:rFonts w:ascii="Arial" w:eastAsia="Symbol" w:hAnsi="Arial" w:cs="Arial"/>
          <w:b/>
          <w:bCs/>
          <w:i/>
          <w:color w:val="000000" w:themeColor="text1"/>
          <w:sz w:val="16"/>
          <w:lang w:val="en-US"/>
        </w:rPr>
        <w:t>4</w:t>
      </w:r>
      <w:r w:rsidRPr="00220794">
        <w:rPr>
          <w:rFonts w:ascii="Arial" w:eastAsia="Symbol" w:hAnsi="Arial" w:cs="Arial"/>
          <w:b/>
          <w:bCs/>
          <w:i/>
          <w:color w:val="000000" w:themeColor="text1"/>
          <w:sz w:val="16"/>
          <w:lang w:val="en-US"/>
        </w:rPr>
        <w:t>.</w:t>
      </w:r>
      <w:proofErr w:type="gramEnd"/>
      <w:r w:rsidRPr="00220794">
        <w:rPr>
          <w:rFonts w:ascii="Arial" w:eastAsia="Symbol" w:hAnsi="Arial" w:cs="Arial"/>
          <w:b/>
          <w:bCs/>
          <w:i/>
          <w:color w:val="000000" w:themeColor="text1"/>
          <w:sz w:val="16"/>
          <w:lang w:val="en-US"/>
        </w:rPr>
        <w:t xml:space="preserve"> Institutional sector</w:t>
      </w:r>
      <w:r w:rsidRPr="00220794">
        <w:rPr>
          <w:rFonts w:ascii="Arial" w:eastAsia="Symbol" w:hAnsi="Arial" w:cs="Arial"/>
          <w:bCs/>
          <w:i/>
          <w:color w:val="000000" w:themeColor="text1"/>
          <w:sz w:val="16"/>
          <w:lang w:val="en-US"/>
        </w:rPr>
        <w:t xml:space="preserve"> is a set of institutional units, homogeneous in terms of functions they perform </w:t>
      </w:r>
      <w:r w:rsidR="009F4152" w:rsidRPr="00220794">
        <w:rPr>
          <w:rFonts w:ascii="Arial" w:eastAsia="Symbol" w:hAnsi="Arial" w:cs="Arial"/>
          <w:bCs/>
          <w:i/>
          <w:color w:val="000000" w:themeColor="text1"/>
          <w:sz w:val="16"/>
          <w:lang w:val="en-US"/>
        </w:rPr>
        <w:br/>
      </w:r>
      <w:r w:rsidRPr="00220794">
        <w:rPr>
          <w:rFonts w:ascii="Arial" w:eastAsia="Symbol" w:hAnsi="Arial" w:cs="Arial"/>
          <w:bCs/>
          <w:i/>
          <w:color w:val="000000" w:themeColor="text1"/>
          <w:sz w:val="16"/>
          <w:lang w:val="en-US"/>
        </w:rPr>
        <w:t>in economic process, as well as funding sources.</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Non</w:t>
      </w:r>
      <w:r w:rsidR="00A867D9" w:rsidRPr="00220794">
        <w:rPr>
          <w:rFonts w:eastAsia="Symbol"/>
          <w:b/>
          <w:i/>
          <w:color w:val="000000" w:themeColor="text1"/>
          <w:lang w:val="en-US"/>
        </w:rPr>
        <w:t>-</w:t>
      </w:r>
      <w:r w:rsidRPr="00220794">
        <w:rPr>
          <w:rFonts w:eastAsia="Symbol"/>
          <w:b/>
          <w:i/>
          <w:color w:val="000000" w:themeColor="text1"/>
          <w:lang w:val="en-US"/>
        </w:rPr>
        <w:t>financial corporations sector</w:t>
      </w:r>
      <w:r w:rsidRPr="00220794">
        <w:rPr>
          <w:rFonts w:eastAsia="Symbol"/>
          <w:i/>
          <w:color w:val="000000" w:themeColor="text1"/>
          <w:lang w:val="en-US"/>
        </w:rPr>
        <w:t xml:space="preserve"> includes institutional units, whose main function is production of goods and non</w:t>
      </w:r>
      <w:r w:rsidR="00A867D9" w:rsidRPr="00220794">
        <w:rPr>
          <w:rFonts w:eastAsia="Symbol"/>
          <w:i/>
          <w:color w:val="000000" w:themeColor="text1"/>
          <w:lang w:val="en-US"/>
        </w:rPr>
        <w:t>-</w:t>
      </w:r>
      <w:r w:rsidRPr="00220794">
        <w:rPr>
          <w:rFonts w:eastAsia="Symbol"/>
          <w:i/>
          <w:color w:val="000000" w:themeColor="text1"/>
          <w:lang w:val="en-US"/>
        </w:rPr>
        <w:t xml:space="preserve">financial services to sell them on the market </w:t>
      </w:r>
      <w:proofErr w:type="gramStart"/>
      <w:r w:rsidRPr="00220794">
        <w:rPr>
          <w:rFonts w:eastAsia="Symbol"/>
          <w:i/>
          <w:color w:val="000000" w:themeColor="text1"/>
          <w:lang w:val="en-US"/>
        </w:rPr>
        <w:t>and  to</w:t>
      </w:r>
      <w:proofErr w:type="gramEnd"/>
      <w:r w:rsidRPr="00220794">
        <w:rPr>
          <w:rFonts w:eastAsia="Symbol"/>
          <w:i/>
          <w:color w:val="000000" w:themeColor="text1"/>
          <w:lang w:val="en-US"/>
        </w:rPr>
        <w:t xml:space="preserve"> make a profit. The costs of production are charged against sales.</w:t>
      </w:r>
    </w:p>
    <w:p w:rsidR="00333EEE" w:rsidRPr="00220794" w:rsidRDefault="00333EEE" w:rsidP="00214A53">
      <w:pPr>
        <w:pStyle w:val="21"/>
        <w:spacing w:line="220" w:lineRule="exact"/>
        <w:ind w:left="0"/>
        <w:rPr>
          <w:color w:val="000000" w:themeColor="text1"/>
          <w:lang w:val="en-US"/>
        </w:rPr>
      </w:pPr>
      <w:r w:rsidRPr="00220794">
        <w:rPr>
          <w:rFonts w:eastAsia="Symbol"/>
          <w:b/>
          <w:i/>
          <w:color w:val="000000" w:themeColor="text1"/>
          <w:lang w:val="en-US"/>
        </w:rPr>
        <w:t>Financial corporations</w:t>
      </w:r>
      <w:r w:rsidRPr="00220794">
        <w:rPr>
          <w:rFonts w:eastAsia="Symbol"/>
          <w:i/>
          <w:color w:val="000000" w:themeColor="text1"/>
          <w:lang w:val="en-US"/>
        </w:rPr>
        <w:t xml:space="preserve"> </w:t>
      </w:r>
      <w:r w:rsidRPr="00220794">
        <w:rPr>
          <w:rFonts w:eastAsia="Symbol"/>
          <w:b/>
          <w:i/>
          <w:color w:val="000000" w:themeColor="text1"/>
          <w:lang w:val="en-US"/>
        </w:rPr>
        <w:t>sector</w:t>
      </w:r>
      <w:r w:rsidRPr="00220794">
        <w:rPr>
          <w:rFonts w:eastAsia="Symbol"/>
          <w:i/>
          <w:color w:val="000000" w:themeColor="text1"/>
          <w:lang w:val="en-US"/>
        </w:rPr>
        <w:t xml:space="preserve"> includes all corporations and quasi</w:t>
      </w:r>
      <w:r w:rsidR="00A867D9" w:rsidRPr="00220794">
        <w:rPr>
          <w:rFonts w:eastAsia="Symbol"/>
          <w:i/>
          <w:color w:val="000000" w:themeColor="text1"/>
          <w:lang w:val="en-US"/>
        </w:rPr>
        <w:t>-</w:t>
      </w:r>
      <w:r w:rsidRPr="00220794">
        <w:rPr>
          <w:rFonts w:eastAsia="Symbol"/>
          <w:i/>
          <w:color w:val="000000" w:themeColor="text1"/>
          <w:lang w:val="en-US"/>
        </w:rPr>
        <w:t xml:space="preserve">corporations, the main function of which is provision of financial </w:t>
      </w:r>
      <w:r w:rsidR="009F4152" w:rsidRPr="00220794">
        <w:rPr>
          <w:rFonts w:eastAsia="Symbol"/>
          <w:bCs/>
          <w:i/>
          <w:color w:val="000000" w:themeColor="text1"/>
          <w:lang w:val="en-US"/>
        </w:rPr>
        <w:br/>
      </w:r>
      <w:r w:rsidRPr="00220794">
        <w:rPr>
          <w:rFonts w:eastAsia="Symbol"/>
          <w:i/>
          <w:color w:val="000000" w:themeColor="text1"/>
          <w:lang w:val="en-US"/>
        </w:rPr>
        <w:t xml:space="preserve">intermediation or auxiliary financial activities. Bank of Russia belongs to this sector. Since 2005 the sector </w:t>
      </w:r>
      <w:proofErr w:type="gramStart"/>
      <w:r w:rsidRPr="00220794">
        <w:rPr>
          <w:rFonts w:eastAsia="Symbol"/>
          <w:i/>
          <w:color w:val="000000" w:themeColor="text1"/>
          <w:lang w:val="en-US"/>
        </w:rPr>
        <w:t>includes  non</w:t>
      </w:r>
      <w:proofErr w:type="gramEnd"/>
      <w:r w:rsidR="00A867D9" w:rsidRPr="00220794">
        <w:rPr>
          <w:rFonts w:eastAsia="Symbol"/>
          <w:i/>
          <w:color w:val="000000" w:themeColor="text1"/>
          <w:lang w:val="en-US"/>
        </w:rPr>
        <w:t>-</w:t>
      </w:r>
      <w:r w:rsidRPr="00220794">
        <w:rPr>
          <w:rFonts w:eastAsia="Symbol"/>
          <w:i/>
          <w:color w:val="000000" w:themeColor="text1"/>
          <w:lang w:val="en-US"/>
        </w:rPr>
        <w:t>state pension funds.</w:t>
      </w:r>
    </w:p>
    <w:p w:rsidR="00333EEE" w:rsidRPr="00220794" w:rsidRDefault="00333EEE" w:rsidP="00214A53">
      <w:pPr>
        <w:pStyle w:val="212"/>
        <w:spacing w:line="220" w:lineRule="exact"/>
        <w:ind w:left="0"/>
        <w:rPr>
          <w:color w:val="000000" w:themeColor="text1"/>
          <w:lang w:val="en-GB"/>
        </w:rPr>
      </w:pPr>
      <w:r w:rsidRPr="00220794">
        <w:rPr>
          <w:b/>
          <w:i/>
          <w:color w:val="000000" w:themeColor="text1"/>
          <w:lang w:val="en-US"/>
        </w:rPr>
        <w:t>General government sector</w:t>
      </w:r>
      <w:r w:rsidRPr="00220794">
        <w:rPr>
          <w:i/>
          <w:color w:val="000000" w:themeColor="text1"/>
          <w:lang w:val="en-US"/>
        </w:rPr>
        <w:t xml:space="preserve"> combines institutional units, performing functions of government as the main activity. Functions </w:t>
      </w:r>
      <w:r w:rsidR="009F4152" w:rsidRPr="00220794">
        <w:rPr>
          <w:rFonts w:eastAsia="Symbol"/>
          <w:bCs/>
          <w:i/>
          <w:color w:val="000000" w:themeColor="text1"/>
          <w:lang w:val="en-US"/>
        </w:rPr>
        <w:br/>
      </w:r>
      <w:r w:rsidRPr="00220794">
        <w:rPr>
          <w:i/>
          <w:color w:val="000000" w:themeColor="text1"/>
          <w:lang w:val="en-US"/>
        </w:rPr>
        <w:t>of government units are as follows:</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Cs/>
          <w:i/>
          <w:color w:val="000000" w:themeColor="text1"/>
          <w:lang w:val="en-US"/>
        </w:rPr>
        <w:t>acceptance</w:t>
      </w:r>
      <w:proofErr w:type="gramEnd"/>
      <w:r w:rsidRPr="00220794">
        <w:rPr>
          <w:rFonts w:eastAsia="Symbol"/>
          <w:bCs/>
          <w:i/>
          <w:color w:val="000000" w:themeColor="text1"/>
          <w:lang w:val="en-US"/>
        </w:rPr>
        <w:t xml:space="preserve"> of responsibility for</w:t>
      </w:r>
      <w:r w:rsidRPr="00220794">
        <w:rPr>
          <w:rFonts w:eastAsia="Symbol"/>
          <w:i/>
          <w:color w:val="000000" w:themeColor="text1"/>
          <w:lang w:val="en-US"/>
        </w:rPr>
        <w:t xml:space="preserve"> </w:t>
      </w:r>
      <w:r w:rsidRPr="00220794">
        <w:rPr>
          <w:rFonts w:eastAsia="Symbol"/>
          <w:bCs/>
          <w:i/>
          <w:color w:val="000000" w:themeColor="text1"/>
          <w:lang w:val="en-US"/>
        </w:rPr>
        <w:t>provision of the society with goods and services on a nonmarket basis for their collective or individual consumption;</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Cs/>
          <w:i/>
          <w:color w:val="000000" w:themeColor="text1"/>
          <w:lang w:val="en-US"/>
        </w:rPr>
        <w:t>redistribution</w:t>
      </w:r>
      <w:proofErr w:type="gramEnd"/>
      <w:r w:rsidRPr="00220794">
        <w:rPr>
          <w:rFonts w:eastAsia="Symbol"/>
          <w:bCs/>
          <w:i/>
          <w:color w:val="000000" w:themeColor="text1"/>
          <w:lang w:val="en-US"/>
        </w:rPr>
        <w:t xml:space="preserve"> of income and wealth by means of transfers and subsidies.</w:t>
      </w:r>
    </w:p>
    <w:p w:rsidR="007B6124" w:rsidRPr="00220794" w:rsidRDefault="007B6124" w:rsidP="00214A53">
      <w:pPr>
        <w:pStyle w:val="21"/>
        <w:spacing w:line="220" w:lineRule="exact"/>
        <w:ind w:left="0"/>
        <w:rPr>
          <w:color w:val="000000" w:themeColor="text1"/>
          <w:lang w:val="en-US"/>
        </w:rPr>
      </w:pPr>
      <w:r w:rsidRPr="00220794">
        <w:rPr>
          <w:rFonts w:eastAsia="Symbol"/>
          <w:bCs/>
          <w:i/>
          <w:color w:val="000000" w:themeColor="text1"/>
          <w:lang w:val="en-US"/>
        </w:rPr>
        <w:t>Institutional units of the public administration sector carry out their activities at the expense of financial resources of budgets of all levels, as well as from income</w:t>
      </w:r>
      <w:r w:rsidR="00A867D9" w:rsidRPr="00220794">
        <w:rPr>
          <w:rFonts w:eastAsia="Symbol"/>
          <w:bCs/>
          <w:i/>
          <w:color w:val="000000" w:themeColor="text1"/>
          <w:lang w:val="en-US"/>
        </w:rPr>
        <w:t>-</w:t>
      </w:r>
      <w:r w:rsidRPr="00220794">
        <w:rPr>
          <w:rFonts w:eastAsia="Symbol"/>
          <w:bCs/>
          <w:i/>
          <w:color w:val="000000" w:themeColor="text1"/>
          <w:lang w:val="en-US"/>
        </w:rPr>
        <w:t>generating activities</w:t>
      </w:r>
      <w:proofErr w:type="gramStart"/>
      <w:r w:rsidRPr="00220794">
        <w:rPr>
          <w:rFonts w:eastAsia="Symbol"/>
          <w:bCs/>
          <w:i/>
          <w:color w:val="000000" w:themeColor="text1"/>
          <w:lang w:val="en-US"/>
        </w:rPr>
        <w:t>..</w:t>
      </w:r>
      <w:proofErr w:type="gramEnd"/>
      <w:r w:rsidRPr="00220794">
        <w:rPr>
          <w:rFonts w:eastAsia="Symbol"/>
          <w:bCs/>
          <w:i/>
          <w:color w:val="000000" w:themeColor="text1"/>
          <w:lang w:val="en-US"/>
        </w:rPr>
        <w:t xml:space="preserve"> </w:t>
      </w:r>
    </w:p>
    <w:p w:rsidR="00333EEE" w:rsidRPr="00220794" w:rsidRDefault="007B6124" w:rsidP="00214A53">
      <w:pPr>
        <w:pStyle w:val="21"/>
        <w:spacing w:line="220" w:lineRule="exact"/>
        <w:ind w:left="0"/>
        <w:rPr>
          <w:color w:val="000000" w:themeColor="text1"/>
          <w:lang w:val="en-US"/>
        </w:rPr>
      </w:pPr>
      <w:r w:rsidRPr="00220794">
        <w:rPr>
          <w:rFonts w:eastAsia="Symbol"/>
          <w:b/>
          <w:bCs/>
          <w:i/>
          <w:color w:val="000000" w:themeColor="text1"/>
          <w:lang w:val="en-US"/>
        </w:rPr>
        <w:lastRenderedPageBreak/>
        <w:t>Households sector</w:t>
      </w:r>
      <w:r w:rsidRPr="00220794">
        <w:rPr>
          <w:rFonts w:eastAsia="Symbol"/>
          <w:bCs/>
          <w:i/>
          <w:color w:val="000000" w:themeColor="text1"/>
          <w:lang w:val="en-US"/>
        </w:rPr>
        <w:t xml:space="preserve"> is a set of households, main functions </w:t>
      </w:r>
      <w:r w:rsidR="00333EEE" w:rsidRPr="00220794">
        <w:rPr>
          <w:rFonts w:eastAsia="Symbol"/>
          <w:bCs/>
          <w:i/>
          <w:color w:val="000000" w:themeColor="text1"/>
          <w:lang w:val="en-US"/>
        </w:rPr>
        <w:t xml:space="preserve">of which  are consumption of goods and services, as well as production </w:t>
      </w:r>
      <w:r w:rsidR="00FE5B73" w:rsidRPr="00220794">
        <w:rPr>
          <w:rFonts w:eastAsia="Symbol"/>
          <w:bCs/>
          <w:i/>
          <w:color w:val="000000" w:themeColor="text1"/>
          <w:lang w:val="en-US"/>
        </w:rPr>
        <w:br/>
      </w:r>
      <w:r w:rsidR="00333EEE" w:rsidRPr="00220794">
        <w:rPr>
          <w:rFonts w:eastAsia="Symbol"/>
          <w:bCs/>
          <w:i/>
          <w:color w:val="000000" w:themeColor="text1"/>
          <w:lang w:val="en-US"/>
        </w:rPr>
        <w:t>of goods and services for sale and own use, including unincorporated enterprises belonging to households. The functions of households sector also include participation in production of other institutional sectors as employees.</w:t>
      </w:r>
    </w:p>
    <w:p w:rsidR="00333EEE" w:rsidRPr="00220794" w:rsidRDefault="007B6124" w:rsidP="00214A53">
      <w:pPr>
        <w:pStyle w:val="21"/>
        <w:spacing w:line="220" w:lineRule="exact"/>
        <w:ind w:left="0"/>
        <w:rPr>
          <w:color w:val="000000" w:themeColor="text1"/>
          <w:lang w:val="en-US"/>
        </w:rPr>
      </w:pPr>
      <w:r w:rsidRPr="00220794">
        <w:rPr>
          <w:rFonts w:eastAsia="Symbol"/>
          <w:b/>
          <w:bCs/>
          <w:i/>
          <w:color w:val="000000" w:themeColor="text1"/>
          <w:lang w:val="en-US"/>
        </w:rPr>
        <w:t xml:space="preserve">Production activities </w:t>
      </w:r>
      <w:proofErr w:type="gramStart"/>
      <w:r w:rsidRPr="00220794">
        <w:rPr>
          <w:rFonts w:eastAsia="Symbol"/>
          <w:b/>
          <w:bCs/>
          <w:i/>
          <w:color w:val="000000" w:themeColor="text1"/>
          <w:lang w:val="en-US"/>
        </w:rPr>
        <w:t>of  households</w:t>
      </w:r>
      <w:proofErr w:type="gramEnd"/>
      <w:r w:rsidRPr="00220794">
        <w:rPr>
          <w:rFonts w:eastAsia="Symbol"/>
          <w:b/>
          <w:bCs/>
          <w:i/>
          <w:color w:val="000000" w:themeColor="text1"/>
          <w:lang w:val="en-US"/>
        </w:rPr>
        <w:t xml:space="preserve"> </w:t>
      </w:r>
      <w:r w:rsidR="00333EEE" w:rsidRPr="00220794">
        <w:rPr>
          <w:rFonts w:eastAsia="Symbol"/>
          <w:bCs/>
          <w:i/>
          <w:color w:val="000000" w:themeColor="text1"/>
          <w:lang w:val="en-US"/>
        </w:rPr>
        <w:t>are</w:t>
      </w:r>
      <w:r w:rsidR="00333EEE" w:rsidRPr="00220794">
        <w:rPr>
          <w:rFonts w:eastAsia="Symbol"/>
          <w:b/>
          <w:bCs/>
          <w:i/>
          <w:color w:val="000000" w:themeColor="text1"/>
          <w:lang w:val="en-US"/>
        </w:rPr>
        <w:t xml:space="preserve"> </w:t>
      </w:r>
      <w:r w:rsidR="00333EEE" w:rsidRPr="00220794">
        <w:rPr>
          <w:rFonts w:eastAsia="Symbol"/>
          <w:bCs/>
          <w:i/>
          <w:color w:val="000000" w:themeColor="text1"/>
          <w:lang w:val="en-US"/>
        </w:rPr>
        <w:t xml:space="preserve">carried out at  their own enterprises, that do not  have status of legal entities and are </w:t>
      </w:r>
      <w:r w:rsidR="009F4152" w:rsidRPr="00220794">
        <w:rPr>
          <w:rFonts w:eastAsia="Symbol"/>
          <w:bCs/>
          <w:i/>
          <w:color w:val="000000" w:themeColor="text1"/>
          <w:lang w:val="en-US"/>
        </w:rPr>
        <w:br/>
      </w:r>
      <w:r w:rsidR="00333EEE" w:rsidRPr="00220794">
        <w:rPr>
          <w:rFonts w:eastAsia="Symbol"/>
          <w:bCs/>
          <w:i/>
          <w:color w:val="000000" w:themeColor="text1"/>
          <w:lang w:val="en-US"/>
        </w:rPr>
        <w:t>in sole or joint ownership of households.</w:t>
      </w:r>
    </w:p>
    <w:p w:rsidR="00333EEE" w:rsidRPr="00220794" w:rsidRDefault="00333EEE" w:rsidP="00214A53">
      <w:pPr>
        <w:pStyle w:val="21"/>
        <w:spacing w:line="220" w:lineRule="exact"/>
        <w:ind w:left="0"/>
        <w:rPr>
          <w:color w:val="000000" w:themeColor="text1"/>
          <w:lang w:val="en-US"/>
        </w:rPr>
      </w:pPr>
      <w:r w:rsidRPr="00220794">
        <w:rPr>
          <w:rFonts w:eastAsia="Symbol"/>
          <w:b/>
          <w:bCs/>
          <w:i/>
          <w:color w:val="000000" w:themeColor="text1"/>
          <w:lang w:val="en-US"/>
        </w:rPr>
        <w:t>Non</w:t>
      </w:r>
      <w:r w:rsidR="00A867D9" w:rsidRPr="00220794">
        <w:rPr>
          <w:rFonts w:eastAsia="Symbol"/>
          <w:b/>
          <w:bCs/>
          <w:i/>
          <w:color w:val="000000" w:themeColor="text1"/>
          <w:lang w:val="en-US"/>
        </w:rPr>
        <w:t>-</w:t>
      </w:r>
      <w:r w:rsidRPr="00220794">
        <w:rPr>
          <w:rFonts w:eastAsia="Symbol"/>
          <w:b/>
          <w:bCs/>
          <w:i/>
          <w:color w:val="000000" w:themeColor="text1"/>
          <w:lang w:val="en-US"/>
        </w:rPr>
        <w:t>profit institutions serving households sector</w:t>
      </w:r>
      <w:r w:rsidRPr="00220794">
        <w:rPr>
          <w:rFonts w:eastAsia="Symbol"/>
          <w:bCs/>
          <w:i/>
          <w:color w:val="000000" w:themeColor="text1"/>
          <w:lang w:val="en-US"/>
        </w:rPr>
        <w:t xml:space="preserve"> </w:t>
      </w:r>
      <w:r w:rsidR="007B6124" w:rsidRPr="00220794">
        <w:rPr>
          <w:rFonts w:eastAsia="Symbol"/>
          <w:bCs/>
          <w:i/>
          <w:color w:val="000000" w:themeColor="text1"/>
          <w:lang w:val="en-US"/>
        </w:rPr>
        <w:t xml:space="preserve">(NPISH) </w:t>
      </w:r>
      <w:r w:rsidRPr="00220794">
        <w:rPr>
          <w:rFonts w:eastAsia="Symbol"/>
          <w:bCs/>
          <w:i/>
          <w:color w:val="000000" w:themeColor="text1"/>
          <w:lang w:val="en-US"/>
        </w:rPr>
        <w:t>combines nonmarket non</w:t>
      </w:r>
      <w:r w:rsidR="00A867D9" w:rsidRPr="00220794">
        <w:rPr>
          <w:rFonts w:eastAsia="Symbol"/>
          <w:bCs/>
          <w:i/>
          <w:color w:val="000000" w:themeColor="text1"/>
          <w:lang w:val="en-US"/>
        </w:rPr>
        <w:t>-</w:t>
      </w:r>
      <w:r w:rsidRPr="00220794">
        <w:rPr>
          <w:rFonts w:eastAsia="Symbol"/>
          <w:bCs/>
          <w:i/>
          <w:color w:val="000000" w:themeColor="text1"/>
          <w:lang w:val="en-US"/>
        </w:rPr>
        <w:t xml:space="preserve">profit institutions, funded and controlled </w:t>
      </w:r>
      <w:r w:rsidR="00FE5B73" w:rsidRPr="00220794">
        <w:rPr>
          <w:rFonts w:eastAsia="Symbol"/>
          <w:bCs/>
          <w:i/>
          <w:color w:val="000000" w:themeColor="text1"/>
          <w:lang w:val="en-US"/>
        </w:rPr>
        <w:br/>
      </w:r>
      <w:r w:rsidRPr="00220794">
        <w:rPr>
          <w:rFonts w:eastAsia="Symbol"/>
          <w:bCs/>
          <w:i/>
          <w:color w:val="000000" w:themeColor="text1"/>
          <w:lang w:val="en-US"/>
        </w:rPr>
        <w:t>by households.</w:t>
      </w:r>
    </w:p>
    <w:p w:rsidR="001162FF" w:rsidRPr="00220794" w:rsidRDefault="001162FF" w:rsidP="001162FF">
      <w:pPr>
        <w:spacing w:line="220" w:lineRule="exact"/>
        <w:ind w:firstLine="284"/>
        <w:jc w:val="both"/>
        <w:rPr>
          <w:rFonts w:ascii="Arial" w:hAnsi="Arial" w:cs="Arial"/>
          <w:i/>
          <w:color w:val="000000" w:themeColor="text1"/>
          <w:sz w:val="16"/>
          <w:szCs w:val="16"/>
          <w:lang w:val="en-US" w:eastAsia="ru-RU"/>
        </w:rPr>
      </w:pPr>
      <w:proofErr w:type="gramStart"/>
      <w:r w:rsidRPr="00220794">
        <w:rPr>
          <w:rFonts w:ascii="Arial" w:eastAsia="Symbol" w:hAnsi="Arial" w:cs="Arial"/>
          <w:b/>
          <w:i/>
          <w:color w:val="000000" w:themeColor="text1"/>
          <w:sz w:val="16"/>
          <w:szCs w:val="16"/>
          <w:lang w:val="en-US" w:eastAsia="en-US"/>
        </w:rPr>
        <w:t>Tables 12.9 – 12.11</w:t>
      </w:r>
      <w:r w:rsidRPr="00220794">
        <w:rPr>
          <w:rFonts w:ascii="Arial" w:eastAsia="Symbol" w:hAnsi="Arial" w:cs="Arial"/>
          <w:i/>
          <w:color w:val="000000" w:themeColor="text1"/>
          <w:sz w:val="16"/>
          <w:szCs w:val="16"/>
          <w:lang w:val="en-US" w:eastAsia="en-US"/>
        </w:rPr>
        <w:t>.</w:t>
      </w:r>
      <w:proofErr w:type="gramEnd"/>
      <w:r w:rsidRPr="00220794">
        <w:rPr>
          <w:rFonts w:ascii="Arial" w:hAnsi="Arial" w:cs="Arial"/>
          <w:i/>
          <w:color w:val="000000" w:themeColor="text1"/>
          <w:sz w:val="16"/>
          <w:szCs w:val="16"/>
          <w:lang w:val="en-US" w:eastAsia="ru-RU"/>
        </w:rPr>
        <w:t xml:space="preserve"> A </w:t>
      </w:r>
      <w:r w:rsidRPr="00220794">
        <w:rPr>
          <w:rFonts w:ascii="Arial" w:hAnsi="Arial" w:cs="Arial"/>
          <w:b/>
          <w:i/>
          <w:color w:val="000000" w:themeColor="text1"/>
          <w:sz w:val="16"/>
          <w:szCs w:val="16"/>
          <w:lang w:val="en-US" w:eastAsia="ru-RU"/>
        </w:rPr>
        <w:t>financial account</w:t>
      </w:r>
      <w:r w:rsidRPr="00220794">
        <w:rPr>
          <w:rFonts w:ascii="Arial" w:hAnsi="Arial" w:cs="Arial"/>
          <w:i/>
          <w:color w:val="000000" w:themeColor="text1"/>
          <w:sz w:val="16"/>
          <w:szCs w:val="16"/>
          <w:lang w:val="en-US" w:eastAsia="ru-RU"/>
        </w:rPr>
        <w:t xml:space="preserve"> is a part of the system of national accounts and is compiled in accordance with the </w:t>
      </w:r>
      <w:r w:rsidRPr="00220794">
        <w:rPr>
          <w:rFonts w:ascii="Arial" w:eastAsiaTheme="minorHAnsi" w:hAnsi="Arial" w:cs="Arial"/>
          <w:bCs/>
          <w:i/>
          <w:color w:val="000000" w:themeColor="text1"/>
          <w:sz w:val="16"/>
          <w:szCs w:val="16"/>
          <w:shd w:val="clear" w:color="auto" w:fill="FFFFFF"/>
          <w:lang w:val="en-US" w:eastAsia="en-US"/>
        </w:rPr>
        <w:t>System of National Accounts 2008</w:t>
      </w:r>
      <w:r w:rsidRPr="00220794">
        <w:rPr>
          <w:rFonts w:ascii="Arial" w:eastAsiaTheme="minorHAnsi" w:hAnsi="Arial" w:cs="Arial"/>
          <w:i/>
          <w:color w:val="000000" w:themeColor="text1"/>
          <w:sz w:val="16"/>
          <w:szCs w:val="16"/>
          <w:shd w:val="clear" w:color="auto" w:fill="FFFFFF"/>
          <w:lang w:val="en-US" w:eastAsia="en-US"/>
        </w:rPr>
        <w:t> (2008 SNA)</w:t>
      </w:r>
      <w:r w:rsidRPr="00220794">
        <w:rPr>
          <w:rFonts w:ascii="Arial" w:hAnsi="Arial" w:cs="Arial"/>
          <w:i/>
          <w:color w:val="000000" w:themeColor="text1"/>
          <w:sz w:val="16"/>
          <w:szCs w:val="16"/>
          <w:lang w:val="en-US" w:eastAsia="ru-RU"/>
        </w:rPr>
        <w:t>.</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 xml:space="preserve">Financial accounts are an important information basis for conducting an in-depth study of financial flows in the economy as part of </w:t>
      </w:r>
      <w:r w:rsidRPr="00220794">
        <w:rPr>
          <w:rFonts w:eastAsia="Symbol"/>
          <w:i/>
          <w:color w:val="000000" w:themeColor="text1"/>
          <w:spacing w:val="-2"/>
          <w:lang w:val="en-US"/>
        </w:rPr>
        <w:br/>
        <w:t xml:space="preserve">macroeconomic analysis. Such a study allows not only assessing the financial assets and liabilities of economic agents structure, but also to timely identify emerging risks and financial imbalances in various sectors of the economy that aimed for maintaining financial stability </w:t>
      </w:r>
      <w:r w:rsidRPr="00220794">
        <w:rPr>
          <w:rFonts w:eastAsia="Symbol"/>
          <w:i/>
          <w:color w:val="000000" w:themeColor="text1"/>
          <w:spacing w:val="-2"/>
          <w:lang w:val="en-US"/>
        </w:rPr>
        <w:br/>
        <w:t xml:space="preserve">and </w:t>
      </w:r>
      <w:proofErr w:type="spellStart"/>
      <w:r w:rsidRPr="00220794">
        <w:rPr>
          <w:rFonts w:eastAsia="Symbol"/>
          <w:i/>
          <w:color w:val="000000" w:themeColor="text1"/>
          <w:spacing w:val="-2"/>
          <w:lang w:val="en-US"/>
        </w:rPr>
        <w:t>macroprudential</w:t>
      </w:r>
      <w:proofErr w:type="spellEnd"/>
      <w:r w:rsidRPr="00220794">
        <w:rPr>
          <w:rFonts w:eastAsia="Symbol"/>
          <w:i/>
          <w:color w:val="000000" w:themeColor="text1"/>
          <w:spacing w:val="-2"/>
          <w:lang w:val="en-US"/>
        </w:rPr>
        <w:t xml:space="preserve"> regulation. In addition, financial accounts and financial assets and liabilities balance sheets are a data source for analyzing the economy sectors for which detailed information is not available, such as non-financial corporation and household sectors.</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 xml:space="preserve">Financial account is one of accumulation accounts, along with a capital account, a revaluation account and an account of other changes </w:t>
      </w:r>
      <w:r w:rsidRPr="00220794">
        <w:rPr>
          <w:rFonts w:eastAsia="Symbol"/>
          <w:i/>
          <w:color w:val="000000" w:themeColor="text1"/>
          <w:spacing w:val="-2"/>
          <w:lang w:val="en-US"/>
        </w:rPr>
        <w:br/>
        <w:t xml:space="preserve">in the volume of assets. In accumulation accounts changes in institutional </w:t>
      </w:r>
      <w:proofErr w:type="gramStart"/>
      <w:r w:rsidRPr="00220794">
        <w:rPr>
          <w:rFonts w:eastAsia="Symbol"/>
          <w:i/>
          <w:color w:val="000000" w:themeColor="text1"/>
          <w:spacing w:val="-2"/>
          <w:lang w:val="en-US"/>
        </w:rPr>
        <w:t>units</w:t>
      </w:r>
      <w:proofErr w:type="gramEnd"/>
      <w:r w:rsidRPr="00220794">
        <w:rPr>
          <w:rFonts w:eastAsia="Symbol"/>
          <w:i/>
          <w:color w:val="000000" w:themeColor="text1"/>
          <w:spacing w:val="-2"/>
          <w:lang w:val="en-US"/>
        </w:rPr>
        <w:t xml:space="preserve"> assets and liabilities are count towards. Accumulation accounts reflect all the changes occurred between two balance sheets of assets and liabilities (</w:t>
      </w:r>
      <w:proofErr w:type="spellStart"/>
      <w:r w:rsidRPr="00220794">
        <w:rPr>
          <w:rFonts w:eastAsia="Symbol"/>
          <w:i/>
          <w:color w:val="000000" w:themeColor="text1"/>
          <w:spacing w:val="-2"/>
          <w:lang w:val="en-US"/>
        </w:rPr>
        <w:t>sectoral</w:t>
      </w:r>
      <w:proofErr w:type="spellEnd"/>
      <w:r w:rsidRPr="00220794">
        <w:rPr>
          <w:rFonts w:eastAsia="Symbol"/>
          <w:i/>
          <w:color w:val="000000" w:themeColor="text1"/>
          <w:spacing w:val="-2"/>
          <w:lang w:val="en-US"/>
        </w:rPr>
        <w:t xml:space="preserve"> balance sheets) over a certain period of time.</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A capital account reflects acquisitions and disposals of non/financial assets by transactions with other institutional units.</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 xml:space="preserve">Balancing item in a capital account is Net Lending/Net Borrowing. This item is of particular importance for economic analysis since it shows the excess or deficiency of funding sources compared to the costs of non-financial assets acquisition, i.e. reflects the value of resources </w:t>
      </w:r>
      <w:r w:rsidRPr="00220794">
        <w:rPr>
          <w:rFonts w:eastAsia="Symbol"/>
          <w:i/>
          <w:color w:val="000000" w:themeColor="text1"/>
          <w:spacing w:val="-2"/>
          <w:lang w:val="en-US"/>
        </w:rPr>
        <w:br/>
        <w:t>provided for lending (“net lending” – a balancing item with a “+” sign) or borrowed (“net borrowing” – a balancing item with a “-” sign). Moreover, even if funds are not provided by one sector to others explicitly for lending purposes, but are stored, for example, on deposit, a unit-</w:t>
      </w:r>
      <w:proofErr w:type="spellStart"/>
      <w:r w:rsidRPr="00220794">
        <w:rPr>
          <w:rFonts w:eastAsia="Symbol"/>
          <w:i/>
          <w:color w:val="000000" w:themeColor="text1"/>
          <w:spacing w:val="-2"/>
          <w:lang w:val="en-US"/>
        </w:rPr>
        <w:t>contracor</w:t>
      </w:r>
      <w:proofErr w:type="spellEnd"/>
      <w:r w:rsidRPr="00220794">
        <w:rPr>
          <w:rFonts w:eastAsia="Symbol"/>
          <w:i/>
          <w:color w:val="000000" w:themeColor="text1"/>
          <w:spacing w:val="-2"/>
          <w:lang w:val="en-US"/>
        </w:rPr>
        <w:t xml:space="preserve"> </w:t>
      </w:r>
      <w:r w:rsidRPr="00220794">
        <w:rPr>
          <w:rFonts w:eastAsia="Symbol"/>
          <w:i/>
          <w:color w:val="000000" w:themeColor="text1"/>
          <w:spacing w:val="-2"/>
          <w:lang w:val="en-US"/>
        </w:rPr>
        <w:br/>
        <w:t>(“borrower”) is borrowing from the unit that holds these funds (“creditor").</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The balancing item “Net lending/net borrowing” is the link between the financial and other SNA accounts.</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 xml:space="preserve">Financial account is the last account in the SNA complete sequence of accounts that reflect transactions between institutional units, </w:t>
      </w:r>
      <w:r w:rsidRPr="00220794">
        <w:rPr>
          <w:rFonts w:eastAsia="Symbol"/>
          <w:i/>
          <w:color w:val="000000" w:themeColor="text1"/>
          <w:spacing w:val="-2"/>
          <w:lang w:val="en-US"/>
        </w:rPr>
        <w:br/>
        <w:t xml:space="preserve">so it does not have a balancing item </w:t>
      </w:r>
      <w:proofErr w:type="spellStart"/>
      <w:r w:rsidRPr="00220794">
        <w:rPr>
          <w:rFonts w:eastAsia="Symbol"/>
          <w:i/>
          <w:color w:val="000000" w:themeColor="text1"/>
          <w:spacing w:val="-2"/>
          <w:lang w:val="en-US"/>
        </w:rPr>
        <w:t>carring</w:t>
      </w:r>
      <w:proofErr w:type="spellEnd"/>
      <w:r w:rsidRPr="00220794">
        <w:rPr>
          <w:rFonts w:eastAsia="Symbol"/>
          <w:i/>
          <w:color w:val="000000" w:themeColor="text1"/>
          <w:spacing w:val="-2"/>
          <w:lang w:val="en-US"/>
        </w:rPr>
        <w:t xml:space="preserve"> forward to another account. This account shows how net lending or net borrowing occurs through </w:t>
      </w:r>
      <w:r w:rsidRPr="00220794">
        <w:rPr>
          <w:rFonts w:eastAsia="Symbol"/>
          <w:i/>
          <w:color w:val="000000" w:themeColor="text1"/>
          <w:spacing w:val="-2"/>
          <w:lang w:val="en-US"/>
        </w:rPr>
        <w:br/>
        <w:t xml:space="preserve">existing financial assets and liabilities changes. The balance of these changes is theoretically equal in value to the balancing item in a capital account. The equality between the capital account balancing item and the financial account balance is an important feature of the system </w:t>
      </w:r>
      <w:r w:rsidRPr="00220794">
        <w:rPr>
          <w:rFonts w:eastAsia="Symbol"/>
          <w:i/>
          <w:color w:val="000000" w:themeColor="text1"/>
          <w:spacing w:val="-2"/>
          <w:lang w:val="en-US"/>
        </w:rPr>
        <w:br/>
        <w:t xml:space="preserve">of accounts in general. The conceptual identity of these indicators makes it possible to check numeric coherence of the system of accounts as </w:t>
      </w:r>
      <w:r w:rsidRPr="00220794">
        <w:rPr>
          <w:rFonts w:eastAsia="Symbol"/>
          <w:i/>
          <w:color w:val="000000" w:themeColor="text1"/>
          <w:spacing w:val="-2"/>
          <w:lang w:val="en-US"/>
        </w:rPr>
        <w:br/>
        <w:t>a whole, although in practice the mentioned balancing items may differ due to measurement errors of the indicators.</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 xml:space="preserve">Financial account reflects transactions in financial assets and liabilities between institutional units that are residents of a given country and between institutional units- residents and the rest of the world. During a financial transaction a financial asset is building or deleting and a </w:t>
      </w:r>
      <w:r w:rsidRPr="00220794">
        <w:rPr>
          <w:rFonts w:eastAsia="Symbol"/>
          <w:i/>
          <w:color w:val="000000" w:themeColor="text1"/>
          <w:spacing w:val="-2"/>
          <w:lang w:val="en-US"/>
        </w:rPr>
        <w:br/>
        <w:t>corresponding liability of the unit-</w:t>
      </w:r>
      <w:proofErr w:type="spellStart"/>
      <w:r w:rsidRPr="00220794">
        <w:rPr>
          <w:rFonts w:eastAsia="Symbol"/>
          <w:i/>
          <w:color w:val="000000" w:themeColor="text1"/>
          <w:spacing w:val="-2"/>
          <w:lang w:val="en-US"/>
        </w:rPr>
        <w:t>contracor</w:t>
      </w:r>
      <w:proofErr w:type="spellEnd"/>
      <w:r w:rsidRPr="00220794">
        <w:rPr>
          <w:rFonts w:eastAsia="Symbol"/>
          <w:i/>
          <w:color w:val="000000" w:themeColor="text1"/>
          <w:spacing w:val="-2"/>
          <w:lang w:val="en-US"/>
        </w:rPr>
        <w:t xml:space="preserve"> simultaneously created or liquidated, or the financial asset ownership is changing.</w:t>
      </w:r>
    </w:p>
    <w:p w:rsidR="001162FF" w:rsidRPr="00220794" w:rsidRDefault="001162FF" w:rsidP="001162FF">
      <w:pPr>
        <w:pStyle w:val="212"/>
        <w:spacing w:line="220" w:lineRule="exact"/>
        <w:ind w:left="0"/>
        <w:rPr>
          <w:rFonts w:eastAsia="Symbol"/>
          <w:i/>
          <w:color w:val="000000" w:themeColor="text1"/>
          <w:spacing w:val="-2"/>
          <w:lang w:val="en-US"/>
        </w:rPr>
      </w:pPr>
      <w:r w:rsidRPr="00220794">
        <w:rPr>
          <w:rFonts w:eastAsia="Symbol"/>
          <w:i/>
          <w:color w:val="000000" w:themeColor="text1"/>
          <w:spacing w:val="-2"/>
          <w:lang w:val="en-US"/>
        </w:rPr>
        <w:t xml:space="preserve">Financial account allows </w:t>
      </w:r>
      <w:proofErr w:type="gramStart"/>
      <w:r w:rsidRPr="00220794">
        <w:rPr>
          <w:rFonts w:eastAsia="Symbol"/>
          <w:i/>
          <w:color w:val="000000" w:themeColor="text1"/>
          <w:spacing w:val="-2"/>
          <w:lang w:val="en-US"/>
        </w:rPr>
        <w:t>to link</w:t>
      </w:r>
      <w:proofErr w:type="gramEnd"/>
      <w:r w:rsidRPr="00220794">
        <w:rPr>
          <w:rFonts w:eastAsia="Symbol"/>
          <w:i/>
          <w:color w:val="000000" w:themeColor="text1"/>
          <w:spacing w:val="-2"/>
          <w:lang w:val="en-US"/>
        </w:rPr>
        <w:t xml:space="preserve"> financial results of institutional units activities with results of activities related to production, generation of </w:t>
      </w:r>
      <w:r w:rsidRPr="00220794">
        <w:rPr>
          <w:rFonts w:eastAsia="Symbol"/>
          <w:i/>
          <w:color w:val="000000" w:themeColor="text1"/>
          <w:spacing w:val="-2"/>
          <w:lang w:val="en-US"/>
        </w:rPr>
        <w:br/>
        <w:t>income, income distribution and redistribution between institutional units, its use and saving.</w:t>
      </w:r>
    </w:p>
    <w:p w:rsidR="007B6124" w:rsidRPr="00220794" w:rsidRDefault="00333EEE" w:rsidP="00214A53">
      <w:pPr>
        <w:pStyle w:val="21"/>
        <w:spacing w:line="220" w:lineRule="exact"/>
        <w:ind w:left="0"/>
        <w:rPr>
          <w:color w:val="000000" w:themeColor="text1"/>
          <w:lang w:val="en-US"/>
        </w:rPr>
      </w:pPr>
      <w:proofErr w:type="gramStart"/>
      <w:r w:rsidRPr="00220794">
        <w:rPr>
          <w:rFonts w:eastAsia="Symbol"/>
          <w:b/>
          <w:bCs/>
          <w:i/>
          <w:color w:val="000000" w:themeColor="text1"/>
          <w:lang w:val="en-US"/>
        </w:rPr>
        <w:t xml:space="preserve">Tables </w:t>
      </w:r>
      <w:r w:rsidR="004A524B" w:rsidRPr="00220794">
        <w:rPr>
          <w:rFonts w:eastAsia="Symbol"/>
          <w:b/>
          <w:bCs/>
          <w:i/>
          <w:color w:val="000000" w:themeColor="text1"/>
          <w:lang w:val="en-US"/>
        </w:rPr>
        <w:t>12.</w:t>
      </w:r>
      <w:r w:rsidRPr="00220794">
        <w:rPr>
          <w:rFonts w:eastAsia="Symbol"/>
          <w:b/>
          <w:bCs/>
          <w:i/>
          <w:color w:val="000000" w:themeColor="text1"/>
          <w:lang w:val="en-US"/>
        </w:rPr>
        <w:t>1</w:t>
      </w:r>
      <w:r w:rsidR="004A57E0" w:rsidRPr="00220794">
        <w:rPr>
          <w:rFonts w:eastAsia="Symbol"/>
          <w:b/>
          <w:bCs/>
          <w:i/>
          <w:color w:val="000000" w:themeColor="text1"/>
          <w:lang w:val="en-US"/>
        </w:rPr>
        <w:t>8</w:t>
      </w:r>
      <w:r w:rsidRPr="00220794">
        <w:rPr>
          <w:rFonts w:eastAsia="Symbol"/>
          <w:b/>
          <w:bCs/>
          <w:i/>
          <w:color w:val="000000" w:themeColor="text1"/>
          <w:lang w:val="en-US"/>
        </w:rPr>
        <w:t xml:space="preserve">, </w:t>
      </w:r>
      <w:r w:rsidR="004A524B" w:rsidRPr="00220794">
        <w:rPr>
          <w:rFonts w:eastAsia="Symbol"/>
          <w:b/>
          <w:bCs/>
          <w:i/>
          <w:color w:val="000000" w:themeColor="text1"/>
          <w:lang w:val="en-US"/>
        </w:rPr>
        <w:t>12.</w:t>
      </w:r>
      <w:r w:rsidR="004A57E0" w:rsidRPr="00220794">
        <w:rPr>
          <w:rFonts w:eastAsia="Symbol"/>
          <w:b/>
          <w:bCs/>
          <w:i/>
          <w:color w:val="000000" w:themeColor="text1"/>
          <w:lang w:val="en-US"/>
        </w:rPr>
        <w:t>19</w:t>
      </w:r>
      <w:r w:rsidRPr="00220794">
        <w:rPr>
          <w:rFonts w:eastAsia="Symbol"/>
          <w:b/>
          <w:bCs/>
          <w:i/>
          <w:color w:val="000000" w:themeColor="text1"/>
          <w:lang w:val="en-US"/>
        </w:rPr>
        <w:t>.</w:t>
      </w:r>
      <w:proofErr w:type="gramEnd"/>
      <w:r w:rsidRPr="00220794">
        <w:rPr>
          <w:rFonts w:eastAsia="Symbol"/>
          <w:b/>
          <w:bCs/>
          <w:i/>
          <w:color w:val="000000" w:themeColor="text1"/>
          <w:lang w:val="en-US"/>
        </w:rPr>
        <w:t xml:space="preserve"> Net exports </w:t>
      </w:r>
      <w:r w:rsidRPr="00220794">
        <w:rPr>
          <w:rFonts w:eastAsia="Symbol"/>
          <w:bCs/>
          <w:i/>
          <w:color w:val="000000" w:themeColor="text1"/>
          <w:lang w:val="en-US"/>
        </w:rPr>
        <w:t xml:space="preserve">of goods and services is calculated as the difference between exports and imports and includes </w:t>
      </w:r>
      <w:r w:rsidR="00FE5B73" w:rsidRPr="00220794">
        <w:rPr>
          <w:i/>
          <w:color w:val="000000" w:themeColor="text1"/>
          <w:lang w:val="en-GB"/>
        </w:rPr>
        <w:br/>
      </w:r>
      <w:r w:rsidRPr="00220794">
        <w:rPr>
          <w:rFonts w:eastAsia="Symbol"/>
          <w:bCs/>
          <w:i/>
          <w:color w:val="000000" w:themeColor="text1"/>
          <w:lang w:val="en-US"/>
        </w:rPr>
        <w:t xml:space="preserve">the turnover of Russian trade </w:t>
      </w:r>
      <w:r w:rsidR="007B6124" w:rsidRPr="00220794">
        <w:rPr>
          <w:rFonts w:eastAsia="Symbol"/>
          <w:bCs/>
          <w:i/>
          <w:color w:val="000000" w:themeColor="text1"/>
          <w:lang w:val="en-US"/>
        </w:rPr>
        <w:t>with both the non</w:t>
      </w:r>
      <w:r w:rsidR="005B7606" w:rsidRPr="00220794">
        <w:rPr>
          <w:rFonts w:eastAsia="Symbol"/>
          <w:bCs/>
          <w:i/>
          <w:color w:val="000000" w:themeColor="text1"/>
          <w:lang w:val="en-US"/>
        </w:rPr>
        <w:t xml:space="preserve"> </w:t>
      </w:r>
      <w:r w:rsidR="00A867D9" w:rsidRPr="00220794">
        <w:rPr>
          <w:rFonts w:eastAsia="Symbol"/>
          <w:bCs/>
          <w:i/>
          <w:color w:val="000000" w:themeColor="text1"/>
          <w:lang w:val="en-US"/>
        </w:rPr>
        <w:t>-</w:t>
      </w:r>
      <w:r w:rsidR="007B6124" w:rsidRPr="00220794">
        <w:rPr>
          <w:rFonts w:eastAsia="Symbol"/>
          <w:bCs/>
          <w:i/>
          <w:color w:val="000000" w:themeColor="text1"/>
          <w:lang w:val="en-US"/>
        </w:rPr>
        <w:t xml:space="preserve"> CIS and the CIS countries.</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
          <w:bCs/>
          <w:i/>
          <w:color w:val="000000" w:themeColor="text1"/>
          <w:lang w:val="en-US"/>
        </w:rPr>
        <w:t xml:space="preserve">Table </w:t>
      </w:r>
      <w:r w:rsidR="004A524B" w:rsidRPr="00220794">
        <w:rPr>
          <w:rFonts w:eastAsia="Symbol"/>
          <w:b/>
          <w:i/>
          <w:color w:val="000000" w:themeColor="text1"/>
          <w:lang w:val="en-US"/>
        </w:rPr>
        <w:t>12.</w:t>
      </w:r>
      <w:r w:rsidR="008B0B78" w:rsidRPr="00220794">
        <w:rPr>
          <w:rFonts w:eastAsia="Symbol"/>
          <w:b/>
          <w:i/>
          <w:color w:val="000000" w:themeColor="text1"/>
          <w:lang w:val="en-US"/>
        </w:rPr>
        <w:t>2</w:t>
      </w:r>
      <w:r w:rsidR="004A57E0" w:rsidRPr="00220794">
        <w:rPr>
          <w:rFonts w:eastAsia="Symbol"/>
          <w:b/>
          <w:i/>
          <w:color w:val="000000" w:themeColor="text1"/>
          <w:lang w:val="en-US"/>
        </w:rPr>
        <w:t>2</w:t>
      </w:r>
      <w:r w:rsidRPr="00220794">
        <w:rPr>
          <w:rFonts w:eastAsia="Symbol"/>
          <w:b/>
          <w:bCs/>
          <w:i/>
          <w:color w:val="000000" w:themeColor="text1"/>
          <w:lang w:val="en-US"/>
        </w:rPr>
        <w:t>.</w:t>
      </w:r>
      <w:proofErr w:type="gramEnd"/>
      <w:r w:rsidRPr="00220794">
        <w:rPr>
          <w:rFonts w:eastAsia="Symbol"/>
          <w:b/>
          <w:bCs/>
          <w:i/>
          <w:color w:val="000000" w:themeColor="text1"/>
          <w:lang w:val="en-US"/>
        </w:rPr>
        <w:t xml:space="preserve"> </w:t>
      </w:r>
      <w:r w:rsidRPr="00220794">
        <w:rPr>
          <w:b/>
          <w:bCs/>
          <w:i/>
          <w:color w:val="000000" w:themeColor="text1"/>
          <w:lang w:val="en-US"/>
        </w:rPr>
        <w:t>Gross regional product (GRP)</w:t>
      </w:r>
      <w:r w:rsidRPr="00220794">
        <w:rPr>
          <w:bCs/>
          <w:i/>
          <w:color w:val="000000" w:themeColor="text1"/>
          <w:lang w:val="en-US"/>
        </w:rPr>
        <w:t xml:space="preserve"> is summary indicator of economic activity of a region, characterizing process of producing goods and services for final use. At the same time GRP equals to gross value added, created by residents of region, and </w:t>
      </w:r>
      <w:proofErr w:type="spellStart"/>
      <w:r w:rsidRPr="00220794">
        <w:rPr>
          <w:bCs/>
          <w:i/>
          <w:color w:val="000000" w:themeColor="text1"/>
          <w:lang w:val="en-US"/>
        </w:rPr>
        <w:t>isdefined</w:t>
      </w:r>
      <w:proofErr w:type="spellEnd"/>
      <w:r w:rsidRPr="00220794">
        <w:rPr>
          <w:bCs/>
          <w:i/>
          <w:color w:val="000000" w:themeColor="text1"/>
          <w:lang w:val="en-US"/>
        </w:rPr>
        <w:t xml:space="preserve"> as the difference between output and intermediate consumption. GRP is calculated </w:t>
      </w:r>
      <w:proofErr w:type="spellStart"/>
      <w:r w:rsidRPr="00220794">
        <w:rPr>
          <w:bCs/>
          <w:i/>
          <w:color w:val="000000" w:themeColor="text1"/>
          <w:lang w:val="en-US"/>
        </w:rPr>
        <w:t>bothat</w:t>
      </w:r>
      <w:proofErr w:type="spellEnd"/>
      <w:r w:rsidRPr="00220794">
        <w:rPr>
          <w:bCs/>
          <w:i/>
          <w:color w:val="000000" w:themeColor="text1"/>
          <w:lang w:val="en-US"/>
        </w:rPr>
        <w:t xml:space="preserve"> current basic prices and at constant prices.</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Cs/>
          <w:i/>
          <w:color w:val="000000" w:themeColor="text1"/>
          <w:lang w:val="en-US"/>
        </w:rPr>
        <w:t>Basic prices include prices of production of a given industry, value of subsidies on products, but does</w:t>
      </w:r>
      <w:proofErr w:type="gramEnd"/>
      <w:r w:rsidRPr="00220794">
        <w:rPr>
          <w:rFonts w:eastAsia="Symbol"/>
          <w:bCs/>
          <w:i/>
          <w:color w:val="000000" w:themeColor="text1"/>
          <w:lang w:val="en-US"/>
        </w:rPr>
        <w:t xml:space="preserve"> not include taxes on products.</w:t>
      </w:r>
    </w:p>
    <w:p w:rsidR="00333EEE" w:rsidRPr="00220794" w:rsidRDefault="00333EEE" w:rsidP="00214A53">
      <w:pPr>
        <w:pStyle w:val="21"/>
        <w:spacing w:line="220" w:lineRule="exact"/>
        <w:ind w:left="0"/>
        <w:rPr>
          <w:color w:val="000000" w:themeColor="text1"/>
          <w:lang w:val="en-US"/>
        </w:rPr>
      </w:pPr>
      <w:proofErr w:type="gramStart"/>
      <w:r w:rsidRPr="00220794">
        <w:rPr>
          <w:rFonts w:eastAsia="Symbol"/>
          <w:b/>
          <w:i/>
          <w:color w:val="000000" w:themeColor="text1"/>
          <w:lang w:val="en"/>
        </w:rPr>
        <w:t xml:space="preserve">Table </w:t>
      </w:r>
      <w:r w:rsidR="004A524B" w:rsidRPr="00220794">
        <w:rPr>
          <w:rFonts w:eastAsia="Symbol"/>
          <w:b/>
          <w:i/>
          <w:color w:val="000000" w:themeColor="text1"/>
          <w:lang w:val="en"/>
        </w:rPr>
        <w:t>12.</w:t>
      </w:r>
      <w:r w:rsidRPr="00220794">
        <w:rPr>
          <w:rFonts w:eastAsia="Symbol"/>
          <w:b/>
          <w:i/>
          <w:color w:val="000000" w:themeColor="text1"/>
          <w:lang w:val="en-US"/>
        </w:rPr>
        <w:t>2</w:t>
      </w:r>
      <w:r w:rsidR="004A57E0" w:rsidRPr="00220794">
        <w:rPr>
          <w:rFonts w:eastAsia="Symbol"/>
          <w:b/>
          <w:i/>
          <w:color w:val="000000" w:themeColor="text1"/>
          <w:lang w:val="en-US"/>
        </w:rPr>
        <w:t>3</w:t>
      </w:r>
      <w:r w:rsidRPr="00220794">
        <w:rPr>
          <w:rFonts w:eastAsia="Symbol"/>
          <w:b/>
          <w:i/>
          <w:color w:val="000000" w:themeColor="text1"/>
          <w:lang w:val="en"/>
        </w:rPr>
        <w:t>.</w:t>
      </w:r>
      <w:proofErr w:type="gramEnd"/>
      <w:r w:rsidRPr="00220794">
        <w:rPr>
          <w:rFonts w:eastAsia="Symbol"/>
          <w:b/>
          <w:i/>
          <w:color w:val="000000" w:themeColor="text1"/>
          <w:lang w:val="en"/>
        </w:rPr>
        <w:t xml:space="preserve"> </w:t>
      </w:r>
      <w:r w:rsidR="007B6124" w:rsidRPr="00220794">
        <w:rPr>
          <w:rFonts w:eastAsia="Symbol"/>
          <w:b/>
          <w:i/>
          <w:color w:val="000000" w:themeColor="text1"/>
          <w:lang w:val="en"/>
        </w:rPr>
        <w:t xml:space="preserve">Balance </w:t>
      </w:r>
      <w:r w:rsidRPr="00220794">
        <w:rPr>
          <w:rFonts w:eastAsia="Symbol"/>
          <w:b/>
          <w:i/>
          <w:color w:val="000000" w:themeColor="text1"/>
          <w:lang w:val="en"/>
        </w:rPr>
        <w:t>sheet</w:t>
      </w:r>
      <w:r w:rsidRPr="00220794">
        <w:rPr>
          <w:rFonts w:eastAsia="Symbol"/>
          <w:i/>
          <w:color w:val="000000" w:themeColor="text1"/>
          <w:lang w:val="en"/>
        </w:rPr>
        <w:t xml:space="preserve"> is a table or a system of SNA tables that reflects the value of the economic assets and financial </w:t>
      </w:r>
      <w:proofErr w:type="spellStart"/>
      <w:r w:rsidRPr="00220794">
        <w:rPr>
          <w:rFonts w:eastAsia="Symbol"/>
          <w:i/>
          <w:color w:val="000000" w:themeColor="text1"/>
          <w:lang w:val="en"/>
        </w:rPr>
        <w:t>iabilities</w:t>
      </w:r>
      <w:proofErr w:type="spellEnd"/>
      <w:r w:rsidRPr="00220794">
        <w:rPr>
          <w:rFonts w:eastAsia="Symbol"/>
          <w:i/>
          <w:color w:val="000000" w:themeColor="text1"/>
          <w:lang w:val="en"/>
        </w:rPr>
        <w:t xml:space="preserve"> (equity) available at an institutional unit, sector or economy as a whole at the beginning (the initial balance sheet) and the </w:t>
      </w:r>
      <w:proofErr w:type="gramStart"/>
      <w:r w:rsidRPr="00220794">
        <w:rPr>
          <w:rFonts w:eastAsia="Symbol"/>
          <w:i/>
          <w:color w:val="000000" w:themeColor="text1"/>
          <w:lang w:val="en"/>
        </w:rPr>
        <w:t>end</w:t>
      </w:r>
      <w:proofErr w:type="gramEnd"/>
      <w:r w:rsidR="009F4152" w:rsidRPr="00220794">
        <w:rPr>
          <w:rFonts w:eastAsia="Symbol"/>
          <w:i/>
          <w:color w:val="000000" w:themeColor="text1"/>
          <w:lang w:val="en-US"/>
        </w:rPr>
        <w:br/>
      </w:r>
      <w:r w:rsidRPr="00220794">
        <w:rPr>
          <w:rFonts w:eastAsia="Symbol"/>
          <w:i/>
          <w:color w:val="000000" w:themeColor="text1"/>
          <w:lang w:val="en"/>
        </w:rPr>
        <w:t>(closing balance) of the period.</w:t>
      </w:r>
    </w:p>
    <w:p w:rsidR="007B6124" w:rsidRPr="00220794" w:rsidRDefault="007B6124" w:rsidP="00214A53">
      <w:pPr>
        <w:pStyle w:val="21"/>
        <w:spacing w:line="220" w:lineRule="exact"/>
        <w:ind w:left="0"/>
        <w:rPr>
          <w:color w:val="000000" w:themeColor="text1"/>
          <w:lang w:val="en-US"/>
        </w:rPr>
      </w:pPr>
      <w:r w:rsidRPr="00220794">
        <w:rPr>
          <w:rFonts w:eastAsia="Symbol"/>
          <w:b/>
          <w:i/>
          <w:color w:val="000000" w:themeColor="text1"/>
          <w:lang w:val="en"/>
        </w:rPr>
        <w:t>National wealth</w:t>
      </w:r>
      <w:r w:rsidRPr="00220794">
        <w:rPr>
          <w:rFonts w:eastAsia="Symbol"/>
          <w:i/>
          <w:color w:val="000000" w:themeColor="text1"/>
          <w:lang w:val="en"/>
        </w:rPr>
        <w:t xml:space="preserve"> represents the aggregate value of all economic assets (non</w:t>
      </w:r>
      <w:r w:rsidR="00A867D9" w:rsidRPr="00220794">
        <w:rPr>
          <w:rFonts w:eastAsia="Symbol"/>
          <w:i/>
          <w:color w:val="000000" w:themeColor="text1"/>
          <w:lang w:val="en"/>
        </w:rPr>
        <w:t>-</w:t>
      </w:r>
      <w:r w:rsidRPr="00220794">
        <w:rPr>
          <w:rFonts w:eastAsia="Symbol"/>
          <w:i/>
          <w:color w:val="000000" w:themeColor="text1"/>
          <w:lang w:val="en"/>
        </w:rPr>
        <w:t xml:space="preserve">financial and financial) at market prices that are held </w:t>
      </w:r>
      <w:r w:rsidR="00FE5B73" w:rsidRPr="00220794">
        <w:rPr>
          <w:i/>
          <w:color w:val="000000" w:themeColor="text1"/>
          <w:lang w:val="en-GB"/>
        </w:rPr>
        <w:br/>
      </w:r>
      <w:r w:rsidRPr="00220794">
        <w:rPr>
          <w:rFonts w:eastAsia="Symbol"/>
          <w:i/>
          <w:color w:val="000000" w:themeColor="text1"/>
          <w:lang w:val="en"/>
        </w:rPr>
        <w:t>on a date in the ownership of residents of a given country, less their financial obligations, both to residents and non</w:t>
      </w:r>
      <w:r w:rsidR="00A867D9" w:rsidRPr="00220794">
        <w:rPr>
          <w:rFonts w:eastAsia="Symbol"/>
          <w:i/>
          <w:color w:val="000000" w:themeColor="text1"/>
          <w:lang w:val="en"/>
        </w:rPr>
        <w:t>-</w:t>
      </w:r>
      <w:r w:rsidRPr="00220794">
        <w:rPr>
          <w:rFonts w:eastAsia="Symbol"/>
          <w:i/>
          <w:color w:val="000000" w:themeColor="text1"/>
          <w:lang w:val="en"/>
        </w:rPr>
        <w:t>residents.</w:t>
      </w:r>
    </w:p>
    <w:p w:rsidR="007B6124" w:rsidRPr="00220794" w:rsidRDefault="007B6124" w:rsidP="00214A53">
      <w:pPr>
        <w:pStyle w:val="21"/>
        <w:spacing w:line="220" w:lineRule="exact"/>
        <w:ind w:left="0"/>
        <w:rPr>
          <w:color w:val="000000" w:themeColor="text1"/>
          <w:lang w:val="en-US"/>
        </w:rPr>
      </w:pPr>
      <w:r w:rsidRPr="00220794">
        <w:rPr>
          <w:rFonts w:eastAsia="Symbol"/>
          <w:b/>
          <w:i/>
          <w:color w:val="000000" w:themeColor="text1"/>
          <w:lang w:val="en"/>
        </w:rPr>
        <w:t>Asset</w:t>
      </w:r>
      <w:r w:rsidRPr="00220794">
        <w:rPr>
          <w:rFonts w:eastAsia="Symbol"/>
          <w:i/>
          <w:color w:val="000000" w:themeColor="text1"/>
          <w:lang w:val="en"/>
        </w:rPr>
        <w:t xml:space="preserve"> is accumulated stock of value that brings economic benefit or several of economic benefits to economic owner of asset </w:t>
      </w:r>
      <w:r w:rsidR="00FE5B73" w:rsidRPr="00220794">
        <w:rPr>
          <w:i/>
          <w:color w:val="000000" w:themeColor="text1"/>
          <w:lang w:val="en-GB"/>
        </w:rPr>
        <w:br/>
      </w:r>
      <w:r w:rsidRPr="00220794">
        <w:rPr>
          <w:rFonts w:eastAsia="Symbol"/>
          <w:i/>
          <w:color w:val="000000" w:themeColor="text1"/>
          <w:lang w:val="en"/>
        </w:rPr>
        <w:t>as a result of owning it or using it for a certain period of time.</w:t>
      </w:r>
    </w:p>
    <w:p w:rsidR="007B6124" w:rsidRPr="00220794" w:rsidRDefault="007B6124" w:rsidP="00214A53">
      <w:pPr>
        <w:pStyle w:val="21"/>
        <w:spacing w:line="220" w:lineRule="exact"/>
        <w:ind w:left="0"/>
        <w:rPr>
          <w:rFonts w:eastAsia="Symbol"/>
          <w:i/>
          <w:color w:val="000000" w:themeColor="text1"/>
          <w:lang w:val="en"/>
        </w:rPr>
      </w:pPr>
      <w:r w:rsidRPr="00220794">
        <w:rPr>
          <w:rFonts w:eastAsia="Symbol"/>
          <w:b/>
          <w:i/>
          <w:color w:val="000000" w:themeColor="text1"/>
          <w:lang w:val="en"/>
        </w:rPr>
        <w:t xml:space="preserve">Financial liability </w:t>
      </w:r>
      <w:r w:rsidRPr="00220794">
        <w:rPr>
          <w:rFonts w:eastAsia="Symbol"/>
          <w:i/>
          <w:color w:val="000000" w:themeColor="text1"/>
          <w:lang w:val="en"/>
        </w:rPr>
        <w:t>arises when one unit (the debtor) promises in certain circumstances to make payment or several payments</w:t>
      </w:r>
      <w:r w:rsidR="009F4152" w:rsidRPr="00220794">
        <w:rPr>
          <w:rFonts w:eastAsia="Symbol"/>
          <w:i/>
          <w:color w:val="000000" w:themeColor="text1"/>
          <w:lang w:val="en-US"/>
        </w:rPr>
        <w:br/>
      </w:r>
      <w:r w:rsidRPr="00220794">
        <w:rPr>
          <w:rFonts w:eastAsia="Symbol"/>
          <w:i/>
          <w:color w:val="000000" w:themeColor="text1"/>
          <w:lang w:val="en"/>
        </w:rPr>
        <w:t>to another unit (the creditor).</w:t>
      </w:r>
    </w:p>
    <w:p w:rsidR="00915F19" w:rsidRPr="00220794" w:rsidRDefault="00915F19" w:rsidP="00214A53">
      <w:pPr>
        <w:pStyle w:val="21"/>
        <w:spacing w:line="220" w:lineRule="exact"/>
        <w:ind w:left="0"/>
        <w:rPr>
          <w:rFonts w:eastAsia="Symbol"/>
          <w:i/>
          <w:color w:val="000000" w:themeColor="text1"/>
          <w:lang w:val="en"/>
        </w:rPr>
      </w:pPr>
      <w:proofErr w:type="gramStart"/>
      <w:r w:rsidRPr="00220794">
        <w:rPr>
          <w:rFonts w:eastAsia="Symbol"/>
          <w:b/>
          <w:i/>
          <w:color w:val="000000" w:themeColor="text1"/>
          <w:lang w:val="en"/>
        </w:rPr>
        <w:t>Non</w:t>
      </w:r>
      <w:r w:rsidR="00A867D9" w:rsidRPr="00220794">
        <w:rPr>
          <w:rFonts w:eastAsia="Symbol"/>
          <w:b/>
          <w:i/>
          <w:color w:val="000000" w:themeColor="text1"/>
          <w:lang w:val="en"/>
        </w:rPr>
        <w:t>-</w:t>
      </w:r>
      <w:r w:rsidRPr="00220794">
        <w:rPr>
          <w:rFonts w:eastAsia="Symbol"/>
          <w:b/>
          <w:i/>
          <w:color w:val="000000" w:themeColor="text1"/>
          <w:lang w:val="en"/>
        </w:rPr>
        <w:t>financial assets.</w:t>
      </w:r>
      <w:proofErr w:type="gramEnd"/>
      <w:r w:rsidRPr="00220794">
        <w:rPr>
          <w:rFonts w:eastAsia="Symbol"/>
          <w:b/>
          <w:i/>
          <w:color w:val="000000" w:themeColor="text1"/>
          <w:lang w:val="en"/>
        </w:rPr>
        <w:t xml:space="preserve"> </w:t>
      </w:r>
      <w:r w:rsidRPr="00220794">
        <w:rPr>
          <w:rFonts w:eastAsia="Symbol"/>
          <w:i/>
          <w:color w:val="000000" w:themeColor="text1"/>
          <w:lang w:val="en"/>
        </w:rPr>
        <w:t>Two different categories of non</w:t>
      </w:r>
      <w:r w:rsidR="00A867D9" w:rsidRPr="00220794">
        <w:rPr>
          <w:rFonts w:eastAsia="Symbol"/>
          <w:i/>
          <w:color w:val="000000" w:themeColor="text1"/>
          <w:lang w:val="en"/>
        </w:rPr>
        <w:t>-</w:t>
      </w:r>
      <w:r w:rsidRPr="00220794">
        <w:rPr>
          <w:rFonts w:eastAsia="Symbol"/>
          <w:i/>
          <w:color w:val="000000" w:themeColor="text1"/>
          <w:lang w:val="en"/>
        </w:rPr>
        <w:t xml:space="preserve">financial assets are distinguished: produced assets and </w:t>
      </w:r>
      <w:proofErr w:type="spellStart"/>
      <w:r w:rsidRPr="00220794">
        <w:rPr>
          <w:rFonts w:eastAsia="Symbol"/>
          <w:i/>
          <w:color w:val="000000" w:themeColor="text1"/>
          <w:lang w:val="en"/>
        </w:rPr>
        <w:t>nonproduced</w:t>
      </w:r>
      <w:proofErr w:type="spellEnd"/>
      <w:r w:rsidRPr="00220794">
        <w:rPr>
          <w:rFonts w:eastAsia="Symbol"/>
          <w:i/>
          <w:color w:val="000000" w:themeColor="text1"/>
          <w:lang w:val="en"/>
        </w:rPr>
        <w:t xml:space="preserve"> assets:</w:t>
      </w:r>
    </w:p>
    <w:p w:rsidR="00915F19" w:rsidRPr="00220794" w:rsidRDefault="00A867D9" w:rsidP="00214A53">
      <w:pPr>
        <w:autoSpaceDE w:val="0"/>
        <w:spacing w:line="220" w:lineRule="exact"/>
        <w:ind w:firstLine="284"/>
        <w:jc w:val="both"/>
        <w:rPr>
          <w:color w:val="000000" w:themeColor="text1"/>
          <w:lang w:val="en-US"/>
        </w:rPr>
      </w:pPr>
      <w:r w:rsidRPr="00220794">
        <w:rPr>
          <w:rFonts w:eastAsia="Symbol"/>
          <w:i/>
          <w:color w:val="000000" w:themeColor="text1"/>
          <w:lang w:val="en"/>
        </w:rPr>
        <w:t>-</w:t>
      </w:r>
      <w:r w:rsidR="00915F19" w:rsidRPr="00220794">
        <w:rPr>
          <w:rFonts w:eastAsia="Symbol"/>
          <w:i/>
          <w:color w:val="000000" w:themeColor="text1"/>
          <w:lang w:val="en"/>
        </w:rPr>
        <w:t> </w:t>
      </w:r>
      <w:proofErr w:type="gramStart"/>
      <w:r w:rsidR="00915F19" w:rsidRPr="00220794">
        <w:rPr>
          <w:rFonts w:eastAsia="Symbol"/>
          <w:i/>
          <w:color w:val="000000" w:themeColor="text1"/>
          <w:lang w:val="en"/>
        </w:rPr>
        <w:t>p</w:t>
      </w:r>
      <w:proofErr w:type="spellStart"/>
      <w:r w:rsidR="00915F19" w:rsidRPr="00220794">
        <w:rPr>
          <w:rFonts w:ascii="Arial" w:eastAsia="Symbol" w:hAnsi="Arial" w:cs="Arial"/>
          <w:i/>
          <w:color w:val="000000" w:themeColor="text1"/>
          <w:sz w:val="16"/>
          <w:szCs w:val="16"/>
          <w:lang w:val="en-US"/>
        </w:rPr>
        <w:t>roduced</w:t>
      </w:r>
      <w:proofErr w:type="spellEnd"/>
      <w:proofErr w:type="gramEnd"/>
      <w:r w:rsidR="00915F19" w:rsidRPr="00220794">
        <w:rPr>
          <w:rFonts w:ascii="Arial" w:eastAsia="Symbol" w:hAnsi="Arial" w:cs="Arial"/>
          <w:i/>
          <w:color w:val="000000" w:themeColor="text1"/>
          <w:sz w:val="16"/>
          <w:szCs w:val="16"/>
          <w:lang w:val="en-US"/>
        </w:rPr>
        <w:t xml:space="preserve"> assets are non</w:t>
      </w:r>
      <w:r w:rsidRPr="00220794">
        <w:rPr>
          <w:rFonts w:ascii="Arial" w:eastAsia="Symbol" w:hAnsi="Arial" w:cs="Arial"/>
          <w:i/>
          <w:color w:val="000000" w:themeColor="text1"/>
          <w:sz w:val="16"/>
          <w:szCs w:val="16"/>
          <w:lang w:val="en-US"/>
        </w:rPr>
        <w:t>-</w:t>
      </w:r>
      <w:r w:rsidR="00915F19" w:rsidRPr="00220794">
        <w:rPr>
          <w:rFonts w:ascii="Arial" w:eastAsia="Symbol" w:hAnsi="Arial" w:cs="Arial"/>
          <w:i/>
          <w:color w:val="000000" w:themeColor="text1"/>
          <w:sz w:val="16"/>
          <w:szCs w:val="16"/>
          <w:lang w:val="en-US"/>
        </w:rPr>
        <w:t>financial assets that have come into existence as outputs from production processes that fall within</w:t>
      </w:r>
      <w:r w:rsidR="00915F19" w:rsidRPr="00220794">
        <w:rPr>
          <w:rFonts w:ascii="Arial" w:eastAsia="Symbol" w:hAnsi="Arial" w:cs="Arial"/>
          <w:i/>
          <w:color w:val="000000" w:themeColor="text1"/>
          <w:sz w:val="16"/>
          <w:szCs w:val="16"/>
          <w:lang w:val="en-US"/>
        </w:rPr>
        <w:br/>
        <w:t xml:space="preserve"> the production boundary of the SNA. There are three main types of produced assets: fixed assets, inventories and valuables</w:t>
      </w:r>
      <w:r w:rsidR="00915F19" w:rsidRPr="00220794">
        <w:rPr>
          <w:rFonts w:ascii="Arial" w:eastAsia="Symbol" w:hAnsi="Arial" w:cs="Arial"/>
          <w:i/>
          <w:color w:val="000000" w:themeColor="text1"/>
          <w:sz w:val="16"/>
          <w:szCs w:val="16"/>
          <w:lang w:val="en"/>
        </w:rPr>
        <w:t>;</w:t>
      </w:r>
    </w:p>
    <w:p w:rsidR="00915F19" w:rsidRPr="00220794" w:rsidRDefault="00A867D9" w:rsidP="00214A53">
      <w:pPr>
        <w:autoSpaceDE w:val="0"/>
        <w:spacing w:line="220" w:lineRule="exact"/>
        <w:ind w:firstLine="284"/>
        <w:jc w:val="both"/>
        <w:rPr>
          <w:color w:val="000000" w:themeColor="text1"/>
          <w:lang w:val="en-US"/>
        </w:rPr>
      </w:pPr>
      <w:r w:rsidRPr="00220794">
        <w:rPr>
          <w:rFonts w:eastAsia="Symbol"/>
          <w:i/>
          <w:color w:val="000000" w:themeColor="text1"/>
          <w:lang w:val="en-US"/>
        </w:rPr>
        <w:t>-</w:t>
      </w:r>
      <w:r w:rsidR="00915F19" w:rsidRPr="00220794">
        <w:rPr>
          <w:rFonts w:eastAsia="Symbol"/>
          <w:i/>
          <w:color w:val="000000" w:themeColor="text1"/>
          <w:lang w:val="en-US"/>
        </w:rPr>
        <w:t> </w:t>
      </w:r>
      <w:proofErr w:type="gramStart"/>
      <w:r w:rsidR="00915F19" w:rsidRPr="00220794">
        <w:rPr>
          <w:rFonts w:ascii="Arial" w:eastAsia="Symbol" w:hAnsi="Arial" w:cs="Arial"/>
          <w:i/>
          <w:color w:val="000000" w:themeColor="text1"/>
          <w:sz w:val="16"/>
          <w:szCs w:val="16"/>
          <w:lang w:val="en"/>
        </w:rPr>
        <w:t>non</w:t>
      </w:r>
      <w:r w:rsidRPr="00220794">
        <w:rPr>
          <w:rFonts w:ascii="Arial" w:eastAsia="Symbol" w:hAnsi="Arial" w:cs="Arial"/>
          <w:i/>
          <w:color w:val="000000" w:themeColor="text1"/>
          <w:sz w:val="16"/>
          <w:szCs w:val="16"/>
          <w:lang w:val="en"/>
        </w:rPr>
        <w:t>-</w:t>
      </w:r>
      <w:r w:rsidR="00915F19" w:rsidRPr="00220794">
        <w:rPr>
          <w:rFonts w:ascii="Arial" w:eastAsia="Symbol" w:hAnsi="Arial" w:cs="Arial"/>
          <w:i/>
          <w:color w:val="000000" w:themeColor="text1"/>
          <w:sz w:val="16"/>
          <w:szCs w:val="16"/>
          <w:lang w:val="en"/>
        </w:rPr>
        <w:t>produced</w:t>
      </w:r>
      <w:proofErr w:type="gramEnd"/>
      <w:r w:rsidR="00915F19" w:rsidRPr="00220794">
        <w:rPr>
          <w:rFonts w:ascii="Arial" w:eastAsia="Symbol" w:hAnsi="Arial" w:cs="Arial"/>
          <w:i/>
          <w:color w:val="000000" w:themeColor="text1"/>
          <w:sz w:val="16"/>
          <w:szCs w:val="16"/>
          <w:lang w:val="en"/>
        </w:rPr>
        <w:t xml:space="preserve"> assets are </w:t>
      </w:r>
      <w:r w:rsidR="00915F19" w:rsidRPr="00220794">
        <w:rPr>
          <w:rFonts w:ascii="Arial" w:eastAsia="Symbol" w:hAnsi="Arial" w:cs="Arial"/>
          <w:i/>
          <w:color w:val="000000" w:themeColor="text1"/>
          <w:sz w:val="16"/>
          <w:szCs w:val="16"/>
          <w:lang w:val="en-US"/>
        </w:rPr>
        <w:t>non</w:t>
      </w:r>
      <w:r w:rsidRPr="00220794">
        <w:rPr>
          <w:rFonts w:ascii="Arial" w:eastAsia="Symbol" w:hAnsi="Arial" w:cs="Arial"/>
          <w:i/>
          <w:color w:val="000000" w:themeColor="text1"/>
          <w:sz w:val="16"/>
          <w:szCs w:val="16"/>
          <w:lang w:val="en-US"/>
        </w:rPr>
        <w:t>-</w:t>
      </w:r>
      <w:r w:rsidR="00915F19" w:rsidRPr="00220794">
        <w:rPr>
          <w:rFonts w:ascii="Arial" w:eastAsia="Symbol" w:hAnsi="Arial" w:cs="Arial"/>
          <w:i/>
          <w:color w:val="000000" w:themeColor="text1"/>
          <w:sz w:val="16"/>
          <w:szCs w:val="16"/>
          <w:lang w:val="en-US"/>
        </w:rPr>
        <w:t>financial assets that have come into existence in ways other than through processes of production.</w:t>
      </w:r>
      <w:r w:rsidR="00915F19" w:rsidRPr="00220794">
        <w:rPr>
          <w:rFonts w:ascii="Arial" w:eastAsia="Symbol" w:hAnsi="Arial" w:cs="Arial"/>
          <w:i/>
          <w:color w:val="000000" w:themeColor="text1"/>
          <w:sz w:val="16"/>
          <w:szCs w:val="16"/>
          <w:lang w:val="en"/>
        </w:rPr>
        <w:t xml:space="preserve"> </w:t>
      </w:r>
      <w:r w:rsidR="00915F19" w:rsidRPr="00220794">
        <w:rPr>
          <w:rFonts w:ascii="Arial" w:eastAsia="Symbol" w:hAnsi="Arial" w:cs="Arial"/>
          <w:i/>
          <w:color w:val="000000" w:themeColor="text1"/>
          <w:sz w:val="16"/>
          <w:szCs w:val="16"/>
          <w:lang w:val="en-US"/>
        </w:rPr>
        <w:br/>
      </w:r>
      <w:r w:rsidR="00915F19" w:rsidRPr="00220794">
        <w:rPr>
          <w:rFonts w:ascii="Arial" w:eastAsia="Symbol" w:hAnsi="Arial" w:cs="Arial"/>
          <w:bCs/>
          <w:i/>
          <w:iCs/>
          <w:color w:val="000000" w:themeColor="text1"/>
          <w:sz w:val="16"/>
          <w:szCs w:val="16"/>
          <w:lang w:val="en-US"/>
        </w:rPr>
        <w:t>Non</w:t>
      </w:r>
      <w:r w:rsidRPr="00220794">
        <w:rPr>
          <w:rFonts w:ascii="Arial" w:eastAsia="Symbol" w:hAnsi="Arial" w:cs="Arial"/>
          <w:bCs/>
          <w:i/>
          <w:iCs/>
          <w:color w:val="000000" w:themeColor="text1"/>
          <w:sz w:val="16"/>
          <w:szCs w:val="16"/>
          <w:lang w:val="en-US"/>
        </w:rPr>
        <w:t>-</w:t>
      </w:r>
      <w:r w:rsidR="00915F19" w:rsidRPr="00220794">
        <w:rPr>
          <w:rFonts w:ascii="Arial" w:eastAsia="Symbol" w:hAnsi="Arial" w:cs="Arial"/>
          <w:bCs/>
          <w:i/>
          <w:iCs/>
          <w:color w:val="000000" w:themeColor="text1"/>
          <w:sz w:val="16"/>
          <w:szCs w:val="16"/>
          <w:lang w:val="en-US"/>
        </w:rPr>
        <w:t xml:space="preserve">produced assets consist of three categories: natural resources; contracts, leases and </w:t>
      </w:r>
      <w:proofErr w:type="spellStart"/>
      <w:r w:rsidR="00915F19" w:rsidRPr="00220794">
        <w:rPr>
          <w:rFonts w:ascii="Arial" w:eastAsia="Symbol" w:hAnsi="Arial" w:cs="Arial"/>
          <w:bCs/>
          <w:i/>
          <w:iCs/>
          <w:color w:val="000000" w:themeColor="text1"/>
          <w:sz w:val="16"/>
          <w:szCs w:val="16"/>
          <w:lang w:val="en-US"/>
        </w:rPr>
        <w:t>licences</w:t>
      </w:r>
      <w:proofErr w:type="spellEnd"/>
      <w:r w:rsidR="00915F19" w:rsidRPr="00220794">
        <w:rPr>
          <w:rFonts w:ascii="Arial" w:eastAsia="Symbol" w:hAnsi="Arial" w:cs="Arial"/>
          <w:bCs/>
          <w:i/>
          <w:iCs/>
          <w:color w:val="000000" w:themeColor="text1"/>
          <w:sz w:val="16"/>
          <w:szCs w:val="16"/>
          <w:lang w:val="en-US"/>
        </w:rPr>
        <w:t>; and purchased goodwill and marketing assets.</w:t>
      </w:r>
    </w:p>
    <w:p w:rsidR="00915F19" w:rsidRPr="00220794" w:rsidRDefault="00915F19" w:rsidP="00214A53">
      <w:pPr>
        <w:pStyle w:val="21"/>
        <w:spacing w:line="220" w:lineRule="exact"/>
        <w:ind w:left="0"/>
        <w:rPr>
          <w:i/>
          <w:color w:val="000000" w:themeColor="text1"/>
          <w:szCs w:val="16"/>
          <w:lang w:val="en-US"/>
        </w:rPr>
      </w:pPr>
      <w:r w:rsidRPr="00220794">
        <w:rPr>
          <w:rFonts w:eastAsia="Symbol"/>
          <w:b/>
          <w:i/>
          <w:color w:val="000000" w:themeColor="text1"/>
          <w:lang w:val="en"/>
        </w:rPr>
        <w:t>Natural</w:t>
      </w:r>
      <w:r w:rsidRPr="00220794">
        <w:rPr>
          <w:b/>
          <w:bCs/>
          <w:i/>
          <w:iCs/>
          <w:color w:val="000000" w:themeColor="text1"/>
          <w:szCs w:val="16"/>
          <w:lang w:val="en-US"/>
        </w:rPr>
        <w:t xml:space="preserve"> resources </w:t>
      </w:r>
      <w:r w:rsidRPr="00220794">
        <w:rPr>
          <w:bCs/>
          <w:i/>
          <w:iCs/>
          <w:color w:val="000000" w:themeColor="text1"/>
          <w:szCs w:val="16"/>
          <w:lang w:val="en-US"/>
        </w:rPr>
        <w:t>consist of naturally occurring resources that have an economic value</w:t>
      </w:r>
      <w:r w:rsidRPr="00220794">
        <w:rPr>
          <w:i/>
          <w:color w:val="000000" w:themeColor="text1"/>
          <w:szCs w:val="16"/>
          <w:lang w:val="en-US"/>
        </w:rPr>
        <w:t xml:space="preserve"> and over which ownership rights have been established.</w:t>
      </w:r>
    </w:p>
    <w:p w:rsidR="00915F19" w:rsidRPr="00220794" w:rsidRDefault="00915F19" w:rsidP="00214A53">
      <w:pPr>
        <w:autoSpaceDE w:val="0"/>
        <w:spacing w:line="220" w:lineRule="exact"/>
        <w:ind w:firstLine="284"/>
        <w:jc w:val="both"/>
        <w:rPr>
          <w:rFonts w:ascii="Arial CYR" w:hAnsi="Arial CYR" w:cs="Arial CYR"/>
          <w:i/>
          <w:color w:val="000000" w:themeColor="text1"/>
          <w:sz w:val="16"/>
          <w:szCs w:val="16"/>
          <w:lang w:val="en-US" w:eastAsia="ru-RU"/>
        </w:rPr>
      </w:pPr>
      <w:r w:rsidRPr="00220794">
        <w:rPr>
          <w:rFonts w:ascii="Arial CYR" w:hAnsi="Arial CYR" w:cs="Arial CYR"/>
          <w:b/>
          <w:i/>
          <w:color w:val="000000" w:themeColor="text1"/>
          <w:sz w:val="16"/>
          <w:szCs w:val="16"/>
          <w:lang w:val="en-US" w:eastAsia="ru-RU"/>
        </w:rPr>
        <w:t>Land</w:t>
      </w:r>
      <w:r w:rsidRPr="00220794">
        <w:rPr>
          <w:rFonts w:ascii="Arial CYR" w:hAnsi="Arial CYR" w:cs="Arial CYR"/>
          <w:i/>
          <w:color w:val="000000" w:themeColor="text1"/>
          <w:sz w:val="16"/>
          <w:szCs w:val="16"/>
          <w:lang w:val="en-US" w:eastAsia="ru-RU"/>
        </w:rPr>
        <w:t xml:space="preserve"> consists of land, including land cover and any associated surface water, on which property rights are established and from which economic benefits can be obtained by their owners as a result of ownership and use.</w:t>
      </w:r>
    </w:p>
    <w:p w:rsidR="00E32FA2" w:rsidRPr="00220794" w:rsidRDefault="00E32FA2" w:rsidP="00214A53">
      <w:pPr>
        <w:autoSpaceDE w:val="0"/>
        <w:spacing w:line="220" w:lineRule="exact"/>
        <w:ind w:firstLine="284"/>
        <w:jc w:val="both"/>
        <w:rPr>
          <w:rFonts w:ascii="Arial" w:hAnsi="Arial" w:cs="Arial"/>
          <w:b/>
          <w:i/>
          <w:iCs/>
          <w:color w:val="000000" w:themeColor="text1"/>
          <w:sz w:val="16"/>
          <w:szCs w:val="16"/>
          <w:lang w:val="en-US" w:eastAsia="ru-RU"/>
        </w:rPr>
      </w:pPr>
      <w:r w:rsidRPr="00220794">
        <w:rPr>
          <w:rFonts w:ascii="Arial" w:hAnsi="Arial" w:cs="Arial"/>
          <w:b/>
          <w:i/>
          <w:iCs/>
          <w:color w:val="000000" w:themeColor="text1"/>
          <w:sz w:val="16"/>
          <w:szCs w:val="16"/>
          <w:lang w:val="en-US" w:eastAsia="ru-RU"/>
        </w:rPr>
        <w:t xml:space="preserve">Mineral and energy reserves </w:t>
      </w:r>
      <w:r w:rsidRPr="00220794">
        <w:rPr>
          <w:rFonts w:ascii="Arial" w:hAnsi="Arial" w:cs="Arial"/>
          <w:bCs/>
          <w:i/>
          <w:iCs/>
          <w:color w:val="000000" w:themeColor="text1"/>
          <w:sz w:val="16"/>
          <w:szCs w:val="16"/>
          <w:lang w:val="en-US" w:eastAsia="ru-RU"/>
        </w:rPr>
        <w:t xml:space="preserve">located on or below the </w:t>
      </w:r>
      <w:proofErr w:type="gramStart"/>
      <w:r w:rsidRPr="00220794">
        <w:rPr>
          <w:rFonts w:ascii="Arial" w:hAnsi="Arial" w:cs="Arial"/>
          <w:bCs/>
          <w:i/>
          <w:iCs/>
          <w:color w:val="000000" w:themeColor="text1"/>
          <w:sz w:val="16"/>
          <w:szCs w:val="16"/>
          <w:lang w:val="en-US" w:eastAsia="ru-RU"/>
        </w:rPr>
        <w:t>earth’s</w:t>
      </w:r>
      <w:proofErr w:type="gramEnd"/>
      <w:r w:rsidRPr="00220794">
        <w:rPr>
          <w:rFonts w:ascii="Arial" w:hAnsi="Arial" w:cs="Arial"/>
          <w:bCs/>
          <w:i/>
          <w:iCs/>
          <w:color w:val="000000" w:themeColor="text1"/>
          <w:sz w:val="16"/>
          <w:szCs w:val="16"/>
          <w:lang w:val="en-US" w:eastAsia="ru-RU"/>
        </w:rPr>
        <w:t xml:space="preserve"> surface that are economically exploitable, given current technology </w:t>
      </w:r>
      <w:r w:rsidR="00FE5B73" w:rsidRPr="00220794">
        <w:rPr>
          <w:rFonts w:ascii="Arial" w:hAnsi="Arial" w:cs="Arial"/>
          <w:bCs/>
          <w:i/>
          <w:iCs/>
          <w:color w:val="000000" w:themeColor="text1"/>
          <w:sz w:val="16"/>
          <w:szCs w:val="16"/>
          <w:lang w:val="en-US" w:eastAsia="ru-RU"/>
        </w:rPr>
        <w:br/>
      </w:r>
      <w:r w:rsidRPr="00220794">
        <w:rPr>
          <w:rFonts w:ascii="Arial" w:hAnsi="Arial" w:cs="Arial"/>
          <w:bCs/>
          <w:i/>
          <w:iCs/>
          <w:color w:val="000000" w:themeColor="text1"/>
          <w:sz w:val="16"/>
          <w:szCs w:val="16"/>
          <w:lang w:val="en-US" w:eastAsia="ru-RU"/>
        </w:rPr>
        <w:t xml:space="preserve">and relative prices. They include commercially recoverable reserves of the following types of minerals: oil; gas; gold; copper; iron ore; </w:t>
      </w:r>
      <w:r w:rsidR="00FE5B73" w:rsidRPr="00220794">
        <w:rPr>
          <w:rFonts w:ascii="Arial" w:hAnsi="Arial" w:cs="Arial"/>
          <w:bCs/>
          <w:i/>
          <w:iCs/>
          <w:color w:val="000000" w:themeColor="text1"/>
          <w:sz w:val="16"/>
          <w:szCs w:val="16"/>
          <w:lang w:val="en-US" w:eastAsia="ru-RU"/>
        </w:rPr>
        <w:br/>
      </w:r>
      <w:r w:rsidRPr="00220794">
        <w:rPr>
          <w:rFonts w:ascii="Arial" w:hAnsi="Arial" w:cs="Arial"/>
          <w:bCs/>
          <w:i/>
          <w:iCs/>
          <w:color w:val="000000" w:themeColor="text1"/>
          <w:sz w:val="16"/>
          <w:szCs w:val="16"/>
          <w:lang w:val="en-US" w:eastAsia="ru-RU"/>
        </w:rPr>
        <w:t>coking coal, steam coal and brown coal; diamonds in primary deposits and in placers</w:t>
      </w:r>
      <w:r w:rsidRPr="00220794">
        <w:rPr>
          <w:rFonts w:ascii="Arial" w:hAnsi="Arial" w:cs="Arial"/>
          <w:b/>
          <w:i/>
          <w:iCs/>
          <w:color w:val="000000" w:themeColor="text1"/>
          <w:sz w:val="16"/>
          <w:szCs w:val="16"/>
          <w:lang w:val="en-US" w:eastAsia="ru-RU"/>
        </w:rPr>
        <w:t>.</w:t>
      </w:r>
    </w:p>
    <w:p w:rsidR="001162FF" w:rsidRPr="00220794" w:rsidRDefault="001162FF" w:rsidP="001162FF">
      <w:pPr>
        <w:autoSpaceDE w:val="0"/>
        <w:spacing w:line="220" w:lineRule="exact"/>
        <w:ind w:firstLine="284"/>
        <w:jc w:val="both"/>
        <w:rPr>
          <w:rFonts w:ascii="Arial" w:hAnsi="Arial" w:cs="Arial"/>
          <w:i/>
          <w:iCs/>
          <w:color w:val="000000" w:themeColor="text1"/>
          <w:sz w:val="16"/>
          <w:szCs w:val="16"/>
          <w:lang w:val="en-US" w:eastAsia="ru-RU"/>
        </w:rPr>
      </w:pPr>
      <w:r w:rsidRPr="00220794">
        <w:rPr>
          <w:rFonts w:ascii="Arial" w:hAnsi="Arial" w:cs="Arial"/>
          <w:b/>
          <w:i/>
          <w:iCs/>
          <w:color w:val="000000" w:themeColor="text1"/>
          <w:sz w:val="16"/>
          <w:szCs w:val="16"/>
          <w:lang w:val="en-US" w:eastAsia="ru-RU"/>
        </w:rPr>
        <w:lastRenderedPageBreak/>
        <w:t xml:space="preserve">Non-cultivated biological resources </w:t>
      </w:r>
      <w:r w:rsidRPr="00220794">
        <w:rPr>
          <w:rFonts w:ascii="Arial" w:hAnsi="Arial" w:cs="Arial"/>
          <w:i/>
          <w:iCs/>
          <w:color w:val="000000" w:themeColor="text1"/>
          <w:sz w:val="16"/>
          <w:szCs w:val="16"/>
          <w:lang w:val="en-US" w:eastAsia="ru-RU"/>
        </w:rPr>
        <w:t>are</w:t>
      </w:r>
      <w:r w:rsidRPr="00220794">
        <w:rPr>
          <w:rFonts w:ascii="Arial" w:hAnsi="Arial" w:cs="Arial"/>
          <w:b/>
          <w:i/>
          <w:iCs/>
          <w:color w:val="000000" w:themeColor="text1"/>
          <w:sz w:val="16"/>
          <w:szCs w:val="16"/>
          <w:lang w:val="en-US" w:eastAsia="ru-RU"/>
        </w:rPr>
        <w:t xml:space="preserve"> </w:t>
      </w:r>
      <w:r w:rsidRPr="00220794">
        <w:rPr>
          <w:rFonts w:ascii="Arial" w:hAnsi="Arial" w:cs="Arial"/>
          <w:i/>
          <w:iCs/>
          <w:color w:val="000000" w:themeColor="text1"/>
          <w:sz w:val="16"/>
          <w:szCs w:val="16"/>
          <w:lang w:val="en-US" w:eastAsia="ru-RU"/>
        </w:rPr>
        <w:t xml:space="preserve">stocks of non-cultivated biological resources of plant, animal and water-bedded origin, </w:t>
      </w:r>
      <w:r w:rsidRPr="00220794">
        <w:rPr>
          <w:rFonts w:ascii="Arial" w:hAnsi="Arial" w:cs="Arial"/>
          <w:i/>
          <w:iCs/>
          <w:color w:val="000000" w:themeColor="text1"/>
          <w:sz w:val="16"/>
          <w:szCs w:val="16"/>
          <w:lang w:val="en-US" w:eastAsia="ru-RU"/>
        </w:rPr>
        <w:br/>
      </w:r>
      <w:proofErr w:type="gramStart"/>
      <w:r w:rsidRPr="00220794">
        <w:rPr>
          <w:rFonts w:ascii="Arial" w:hAnsi="Arial" w:cs="Arial"/>
          <w:i/>
          <w:iCs/>
          <w:color w:val="000000" w:themeColor="text1"/>
          <w:sz w:val="16"/>
          <w:szCs w:val="16"/>
          <w:lang w:val="en-US" w:eastAsia="ru-RU"/>
        </w:rPr>
        <w:t>manufacturing</w:t>
      </w:r>
      <w:proofErr w:type="gramEnd"/>
      <w:r w:rsidRPr="00220794">
        <w:rPr>
          <w:rFonts w:ascii="Arial" w:hAnsi="Arial" w:cs="Arial"/>
          <w:i/>
          <w:iCs/>
          <w:color w:val="000000" w:themeColor="text1"/>
          <w:sz w:val="16"/>
          <w:szCs w:val="16"/>
          <w:lang w:val="en-US" w:eastAsia="ru-RU"/>
        </w:rPr>
        <w:t xml:space="preserve"> products both on </w:t>
      </w:r>
      <w:proofErr w:type="spellStart"/>
      <w:r w:rsidRPr="00220794">
        <w:rPr>
          <w:rFonts w:ascii="Arial" w:hAnsi="Arial" w:cs="Arial"/>
          <w:i/>
          <w:iCs/>
          <w:color w:val="000000" w:themeColor="text1"/>
          <w:sz w:val="16"/>
          <w:szCs w:val="16"/>
          <w:lang w:val="en-US" w:eastAsia="ru-RU"/>
        </w:rPr>
        <w:t>aone</w:t>
      </w:r>
      <w:proofErr w:type="spellEnd"/>
      <w:r w:rsidRPr="00220794">
        <w:rPr>
          <w:rFonts w:ascii="Arial" w:hAnsi="Arial" w:cs="Arial"/>
          <w:i/>
          <w:iCs/>
          <w:color w:val="000000" w:themeColor="text1"/>
          <w:sz w:val="16"/>
          <w:szCs w:val="16"/>
          <w:lang w:val="en-US" w:eastAsia="ru-RU"/>
        </w:rPr>
        <w:t xml:space="preserve">-off basis and </w:t>
      </w:r>
      <w:proofErr w:type="spellStart"/>
      <w:r w:rsidRPr="00220794">
        <w:rPr>
          <w:rFonts w:ascii="Arial" w:hAnsi="Arial" w:cs="Arial"/>
          <w:i/>
          <w:iCs/>
          <w:color w:val="000000" w:themeColor="text1"/>
          <w:sz w:val="16"/>
          <w:szCs w:val="16"/>
          <w:lang w:val="en-US" w:eastAsia="ru-RU"/>
        </w:rPr>
        <w:t>manifoldly</w:t>
      </w:r>
      <w:proofErr w:type="spellEnd"/>
      <w:r w:rsidRPr="00220794">
        <w:rPr>
          <w:rFonts w:ascii="Arial" w:hAnsi="Arial" w:cs="Arial"/>
          <w:i/>
          <w:iCs/>
          <w:color w:val="000000" w:themeColor="text1"/>
          <w:sz w:val="16"/>
          <w:szCs w:val="16"/>
          <w:lang w:val="en-US" w:eastAsia="ru-RU"/>
        </w:rPr>
        <w:t xml:space="preserve">, and for which property rights have been established and secured, but whose natural growth and reproduction are not under the direct control, responsibility and management of institutional units. In terms of objects </w:t>
      </w:r>
      <w:r w:rsidR="00097692" w:rsidRPr="00220794">
        <w:rPr>
          <w:rFonts w:ascii="Arial" w:hAnsi="Arial" w:cs="Arial"/>
          <w:i/>
          <w:iCs/>
          <w:color w:val="000000" w:themeColor="text1"/>
          <w:sz w:val="16"/>
          <w:szCs w:val="16"/>
          <w:lang w:val="en-US" w:eastAsia="ru-RU"/>
        </w:rPr>
        <w:br/>
      </w:r>
      <w:r w:rsidRPr="00220794">
        <w:rPr>
          <w:rFonts w:ascii="Arial" w:hAnsi="Arial" w:cs="Arial"/>
          <w:i/>
          <w:iCs/>
          <w:color w:val="000000" w:themeColor="text1"/>
          <w:sz w:val="16"/>
          <w:szCs w:val="16"/>
          <w:lang w:val="en-US" w:eastAsia="ru-RU"/>
        </w:rPr>
        <w:t>of plant origin they are reserves of wood resources converted for commercial purposes in forests intended for this purpose located within the boundaries of the forest fund lands.</w:t>
      </w:r>
    </w:p>
    <w:p w:rsidR="001162FF" w:rsidRPr="00220794" w:rsidRDefault="001162FF" w:rsidP="001162FF">
      <w:pPr>
        <w:autoSpaceDE w:val="0"/>
        <w:spacing w:line="220" w:lineRule="exact"/>
        <w:ind w:firstLine="284"/>
        <w:jc w:val="both"/>
        <w:rPr>
          <w:rFonts w:ascii="Arial" w:hAnsi="Arial" w:cs="Arial"/>
          <w:bCs/>
          <w:i/>
          <w:iCs/>
          <w:color w:val="000000" w:themeColor="text1"/>
          <w:sz w:val="16"/>
          <w:szCs w:val="16"/>
          <w:lang w:val="en-US" w:eastAsia="ru-RU"/>
        </w:rPr>
      </w:pPr>
      <w:r w:rsidRPr="00220794">
        <w:rPr>
          <w:rFonts w:ascii="Arial" w:hAnsi="Arial" w:cs="Arial"/>
          <w:bCs/>
          <w:i/>
          <w:iCs/>
          <w:color w:val="000000" w:themeColor="text1"/>
          <w:sz w:val="16"/>
          <w:szCs w:val="16"/>
          <w:lang w:val="en-US" w:eastAsia="ru-RU"/>
        </w:rPr>
        <w:t xml:space="preserve">Resources of animal origin: hunting resources are objects of the animal world, which in accordance with federal law and (or) the laws </w:t>
      </w:r>
      <w:r w:rsidR="00097692" w:rsidRPr="00220794">
        <w:rPr>
          <w:rFonts w:ascii="Arial" w:hAnsi="Arial" w:cs="Arial"/>
          <w:i/>
          <w:iCs/>
          <w:color w:val="000000" w:themeColor="text1"/>
          <w:sz w:val="16"/>
          <w:szCs w:val="16"/>
          <w:lang w:val="en-US" w:eastAsia="ru-RU"/>
        </w:rPr>
        <w:br/>
      </w:r>
      <w:r w:rsidRPr="00220794">
        <w:rPr>
          <w:rFonts w:ascii="Arial" w:hAnsi="Arial" w:cs="Arial"/>
          <w:bCs/>
          <w:i/>
          <w:iCs/>
          <w:color w:val="000000" w:themeColor="text1"/>
          <w:sz w:val="16"/>
          <w:szCs w:val="16"/>
          <w:lang w:val="en-US" w:eastAsia="ru-RU"/>
        </w:rPr>
        <w:t xml:space="preserve">of the Russian Federation constituent entities are used or can be used for hunting and for which the standards for permissible exemption are established. Resources of aquatic origin (aquatic organisms) – fish, aquatic invertebrates, aquatic mammals, algae, and other aquatic </w:t>
      </w:r>
      <w:r w:rsidRPr="00220794">
        <w:rPr>
          <w:rFonts w:ascii="Arial" w:hAnsi="Arial" w:cs="Arial"/>
          <w:bCs/>
          <w:i/>
          <w:iCs/>
          <w:color w:val="000000" w:themeColor="text1"/>
          <w:sz w:val="16"/>
          <w:szCs w:val="16"/>
          <w:lang w:val="en-US" w:eastAsia="ru-RU"/>
        </w:rPr>
        <w:br/>
        <w:t xml:space="preserve">animals and plants in a state of natural growth and reproduction; included in the list of types of aquatic biological resources for which </w:t>
      </w:r>
      <w:r w:rsidRPr="00220794">
        <w:rPr>
          <w:rFonts w:ascii="Arial" w:hAnsi="Arial" w:cs="Arial"/>
          <w:bCs/>
          <w:i/>
          <w:iCs/>
          <w:color w:val="000000" w:themeColor="text1"/>
          <w:sz w:val="16"/>
          <w:szCs w:val="16"/>
          <w:lang w:val="en-US" w:eastAsia="ru-RU"/>
        </w:rPr>
        <w:br/>
        <w:t>industrial and (or) coastal fishing is carried out.</w:t>
      </w:r>
    </w:p>
    <w:p w:rsidR="00E32FA2" w:rsidRPr="00220794" w:rsidRDefault="00E32FA2" w:rsidP="00214A53">
      <w:pPr>
        <w:autoSpaceDE w:val="0"/>
        <w:spacing w:line="220" w:lineRule="exact"/>
        <w:ind w:firstLine="284"/>
        <w:jc w:val="both"/>
        <w:rPr>
          <w:rFonts w:ascii="Arial" w:hAnsi="Arial" w:cs="Arial"/>
          <w:b/>
          <w:i/>
          <w:iCs/>
          <w:color w:val="000000" w:themeColor="text1"/>
          <w:sz w:val="16"/>
          <w:szCs w:val="16"/>
          <w:lang w:val="en-US" w:eastAsia="ru-RU"/>
        </w:rPr>
      </w:pPr>
      <w:r w:rsidRPr="00220794">
        <w:rPr>
          <w:rFonts w:ascii="Arial" w:hAnsi="Arial" w:cs="Arial"/>
          <w:b/>
          <w:i/>
          <w:iCs/>
          <w:color w:val="000000" w:themeColor="text1"/>
          <w:sz w:val="16"/>
          <w:szCs w:val="16"/>
          <w:lang w:val="en-US" w:eastAsia="ru-RU"/>
        </w:rPr>
        <w:t xml:space="preserve">Water resources </w:t>
      </w:r>
      <w:r w:rsidRPr="00220794">
        <w:rPr>
          <w:rFonts w:ascii="Arial" w:hAnsi="Arial" w:cs="Arial"/>
          <w:bCs/>
          <w:i/>
          <w:iCs/>
          <w:color w:val="000000" w:themeColor="text1"/>
          <w:sz w:val="16"/>
          <w:szCs w:val="16"/>
          <w:lang w:val="en-US" w:eastAsia="ru-RU"/>
        </w:rPr>
        <w:t xml:space="preserve">consist of surface and groundwater resources used for extraction to the extent that their scarcity leads to the </w:t>
      </w:r>
      <w:r w:rsidR="009F4152" w:rsidRPr="00220794">
        <w:rPr>
          <w:rFonts w:ascii="Arial" w:eastAsia="Symbol" w:hAnsi="Arial" w:cs="Arial"/>
          <w:i/>
          <w:color w:val="000000" w:themeColor="text1"/>
          <w:sz w:val="16"/>
          <w:szCs w:val="16"/>
          <w:lang w:val="en-US"/>
        </w:rPr>
        <w:br/>
      </w:r>
      <w:r w:rsidRPr="00220794">
        <w:rPr>
          <w:rFonts w:ascii="Arial" w:hAnsi="Arial" w:cs="Arial"/>
          <w:bCs/>
          <w:i/>
          <w:iCs/>
          <w:color w:val="000000" w:themeColor="text1"/>
          <w:sz w:val="16"/>
          <w:szCs w:val="16"/>
          <w:lang w:val="en-US" w:eastAsia="ru-RU"/>
        </w:rPr>
        <w:t xml:space="preserve">enforcement of ownership or use rights, market valuation and some measure of economic control. They include groundwater within </w:t>
      </w:r>
      <w:r w:rsidR="00FE5B73" w:rsidRPr="00220794">
        <w:rPr>
          <w:rFonts w:ascii="Arial" w:hAnsi="Arial" w:cs="Arial"/>
          <w:bCs/>
          <w:i/>
          <w:iCs/>
          <w:color w:val="000000" w:themeColor="text1"/>
          <w:sz w:val="16"/>
          <w:szCs w:val="16"/>
          <w:lang w:val="en-US" w:eastAsia="ru-RU"/>
        </w:rPr>
        <w:br/>
      </w:r>
      <w:r w:rsidRPr="00220794">
        <w:rPr>
          <w:rFonts w:ascii="Arial" w:hAnsi="Arial" w:cs="Arial"/>
          <w:bCs/>
          <w:i/>
          <w:iCs/>
          <w:color w:val="000000" w:themeColor="text1"/>
          <w:sz w:val="16"/>
          <w:szCs w:val="16"/>
          <w:lang w:val="en-US" w:eastAsia="ru-RU"/>
        </w:rPr>
        <w:t>the boundaries of river basins, sub</w:t>
      </w:r>
      <w:r w:rsidR="00A867D9" w:rsidRPr="00220794">
        <w:rPr>
          <w:rFonts w:ascii="Arial" w:hAnsi="Arial" w:cs="Arial"/>
          <w:bCs/>
          <w:i/>
          <w:iCs/>
          <w:color w:val="000000" w:themeColor="text1"/>
          <w:sz w:val="16"/>
          <w:szCs w:val="16"/>
          <w:lang w:val="en-US" w:eastAsia="ru-RU"/>
        </w:rPr>
        <w:t>-</w:t>
      </w:r>
      <w:r w:rsidRPr="00220794">
        <w:rPr>
          <w:rFonts w:ascii="Arial" w:hAnsi="Arial" w:cs="Arial"/>
          <w:bCs/>
          <w:i/>
          <w:iCs/>
          <w:color w:val="000000" w:themeColor="text1"/>
          <w:sz w:val="16"/>
          <w:szCs w:val="16"/>
          <w:lang w:val="en-US" w:eastAsia="ru-RU"/>
        </w:rPr>
        <w:t xml:space="preserve">basins and water management areas; underground waters, namely, drinking, technical, thermal </w:t>
      </w:r>
      <w:r w:rsidR="00FE5B73" w:rsidRPr="00220794">
        <w:rPr>
          <w:rFonts w:ascii="Arial" w:hAnsi="Arial" w:cs="Arial"/>
          <w:bCs/>
          <w:i/>
          <w:iCs/>
          <w:color w:val="000000" w:themeColor="text1"/>
          <w:sz w:val="16"/>
          <w:szCs w:val="16"/>
          <w:lang w:val="en-US" w:eastAsia="ru-RU"/>
        </w:rPr>
        <w:br/>
      </w:r>
      <w:r w:rsidRPr="00220794">
        <w:rPr>
          <w:rFonts w:ascii="Arial" w:hAnsi="Arial" w:cs="Arial"/>
          <w:bCs/>
          <w:i/>
          <w:iCs/>
          <w:color w:val="000000" w:themeColor="text1"/>
          <w:sz w:val="16"/>
          <w:szCs w:val="16"/>
          <w:lang w:val="en-US" w:eastAsia="ru-RU"/>
        </w:rPr>
        <w:t>(heat and power) and mineral waters</w:t>
      </w:r>
      <w:r w:rsidRPr="00220794">
        <w:rPr>
          <w:rFonts w:ascii="Arial" w:hAnsi="Arial" w:cs="Arial"/>
          <w:b/>
          <w:i/>
          <w:iCs/>
          <w:color w:val="000000" w:themeColor="text1"/>
          <w:sz w:val="16"/>
          <w:szCs w:val="16"/>
          <w:lang w:val="en-US" w:eastAsia="ru-RU"/>
        </w:rPr>
        <w:t>.</w:t>
      </w:r>
    </w:p>
    <w:p w:rsidR="00E32FA2" w:rsidRPr="00220794" w:rsidRDefault="00E32FA2" w:rsidP="00214A53">
      <w:pPr>
        <w:autoSpaceDE w:val="0"/>
        <w:spacing w:line="220" w:lineRule="exact"/>
        <w:ind w:firstLine="284"/>
        <w:jc w:val="both"/>
        <w:rPr>
          <w:rFonts w:ascii="Arial" w:hAnsi="Arial" w:cs="Arial"/>
          <w:bCs/>
          <w:i/>
          <w:iCs/>
          <w:color w:val="000000" w:themeColor="text1"/>
          <w:sz w:val="16"/>
          <w:szCs w:val="16"/>
          <w:lang w:val="en-US" w:eastAsia="ru-RU"/>
        </w:rPr>
      </w:pPr>
      <w:r w:rsidRPr="00220794">
        <w:rPr>
          <w:rFonts w:ascii="Arial" w:hAnsi="Arial" w:cs="Arial"/>
          <w:b/>
          <w:i/>
          <w:iCs/>
          <w:color w:val="000000" w:themeColor="text1"/>
          <w:sz w:val="16"/>
          <w:szCs w:val="16"/>
          <w:lang w:val="en-US" w:eastAsia="ru-RU"/>
        </w:rPr>
        <w:t xml:space="preserve">Valuables </w:t>
      </w:r>
      <w:r w:rsidRPr="00220794">
        <w:rPr>
          <w:rFonts w:ascii="Arial" w:hAnsi="Arial" w:cs="Arial"/>
          <w:bCs/>
          <w:i/>
          <w:iCs/>
          <w:color w:val="000000" w:themeColor="text1"/>
          <w:sz w:val="16"/>
          <w:szCs w:val="16"/>
          <w:lang w:val="en-US" w:eastAsia="ru-RU"/>
        </w:rPr>
        <w:t>are produced goods of considerable value that are not used primarily for purposes of production or consumption but are held as stores of value over time. Valuables are expected to appreciate or at least not to decline in real value, nor to deteriorate over time under normal conditions.</w:t>
      </w:r>
    </w:p>
    <w:p w:rsidR="00E32FA2" w:rsidRPr="00220794" w:rsidRDefault="00E32FA2" w:rsidP="00214A53">
      <w:pPr>
        <w:autoSpaceDE w:val="0"/>
        <w:spacing w:line="220" w:lineRule="exact"/>
        <w:ind w:firstLine="284"/>
        <w:jc w:val="both"/>
        <w:rPr>
          <w:rFonts w:ascii="Arial" w:hAnsi="Arial" w:cs="Arial"/>
          <w:b/>
          <w:i/>
          <w:iCs/>
          <w:color w:val="000000" w:themeColor="text1"/>
          <w:sz w:val="16"/>
          <w:szCs w:val="16"/>
          <w:lang w:val="en-US" w:eastAsia="ru-RU"/>
        </w:rPr>
      </w:pPr>
      <w:r w:rsidRPr="00220794">
        <w:rPr>
          <w:rFonts w:ascii="Arial" w:hAnsi="Arial" w:cs="Arial"/>
          <w:bCs/>
          <w:i/>
          <w:iCs/>
          <w:color w:val="000000" w:themeColor="text1"/>
          <w:sz w:val="16"/>
          <w:szCs w:val="16"/>
          <w:lang w:val="en-US" w:eastAsia="ru-RU"/>
        </w:rPr>
        <w:t xml:space="preserve">They include fine </w:t>
      </w:r>
      <w:proofErr w:type="spellStart"/>
      <w:r w:rsidRPr="00220794">
        <w:rPr>
          <w:rFonts w:ascii="Arial" w:hAnsi="Arial" w:cs="Arial"/>
          <w:bCs/>
          <w:i/>
          <w:iCs/>
          <w:color w:val="000000" w:themeColor="text1"/>
          <w:sz w:val="16"/>
          <w:szCs w:val="16"/>
          <w:lang w:val="en-US" w:eastAsia="ru-RU"/>
        </w:rPr>
        <w:t>jewellery</w:t>
      </w:r>
      <w:proofErr w:type="spellEnd"/>
      <w:r w:rsidRPr="00220794">
        <w:rPr>
          <w:rFonts w:ascii="Arial" w:hAnsi="Arial" w:cs="Arial"/>
          <w:bCs/>
          <w:i/>
          <w:iCs/>
          <w:color w:val="000000" w:themeColor="text1"/>
          <w:sz w:val="16"/>
          <w:szCs w:val="16"/>
          <w:lang w:val="en-US" w:eastAsia="ru-RU"/>
        </w:rPr>
        <w:t>, fashioned out of precious stones, and metals of significant and realizable value, collectibles (recognized works of art, antiques, collections of stamps, coins, books etc., having a recognized market value when not intended for sale), precious metals and stones, when not intended to be sold or used as costs of production, are not held as monetary gold or as a financial asset</w:t>
      </w:r>
      <w:r w:rsidR="00FE5B73" w:rsidRPr="00220794">
        <w:rPr>
          <w:rFonts w:ascii="Arial" w:hAnsi="Arial" w:cs="Arial"/>
          <w:bCs/>
          <w:i/>
          <w:iCs/>
          <w:color w:val="000000" w:themeColor="text1"/>
          <w:sz w:val="16"/>
          <w:szCs w:val="16"/>
          <w:lang w:val="en-US" w:eastAsia="ru-RU"/>
        </w:rPr>
        <w:br/>
      </w:r>
      <w:r w:rsidRPr="00220794">
        <w:rPr>
          <w:rFonts w:ascii="Arial" w:hAnsi="Arial" w:cs="Arial"/>
          <w:bCs/>
          <w:i/>
          <w:iCs/>
          <w:color w:val="000000" w:themeColor="text1"/>
          <w:sz w:val="16"/>
          <w:szCs w:val="16"/>
          <w:lang w:val="en-US" w:eastAsia="ru-RU"/>
        </w:rPr>
        <w:t xml:space="preserve"> in the form of unallocated metal accounts. Currently, the cost of museum items and collections is not calculated</w:t>
      </w:r>
      <w:r w:rsidRPr="00220794">
        <w:rPr>
          <w:rFonts w:ascii="Arial" w:hAnsi="Arial" w:cs="Arial"/>
          <w:b/>
          <w:i/>
          <w:iCs/>
          <w:color w:val="000000" w:themeColor="text1"/>
          <w:sz w:val="16"/>
          <w:szCs w:val="16"/>
          <w:lang w:val="en-US" w:eastAsia="ru-RU"/>
        </w:rPr>
        <w:t>.</w:t>
      </w:r>
    </w:p>
    <w:p w:rsidR="00E32FA2" w:rsidRPr="00220794" w:rsidRDefault="00E32FA2" w:rsidP="00214A53">
      <w:pPr>
        <w:autoSpaceDE w:val="0"/>
        <w:spacing w:line="220" w:lineRule="exact"/>
        <w:ind w:firstLine="284"/>
        <w:jc w:val="both"/>
        <w:rPr>
          <w:rFonts w:ascii="Arial" w:hAnsi="Arial" w:cs="Arial"/>
          <w:b/>
          <w:bCs/>
          <w:i/>
          <w:color w:val="000000" w:themeColor="text1"/>
          <w:sz w:val="16"/>
          <w:szCs w:val="16"/>
          <w:lang w:val="en-US" w:eastAsia="ru-RU"/>
        </w:rPr>
      </w:pPr>
      <w:r w:rsidRPr="00220794">
        <w:rPr>
          <w:rFonts w:ascii="Arial" w:hAnsi="Arial" w:cs="Arial"/>
          <w:b/>
          <w:bCs/>
          <w:i/>
          <w:color w:val="000000" w:themeColor="text1"/>
          <w:sz w:val="16"/>
          <w:szCs w:val="16"/>
          <w:lang w:val="en-US" w:eastAsia="ru-RU"/>
        </w:rPr>
        <w:t xml:space="preserve">Consumer durables </w:t>
      </w:r>
      <w:r w:rsidRPr="00220794">
        <w:rPr>
          <w:rFonts w:ascii="Arial" w:hAnsi="Arial" w:cs="Arial"/>
          <w:bCs/>
          <w:i/>
          <w:color w:val="000000" w:themeColor="text1"/>
          <w:sz w:val="16"/>
          <w:szCs w:val="16"/>
          <w:lang w:val="en-US" w:eastAsia="ru-RU"/>
        </w:rPr>
        <w:t xml:space="preserve">are goods used by households for final consumption repeatedly or continuously, for a period of (under normal </w:t>
      </w:r>
      <w:r w:rsidR="009F4152" w:rsidRPr="00220794">
        <w:rPr>
          <w:rFonts w:ascii="Arial" w:eastAsia="Symbol" w:hAnsi="Arial" w:cs="Arial"/>
          <w:i/>
          <w:color w:val="000000" w:themeColor="text1"/>
          <w:sz w:val="16"/>
          <w:szCs w:val="16"/>
          <w:lang w:val="en-US"/>
        </w:rPr>
        <w:br/>
      </w:r>
      <w:r w:rsidRPr="00220794">
        <w:rPr>
          <w:rFonts w:ascii="Arial" w:hAnsi="Arial" w:cs="Arial"/>
          <w:bCs/>
          <w:i/>
          <w:color w:val="000000" w:themeColor="text1"/>
          <w:sz w:val="16"/>
          <w:szCs w:val="16"/>
          <w:lang w:val="en-US" w:eastAsia="ru-RU"/>
        </w:rPr>
        <w:t>operating conditions) one year or more.</w:t>
      </w:r>
    </w:p>
    <w:p w:rsidR="00E32FA2" w:rsidRPr="00220794" w:rsidRDefault="00E32FA2" w:rsidP="00214A53">
      <w:pPr>
        <w:pStyle w:val="21"/>
        <w:spacing w:line="220" w:lineRule="exact"/>
        <w:ind w:left="0"/>
        <w:rPr>
          <w:color w:val="000000" w:themeColor="text1"/>
          <w:lang w:val="en-US"/>
        </w:rPr>
      </w:pPr>
      <w:r w:rsidRPr="00220794">
        <w:rPr>
          <w:rFonts w:eastAsia="Symbol"/>
          <w:b/>
          <w:i/>
          <w:color w:val="000000" w:themeColor="text1"/>
          <w:lang w:val="en"/>
        </w:rPr>
        <w:t xml:space="preserve">Current market value of assets </w:t>
      </w:r>
      <w:r w:rsidRPr="00220794">
        <w:rPr>
          <w:rFonts w:eastAsia="Symbol"/>
          <w:i/>
          <w:color w:val="000000" w:themeColor="text1"/>
          <w:lang w:val="en"/>
        </w:rPr>
        <w:t>is value at which assets can be sold on the open market under competitive conditions, when</w:t>
      </w:r>
      <w:r w:rsidR="009F4152" w:rsidRPr="00220794">
        <w:rPr>
          <w:rFonts w:eastAsia="Symbol"/>
          <w:i/>
          <w:color w:val="000000" w:themeColor="text1"/>
          <w:szCs w:val="16"/>
          <w:lang w:val="en-US"/>
        </w:rPr>
        <w:br/>
      </w:r>
      <w:r w:rsidRPr="00220794">
        <w:rPr>
          <w:rFonts w:eastAsia="Symbol"/>
          <w:i/>
          <w:color w:val="000000" w:themeColor="text1"/>
          <w:lang w:val="en"/>
        </w:rPr>
        <w:t xml:space="preserve"> the parties of transaction act reasonably, having sufficient information, and any extraordinary circumstances do not influence the amount </w:t>
      </w:r>
      <w:r w:rsidR="00FE5B73" w:rsidRPr="00220794">
        <w:rPr>
          <w:bCs/>
          <w:i/>
          <w:iCs/>
          <w:color w:val="000000" w:themeColor="text1"/>
          <w:szCs w:val="16"/>
          <w:lang w:val="en-US" w:eastAsia="ru-RU"/>
        </w:rPr>
        <w:br/>
      </w:r>
      <w:r w:rsidRPr="00220794">
        <w:rPr>
          <w:rFonts w:eastAsia="Symbol"/>
          <w:i/>
          <w:color w:val="000000" w:themeColor="text1"/>
          <w:lang w:val="en"/>
        </w:rPr>
        <w:t xml:space="preserve">of transaction. </w:t>
      </w:r>
    </w:p>
    <w:p w:rsidR="00E32FA2" w:rsidRPr="00220794" w:rsidRDefault="00E32FA2" w:rsidP="00214A53">
      <w:pPr>
        <w:pStyle w:val="21"/>
        <w:spacing w:line="220" w:lineRule="exact"/>
        <w:ind w:left="0"/>
        <w:rPr>
          <w:i/>
          <w:color w:val="000000" w:themeColor="text1"/>
          <w:lang w:val="en-US"/>
        </w:rPr>
      </w:pPr>
      <w:bookmarkStart w:id="2" w:name="_Hlk59347420"/>
      <w:r w:rsidRPr="00220794">
        <w:rPr>
          <w:i/>
          <w:color w:val="000000" w:themeColor="text1"/>
          <w:lang w:val="en-US"/>
        </w:rPr>
        <w:t xml:space="preserve">Value of inventories related to </w:t>
      </w:r>
      <w:proofErr w:type="gramStart"/>
      <w:r w:rsidRPr="00220794">
        <w:rPr>
          <w:i/>
          <w:color w:val="000000" w:themeColor="text1"/>
          <w:lang w:val="en-US"/>
        </w:rPr>
        <w:t>produced</w:t>
      </w:r>
      <w:proofErr w:type="gramEnd"/>
      <w:r w:rsidRPr="00220794">
        <w:rPr>
          <w:i/>
          <w:color w:val="000000" w:themeColor="text1"/>
          <w:lang w:val="en-US"/>
        </w:rPr>
        <w:t xml:space="preserve"> non</w:t>
      </w:r>
      <w:r w:rsidR="00A867D9" w:rsidRPr="00220794">
        <w:rPr>
          <w:i/>
          <w:color w:val="000000" w:themeColor="text1"/>
          <w:lang w:val="en-US"/>
        </w:rPr>
        <w:t>-</w:t>
      </w:r>
      <w:r w:rsidRPr="00220794">
        <w:rPr>
          <w:i/>
          <w:color w:val="000000" w:themeColor="text1"/>
          <w:lang w:val="en-US"/>
        </w:rPr>
        <w:t>financial assets, as well as a part of non</w:t>
      </w:r>
      <w:r w:rsidR="00A867D9" w:rsidRPr="00220794">
        <w:rPr>
          <w:i/>
          <w:color w:val="000000" w:themeColor="text1"/>
          <w:lang w:val="en-US"/>
        </w:rPr>
        <w:t>-</w:t>
      </w:r>
      <w:r w:rsidRPr="00220794">
        <w:rPr>
          <w:i/>
          <w:color w:val="000000" w:themeColor="text1"/>
          <w:lang w:val="en-US"/>
        </w:rPr>
        <w:t>produced non</w:t>
      </w:r>
      <w:r w:rsidR="00A867D9" w:rsidRPr="00220794">
        <w:rPr>
          <w:i/>
          <w:color w:val="000000" w:themeColor="text1"/>
          <w:lang w:val="en-US"/>
        </w:rPr>
        <w:t>-</w:t>
      </w:r>
      <w:r w:rsidRPr="00220794">
        <w:rPr>
          <w:i/>
          <w:color w:val="000000" w:themeColor="text1"/>
          <w:lang w:val="en-US"/>
        </w:rPr>
        <w:t>financial assets (contracts, leases and licenses, purchased goodwill and marketing assets) are not considered in the balance sheet due to the lack of their valuation at current market value.</w:t>
      </w:r>
    </w:p>
    <w:p w:rsidR="00E32FA2" w:rsidRPr="00220794" w:rsidRDefault="00E32FA2" w:rsidP="00214A53">
      <w:pPr>
        <w:pStyle w:val="21"/>
        <w:spacing w:line="220" w:lineRule="exact"/>
        <w:ind w:left="0"/>
        <w:rPr>
          <w:rFonts w:eastAsia="Symbol"/>
          <w:i/>
          <w:color w:val="000000" w:themeColor="text1"/>
          <w:lang w:val="en"/>
        </w:rPr>
      </w:pPr>
      <w:proofErr w:type="gramStart"/>
      <w:r w:rsidRPr="00220794">
        <w:rPr>
          <w:rFonts w:eastAsia="Symbol"/>
          <w:b/>
          <w:i/>
          <w:color w:val="000000" w:themeColor="text1"/>
          <w:lang w:val="en"/>
        </w:rPr>
        <w:t xml:space="preserve">Table </w:t>
      </w:r>
      <w:r w:rsidR="004A524B" w:rsidRPr="00220794">
        <w:rPr>
          <w:rFonts w:eastAsia="Symbol"/>
          <w:b/>
          <w:i/>
          <w:color w:val="000000" w:themeColor="text1"/>
          <w:lang w:val="en"/>
        </w:rPr>
        <w:t>12.</w:t>
      </w:r>
      <w:r w:rsidRPr="00220794">
        <w:rPr>
          <w:rFonts w:eastAsia="Symbol"/>
          <w:b/>
          <w:i/>
          <w:color w:val="000000" w:themeColor="text1"/>
          <w:lang w:val="en-US"/>
        </w:rPr>
        <w:t>2</w:t>
      </w:r>
      <w:r w:rsidR="00CF60D6" w:rsidRPr="00220794">
        <w:rPr>
          <w:rFonts w:eastAsia="Symbol"/>
          <w:b/>
          <w:i/>
          <w:color w:val="000000" w:themeColor="text1"/>
          <w:lang w:val="en-US"/>
        </w:rPr>
        <w:t>4</w:t>
      </w:r>
      <w:r w:rsidR="009974FD" w:rsidRPr="00220794">
        <w:rPr>
          <w:rFonts w:eastAsia="Symbol"/>
          <w:b/>
          <w:i/>
          <w:color w:val="000000" w:themeColor="text1"/>
          <w:lang w:val="en-US"/>
        </w:rPr>
        <w:t>.</w:t>
      </w:r>
      <w:proofErr w:type="gramEnd"/>
      <w:r w:rsidRPr="00220794">
        <w:rPr>
          <w:rFonts w:eastAsia="Symbol"/>
          <w:i/>
          <w:color w:val="000000" w:themeColor="text1"/>
          <w:lang w:val="en"/>
        </w:rPr>
        <w:t xml:space="preserve"> </w:t>
      </w:r>
      <w:r w:rsidRPr="00220794">
        <w:rPr>
          <w:rFonts w:eastAsia="Symbol"/>
          <w:b/>
          <w:i/>
          <w:color w:val="000000" w:themeColor="text1"/>
          <w:lang w:val="en"/>
        </w:rPr>
        <w:t>Balance sheet of assets and liabilities and the accumulation account in terms of fixed capital for 20</w:t>
      </w:r>
      <w:r w:rsidR="008B0B78" w:rsidRPr="00220794">
        <w:rPr>
          <w:rFonts w:eastAsia="Symbol"/>
          <w:b/>
          <w:i/>
          <w:color w:val="000000" w:themeColor="text1"/>
          <w:lang w:val="en-US"/>
        </w:rPr>
        <w:t>2</w:t>
      </w:r>
      <w:r w:rsidR="001C5534" w:rsidRPr="001C5534">
        <w:rPr>
          <w:rFonts w:eastAsia="Symbol"/>
          <w:b/>
          <w:i/>
          <w:color w:val="000000" w:themeColor="text1"/>
          <w:lang w:val="en-US"/>
        </w:rPr>
        <w:t>3</w:t>
      </w:r>
      <w:r w:rsidRPr="00220794">
        <w:rPr>
          <w:rFonts w:eastAsia="Symbol"/>
          <w:i/>
          <w:color w:val="000000" w:themeColor="text1"/>
          <w:lang w:val="en"/>
        </w:rPr>
        <w:t>.</w:t>
      </w:r>
    </w:p>
    <w:bookmarkEnd w:id="2"/>
    <w:p w:rsidR="007B6124" w:rsidRPr="00220794" w:rsidRDefault="007B6124" w:rsidP="00214A53">
      <w:pPr>
        <w:pStyle w:val="21"/>
        <w:spacing w:line="220" w:lineRule="exact"/>
        <w:ind w:left="0"/>
        <w:rPr>
          <w:i/>
          <w:color w:val="000000" w:themeColor="text1"/>
          <w:lang w:val="en-US"/>
        </w:rPr>
      </w:pPr>
      <w:r w:rsidRPr="00220794">
        <w:rPr>
          <w:b/>
          <w:i/>
          <w:color w:val="000000" w:themeColor="text1"/>
          <w:lang w:val="en-US"/>
        </w:rPr>
        <w:t>Fixed capital</w:t>
      </w:r>
      <w:r w:rsidRPr="00220794">
        <w:rPr>
          <w:i/>
          <w:color w:val="000000" w:themeColor="text1"/>
          <w:lang w:val="en-US"/>
        </w:rPr>
        <w:t xml:space="preserve"> is the produced assets that are to be used repeatedly or continuously for a long period, but not less than one year, </w:t>
      </w:r>
      <w:r w:rsidR="00FE5B73" w:rsidRPr="00220794">
        <w:rPr>
          <w:bCs/>
          <w:i/>
          <w:iCs/>
          <w:color w:val="000000" w:themeColor="text1"/>
          <w:szCs w:val="16"/>
          <w:lang w:val="en-US" w:eastAsia="ru-RU"/>
        </w:rPr>
        <w:br/>
      </w:r>
      <w:r w:rsidRPr="00220794">
        <w:rPr>
          <w:i/>
          <w:color w:val="000000" w:themeColor="text1"/>
          <w:lang w:val="en-US"/>
        </w:rPr>
        <w:t>for production of goods, provision of market and non</w:t>
      </w:r>
      <w:r w:rsidR="00A867D9" w:rsidRPr="00220794">
        <w:rPr>
          <w:i/>
          <w:color w:val="000000" w:themeColor="text1"/>
          <w:lang w:val="en-US"/>
        </w:rPr>
        <w:t>-</w:t>
      </w:r>
      <w:r w:rsidRPr="00220794">
        <w:rPr>
          <w:i/>
          <w:color w:val="000000" w:themeColor="text1"/>
          <w:lang w:val="en-US"/>
        </w:rPr>
        <w:t xml:space="preserve">market services, for managerial needs, or for presentation to other organizations </w:t>
      </w:r>
      <w:r w:rsidR="00FE5B73" w:rsidRPr="00220794">
        <w:rPr>
          <w:bCs/>
          <w:i/>
          <w:iCs/>
          <w:color w:val="000000" w:themeColor="text1"/>
          <w:szCs w:val="16"/>
          <w:lang w:val="en-US" w:eastAsia="ru-RU"/>
        </w:rPr>
        <w:br/>
      </w:r>
      <w:r w:rsidRPr="00220794">
        <w:rPr>
          <w:i/>
          <w:color w:val="000000" w:themeColor="text1"/>
          <w:lang w:val="en-US"/>
        </w:rPr>
        <w:t>for a fee for temporary possession and use or for temporary use.</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lang w:val="en-US"/>
        </w:rPr>
        <w:t>For</w:t>
      </w:r>
      <w:r w:rsidRPr="00220794">
        <w:rPr>
          <w:rFonts w:eastAsia="Symbol"/>
          <w:i/>
          <w:color w:val="000000" w:themeColor="text1"/>
          <w:lang w:val="en"/>
        </w:rPr>
        <w:t xml:space="preserve"> calculation of current market value of </w:t>
      </w:r>
      <w:r w:rsidRPr="00220794">
        <w:rPr>
          <w:rFonts w:eastAsia="Symbol"/>
          <w:b/>
          <w:i/>
          <w:color w:val="000000" w:themeColor="text1"/>
          <w:lang w:val="en"/>
        </w:rPr>
        <w:t>stocks of fixed capital</w:t>
      </w:r>
      <w:r w:rsidRPr="00220794">
        <w:rPr>
          <w:rFonts w:eastAsia="Symbol"/>
          <w:i/>
          <w:color w:val="000000" w:themeColor="text1"/>
          <w:lang w:val="en"/>
        </w:rPr>
        <w:t xml:space="preserve"> (fixed assets) the following approaches were used:</w:t>
      </w:r>
    </w:p>
    <w:p w:rsidR="00333EEE" w:rsidRPr="00220794" w:rsidRDefault="00A867D9" w:rsidP="00214A53">
      <w:pPr>
        <w:pStyle w:val="21"/>
        <w:spacing w:line="220" w:lineRule="exact"/>
        <w:ind w:left="0"/>
        <w:rPr>
          <w:color w:val="000000" w:themeColor="text1"/>
          <w:lang w:val="en-US"/>
        </w:rPr>
      </w:pPr>
      <w:r w:rsidRPr="00220794">
        <w:rPr>
          <w:rFonts w:eastAsia="Symbol"/>
          <w:i/>
          <w:color w:val="000000" w:themeColor="text1"/>
          <w:lang w:val="en-US"/>
        </w:rPr>
        <w:t>-</w:t>
      </w:r>
      <w:r w:rsidR="00915F19" w:rsidRPr="00220794">
        <w:rPr>
          <w:rFonts w:eastAsia="Symbol"/>
          <w:i/>
          <w:color w:val="000000" w:themeColor="text1"/>
          <w:lang w:val="en"/>
        </w:rPr>
        <w:t> </w:t>
      </w:r>
      <w:r w:rsidR="00333EEE" w:rsidRPr="00220794">
        <w:rPr>
          <w:rFonts w:eastAsia="Symbol"/>
          <w:i/>
          <w:color w:val="000000" w:themeColor="text1"/>
          <w:lang w:val="en"/>
        </w:rPr>
        <w:t xml:space="preserve">cost approach, i.e. valuation based on determination of costs necessary for reproduction or replacement of </w:t>
      </w:r>
      <w:r w:rsidR="00333EEE" w:rsidRPr="00220794">
        <w:rPr>
          <w:rFonts w:eastAsia="Symbol"/>
          <w:i/>
          <w:color w:val="000000" w:themeColor="text1"/>
          <w:lang w:val="en-US"/>
        </w:rPr>
        <w:t xml:space="preserve">a </w:t>
      </w:r>
      <w:r w:rsidR="00333EEE" w:rsidRPr="00220794">
        <w:rPr>
          <w:rFonts w:eastAsia="Symbol"/>
          <w:i/>
          <w:color w:val="000000" w:themeColor="text1"/>
          <w:lang w:val="en"/>
        </w:rPr>
        <w:t>valuation object;</w:t>
      </w:r>
    </w:p>
    <w:p w:rsidR="00333EEE" w:rsidRPr="00220794" w:rsidRDefault="00A867D9" w:rsidP="00214A53">
      <w:pPr>
        <w:pStyle w:val="21"/>
        <w:spacing w:line="220" w:lineRule="exact"/>
        <w:ind w:left="0"/>
        <w:rPr>
          <w:color w:val="000000" w:themeColor="text1"/>
          <w:lang w:val="en-US"/>
        </w:rPr>
      </w:pPr>
      <w:r w:rsidRPr="00220794">
        <w:rPr>
          <w:rFonts w:eastAsia="Symbol"/>
          <w:i/>
          <w:color w:val="000000" w:themeColor="text1"/>
          <w:lang w:val="en-US"/>
        </w:rPr>
        <w:t>-</w:t>
      </w:r>
      <w:r w:rsidR="00915F19" w:rsidRPr="00220794">
        <w:rPr>
          <w:rFonts w:eastAsia="Symbol"/>
          <w:i/>
          <w:color w:val="000000" w:themeColor="text1"/>
          <w:lang w:val="en-US"/>
        </w:rPr>
        <w:t> </w:t>
      </w:r>
      <w:proofErr w:type="gramStart"/>
      <w:r w:rsidR="00333EEE" w:rsidRPr="00220794">
        <w:rPr>
          <w:rFonts w:eastAsia="Symbol"/>
          <w:i/>
          <w:color w:val="000000" w:themeColor="text1"/>
          <w:lang w:val="en"/>
        </w:rPr>
        <w:t>comparable</w:t>
      </w:r>
      <w:proofErr w:type="gramEnd"/>
      <w:r w:rsidR="00333EEE" w:rsidRPr="00220794">
        <w:rPr>
          <w:rFonts w:eastAsia="Symbol"/>
          <w:i/>
          <w:color w:val="000000" w:themeColor="text1"/>
          <w:lang w:val="en"/>
        </w:rPr>
        <w:t xml:space="preserve"> approach that involves comparing of a valuation object with similar objects for which there is information on prices </w:t>
      </w:r>
      <w:r w:rsidR="00FE5B73" w:rsidRPr="00220794">
        <w:rPr>
          <w:bCs/>
          <w:i/>
          <w:iCs/>
          <w:color w:val="000000" w:themeColor="text1"/>
          <w:szCs w:val="16"/>
          <w:lang w:val="en-US" w:eastAsia="ru-RU"/>
        </w:rPr>
        <w:br/>
      </w:r>
      <w:r w:rsidR="00333EEE" w:rsidRPr="00220794">
        <w:rPr>
          <w:rFonts w:eastAsia="Symbol"/>
          <w:i/>
          <w:color w:val="000000" w:themeColor="text1"/>
          <w:lang w:val="en"/>
        </w:rPr>
        <w:t>of transactions or offers;</w:t>
      </w:r>
    </w:p>
    <w:p w:rsidR="00333EEE" w:rsidRPr="00220794" w:rsidRDefault="00A867D9" w:rsidP="00214A53">
      <w:pPr>
        <w:pStyle w:val="21"/>
        <w:spacing w:line="220" w:lineRule="exact"/>
        <w:ind w:left="0"/>
        <w:rPr>
          <w:color w:val="000000" w:themeColor="text1"/>
          <w:lang w:val="en-US"/>
        </w:rPr>
      </w:pPr>
      <w:r w:rsidRPr="00220794">
        <w:rPr>
          <w:rFonts w:eastAsia="Symbol"/>
          <w:i/>
          <w:color w:val="000000" w:themeColor="text1"/>
          <w:lang w:val="en-US"/>
        </w:rPr>
        <w:t>-</w:t>
      </w:r>
      <w:r w:rsidR="00915F19" w:rsidRPr="00220794">
        <w:rPr>
          <w:rFonts w:eastAsia="Symbol"/>
          <w:i/>
          <w:color w:val="000000" w:themeColor="text1"/>
          <w:lang w:val="en-US"/>
        </w:rPr>
        <w:t> </w:t>
      </w:r>
      <w:proofErr w:type="gramStart"/>
      <w:r w:rsidR="00333EEE" w:rsidRPr="00220794">
        <w:rPr>
          <w:rFonts w:eastAsia="Symbol"/>
          <w:i/>
          <w:color w:val="000000" w:themeColor="text1"/>
          <w:lang w:val="en"/>
        </w:rPr>
        <w:t>income</w:t>
      </w:r>
      <w:proofErr w:type="gramEnd"/>
      <w:r w:rsidR="00333EEE" w:rsidRPr="00220794">
        <w:rPr>
          <w:rFonts w:eastAsia="Symbol"/>
          <w:i/>
          <w:color w:val="000000" w:themeColor="text1"/>
          <w:lang w:val="en"/>
        </w:rPr>
        <w:t xml:space="preserve"> approach that involves determining of discounted future economic benefits, expected from that asset.</w:t>
      </w:r>
    </w:p>
    <w:p w:rsidR="00333EEE" w:rsidRPr="00220794" w:rsidRDefault="00333EEE" w:rsidP="00214A53">
      <w:pPr>
        <w:pStyle w:val="21"/>
        <w:spacing w:line="220" w:lineRule="exact"/>
        <w:ind w:left="0"/>
        <w:rPr>
          <w:color w:val="000000" w:themeColor="text1"/>
          <w:lang w:val="en-US"/>
        </w:rPr>
      </w:pPr>
      <w:r w:rsidRPr="00220794">
        <w:rPr>
          <w:rFonts w:eastAsia="Symbol"/>
          <w:i/>
          <w:color w:val="000000" w:themeColor="text1"/>
          <w:lang w:val="en"/>
        </w:rPr>
        <w:t xml:space="preserve">Change of current market value of fixed capital stocks for a reporting year is reflected in </w:t>
      </w:r>
      <w:r w:rsidRPr="00220794">
        <w:rPr>
          <w:rFonts w:eastAsia="Symbol"/>
          <w:b/>
          <w:i/>
          <w:color w:val="000000" w:themeColor="text1"/>
          <w:lang w:val="en-US"/>
        </w:rPr>
        <w:t>accumulation accounts</w:t>
      </w:r>
      <w:r w:rsidRPr="00220794">
        <w:rPr>
          <w:rFonts w:eastAsia="Symbol"/>
          <w:i/>
          <w:color w:val="000000" w:themeColor="text1"/>
          <w:lang w:val="en"/>
        </w:rPr>
        <w:t>, which include:</w:t>
      </w:r>
    </w:p>
    <w:p w:rsidR="00333EEE" w:rsidRPr="00220794" w:rsidRDefault="00A867D9" w:rsidP="00214A53">
      <w:pPr>
        <w:pStyle w:val="21"/>
        <w:spacing w:line="220" w:lineRule="exact"/>
        <w:ind w:left="0"/>
        <w:rPr>
          <w:color w:val="000000" w:themeColor="text1"/>
          <w:lang w:val="en-US"/>
        </w:rPr>
      </w:pPr>
      <w:r w:rsidRPr="00220794">
        <w:rPr>
          <w:rFonts w:eastAsia="Symbol"/>
          <w:i/>
          <w:color w:val="000000" w:themeColor="text1"/>
          <w:lang w:val="en"/>
        </w:rPr>
        <w:t>-</w:t>
      </w:r>
      <w:r w:rsidR="00333EEE" w:rsidRPr="00220794">
        <w:rPr>
          <w:rFonts w:eastAsia="Symbol"/>
          <w:i/>
          <w:color w:val="000000" w:themeColor="text1"/>
          <w:lang w:val="en"/>
        </w:rPr>
        <w:t xml:space="preserve"> </w:t>
      </w:r>
      <w:proofErr w:type="gramStart"/>
      <w:r w:rsidR="00333EEE" w:rsidRPr="00220794">
        <w:rPr>
          <w:rFonts w:eastAsia="Symbol"/>
          <w:i/>
          <w:color w:val="000000" w:themeColor="text1"/>
          <w:lang w:val="en"/>
        </w:rPr>
        <w:t>capital</w:t>
      </w:r>
      <w:proofErr w:type="gramEnd"/>
      <w:r w:rsidR="00333EEE" w:rsidRPr="00220794">
        <w:rPr>
          <w:rFonts w:eastAsia="Symbol"/>
          <w:i/>
          <w:color w:val="000000" w:themeColor="text1"/>
          <w:lang w:val="en"/>
        </w:rPr>
        <w:t xml:space="preserve"> account;</w:t>
      </w:r>
    </w:p>
    <w:p w:rsidR="00333EEE" w:rsidRPr="00220794" w:rsidRDefault="00A867D9" w:rsidP="00214A53">
      <w:pPr>
        <w:pStyle w:val="21"/>
        <w:spacing w:line="220" w:lineRule="exact"/>
        <w:ind w:left="0"/>
        <w:rPr>
          <w:color w:val="000000" w:themeColor="text1"/>
          <w:lang w:val="en-US"/>
        </w:rPr>
      </w:pPr>
      <w:r w:rsidRPr="00220794">
        <w:rPr>
          <w:rFonts w:eastAsia="Symbol"/>
          <w:i/>
          <w:color w:val="000000" w:themeColor="text1"/>
          <w:lang w:val="en"/>
        </w:rPr>
        <w:t>-</w:t>
      </w:r>
      <w:r w:rsidR="00333EEE" w:rsidRPr="00220794">
        <w:rPr>
          <w:rFonts w:eastAsia="Symbol"/>
          <w:i/>
          <w:color w:val="000000" w:themeColor="text1"/>
          <w:lang w:val="en"/>
        </w:rPr>
        <w:t xml:space="preserve"> </w:t>
      </w:r>
      <w:proofErr w:type="gramStart"/>
      <w:r w:rsidR="00333EEE" w:rsidRPr="00220794">
        <w:rPr>
          <w:rFonts w:eastAsia="Symbol"/>
          <w:i/>
          <w:color w:val="000000" w:themeColor="text1"/>
          <w:lang w:val="en"/>
        </w:rPr>
        <w:t>revaluation</w:t>
      </w:r>
      <w:proofErr w:type="gramEnd"/>
      <w:r w:rsidR="00333EEE" w:rsidRPr="00220794">
        <w:rPr>
          <w:rFonts w:eastAsia="Symbol"/>
          <w:i/>
          <w:color w:val="000000" w:themeColor="text1"/>
          <w:lang w:val="en"/>
        </w:rPr>
        <w:t xml:space="preserve"> account;</w:t>
      </w:r>
    </w:p>
    <w:p w:rsidR="00333EEE" w:rsidRPr="00220794" w:rsidRDefault="00A867D9" w:rsidP="00214A53">
      <w:pPr>
        <w:pStyle w:val="21"/>
        <w:spacing w:line="220" w:lineRule="exact"/>
        <w:ind w:left="0"/>
        <w:rPr>
          <w:color w:val="000000" w:themeColor="text1"/>
          <w:lang w:val="en-US"/>
        </w:rPr>
      </w:pPr>
      <w:r w:rsidRPr="00220794">
        <w:rPr>
          <w:rFonts w:eastAsia="Symbol"/>
          <w:i/>
          <w:color w:val="000000" w:themeColor="text1"/>
          <w:lang w:val="en"/>
        </w:rPr>
        <w:t>-</w:t>
      </w:r>
      <w:r w:rsidR="00333EEE" w:rsidRPr="00220794">
        <w:rPr>
          <w:rFonts w:eastAsia="Symbol"/>
          <w:i/>
          <w:color w:val="000000" w:themeColor="text1"/>
          <w:lang w:val="en"/>
        </w:rPr>
        <w:t xml:space="preserve"> </w:t>
      </w:r>
      <w:proofErr w:type="gramStart"/>
      <w:r w:rsidR="00333EEE" w:rsidRPr="00220794">
        <w:rPr>
          <w:rFonts w:eastAsia="Symbol"/>
          <w:i/>
          <w:color w:val="000000" w:themeColor="text1"/>
          <w:lang w:val="en"/>
        </w:rPr>
        <w:t>account</w:t>
      </w:r>
      <w:proofErr w:type="gramEnd"/>
      <w:r w:rsidR="00333EEE" w:rsidRPr="00220794">
        <w:rPr>
          <w:rFonts w:eastAsia="Symbol"/>
          <w:i/>
          <w:color w:val="000000" w:themeColor="text1"/>
          <w:lang w:val="en"/>
        </w:rPr>
        <w:t xml:space="preserve"> for other changes in volume of fixed capital.</w:t>
      </w:r>
    </w:p>
    <w:p w:rsidR="00E32FA2" w:rsidRPr="00220794" w:rsidRDefault="00E32FA2" w:rsidP="00214A53">
      <w:pPr>
        <w:pStyle w:val="21"/>
        <w:spacing w:line="220" w:lineRule="exact"/>
        <w:ind w:left="0"/>
        <w:rPr>
          <w:rFonts w:eastAsia="Symbol"/>
          <w:b/>
          <w:i/>
          <w:color w:val="000000" w:themeColor="text1"/>
          <w:lang w:val="en"/>
        </w:rPr>
      </w:pPr>
      <w:r w:rsidRPr="00220794">
        <w:rPr>
          <w:rFonts w:eastAsia="Symbol"/>
          <w:b/>
          <w:i/>
          <w:color w:val="000000" w:themeColor="text1"/>
          <w:lang w:val="en"/>
        </w:rPr>
        <w:t xml:space="preserve">Capital account </w:t>
      </w:r>
      <w:r w:rsidRPr="00220794">
        <w:rPr>
          <w:rFonts w:eastAsia="Symbol"/>
          <w:bCs/>
          <w:i/>
          <w:color w:val="000000" w:themeColor="text1"/>
          <w:lang w:val="en"/>
        </w:rPr>
        <w:t>reflects net accumulation of fixed capital as gross fixed capital formation less consumption of fixed capital.</w:t>
      </w:r>
    </w:p>
    <w:p w:rsidR="00E32FA2" w:rsidRPr="00220794" w:rsidRDefault="00E32FA2" w:rsidP="00214A53">
      <w:pPr>
        <w:pStyle w:val="21"/>
        <w:spacing w:line="220" w:lineRule="exact"/>
        <w:ind w:left="0"/>
        <w:rPr>
          <w:rFonts w:eastAsia="Symbol"/>
          <w:b/>
          <w:i/>
          <w:color w:val="000000" w:themeColor="text1"/>
          <w:lang w:val="en"/>
        </w:rPr>
      </w:pPr>
      <w:r w:rsidRPr="00220794">
        <w:rPr>
          <w:rFonts w:eastAsia="Symbol"/>
          <w:b/>
          <w:i/>
          <w:color w:val="000000" w:themeColor="text1"/>
          <w:lang w:val="en"/>
        </w:rPr>
        <w:t xml:space="preserve">Gross fixed capital formation </w:t>
      </w:r>
      <w:r w:rsidRPr="00220794">
        <w:rPr>
          <w:rFonts w:eastAsia="Symbol"/>
          <w:bCs/>
          <w:i/>
          <w:color w:val="000000" w:themeColor="text1"/>
          <w:lang w:val="en"/>
        </w:rPr>
        <w:t xml:space="preserve">is defined as the total value of producer's acquisition of capital (less its disposal) during reporting </w:t>
      </w:r>
      <w:r w:rsidR="009F4152" w:rsidRPr="00220794">
        <w:rPr>
          <w:rFonts w:eastAsia="Symbol"/>
          <w:i/>
          <w:color w:val="000000" w:themeColor="text1"/>
          <w:szCs w:val="16"/>
          <w:lang w:val="en-US"/>
        </w:rPr>
        <w:br/>
      </w:r>
      <w:r w:rsidRPr="00220794">
        <w:rPr>
          <w:rFonts w:eastAsia="Symbol"/>
          <w:bCs/>
          <w:i/>
          <w:color w:val="000000" w:themeColor="text1"/>
          <w:lang w:val="en"/>
        </w:rPr>
        <w:t>period plus expenses on services that increase the value of non</w:t>
      </w:r>
      <w:r w:rsidR="00A867D9" w:rsidRPr="00220794">
        <w:rPr>
          <w:rFonts w:eastAsia="Symbol"/>
          <w:bCs/>
          <w:i/>
          <w:color w:val="000000" w:themeColor="text1"/>
          <w:lang w:val="en"/>
        </w:rPr>
        <w:t>-</w:t>
      </w:r>
      <w:r w:rsidRPr="00220794">
        <w:rPr>
          <w:rFonts w:eastAsia="Symbol"/>
          <w:bCs/>
          <w:i/>
          <w:color w:val="000000" w:themeColor="text1"/>
          <w:lang w:val="en"/>
        </w:rPr>
        <w:t>produced assets. The calculation of gross fixed capital formation is based on "investment in fixed assets" indicator, using adjustments to bring it in line with the SNA concept.</w:t>
      </w:r>
    </w:p>
    <w:p w:rsidR="00E32FA2" w:rsidRPr="00220794" w:rsidRDefault="00E32FA2" w:rsidP="00214A53">
      <w:pPr>
        <w:pStyle w:val="21"/>
        <w:spacing w:line="220" w:lineRule="exact"/>
        <w:ind w:left="0"/>
        <w:rPr>
          <w:rFonts w:eastAsia="Symbol"/>
          <w:b/>
          <w:i/>
          <w:color w:val="000000" w:themeColor="text1"/>
          <w:lang w:val="en"/>
        </w:rPr>
      </w:pPr>
      <w:r w:rsidRPr="00220794">
        <w:rPr>
          <w:rFonts w:eastAsia="Symbol"/>
          <w:b/>
          <w:i/>
          <w:color w:val="000000" w:themeColor="text1"/>
          <w:lang w:val="en"/>
        </w:rPr>
        <w:t xml:space="preserve">Consumption of fixed capital </w:t>
      </w:r>
      <w:r w:rsidRPr="00220794">
        <w:rPr>
          <w:rFonts w:eastAsia="Symbol"/>
          <w:bCs/>
          <w:i/>
          <w:color w:val="000000" w:themeColor="text1"/>
          <w:lang w:val="en"/>
        </w:rPr>
        <w:t xml:space="preserve">is the estimate of negative change in current market value of stock of fixed capital during the reporting year because of physical deterioration, obsolescence or normal accidental damage. Its calculation was carried out using the perpetual </w:t>
      </w:r>
      <w:r w:rsidR="009F4152" w:rsidRPr="00220794">
        <w:rPr>
          <w:rFonts w:eastAsia="Symbol"/>
          <w:i/>
          <w:color w:val="000000" w:themeColor="text1"/>
          <w:szCs w:val="16"/>
          <w:lang w:val="en-US"/>
        </w:rPr>
        <w:br/>
      </w:r>
      <w:r w:rsidRPr="00220794">
        <w:rPr>
          <w:rFonts w:eastAsia="Symbol"/>
          <w:bCs/>
          <w:i/>
          <w:color w:val="000000" w:themeColor="text1"/>
          <w:lang w:val="en"/>
        </w:rPr>
        <w:t>inventory method.</w:t>
      </w:r>
    </w:p>
    <w:p w:rsidR="00E32FA2" w:rsidRPr="00220794" w:rsidRDefault="00E32FA2" w:rsidP="00214A53">
      <w:pPr>
        <w:pStyle w:val="21"/>
        <w:spacing w:line="220" w:lineRule="exact"/>
        <w:ind w:left="0"/>
        <w:rPr>
          <w:rFonts w:eastAsia="Symbol"/>
          <w:b/>
          <w:i/>
          <w:color w:val="000000" w:themeColor="text1"/>
          <w:lang w:val="en"/>
        </w:rPr>
      </w:pPr>
      <w:r w:rsidRPr="00220794">
        <w:rPr>
          <w:rFonts w:eastAsia="Symbol"/>
          <w:b/>
          <w:i/>
          <w:color w:val="000000" w:themeColor="text1"/>
          <w:lang w:val="en"/>
        </w:rPr>
        <w:t xml:space="preserve">Revaluation account </w:t>
      </w:r>
      <w:r w:rsidRPr="00220794">
        <w:rPr>
          <w:rFonts w:eastAsia="Symbol"/>
          <w:bCs/>
          <w:i/>
          <w:color w:val="000000" w:themeColor="text1"/>
          <w:lang w:val="en"/>
        </w:rPr>
        <w:t xml:space="preserve">reflects changes in current market value of fixed capital for reporting year due to changes in prices for them </w:t>
      </w:r>
      <w:r w:rsidR="009F4152" w:rsidRPr="00220794">
        <w:rPr>
          <w:rFonts w:eastAsia="Symbol"/>
          <w:i/>
          <w:color w:val="000000" w:themeColor="text1"/>
          <w:szCs w:val="16"/>
          <w:lang w:val="en-US"/>
        </w:rPr>
        <w:br/>
      </w:r>
      <w:r w:rsidRPr="00220794">
        <w:rPr>
          <w:rFonts w:eastAsia="Symbol"/>
          <w:bCs/>
          <w:i/>
          <w:color w:val="000000" w:themeColor="text1"/>
          <w:lang w:val="en"/>
        </w:rPr>
        <w:t xml:space="preserve">during this period. These changes in value mean the occurrence during reporting period of holding profit (or </w:t>
      </w:r>
      <w:r w:rsidR="00097692" w:rsidRPr="00220794">
        <w:rPr>
          <w:rFonts w:eastAsia="Symbol"/>
          <w:bCs/>
          <w:i/>
          <w:color w:val="000000" w:themeColor="text1"/>
          <w:lang w:val="en"/>
        </w:rPr>
        <w:t>–</w:t>
      </w:r>
      <w:r w:rsidRPr="00220794">
        <w:rPr>
          <w:rFonts w:eastAsia="Symbol"/>
          <w:bCs/>
          <w:i/>
          <w:color w:val="000000" w:themeColor="text1"/>
          <w:lang w:val="en"/>
        </w:rPr>
        <w:t xml:space="preserve"> with decrease in prices </w:t>
      </w:r>
      <w:r w:rsidR="00097692" w:rsidRPr="00220794">
        <w:rPr>
          <w:rFonts w:eastAsia="Symbol"/>
          <w:bCs/>
          <w:i/>
          <w:color w:val="000000" w:themeColor="text1"/>
          <w:lang w:val="en"/>
        </w:rPr>
        <w:t>–</w:t>
      </w:r>
      <w:r w:rsidR="009F4152" w:rsidRPr="00220794">
        <w:rPr>
          <w:rFonts w:eastAsia="Symbol"/>
          <w:i/>
          <w:color w:val="000000" w:themeColor="text1"/>
          <w:szCs w:val="16"/>
          <w:lang w:val="en-US"/>
        </w:rPr>
        <w:br/>
      </w:r>
      <w:r w:rsidRPr="00220794">
        <w:rPr>
          <w:rFonts w:eastAsia="Symbol"/>
          <w:bCs/>
          <w:i/>
          <w:color w:val="000000" w:themeColor="text1"/>
          <w:lang w:val="en"/>
        </w:rPr>
        <w:t>losses) from owners of fixed capital</w:t>
      </w:r>
      <w:r w:rsidRPr="00220794">
        <w:rPr>
          <w:rFonts w:eastAsia="Symbol"/>
          <w:b/>
          <w:i/>
          <w:color w:val="000000" w:themeColor="text1"/>
          <w:lang w:val="en"/>
        </w:rPr>
        <w:t>.</w:t>
      </w:r>
    </w:p>
    <w:p w:rsidR="007B6124" w:rsidRPr="00220794" w:rsidRDefault="007B6124" w:rsidP="00214A53">
      <w:pPr>
        <w:pStyle w:val="21"/>
        <w:spacing w:line="220" w:lineRule="exact"/>
        <w:ind w:left="0"/>
        <w:rPr>
          <w:rFonts w:eastAsia="Symbol"/>
          <w:i/>
          <w:color w:val="000000" w:themeColor="text1"/>
          <w:lang w:val="en-US"/>
        </w:rPr>
      </w:pPr>
      <w:r w:rsidRPr="00220794">
        <w:rPr>
          <w:rFonts w:eastAsia="Symbol"/>
          <w:b/>
          <w:i/>
          <w:color w:val="000000" w:themeColor="text1"/>
          <w:lang w:val="en"/>
        </w:rPr>
        <w:t xml:space="preserve">Account of other changes in volume of fixed capital </w:t>
      </w:r>
      <w:r w:rsidRPr="00220794">
        <w:rPr>
          <w:rFonts w:eastAsia="Symbol"/>
          <w:i/>
          <w:color w:val="000000" w:themeColor="text1"/>
          <w:lang w:val="en"/>
        </w:rPr>
        <w:t xml:space="preserve">reflects changes in its value that are not related to capital transactions and price changes. The account of other changes in volume of fixed assets includes changes in their market value due to the influence </w:t>
      </w:r>
      <w:r w:rsidR="009F4152" w:rsidRPr="00220794">
        <w:rPr>
          <w:rFonts w:eastAsia="Symbol"/>
          <w:i/>
          <w:color w:val="000000" w:themeColor="text1"/>
          <w:szCs w:val="16"/>
          <w:lang w:val="en-US"/>
        </w:rPr>
        <w:br/>
      </w:r>
      <w:r w:rsidRPr="00220794">
        <w:rPr>
          <w:rFonts w:eastAsia="Symbol"/>
          <w:i/>
          <w:color w:val="000000" w:themeColor="text1"/>
          <w:lang w:val="en"/>
        </w:rPr>
        <w:t>of extraordinary events, large</w:t>
      </w:r>
      <w:r w:rsidR="00A867D9" w:rsidRPr="00220794">
        <w:rPr>
          <w:rFonts w:eastAsia="Symbol"/>
          <w:i/>
          <w:color w:val="000000" w:themeColor="text1"/>
          <w:lang w:val="en"/>
        </w:rPr>
        <w:t>-</w:t>
      </w:r>
      <w:r w:rsidRPr="00220794">
        <w:rPr>
          <w:rFonts w:eastAsia="Symbol"/>
          <w:i/>
          <w:color w:val="000000" w:themeColor="text1"/>
          <w:lang w:val="en"/>
        </w:rPr>
        <w:t xml:space="preserve">scale natural disasters and </w:t>
      </w:r>
      <w:proofErr w:type="spellStart"/>
      <w:r w:rsidRPr="00220794">
        <w:rPr>
          <w:rFonts w:eastAsia="Symbol"/>
          <w:i/>
          <w:color w:val="000000" w:themeColor="text1"/>
          <w:lang w:val="en"/>
        </w:rPr>
        <w:t>technogenic</w:t>
      </w:r>
      <w:proofErr w:type="spellEnd"/>
      <w:r w:rsidRPr="00220794">
        <w:rPr>
          <w:rFonts w:eastAsia="Symbol"/>
          <w:i/>
          <w:color w:val="000000" w:themeColor="text1"/>
          <w:lang w:val="en"/>
        </w:rPr>
        <w:t xml:space="preserve"> catastrophes, changes in classifications of institutional units, assets and in structure of institutional units, entrances and exits of assets, which are not result of operations (economic entrances and exits), other changes, except for listed above.</w:t>
      </w:r>
      <w:bookmarkStart w:id="3" w:name="_GoBack"/>
      <w:bookmarkEnd w:id="3"/>
    </w:p>
    <w:sectPr w:rsidR="007B6124" w:rsidRPr="00220794" w:rsidSect="00706BB3">
      <w:headerReference w:type="even" r:id="rId9"/>
      <w:headerReference w:type="default" r:id="rId10"/>
      <w:footerReference w:type="even" r:id="rId11"/>
      <w:footerReference w:type="default" r:id="rId12"/>
      <w:footerReference w:type="first" r:id="rId13"/>
      <w:pgSz w:w="11906" w:h="16838"/>
      <w:pgMar w:top="1191" w:right="851" w:bottom="1758" w:left="1134" w:header="680" w:footer="1134" w:gutter="0"/>
      <w:pgNumType w:start="26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3359" w:rsidRDefault="00163359">
      <w:r>
        <w:separator/>
      </w:r>
    </w:p>
  </w:endnote>
  <w:endnote w:type="continuationSeparator" w:id="0">
    <w:p w:rsidR="00163359" w:rsidRDefault="00163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00000201" w:usb1="00000000" w:usb2="00000000" w:usb3="00000000" w:csb0="00000004"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w:altName w:val="Lucida Sans Unicode"/>
    <w:panose1 w:val="020B0602030504020204"/>
    <w:charset w:val="00"/>
    <w:family w:val="swiss"/>
    <w:pitch w:val="variable"/>
    <w:sig w:usb0="00000003" w:usb1="00000000" w:usb2="00000000" w:usb3="00000000" w:csb0="00000001" w:csb1="00000000"/>
  </w:font>
  <w:font w:name="PragmaticaC">
    <w:altName w:val="Courier New"/>
    <w:charset w:val="00"/>
    <w:family w:val="decorative"/>
    <w:pitch w:val="variable"/>
  </w:font>
  <w:font w:name="Arial Unicode MS">
    <w:panose1 w:val="020B0604020202020204"/>
    <w:charset w:val="80"/>
    <w:family w:val="swiss"/>
    <w:pitch w:val="variable"/>
    <w:sig w:usb0="F7FFAFFF" w:usb1="E9DFFFFF" w:usb2="0000003F" w:usb3="00000000" w:csb0="003F01FF" w:csb1="00000000"/>
  </w:font>
  <w:font w:name="JournalRub">
    <w:altName w:val="Arial"/>
    <w:charset w:val="00"/>
    <w:family w:val="swiss"/>
    <w:pitch w:val="default"/>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4002EFF" w:usb1="C000247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Layout w:type="fixed"/>
      <w:tblCellMar>
        <w:left w:w="0" w:type="dxa"/>
        <w:right w:w="0" w:type="dxa"/>
      </w:tblCellMar>
      <w:tblLook w:val="0000" w:firstRow="0" w:lastRow="0" w:firstColumn="0" w:lastColumn="0" w:noHBand="0" w:noVBand="0"/>
    </w:tblPr>
    <w:tblGrid>
      <w:gridCol w:w="601"/>
      <w:gridCol w:w="4806"/>
      <w:gridCol w:w="4514"/>
    </w:tblGrid>
    <w:tr w:rsidR="00163359">
      <w:trPr>
        <w:jc w:val="center"/>
      </w:trPr>
      <w:tc>
        <w:tcPr>
          <w:tcW w:w="564" w:type="dxa"/>
          <w:shd w:val="clear" w:color="auto" w:fill="auto"/>
        </w:tcPr>
        <w:p w:rsidR="00163359" w:rsidRDefault="00163359">
          <w:pPr>
            <w:pStyle w:val="af2"/>
            <w:spacing w:before="120"/>
            <w:rPr>
              <w:rFonts w:ascii="GaramondCTT" w:hAnsi="GaramondCTT" w:cs="GaramondCTT"/>
              <w:i/>
              <w:sz w:val="16"/>
            </w:rPr>
          </w:pPr>
          <w:r>
            <w:rPr>
              <w:rStyle w:val="a5"/>
            </w:rPr>
            <w:fldChar w:fldCharType="begin"/>
          </w:r>
          <w:r>
            <w:rPr>
              <w:rStyle w:val="a5"/>
            </w:rPr>
            <w:instrText xml:space="preserve"> PAGE </w:instrText>
          </w:r>
          <w:r>
            <w:rPr>
              <w:rStyle w:val="a5"/>
            </w:rPr>
            <w:fldChar w:fldCharType="separate"/>
          </w:r>
          <w:r w:rsidR="00706BB3">
            <w:rPr>
              <w:rStyle w:val="a5"/>
              <w:noProof/>
            </w:rPr>
            <w:t>286</w:t>
          </w:r>
          <w:r>
            <w:rPr>
              <w:rStyle w:val="a5"/>
            </w:rPr>
            <w:fldChar w:fldCharType="end"/>
          </w:r>
        </w:p>
      </w:tc>
      <w:tc>
        <w:tcPr>
          <w:tcW w:w="4515" w:type="dxa"/>
          <w:shd w:val="clear" w:color="auto" w:fill="auto"/>
        </w:tcPr>
        <w:p w:rsidR="00163359" w:rsidRDefault="00163359">
          <w:pPr>
            <w:pStyle w:val="af2"/>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241" w:type="dxa"/>
          <w:shd w:val="clear" w:color="auto" w:fill="auto"/>
        </w:tcPr>
        <w:p w:rsidR="00163359" w:rsidRPr="004847F9" w:rsidRDefault="00163359" w:rsidP="004847F9">
          <w:pPr>
            <w:pStyle w:val="af2"/>
            <w:spacing w:before="120"/>
            <w:ind w:right="113"/>
            <w:jc w:val="right"/>
          </w:pPr>
          <w:r>
            <w:rPr>
              <w:i/>
            </w:rPr>
            <w:t>Российский статистический ежегодник. 2025</w:t>
          </w:r>
        </w:p>
      </w:tc>
    </w:tr>
  </w:tbl>
  <w:p w:rsidR="00163359" w:rsidRPr="005234B7" w:rsidRDefault="00163359">
    <w:pPr>
      <w:pStyle w:val="af2"/>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Layout w:type="fixed"/>
      <w:tblCellMar>
        <w:left w:w="0" w:type="dxa"/>
        <w:right w:w="0" w:type="dxa"/>
      </w:tblCellMar>
      <w:tblLook w:val="0000" w:firstRow="0" w:lastRow="0" w:firstColumn="0" w:lastColumn="0" w:noHBand="0" w:noVBand="0"/>
    </w:tblPr>
    <w:tblGrid>
      <w:gridCol w:w="4514"/>
      <w:gridCol w:w="4805"/>
      <w:gridCol w:w="602"/>
    </w:tblGrid>
    <w:tr w:rsidR="00163359">
      <w:trPr>
        <w:jc w:val="center"/>
      </w:trPr>
      <w:tc>
        <w:tcPr>
          <w:tcW w:w="4240" w:type="dxa"/>
          <w:shd w:val="clear" w:color="auto" w:fill="auto"/>
        </w:tcPr>
        <w:p w:rsidR="00163359" w:rsidRPr="004847F9" w:rsidRDefault="00163359" w:rsidP="004847F9">
          <w:pPr>
            <w:pStyle w:val="af2"/>
            <w:spacing w:before="120"/>
          </w:pPr>
          <w:r>
            <w:rPr>
              <w:i/>
            </w:rPr>
            <w:t>Российский статистический ежегодник. 2025</w:t>
          </w:r>
        </w:p>
      </w:tc>
      <w:tc>
        <w:tcPr>
          <w:tcW w:w="4514" w:type="dxa"/>
          <w:shd w:val="clear" w:color="auto" w:fill="auto"/>
        </w:tcPr>
        <w:p w:rsidR="00163359" w:rsidRDefault="00163359">
          <w:pPr>
            <w:pStyle w:val="af2"/>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566" w:type="dxa"/>
          <w:shd w:val="clear" w:color="auto" w:fill="auto"/>
        </w:tcPr>
        <w:p w:rsidR="00163359" w:rsidRDefault="00163359">
          <w:pPr>
            <w:pStyle w:val="af2"/>
            <w:spacing w:before="120"/>
            <w:jc w:val="right"/>
          </w:pPr>
          <w:r>
            <w:rPr>
              <w:rStyle w:val="a5"/>
            </w:rPr>
            <w:fldChar w:fldCharType="begin"/>
          </w:r>
          <w:r>
            <w:rPr>
              <w:rStyle w:val="a5"/>
            </w:rPr>
            <w:instrText xml:space="preserve"> PAGE </w:instrText>
          </w:r>
          <w:r>
            <w:rPr>
              <w:rStyle w:val="a5"/>
            </w:rPr>
            <w:fldChar w:fldCharType="separate"/>
          </w:r>
          <w:r w:rsidR="00706BB3">
            <w:rPr>
              <w:rStyle w:val="a5"/>
              <w:noProof/>
            </w:rPr>
            <w:t>287</w:t>
          </w:r>
          <w:r>
            <w:rPr>
              <w:rStyle w:val="a5"/>
            </w:rPr>
            <w:fldChar w:fldCharType="end"/>
          </w:r>
        </w:p>
      </w:tc>
    </w:tr>
  </w:tbl>
  <w:p w:rsidR="00163359" w:rsidRDefault="00163359">
    <w:pPr>
      <w:pStyle w:val="af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Layout w:type="fixed"/>
      <w:tblCellMar>
        <w:left w:w="0" w:type="dxa"/>
        <w:right w:w="0" w:type="dxa"/>
      </w:tblCellMar>
      <w:tblLook w:val="0000" w:firstRow="0" w:lastRow="0" w:firstColumn="0" w:lastColumn="0" w:noHBand="0" w:noVBand="0"/>
    </w:tblPr>
    <w:tblGrid>
      <w:gridCol w:w="601"/>
      <w:gridCol w:w="4806"/>
      <w:gridCol w:w="4514"/>
    </w:tblGrid>
    <w:tr w:rsidR="00163359" w:rsidTr="005C4DDF">
      <w:trPr>
        <w:jc w:val="center"/>
      </w:trPr>
      <w:tc>
        <w:tcPr>
          <w:tcW w:w="601" w:type="dxa"/>
          <w:shd w:val="clear" w:color="auto" w:fill="auto"/>
        </w:tcPr>
        <w:p w:rsidR="00163359" w:rsidRDefault="00163359" w:rsidP="00071823">
          <w:pPr>
            <w:pStyle w:val="af2"/>
            <w:spacing w:before="120"/>
            <w:rPr>
              <w:rFonts w:ascii="GaramondCTT" w:hAnsi="GaramondCTT" w:cs="GaramondCTT"/>
              <w:i/>
              <w:sz w:val="16"/>
            </w:rPr>
          </w:pPr>
          <w:r>
            <w:rPr>
              <w:rStyle w:val="a5"/>
            </w:rPr>
            <w:fldChar w:fldCharType="begin"/>
          </w:r>
          <w:r>
            <w:rPr>
              <w:rStyle w:val="a5"/>
            </w:rPr>
            <w:instrText xml:space="preserve"> PAGE </w:instrText>
          </w:r>
          <w:r>
            <w:rPr>
              <w:rStyle w:val="a5"/>
            </w:rPr>
            <w:fldChar w:fldCharType="separate"/>
          </w:r>
          <w:r w:rsidR="00706BB3">
            <w:rPr>
              <w:rStyle w:val="a5"/>
              <w:noProof/>
            </w:rPr>
            <w:t>260</w:t>
          </w:r>
          <w:r>
            <w:rPr>
              <w:rStyle w:val="a5"/>
            </w:rPr>
            <w:fldChar w:fldCharType="end"/>
          </w:r>
        </w:p>
      </w:tc>
      <w:tc>
        <w:tcPr>
          <w:tcW w:w="4806" w:type="dxa"/>
          <w:shd w:val="clear" w:color="auto" w:fill="auto"/>
        </w:tcPr>
        <w:p w:rsidR="00163359" w:rsidRDefault="00163359" w:rsidP="00071823">
          <w:pPr>
            <w:pStyle w:val="af2"/>
            <w:pBdr>
              <w:top w:val="none" w:sz="0" w:space="0" w:color="000000"/>
              <w:left w:val="none" w:sz="0" w:space="0" w:color="000000"/>
              <w:bottom w:val="single" w:sz="6" w:space="1" w:color="000000"/>
              <w:right w:val="none" w:sz="0" w:space="0" w:color="000000"/>
            </w:pBdr>
            <w:snapToGrid w:val="0"/>
            <w:spacing w:before="20"/>
            <w:rPr>
              <w:rFonts w:ascii="GaramondCTT" w:hAnsi="GaramondCTT" w:cs="GaramondCTT"/>
              <w:i/>
              <w:sz w:val="16"/>
            </w:rPr>
          </w:pPr>
        </w:p>
      </w:tc>
      <w:tc>
        <w:tcPr>
          <w:tcW w:w="4514" w:type="dxa"/>
          <w:shd w:val="clear" w:color="auto" w:fill="auto"/>
        </w:tcPr>
        <w:p w:rsidR="00163359" w:rsidRPr="004847F9" w:rsidRDefault="00163359" w:rsidP="004847F9">
          <w:pPr>
            <w:pStyle w:val="af2"/>
            <w:spacing w:before="120"/>
            <w:ind w:right="113"/>
            <w:jc w:val="right"/>
          </w:pPr>
          <w:r>
            <w:rPr>
              <w:i/>
            </w:rPr>
            <w:t>Российский статистический ежегодник. 2025</w:t>
          </w:r>
        </w:p>
      </w:tc>
    </w:tr>
  </w:tbl>
  <w:p w:rsidR="00163359" w:rsidRPr="00B35F9D" w:rsidRDefault="00163359">
    <w:pPr>
      <w:pStyle w:val="af2"/>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3359" w:rsidRDefault="00163359">
      <w:r>
        <w:separator/>
      </w:r>
    </w:p>
  </w:footnote>
  <w:footnote w:type="continuationSeparator" w:id="0">
    <w:p w:rsidR="00163359" w:rsidRDefault="001633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359" w:rsidRPr="00B65516" w:rsidRDefault="00163359">
    <w:pPr>
      <w:pBdr>
        <w:top w:val="none" w:sz="0" w:space="0" w:color="000000"/>
        <w:left w:val="none" w:sz="0" w:space="0" w:color="000000"/>
        <w:bottom w:val="single" w:sz="6" w:space="1" w:color="000000"/>
        <w:right w:val="none" w:sz="0" w:space="0" w:color="000000"/>
      </w:pBdr>
      <w:tabs>
        <w:tab w:val="left" w:pos="1263"/>
        <w:tab w:val="left" w:pos="2526"/>
        <w:tab w:val="left" w:pos="3789"/>
        <w:tab w:val="left" w:pos="5052"/>
        <w:tab w:val="left" w:pos="6315"/>
        <w:tab w:val="left" w:pos="7578"/>
      </w:tabs>
      <w:jc w:val="center"/>
      <w:rPr>
        <w:lang w:val="en-US"/>
      </w:rPr>
    </w:pPr>
    <w:r>
      <w:rPr>
        <w:sz w:val="14"/>
        <w:szCs w:val="14"/>
        <w:lang w:val="en-US"/>
      </w:rPr>
      <w:t xml:space="preserve">12. </w:t>
    </w:r>
    <w:r>
      <w:rPr>
        <w:sz w:val="14"/>
        <w:szCs w:val="14"/>
      </w:rPr>
      <w:t>СИСТЕМА</w:t>
    </w:r>
    <w:r>
      <w:rPr>
        <w:sz w:val="14"/>
        <w:szCs w:val="14"/>
        <w:lang w:val="en-US"/>
      </w:rPr>
      <w:t xml:space="preserve"> </w:t>
    </w:r>
    <w:r>
      <w:rPr>
        <w:sz w:val="14"/>
        <w:szCs w:val="14"/>
      </w:rPr>
      <w:t>НАЦИОНАЛЬНЫХ</w:t>
    </w:r>
    <w:r>
      <w:rPr>
        <w:sz w:val="14"/>
        <w:szCs w:val="14"/>
        <w:lang w:val="en-US"/>
      </w:rPr>
      <w:t xml:space="preserve"> </w:t>
    </w:r>
    <w:r>
      <w:rPr>
        <w:sz w:val="14"/>
        <w:szCs w:val="14"/>
      </w:rPr>
      <w:t>СЧЕТОВ</w:t>
    </w:r>
    <w:r>
      <w:rPr>
        <w:sz w:val="14"/>
        <w:szCs w:val="14"/>
        <w:lang w:val="en-US"/>
      </w:rPr>
      <w:t xml:space="preserve"> / </w:t>
    </w:r>
    <w:r>
      <w:rPr>
        <w:i/>
        <w:sz w:val="14"/>
        <w:szCs w:val="14"/>
        <w:lang w:val="en-US"/>
      </w:rPr>
      <w:t>SYSTEM OF NATIONAL ACCOUNTS</w:t>
    </w:r>
  </w:p>
  <w:p w:rsidR="00163359" w:rsidRDefault="00163359">
    <w:pPr>
      <w:pStyle w:val="af1"/>
      <w:rPr>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3359" w:rsidRPr="00B65516" w:rsidRDefault="00163359">
    <w:pPr>
      <w:pBdr>
        <w:top w:val="none" w:sz="0" w:space="0" w:color="000000"/>
        <w:left w:val="none" w:sz="0" w:space="0" w:color="000000"/>
        <w:bottom w:val="single" w:sz="6" w:space="1" w:color="000000"/>
        <w:right w:val="none" w:sz="0" w:space="0" w:color="000000"/>
      </w:pBdr>
      <w:tabs>
        <w:tab w:val="left" w:pos="1263"/>
        <w:tab w:val="left" w:pos="2526"/>
        <w:tab w:val="left" w:pos="3789"/>
        <w:tab w:val="left" w:pos="5052"/>
        <w:tab w:val="left" w:pos="6315"/>
        <w:tab w:val="left" w:pos="7578"/>
      </w:tabs>
      <w:jc w:val="center"/>
      <w:rPr>
        <w:lang w:val="en-US"/>
      </w:rPr>
    </w:pPr>
    <w:r>
      <w:rPr>
        <w:sz w:val="14"/>
        <w:szCs w:val="14"/>
        <w:lang w:val="en-US"/>
      </w:rPr>
      <w:t xml:space="preserve">12. </w:t>
    </w:r>
    <w:r>
      <w:rPr>
        <w:sz w:val="14"/>
        <w:szCs w:val="14"/>
      </w:rPr>
      <w:t>СИСТЕМА</w:t>
    </w:r>
    <w:r>
      <w:rPr>
        <w:sz w:val="14"/>
        <w:szCs w:val="14"/>
        <w:lang w:val="en-US"/>
      </w:rPr>
      <w:t xml:space="preserve"> </w:t>
    </w:r>
    <w:r>
      <w:rPr>
        <w:sz w:val="14"/>
        <w:szCs w:val="14"/>
      </w:rPr>
      <w:t>НАЦИОНАЛЬНЫХ</w:t>
    </w:r>
    <w:r>
      <w:rPr>
        <w:sz w:val="14"/>
        <w:szCs w:val="14"/>
        <w:lang w:val="en-US"/>
      </w:rPr>
      <w:t xml:space="preserve"> </w:t>
    </w:r>
    <w:r>
      <w:rPr>
        <w:sz w:val="14"/>
        <w:szCs w:val="14"/>
      </w:rPr>
      <w:t>СЧЕТОВ</w:t>
    </w:r>
    <w:r>
      <w:rPr>
        <w:sz w:val="14"/>
        <w:szCs w:val="14"/>
        <w:lang w:val="en-US"/>
      </w:rPr>
      <w:t xml:space="preserve"> / </w:t>
    </w:r>
    <w:r>
      <w:rPr>
        <w:i/>
        <w:sz w:val="14"/>
        <w:szCs w:val="14"/>
        <w:lang w:val="en-US"/>
      </w:rPr>
      <w:t>SYSTEM OF NATIONAL ACCOUNTS</w:t>
    </w:r>
  </w:p>
  <w:p w:rsidR="00163359" w:rsidRDefault="00163359">
    <w:pPr>
      <w:pStyle w:val="af1"/>
      <w:rPr>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decimal"/>
      <w:pStyle w:val="a"/>
      <w:lvlText w:val="%1)"/>
      <w:lvlJc w:val="left"/>
      <w:pPr>
        <w:tabs>
          <w:tab w:val="num" w:pos="1233"/>
        </w:tabs>
        <w:ind w:left="1233" w:hanging="360"/>
      </w:pPr>
      <w:rPr>
        <w:rFonts w:hint="default"/>
        <w:sz w:val="16"/>
      </w:rPr>
    </w:lvl>
  </w:abstractNum>
  <w:abstractNum w:abstractNumId="2">
    <w:nsid w:val="00000003"/>
    <w:multiLevelType w:val="singleLevel"/>
    <w:tmpl w:val="00000003"/>
    <w:name w:val="WW8Num3"/>
    <w:lvl w:ilvl="0">
      <w:numFmt w:val="bullet"/>
      <w:pStyle w:val="80"/>
      <w:lvlText w:val="-"/>
      <w:lvlJc w:val="left"/>
      <w:pPr>
        <w:tabs>
          <w:tab w:val="num" w:pos="360"/>
        </w:tabs>
        <w:ind w:left="360" w:hanging="360"/>
      </w:pPr>
      <w:rPr>
        <w:rFonts w:ascii="Liberation Serif" w:hAnsi="Liberation Serif" w:cs="Liberation Serif" w:hint="default"/>
      </w:rPr>
    </w:lvl>
  </w:abstractNum>
  <w:abstractNum w:abstractNumId="3">
    <w:nsid w:val="00000004"/>
    <w:multiLevelType w:val="singleLevel"/>
    <w:tmpl w:val="00000004"/>
    <w:name w:val="WW8Num4"/>
    <w:lvl w:ilvl="0">
      <w:numFmt w:val="bullet"/>
      <w:pStyle w:val="81"/>
      <w:lvlText w:val="-"/>
      <w:lvlJc w:val="left"/>
      <w:pPr>
        <w:tabs>
          <w:tab w:val="num" w:pos="360"/>
        </w:tabs>
        <w:ind w:left="360" w:hanging="360"/>
      </w:pPr>
      <w:rPr>
        <w:rFonts w:ascii="Liberation Serif" w:hAnsi="Liberation Serif" w:cs="Liberation Serif" w:hint="default"/>
      </w:rPr>
    </w:lvl>
  </w:abstractNum>
  <w:abstractNum w:abstractNumId="4">
    <w:nsid w:val="00000005"/>
    <w:multiLevelType w:val="singleLevel"/>
    <w:tmpl w:val="00000005"/>
    <w:name w:val="WW8Num5"/>
    <w:lvl w:ilvl="0">
      <w:start w:val="1"/>
      <w:numFmt w:val="decimal"/>
      <w:pStyle w:val="a0"/>
      <w:lvlText w:val="%1)"/>
      <w:lvlJc w:val="left"/>
      <w:pPr>
        <w:tabs>
          <w:tab w:val="num" w:pos="720"/>
        </w:tabs>
        <w:ind w:left="720" w:hanging="360"/>
      </w:pPr>
      <w:rPr>
        <w:rFonts w:hint="default"/>
      </w:rPr>
    </w:lvl>
  </w:abstractNum>
  <w:abstractNum w:abstractNumId="5">
    <w:nsid w:val="00000006"/>
    <w:multiLevelType w:val="singleLevel"/>
    <w:tmpl w:val="00000006"/>
    <w:name w:val="WW8Num6"/>
    <w:lvl w:ilvl="0">
      <w:start w:val="1"/>
      <w:numFmt w:val="bullet"/>
      <w:pStyle w:val="10"/>
      <w:lvlText w:val=""/>
      <w:lvlJc w:val="left"/>
      <w:pPr>
        <w:tabs>
          <w:tab w:val="num" w:pos="360"/>
        </w:tabs>
        <w:ind w:left="360" w:hanging="360"/>
      </w:pPr>
      <w:rPr>
        <w:rFonts w:ascii="Symbol" w:hAnsi="Symbol" w:cs="Symbol" w:hint="default"/>
      </w:rPr>
    </w:lvl>
  </w:abstractNum>
  <w:abstractNum w:abstractNumId="6">
    <w:nsid w:val="00000007"/>
    <w:multiLevelType w:val="singleLevel"/>
    <w:tmpl w:val="00000007"/>
    <w:name w:val="WW8Num7"/>
    <w:lvl w:ilvl="0">
      <w:numFmt w:val="bullet"/>
      <w:pStyle w:val="116"/>
      <w:lvlText w:val=""/>
      <w:lvlJc w:val="left"/>
      <w:pPr>
        <w:tabs>
          <w:tab w:val="num" w:pos="283"/>
        </w:tabs>
        <w:ind w:left="283" w:hanging="283"/>
      </w:pPr>
      <w:rPr>
        <w:rFonts w:ascii="Symbol" w:hAnsi="Symbol" w:cs="Symbol" w:hint="default"/>
      </w:rPr>
    </w:lvl>
  </w:abstractNum>
  <w:abstractNum w:abstractNumId="7">
    <w:nsid w:val="49D53DF2"/>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nsid w:val="6D6F0B11"/>
    <w:multiLevelType w:val="hybridMultilevel"/>
    <w:tmpl w:val="E592ABE4"/>
    <w:lvl w:ilvl="0" w:tplc="FF9E01CC">
      <w:start w:val="1"/>
      <w:numFmt w:val="decimal"/>
      <w:lvlText w:val="%1)"/>
      <w:lvlJc w:val="left"/>
      <w:pPr>
        <w:ind w:left="786" w:hanging="360"/>
      </w:pPr>
      <w:rPr>
        <w:rFonts w:hint="default"/>
        <w:b w:val="0"/>
        <w:i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efaultTableStyle w:val="a1"/>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9E4"/>
    <w:rsid w:val="00004540"/>
    <w:rsid w:val="00005A74"/>
    <w:rsid w:val="00007F9C"/>
    <w:rsid w:val="00011256"/>
    <w:rsid w:val="000133CF"/>
    <w:rsid w:val="0001656F"/>
    <w:rsid w:val="00026861"/>
    <w:rsid w:val="00026D25"/>
    <w:rsid w:val="00031E05"/>
    <w:rsid w:val="00037BBE"/>
    <w:rsid w:val="00040880"/>
    <w:rsid w:val="0004276C"/>
    <w:rsid w:val="000455FF"/>
    <w:rsid w:val="000465AB"/>
    <w:rsid w:val="00047E27"/>
    <w:rsid w:val="00051546"/>
    <w:rsid w:val="00052446"/>
    <w:rsid w:val="00052B98"/>
    <w:rsid w:val="0005547F"/>
    <w:rsid w:val="00056845"/>
    <w:rsid w:val="000568AC"/>
    <w:rsid w:val="00060B8D"/>
    <w:rsid w:val="00062EA0"/>
    <w:rsid w:val="0006418B"/>
    <w:rsid w:val="000657C3"/>
    <w:rsid w:val="000701D0"/>
    <w:rsid w:val="00070F36"/>
    <w:rsid w:val="00071823"/>
    <w:rsid w:val="00085BBE"/>
    <w:rsid w:val="00085F37"/>
    <w:rsid w:val="00092A23"/>
    <w:rsid w:val="000965A7"/>
    <w:rsid w:val="00097692"/>
    <w:rsid w:val="000A321C"/>
    <w:rsid w:val="000B0FCA"/>
    <w:rsid w:val="000C3484"/>
    <w:rsid w:val="000C37A6"/>
    <w:rsid w:val="000C69EA"/>
    <w:rsid w:val="000C7727"/>
    <w:rsid w:val="000D29F3"/>
    <w:rsid w:val="000E1FE4"/>
    <w:rsid w:val="000E3034"/>
    <w:rsid w:val="000E714C"/>
    <w:rsid w:val="000F511D"/>
    <w:rsid w:val="00101B8C"/>
    <w:rsid w:val="0010410A"/>
    <w:rsid w:val="00104237"/>
    <w:rsid w:val="001162FF"/>
    <w:rsid w:val="001176FF"/>
    <w:rsid w:val="001204B6"/>
    <w:rsid w:val="00121F2F"/>
    <w:rsid w:val="00131F31"/>
    <w:rsid w:val="0013434C"/>
    <w:rsid w:val="00134C03"/>
    <w:rsid w:val="00150929"/>
    <w:rsid w:val="001510D6"/>
    <w:rsid w:val="00151E99"/>
    <w:rsid w:val="00153130"/>
    <w:rsid w:val="00155D17"/>
    <w:rsid w:val="0015644D"/>
    <w:rsid w:val="00156EDF"/>
    <w:rsid w:val="00160E89"/>
    <w:rsid w:val="00163359"/>
    <w:rsid w:val="0016468B"/>
    <w:rsid w:val="001653B6"/>
    <w:rsid w:val="0017032C"/>
    <w:rsid w:val="001720AE"/>
    <w:rsid w:val="0017363C"/>
    <w:rsid w:val="00174502"/>
    <w:rsid w:val="001756B9"/>
    <w:rsid w:val="001773D9"/>
    <w:rsid w:val="0018651D"/>
    <w:rsid w:val="001A72E4"/>
    <w:rsid w:val="001B5917"/>
    <w:rsid w:val="001C27DB"/>
    <w:rsid w:val="001C29A3"/>
    <w:rsid w:val="001C5534"/>
    <w:rsid w:val="001D5FAA"/>
    <w:rsid w:val="001E249E"/>
    <w:rsid w:val="001E4646"/>
    <w:rsid w:val="001E659F"/>
    <w:rsid w:val="001F1279"/>
    <w:rsid w:val="001F1638"/>
    <w:rsid w:val="00202500"/>
    <w:rsid w:val="0020289B"/>
    <w:rsid w:val="002058C6"/>
    <w:rsid w:val="00206DD5"/>
    <w:rsid w:val="00214A53"/>
    <w:rsid w:val="00216A1D"/>
    <w:rsid w:val="00216FE3"/>
    <w:rsid w:val="00220794"/>
    <w:rsid w:val="00223D7B"/>
    <w:rsid w:val="0024093F"/>
    <w:rsid w:val="00240ADE"/>
    <w:rsid w:val="00240B8D"/>
    <w:rsid w:val="00245256"/>
    <w:rsid w:val="00245BC4"/>
    <w:rsid w:val="0026051B"/>
    <w:rsid w:val="002612F4"/>
    <w:rsid w:val="002653A3"/>
    <w:rsid w:val="002659CB"/>
    <w:rsid w:val="00266E39"/>
    <w:rsid w:val="00272969"/>
    <w:rsid w:val="00273D56"/>
    <w:rsid w:val="00280F7E"/>
    <w:rsid w:val="00281B44"/>
    <w:rsid w:val="00284305"/>
    <w:rsid w:val="002850D0"/>
    <w:rsid w:val="00287DD1"/>
    <w:rsid w:val="002A65D6"/>
    <w:rsid w:val="002A7C5A"/>
    <w:rsid w:val="002B0C0F"/>
    <w:rsid w:val="002B5276"/>
    <w:rsid w:val="002C0FC1"/>
    <w:rsid w:val="002C4DB2"/>
    <w:rsid w:val="002C5DB4"/>
    <w:rsid w:val="002E302B"/>
    <w:rsid w:val="002E4D5E"/>
    <w:rsid w:val="002E71BC"/>
    <w:rsid w:val="002F1A24"/>
    <w:rsid w:val="002F6735"/>
    <w:rsid w:val="002F7485"/>
    <w:rsid w:val="00300C06"/>
    <w:rsid w:val="0030164B"/>
    <w:rsid w:val="00304855"/>
    <w:rsid w:val="003049A7"/>
    <w:rsid w:val="00306222"/>
    <w:rsid w:val="0031061A"/>
    <w:rsid w:val="00310852"/>
    <w:rsid w:val="00310A4F"/>
    <w:rsid w:val="00310CB4"/>
    <w:rsid w:val="00311CC9"/>
    <w:rsid w:val="003136F2"/>
    <w:rsid w:val="00313F3E"/>
    <w:rsid w:val="0031760B"/>
    <w:rsid w:val="00321A98"/>
    <w:rsid w:val="0032774E"/>
    <w:rsid w:val="00327CEC"/>
    <w:rsid w:val="00333EEE"/>
    <w:rsid w:val="00334AAA"/>
    <w:rsid w:val="0034114A"/>
    <w:rsid w:val="00341B38"/>
    <w:rsid w:val="00353213"/>
    <w:rsid w:val="00357D1B"/>
    <w:rsid w:val="00360698"/>
    <w:rsid w:val="00363617"/>
    <w:rsid w:val="00370599"/>
    <w:rsid w:val="0038600A"/>
    <w:rsid w:val="00387F46"/>
    <w:rsid w:val="00391225"/>
    <w:rsid w:val="00392323"/>
    <w:rsid w:val="00392550"/>
    <w:rsid w:val="00393976"/>
    <w:rsid w:val="00393C09"/>
    <w:rsid w:val="00397B93"/>
    <w:rsid w:val="003A6AD2"/>
    <w:rsid w:val="003A7413"/>
    <w:rsid w:val="003A7E79"/>
    <w:rsid w:val="003B3A6A"/>
    <w:rsid w:val="003B5D3C"/>
    <w:rsid w:val="003B69C4"/>
    <w:rsid w:val="003B7917"/>
    <w:rsid w:val="003C1CCF"/>
    <w:rsid w:val="003C3316"/>
    <w:rsid w:val="003C69E4"/>
    <w:rsid w:val="003D0F23"/>
    <w:rsid w:val="003D1D6C"/>
    <w:rsid w:val="003D6A30"/>
    <w:rsid w:val="003D71CB"/>
    <w:rsid w:val="003E4AD7"/>
    <w:rsid w:val="003E709A"/>
    <w:rsid w:val="003F21BB"/>
    <w:rsid w:val="003F2AA3"/>
    <w:rsid w:val="003F5F6C"/>
    <w:rsid w:val="00402364"/>
    <w:rsid w:val="00403CD8"/>
    <w:rsid w:val="00413165"/>
    <w:rsid w:val="004145C6"/>
    <w:rsid w:val="004159EC"/>
    <w:rsid w:val="00430293"/>
    <w:rsid w:val="00434899"/>
    <w:rsid w:val="004370CB"/>
    <w:rsid w:val="004472B2"/>
    <w:rsid w:val="00447D1E"/>
    <w:rsid w:val="00451674"/>
    <w:rsid w:val="00457B68"/>
    <w:rsid w:val="00460788"/>
    <w:rsid w:val="00462DBE"/>
    <w:rsid w:val="0046335D"/>
    <w:rsid w:val="00463BD9"/>
    <w:rsid w:val="00464917"/>
    <w:rsid w:val="004664EF"/>
    <w:rsid w:val="00466C0B"/>
    <w:rsid w:val="00473178"/>
    <w:rsid w:val="004847F9"/>
    <w:rsid w:val="0049383D"/>
    <w:rsid w:val="00495796"/>
    <w:rsid w:val="00496D04"/>
    <w:rsid w:val="004A3AC8"/>
    <w:rsid w:val="004A434F"/>
    <w:rsid w:val="004A524B"/>
    <w:rsid w:val="004A57E0"/>
    <w:rsid w:val="004A7288"/>
    <w:rsid w:val="004B13C5"/>
    <w:rsid w:val="004B4AC0"/>
    <w:rsid w:val="004B4DCD"/>
    <w:rsid w:val="004B606F"/>
    <w:rsid w:val="004B6293"/>
    <w:rsid w:val="004B659C"/>
    <w:rsid w:val="004C142C"/>
    <w:rsid w:val="004C6929"/>
    <w:rsid w:val="004C6CAA"/>
    <w:rsid w:val="004D2D4A"/>
    <w:rsid w:val="004D3747"/>
    <w:rsid w:val="004D5C09"/>
    <w:rsid w:val="004D68EA"/>
    <w:rsid w:val="004E05B4"/>
    <w:rsid w:val="004E08EE"/>
    <w:rsid w:val="004E0D65"/>
    <w:rsid w:val="004E151C"/>
    <w:rsid w:val="004F0F2C"/>
    <w:rsid w:val="004F7224"/>
    <w:rsid w:val="00501233"/>
    <w:rsid w:val="00502A87"/>
    <w:rsid w:val="005073E0"/>
    <w:rsid w:val="00512CF5"/>
    <w:rsid w:val="005142AF"/>
    <w:rsid w:val="0051461D"/>
    <w:rsid w:val="00514B8E"/>
    <w:rsid w:val="005234B7"/>
    <w:rsid w:val="0052666B"/>
    <w:rsid w:val="00530F1E"/>
    <w:rsid w:val="00531F9A"/>
    <w:rsid w:val="00533177"/>
    <w:rsid w:val="00535482"/>
    <w:rsid w:val="005372AA"/>
    <w:rsid w:val="00541F84"/>
    <w:rsid w:val="00544348"/>
    <w:rsid w:val="00544AB4"/>
    <w:rsid w:val="0054708A"/>
    <w:rsid w:val="00547F84"/>
    <w:rsid w:val="00556FE2"/>
    <w:rsid w:val="00561755"/>
    <w:rsid w:val="00561DB2"/>
    <w:rsid w:val="00565CA5"/>
    <w:rsid w:val="005803AE"/>
    <w:rsid w:val="005806E7"/>
    <w:rsid w:val="00593D79"/>
    <w:rsid w:val="005A194D"/>
    <w:rsid w:val="005A33D8"/>
    <w:rsid w:val="005A4573"/>
    <w:rsid w:val="005A70F9"/>
    <w:rsid w:val="005B601D"/>
    <w:rsid w:val="005B7606"/>
    <w:rsid w:val="005C4DDF"/>
    <w:rsid w:val="005C6427"/>
    <w:rsid w:val="005D0664"/>
    <w:rsid w:val="005D309B"/>
    <w:rsid w:val="005E3BE1"/>
    <w:rsid w:val="005E46DE"/>
    <w:rsid w:val="005E493D"/>
    <w:rsid w:val="005E7B4E"/>
    <w:rsid w:val="005F0397"/>
    <w:rsid w:val="005F13D3"/>
    <w:rsid w:val="00600572"/>
    <w:rsid w:val="0060372A"/>
    <w:rsid w:val="00604784"/>
    <w:rsid w:val="00613225"/>
    <w:rsid w:val="00613A71"/>
    <w:rsid w:val="00621530"/>
    <w:rsid w:val="00626494"/>
    <w:rsid w:val="006369C4"/>
    <w:rsid w:val="0064329C"/>
    <w:rsid w:val="00644612"/>
    <w:rsid w:val="00644649"/>
    <w:rsid w:val="00646D7A"/>
    <w:rsid w:val="00646E9A"/>
    <w:rsid w:val="006515F5"/>
    <w:rsid w:val="00655467"/>
    <w:rsid w:val="00662597"/>
    <w:rsid w:val="00664801"/>
    <w:rsid w:val="00671B5C"/>
    <w:rsid w:val="00675044"/>
    <w:rsid w:val="0068322A"/>
    <w:rsid w:val="00683B85"/>
    <w:rsid w:val="00685496"/>
    <w:rsid w:val="00690145"/>
    <w:rsid w:val="00691450"/>
    <w:rsid w:val="006A1349"/>
    <w:rsid w:val="006A18F2"/>
    <w:rsid w:val="006A69AE"/>
    <w:rsid w:val="006A7662"/>
    <w:rsid w:val="006B06BF"/>
    <w:rsid w:val="006B359D"/>
    <w:rsid w:val="006B4B9B"/>
    <w:rsid w:val="006B6218"/>
    <w:rsid w:val="006C4A1C"/>
    <w:rsid w:val="006D377C"/>
    <w:rsid w:val="006D54A1"/>
    <w:rsid w:val="006D7609"/>
    <w:rsid w:val="00706BB3"/>
    <w:rsid w:val="007078A9"/>
    <w:rsid w:val="00707E0E"/>
    <w:rsid w:val="00717A9D"/>
    <w:rsid w:val="007315EF"/>
    <w:rsid w:val="00731746"/>
    <w:rsid w:val="007414EC"/>
    <w:rsid w:val="0074472F"/>
    <w:rsid w:val="00745C3E"/>
    <w:rsid w:val="00746D9B"/>
    <w:rsid w:val="00750A14"/>
    <w:rsid w:val="007512EE"/>
    <w:rsid w:val="00752E98"/>
    <w:rsid w:val="00753DEC"/>
    <w:rsid w:val="00754CF2"/>
    <w:rsid w:val="00755858"/>
    <w:rsid w:val="0076415D"/>
    <w:rsid w:val="0077093D"/>
    <w:rsid w:val="00784E9A"/>
    <w:rsid w:val="00787D7F"/>
    <w:rsid w:val="00787DD4"/>
    <w:rsid w:val="00797EDF"/>
    <w:rsid w:val="007A17E9"/>
    <w:rsid w:val="007A3487"/>
    <w:rsid w:val="007B1D50"/>
    <w:rsid w:val="007B5230"/>
    <w:rsid w:val="007B6124"/>
    <w:rsid w:val="007C0466"/>
    <w:rsid w:val="007C6668"/>
    <w:rsid w:val="007D310C"/>
    <w:rsid w:val="007E02D6"/>
    <w:rsid w:val="007E7F6B"/>
    <w:rsid w:val="007F2B6D"/>
    <w:rsid w:val="007F4136"/>
    <w:rsid w:val="00800E3F"/>
    <w:rsid w:val="00814977"/>
    <w:rsid w:val="00815893"/>
    <w:rsid w:val="00815F5F"/>
    <w:rsid w:val="00822C57"/>
    <w:rsid w:val="008238C5"/>
    <w:rsid w:val="008246A2"/>
    <w:rsid w:val="00831BF5"/>
    <w:rsid w:val="00835B51"/>
    <w:rsid w:val="00835C54"/>
    <w:rsid w:val="0084487F"/>
    <w:rsid w:val="00845AC8"/>
    <w:rsid w:val="00850208"/>
    <w:rsid w:val="00852082"/>
    <w:rsid w:val="00853C1C"/>
    <w:rsid w:val="008568D9"/>
    <w:rsid w:val="0086034A"/>
    <w:rsid w:val="008636DF"/>
    <w:rsid w:val="00870E4B"/>
    <w:rsid w:val="008715D0"/>
    <w:rsid w:val="00872F7C"/>
    <w:rsid w:val="00875E38"/>
    <w:rsid w:val="008774DC"/>
    <w:rsid w:val="008809D8"/>
    <w:rsid w:val="008849BB"/>
    <w:rsid w:val="008852B9"/>
    <w:rsid w:val="00885FFD"/>
    <w:rsid w:val="00886087"/>
    <w:rsid w:val="00886667"/>
    <w:rsid w:val="008867B2"/>
    <w:rsid w:val="00886B2E"/>
    <w:rsid w:val="008878DE"/>
    <w:rsid w:val="00893D5D"/>
    <w:rsid w:val="008B0B78"/>
    <w:rsid w:val="008B7F18"/>
    <w:rsid w:val="008C1296"/>
    <w:rsid w:val="008C2511"/>
    <w:rsid w:val="008C2CBB"/>
    <w:rsid w:val="008C604E"/>
    <w:rsid w:val="008C69FB"/>
    <w:rsid w:val="008D197B"/>
    <w:rsid w:val="008D3F64"/>
    <w:rsid w:val="008E1BC0"/>
    <w:rsid w:val="008F12AB"/>
    <w:rsid w:val="0090246D"/>
    <w:rsid w:val="00904B15"/>
    <w:rsid w:val="00907093"/>
    <w:rsid w:val="00911140"/>
    <w:rsid w:val="00913583"/>
    <w:rsid w:val="00915F19"/>
    <w:rsid w:val="009216A3"/>
    <w:rsid w:val="00921A4B"/>
    <w:rsid w:val="0092460E"/>
    <w:rsid w:val="0093347E"/>
    <w:rsid w:val="009334E9"/>
    <w:rsid w:val="00934DAD"/>
    <w:rsid w:val="009444C7"/>
    <w:rsid w:val="00945B57"/>
    <w:rsid w:val="00946A60"/>
    <w:rsid w:val="00950A72"/>
    <w:rsid w:val="00953628"/>
    <w:rsid w:val="009554A7"/>
    <w:rsid w:val="00962006"/>
    <w:rsid w:val="009756FB"/>
    <w:rsid w:val="0098103A"/>
    <w:rsid w:val="009856AB"/>
    <w:rsid w:val="009866FA"/>
    <w:rsid w:val="0099506B"/>
    <w:rsid w:val="00996905"/>
    <w:rsid w:val="00996A6A"/>
    <w:rsid w:val="00996E67"/>
    <w:rsid w:val="009974FD"/>
    <w:rsid w:val="009A453C"/>
    <w:rsid w:val="009A4AF7"/>
    <w:rsid w:val="009A6AD7"/>
    <w:rsid w:val="009A771E"/>
    <w:rsid w:val="009B4126"/>
    <w:rsid w:val="009B57C2"/>
    <w:rsid w:val="009C0EA2"/>
    <w:rsid w:val="009C1EC8"/>
    <w:rsid w:val="009C3CD8"/>
    <w:rsid w:val="009C3DEF"/>
    <w:rsid w:val="009C4811"/>
    <w:rsid w:val="009C576E"/>
    <w:rsid w:val="009C604C"/>
    <w:rsid w:val="009D12A4"/>
    <w:rsid w:val="009E19BF"/>
    <w:rsid w:val="009F307A"/>
    <w:rsid w:val="009F4152"/>
    <w:rsid w:val="00A0466E"/>
    <w:rsid w:val="00A051A3"/>
    <w:rsid w:val="00A108F1"/>
    <w:rsid w:val="00A13AB8"/>
    <w:rsid w:val="00A14325"/>
    <w:rsid w:val="00A145C0"/>
    <w:rsid w:val="00A14A67"/>
    <w:rsid w:val="00A20032"/>
    <w:rsid w:val="00A3060A"/>
    <w:rsid w:val="00A363DE"/>
    <w:rsid w:val="00A36E4F"/>
    <w:rsid w:val="00A46759"/>
    <w:rsid w:val="00A503A1"/>
    <w:rsid w:val="00A54D6F"/>
    <w:rsid w:val="00A5664C"/>
    <w:rsid w:val="00A56930"/>
    <w:rsid w:val="00A66403"/>
    <w:rsid w:val="00A73557"/>
    <w:rsid w:val="00A761E0"/>
    <w:rsid w:val="00A77EE5"/>
    <w:rsid w:val="00A8159C"/>
    <w:rsid w:val="00A84609"/>
    <w:rsid w:val="00A867D9"/>
    <w:rsid w:val="00A93B14"/>
    <w:rsid w:val="00A95145"/>
    <w:rsid w:val="00A955B2"/>
    <w:rsid w:val="00A97732"/>
    <w:rsid w:val="00AA1452"/>
    <w:rsid w:val="00AA17E9"/>
    <w:rsid w:val="00AA1836"/>
    <w:rsid w:val="00AA197B"/>
    <w:rsid w:val="00AA1AC2"/>
    <w:rsid w:val="00AA3204"/>
    <w:rsid w:val="00AA4E49"/>
    <w:rsid w:val="00AB7E93"/>
    <w:rsid w:val="00AC2650"/>
    <w:rsid w:val="00AC3B01"/>
    <w:rsid w:val="00AC6326"/>
    <w:rsid w:val="00AD03DC"/>
    <w:rsid w:val="00AD449D"/>
    <w:rsid w:val="00AE131D"/>
    <w:rsid w:val="00AF38FF"/>
    <w:rsid w:val="00AF397B"/>
    <w:rsid w:val="00AF6803"/>
    <w:rsid w:val="00B00387"/>
    <w:rsid w:val="00B0132F"/>
    <w:rsid w:val="00B078F9"/>
    <w:rsid w:val="00B105BE"/>
    <w:rsid w:val="00B110C5"/>
    <w:rsid w:val="00B11E03"/>
    <w:rsid w:val="00B15BA7"/>
    <w:rsid w:val="00B17309"/>
    <w:rsid w:val="00B26366"/>
    <w:rsid w:val="00B31A34"/>
    <w:rsid w:val="00B337E1"/>
    <w:rsid w:val="00B35F9D"/>
    <w:rsid w:val="00B36E67"/>
    <w:rsid w:val="00B47E30"/>
    <w:rsid w:val="00B53745"/>
    <w:rsid w:val="00B60C21"/>
    <w:rsid w:val="00B65516"/>
    <w:rsid w:val="00B729F4"/>
    <w:rsid w:val="00B74E4B"/>
    <w:rsid w:val="00B751A2"/>
    <w:rsid w:val="00B82912"/>
    <w:rsid w:val="00BA214C"/>
    <w:rsid w:val="00BB0FBB"/>
    <w:rsid w:val="00BB6763"/>
    <w:rsid w:val="00BC0356"/>
    <w:rsid w:val="00BC0EE6"/>
    <w:rsid w:val="00BC263A"/>
    <w:rsid w:val="00BC5930"/>
    <w:rsid w:val="00BC7846"/>
    <w:rsid w:val="00BD05EE"/>
    <w:rsid w:val="00BD284D"/>
    <w:rsid w:val="00BD3797"/>
    <w:rsid w:val="00BD4442"/>
    <w:rsid w:val="00BD7B3F"/>
    <w:rsid w:val="00BE24BD"/>
    <w:rsid w:val="00BE3CF3"/>
    <w:rsid w:val="00BE7A4D"/>
    <w:rsid w:val="00BF253C"/>
    <w:rsid w:val="00BF4465"/>
    <w:rsid w:val="00BF6ECF"/>
    <w:rsid w:val="00BF7693"/>
    <w:rsid w:val="00C0147C"/>
    <w:rsid w:val="00C043A3"/>
    <w:rsid w:val="00C111C1"/>
    <w:rsid w:val="00C12520"/>
    <w:rsid w:val="00C152D7"/>
    <w:rsid w:val="00C23B68"/>
    <w:rsid w:val="00C272EA"/>
    <w:rsid w:val="00C274B7"/>
    <w:rsid w:val="00C30C27"/>
    <w:rsid w:val="00C327E2"/>
    <w:rsid w:val="00C36033"/>
    <w:rsid w:val="00C36AB2"/>
    <w:rsid w:val="00C41837"/>
    <w:rsid w:val="00C513E0"/>
    <w:rsid w:val="00C53F46"/>
    <w:rsid w:val="00C70372"/>
    <w:rsid w:val="00C71750"/>
    <w:rsid w:val="00C74FCF"/>
    <w:rsid w:val="00C77DAB"/>
    <w:rsid w:val="00C800CC"/>
    <w:rsid w:val="00C80F18"/>
    <w:rsid w:val="00C84111"/>
    <w:rsid w:val="00C917C9"/>
    <w:rsid w:val="00C92010"/>
    <w:rsid w:val="00C9244D"/>
    <w:rsid w:val="00C9376A"/>
    <w:rsid w:val="00C97D50"/>
    <w:rsid w:val="00CA3D99"/>
    <w:rsid w:val="00CA42ED"/>
    <w:rsid w:val="00CC320E"/>
    <w:rsid w:val="00CC47C0"/>
    <w:rsid w:val="00CC5EE1"/>
    <w:rsid w:val="00CC65E0"/>
    <w:rsid w:val="00CF1D02"/>
    <w:rsid w:val="00CF499C"/>
    <w:rsid w:val="00CF4C35"/>
    <w:rsid w:val="00CF60D6"/>
    <w:rsid w:val="00D004B3"/>
    <w:rsid w:val="00D0129A"/>
    <w:rsid w:val="00D16CA9"/>
    <w:rsid w:val="00D1700F"/>
    <w:rsid w:val="00D312D5"/>
    <w:rsid w:val="00D35D50"/>
    <w:rsid w:val="00D36007"/>
    <w:rsid w:val="00D40C97"/>
    <w:rsid w:val="00D4195E"/>
    <w:rsid w:val="00D425D5"/>
    <w:rsid w:val="00D44082"/>
    <w:rsid w:val="00D51931"/>
    <w:rsid w:val="00D52233"/>
    <w:rsid w:val="00D56329"/>
    <w:rsid w:val="00D57375"/>
    <w:rsid w:val="00D603DF"/>
    <w:rsid w:val="00D64AEE"/>
    <w:rsid w:val="00D66846"/>
    <w:rsid w:val="00D70E73"/>
    <w:rsid w:val="00D728CB"/>
    <w:rsid w:val="00D7575A"/>
    <w:rsid w:val="00D75BC5"/>
    <w:rsid w:val="00D8289C"/>
    <w:rsid w:val="00D82F49"/>
    <w:rsid w:val="00D83EB3"/>
    <w:rsid w:val="00D873EB"/>
    <w:rsid w:val="00D90436"/>
    <w:rsid w:val="00D9461D"/>
    <w:rsid w:val="00D96F31"/>
    <w:rsid w:val="00DA3A06"/>
    <w:rsid w:val="00DA3D9E"/>
    <w:rsid w:val="00DA4BF9"/>
    <w:rsid w:val="00DA5640"/>
    <w:rsid w:val="00DA5808"/>
    <w:rsid w:val="00DA5C14"/>
    <w:rsid w:val="00DB46A2"/>
    <w:rsid w:val="00DB4AA1"/>
    <w:rsid w:val="00DB5533"/>
    <w:rsid w:val="00DC0F8D"/>
    <w:rsid w:val="00DC1456"/>
    <w:rsid w:val="00DD1362"/>
    <w:rsid w:val="00DD194B"/>
    <w:rsid w:val="00DD28D8"/>
    <w:rsid w:val="00DD2FA7"/>
    <w:rsid w:val="00DF3294"/>
    <w:rsid w:val="00DF3765"/>
    <w:rsid w:val="00E0038C"/>
    <w:rsid w:val="00E02047"/>
    <w:rsid w:val="00E06342"/>
    <w:rsid w:val="00E06D3A"/>
    <w:rsid w:val="00E1263B"/>
    <w:rsid w:val="00E12775"/>
    <w:rsid w:val="00E15AE0"/>
    <w:rsid w:val="00E20BBF"/>
    <w:rsid w:val="00E3204A"/>
    <w:rsid w:val="00E32FA2"/>
    <w:rsid w:val="00E3461F"/>
    <w:rsid w:val="00E37888"/>
    <w:rsid w:val="00E4003D"/>
    <w:rsid w:val="00E447C9"/>
    <w:rsid w:val="00E50764"/>
    <w:rsid w:val="00E64009"/>
    <w:rsid w:val="00E71968"/>
    <w:rsid w:val="00E82E80"/>
    <w:rsid w:val="00E8781D"/>
    <w:rsid w:val="00E91BC3"/>
    <w:rsid w:val="00E923B3"/>
    <w:rsid w:val="00E97F16"/>
    <w:rsid w:val="00EB0E03"/>
    <w:rsid w:val="00EB59B4"/>
    <w:rsid w:val="00EC752D"/>
    <w:rsid w:val="00EF1518"/>
    <w:rsid w:val="00EF2738"/>
    <w:rsid w:val="00EF57B4"/>
    <w:rsid w:val="00EF6C5B"/>
    <w:rsid w:val="00F025DD"/>
    <w:rsid w:val="00F02B10"/>
    <w:rsid w:val="00F20AD8"/>
    <w:rsid w:val="00F22907"/>
    <w:rsid w:val="00F25550"/>
    <w:rsid w:val="00F317E0"/>
    <w:rsid w:val="00F33327"/>
    <w:rsid w:val="00F335EF"/>
    <w:rsid w:val="00F400D2"/>
    <w:rsid w:val="00F4490D"/>
    <w:rsid w:val="00F45208"/>
    <w:rsid w:val="00F4536D"/>
    <w:rsid w:val="00F468CE"/>
    <w:rsid w:val="00F52D61"/>
    <w:rsid w:val="00F70097"/>
    <w:rsid w:val="00F72C0F"/>
    <w:rsid w:val="00F7485D"/>
    <w:rsid w:val="00F77655"/>
    <w:rsid w:val="00F822AE"/>
    <w:rsid w:val="00F84942"/>
    <w:rsid w:val="00F9036A"/>
    <w:rsid w:val="00F9445E"/>
    <w:rsid w:val="00F96744"/>
    <w:rsid w:val="00FA1470"/>
    <w:rsid w:val="00FB538B"/>
    <w:rsid w:val="00FC283F"/>
    <w:rsid w:val="00FC58A1"/>
    <w:rsid w:val="00FC71F0"/>
    <w:rsid w:val="00FD0CE4"/>
    <w:rsid w:val="00FD3159"/>
    <w:rsid w:val="00FD46BA"/>
    <w:rsid w:val="00FD7345"/>
    <w:rsid w:val="00FE5B73"/>
    <w:rsid w:val="00FE6AB2"/>
    <w:rsid w:val="00FF0927"/>
    <w:rsid w:val="00FF109A"/>
    <w:rsid w:val="00FF13BF"/>
    <w:rsid w:val="00FF2751"/>
    <w:rsid w:val="00FF3D4F"/>
    <w:rsid w:val="00FF6B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Pr>
      <w:lang w:eastAsia="zh-CN"/>
    </w:rPr>
  </w:style>
  <w:style w:type="paragraph" w:styleId="1">
    <w:name w:val="heading 1"/>
    <w:basedOn w:val="a1"/>
    <w:next w:val="a1"/>
    <w:qFormat/>
    <w:pPr>
      <w:keepNext/>
      <w:numPr>
        <w:numId w:val="1"/>
      </w:numPr>
      <w:tabs>
        <w:tab w:val="left" w:leader="dot" w:pos="8222"/>
      </w:tabs>
      <w:spacing w:before="40" w:after="120"/>
      <w:ind w:left="57"/>
      <w:jc w:val="center"/>
      <w:outlineLvl w:val="0"/>
    </w:pPr>
    <w:rPr>
      <w:rFonts w:ascii="Arial" w:hAnsi="Arial" w:cs="Arial"/>
      <w:b/>
      <w:sz w:val="16"/>
    </w:rPr>
  </w:style>
  <w:style w:type="paragraph" w:styleId="2">
    <w:name w:val="heading 2"/>
    <w:basedOn w:val="a1"/>
    <w:next w:val="a1"/>
    <w:qFormat/>
    <w:pPr>
      <w:keepNext/>
      <w:numPr>
        <w:ilvl w:val="1"/>
        <w:numId w:val="1"/>
      </w:numPr>
      <w:spacing w:before="480" w:after="40" w:line="140" w:lineRule="exact"/>
      <w:ind w:right="6"/>
      <w:jc w:val="center"/>
      <w:outlineLvl w:val="1"/>
    </w:pPr>
    <w:rPr>
      <w:rFonts w:ascii="Arial" w:hAnsi="Arial" w:cs="Arial"/>
      <w:b/>
      <w:sz w:val="14"/>
    </w:rPr>
  </w:style>
  <w:style w:type="paragraph" w:styleId="3">
    <w:name w:val="heading 3"/>
    <w:basedOn w:val="a1"/>
    <w:next w:val="a1"/>
    <w:qFormat/>
    <w:pPr>
      <w:keepNext/>
      <w:numPr>
        <w:ilvl w:val="2"/>
        <w:numId w:val="1"/>
      </w:numPr>
      <w:spacing w:before="160" w:line="160" w:lineRule="exact"/>
      <w:ind w:left="227"/>
      <w:outlineLvl w:val="2"/>
    </w:pPr>
    <w:rPr>
      <w:rFonts w:ascii="Arial" w:hAnsi="Arial" w:cs="Arial"/>
      <w:b/>
      <w:sz w:val="14"/>
    </w:rPr>
  </w:style>
  <w:style w:type="paragraph" w:styleId="4">
    <w:name w:val="heading 4"/>
    <w:basedOn w:val="a1"/>
    <w:next w:val="a1"/>
    <w:qFormat/>
    <w:pPr>
      <w:keepNext/>
      <w:numPr>
        <w:ilvl w:val="3"/>
        <w:numId w:val="1"/>
      </w:numPr>
      <w:tabs>
        <w:tab w:val="left" w:pos="1263"/>
        <w:tab w:val="left" w:pos="2526"/>
        <w:tab w:val="left" w:pos="3789"/>
        <w:tab w:val="left" w:pos="5052"/>
        <w:tab w:val="left" w:pos="6315"/>
        <w:tab w:val="left" w:pos="7578"/>
        <w:tab w:val="left" w:pos="8841"/>
        <w:tab w:val="left" w:pos="10104"/>
        <w:tab w:val="left" w:pos="11367"/>
      </w:tabs>
      <w:spacing w:after="120"/>
      <w:jc w:val="center"/>
      <w:outlineLvl w:val="3"/>
    </w:pPr>
    <w:rPr>
      <w:rFonts w:ascii="Arial" w:hAnsi="Arial" w:cs="Arial"/>
      <w:b/>
    </w:rPr>
  </w:style>
  <w:style w:type="paragraph" w:styleId="5">
    <w:name w:val="heading 5"/>
    <w:basedOn w:val="a1"/>
    <w:next w:val="a1"/>
    <w:qFormat/>
    <w:pPr>
      <w:keepNext/>
      <w:numPr>
        <w:ilvl w:val="4"/>
        <w:numId w:val="1"/>
      </w:numPr>
      <w:spacing w:before="60" w:line="140" w:lineRule="exact"/>
      <w:ind w:right="113"/>
      <w:jc w:val="center"/>
      <w:outlineLvl w:val="4"/>
    </w:pPr>
    <w:rPr>
      <w:rFonts w:ascii="Arial" w:hAnsi="Arial" w:cs="Arial"/>
      <w:b/>
      <w:sz w:val="14"/>
    </w:rPr>
  </w:style>
  <w:style w:type="paragraph" w:styleId="6">
    <w:name w:val="heading 6"/>
    <w:basedOn w:val="a1"/>
    <w:next w:val="a1"/>
    <w:qFormat/>
    <w:pPr>
      <w:keepNext/>
      <w:numPr>
        <w:ilvl w:val="5"/>
        <w:numId w:val="1"/>
      </w:numPr>
      <w:spacing w:before="80" w:line="160" w:lineRule="exact"/>
      <w:ind w:left="170"/>
      <w:jc w:val="center"/>
      <w:outlineLvl w:val="5"/>
    </w:pPr>
    <w:rPr>
      <w:rFonts w:ascii="Arial" w:hAnsi="Arial" w:cs="Arial"/>
      <w:b/>
      <w:sz w:val="14"/>
    </w:rPr>
  </w:style>
  <w:style w:type="paragraph" w:styleId="7">
    <w:name w:val="heading 7"/>
    <w:basedOn w:val="a1"/>
    <w:next w:val="a1"/>
    <w:qFormat/>
    <w:pPr>
      <w:keepNext/>
      <w:numPr>
        <w:ilvl w:val="6"/>
        <w:numId w:val="1"/>
      </w:numPr>
      <w:spacing w:before="60" w:line="140" w:lineRule="exact"/>
      <w:jc w:val="center"/>
      <w:outlineLvl w:val="6"/>
    </w:pPr>
    <w:rPr>
      <w:rFonts w:ascii="Arial" w:hAnsi="Arial" w:cs="Arial"/>
      <w:b/>
      <w:sz w:val="14"/>
    </w:rPr>
  </w:style>
  <w:style w:type="paragraph" w:styleId="8">
    <w:name w:val="heading 8"/>
    <w:basedOn w:val="a1"/>
    <w:next w:val="a1"/>
    <w:qFormat/>
    <w:pPr>
      <w:keepNext/>
      <w:numPr>
        <w:ilvl w:val="7"/>
        <w:numId w:val="1"/>
      </w:numPr>
      <w:spacing w:before="120" w:line="140" w:lineRule="exact"/>
      <w:ind w:right="28"/>
      <w:jc w:val="center"/>
      <w:outlineLvl w:val="7"/>
    </w:pPr>
    <w:rPr>
      <w:rFonts w:ascii="Arial" w:hAnsi="Arial" w:cs="Arial"/>
      <w:b/>
      <w:sz w:val="14"/>
    </w:rPr>
  </w:style>
  <w:style w:type="paragraph" w:styleId="9">
    <w:name w:val="heading 9"/>
    <w:basedOn w:val="a1"/>
    <w:next w:val="a1"/>
    <w:qFormat/>
    <w:pPr>
      <w:keepNext/>
      <w:numPr>
        <w:ilvl w:val="8"/>
        <w:numId w:val="1"/>
      </w:numPr>
      <w:spacing w:before="60" w:line="140" w:lineRule="exact"/>
      <w:outlineLvl w:val="8"/>
    </w:pPr>
    <w:rPr>
      <w:rFonts w:ascii="Arial" w:hAnsi="Arial" w:cs="Arial"/>
      <w:b/>
      <w:sz w:val="1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sz w:val="16"/>
    </w:rPr>
  </w:style>
  <w:style w:type="character" w:customStyle="1" w:styleId="WW8Num3z0">
    <w:name w:val="WW8Num3z0"/>
    <w:rPr>
      <w:rFonts w:ascii="Liberation Serif" w:hAnsi="Liberation Serif" w:cs="Liberation Serif" w:hint="default"/>
    </w:rPr>
  </w:style>
  <w:style w:type="character" w:customStyle="1" w:styleId="WW8Num4z0">
    <w:name w:val="WW8Num4z0"/>
    <w:rPr>
      <w:rFonts w:ascii="Liberation Serif" w:hAnsi="Liberation Serif" w:cs="Liberation Serif" w:hint="default"/>
    </w:rPr>
  </w:style>
  <w:style w:type="character" w:customStyle="1" w:styleId="WW8Num5z0">
    <w:name w:val="WW8Num5z0"/>
    <w:rPr>
      <w:rFonts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St4z0">
    <w:name w:val="WW8NumSt4z0"/>
    <w:rPr>
      <w:rFonts w:ascii="Symbol" w:hAnsi="Symbol" w:cs="Symbol" w:hint="default"/>
    </w:rPr>
  </w:style>
  <w:style w:type="character" w:customStyle="1" w:styleId="11">
    <w:name w:val="Основной шрифт абзаца1"/>
  </w:style>
  <w:style w:type="character" w:styleId="a5">
    <w:name w:val="page number"/>
    <w:basedOn w:val="11"/>
  </w:style>
  <w:style w:type="character" w:customStyle="1" w:styleId="a6">
    <w:name w:val="Символ сноски"/>
    <w:rPr>
      <w:vertAlign w:val="superscript"/>
    </w:rPr>
  </w:style>
  <w:style w:type="character" w:customStyle="1" w:styleId="a7">
    <w:name w:val="Основной шрифт"/>
  </w:style>
  <w:style w:type="character" w:customStyle="1" w:styleId="a8">
    <w:name w:val="знак примечания"/>
    <w:rPr>
      <w:sz w:val="16"/>
    </w:rPr>
  </w:style>
  <w:style w:type="character" w:customStyle="1" w:styleId="a9">
    <w:name w:val="номер строки"/>
    <w:basedOn w:val="a7"/>
  </w:style>
  <w:style w:type="character" w:customStyle="1" w:styleId="aa">
    <w:name w:val="знак сноски"/>
    <w:rPr>
      <w:position w:val="4"/>
      <w:sz w:val="16"/>
    </w:rPr>
  </w:style>
  <w:style w:type="character" w:customStyle="1" w:styleId="ab">
    <w:name w:val="номер страницы"/>
    <w:basedOn w:val="a7"/>
  </w:style>
  <w:style w:type="character" w:customStyle="1" w:styleId="BodyTextIndentChar">
    <w:name w:val="Body Text Indent Char"/>
    <w:rPr>
      <w:rFonts w:ascii="Arial" w:hAnsi="Arial" w:cs="Arial"/>
      <w:sz w:val="16"/>
      <w:lang w:val="ru-RU" w:bidi="ar-SA"/>
    </w:rPr>
  </w:style>
  <w:style w:type="character" w:customStyle="1" w:styleId="12">
    <w:name w:val="Знак Знак1"/>
    <w:rPr>
      <w:rFonts w:ascii="Arial" w:hAnsi="Arial" w:cs="Arial"/>
      <w:sz w:val="16"/>
      <w:lang w:val="ru-RU" w:bidi="ar-SA"/>
    </w:rPr>
  </w:style>
  <w:style w:type="character" w:customStyle="1" w:styleId="BalloonTextChar">
    <w:name w:val="Balloon Text Char"/>
    <w:rPr>
      <w:rFonts w:ascii="Tahoma" w:hAnsi="Tahoma" w:cs="Tahoma"/>
      <w:sz w:val="16"/>
      <w:szCs w:val="16"/>
    </w:rPr>
  </w:style>
  <w:style w:type="character" w:styleId="ac">
    <w:name w:val="Hyperlink"/>
    <w:rPr>
      <w:color w:val="0000FF"/>
      <w:u w:val="single"/>
    </w:rPr>
  </w:style>
  <w:style w:type="character" w:customStyle="1" w:styleId="Heading9Char">
    <w:name w:val="Heading 9 Char"/>
    <w:rPr>
      <w:rFonts w:ascii="Arial" w:hAnsi="Arial" w:cs="Arial"/>
      <w:b/>
      <w:sz w:val="14"/>
      <w:lang w:val="ru-RU" w:bidi="ar-SA"/>
    </w:rPr>
  </w:style>
  <w:style w:type="character" w:customStyle="1" w:styleId="FootnoteTextChar">
    <w:name w:val="Footnote Text Char"/>
    <w:rPr>
      <w:lang w:val="ru-RU" w:bidi="ar-SA"/>
    </w:rPr>
  </w:style>
  <w:style w:type="character" w:customStyle="1" w:styleId="shorttext">
    <w:name w:val="short_text"/>
  </w:style>
  <w:style w:type="character" w:customStyle="1" w:styleId="alt-edited">
    <w:name w:val="alt-edited"/>
    <w:basedOn w:val="11"/>
  </w:style>
  <w:style w:type="character" w:customStyle="1" w:styleId="longtext">
    <w:name w:val="long_text"/>
    <w:basedOn w:val="11"/>
  </w:style>
  <w:style w:type="character" w:customStyle="1" w:styleId="hps">
    <w:name w:val="hps"/>
    <w:basedOn w:val="11"/>
  </w:style>
  <w:style w:type="character" w:customStyle="1" w:styleId="hpsatn">
    <w:name w:val="hps atn"/>
    <w:basedOn w:val="11"/>
  </w:style>
  <w:style w:type="character" w:customStyle="1" w:styleId="CommentReference">
    <w:name w:val="Comment Reference"/>
    <w:rPr>
      <w:sz w:val="16"/>
      <w:szCs w:val="16"/>
    </w:rPr>
  </w:style>
  <w:style w:type="character" w:customStyle="1" w:styleId="CommentTextChar">
    <w:name w:val="Comment Text Char"/>
    <w:rPr>
      <w:lang w:val="ru-RU"/>
    </w:rPr>
  </w:style>
  <w:style w:type="character" w:customStyle="1" w:styleId="CommentSubjectChar">
    <w:name w:val="Comment Subject Char"/>
    <w:rPr>
      <w:b/>
      <w:bCs/>
      <w:lang w:val="ru-RU"/>
    </w:rPr>
  </w:style>
  <w:style w:type="character" w:customStyle="1" w:styleId="DocumentMapChar">
    <w:name w:val="Document Map Char"/>
    <w:rPr>
      <w:sz w:val="24"/>
      <w:szCs w:val="24"/>
      <w:lang w:val="ru-RU"/>
    </w:rPr>
  </w:style>
  <w:style w:type="paragraph" w:customStyle="1" w:styleId="ad">
    <w:name w:val="Заголовок"/>
    <w:basedOn w:val="a1"/>
    <w:next w:val="a1"/>
    <w:pPr>
      <w:jc w:val="center"/>
    </w:pPr>
    <w:rPr>
      <w:rFonts w:ascii="Arial" w:hAnsi="Arial" w:cs="Arial"/>
      <w:b/>
      <w:sz w:val="16"/>
    </w:rPr>
  </w:style>
  <w:style w:type="paragraph" w:styleId="ae">
    <w:name w:val="Body Text"/>
    <w:basedOn w:val="a1"/>
    <w:pPr>
      <w:widowControl w:val="0"/>
      <w:tabs>
        <w:tab w:val="left" w:pos="1276"/>
      </w:tabs>
      <w:jc w:val="center"/>
    </w:pPr>
    <w:rPr>
      <w:rFonts w:ascii="Arial" w:hAnsi="Arial" w:cs="Arial"/>
      <w:b/>
      <w:sz w:val="16"/>
    </w:rPr>
  </w:style>
  <w:style w:type="paragraph" w:styleId="af">
    <w:name w:val="List"/>
    <w:basedOn w:val="ae"/>
    <w:rPr>
      <w:rFonts w:cs="Lucida Sans"/>
    </w:rPr>
  </w:style>
  <w:style w:type="paragraph" w:styleId="af0">
    <w:name w:val="caption"/>
    <w:basedOn w:val="a1"/>
    <w:qFormat/>
    <w:pPr>
      <w:suppressLineNumbers/>
      <w:spacing w:before="120" w:after="120"/>
    </w:pPr>
    <w:rPr>
      <w:rFonts w:cs="Lucida Sans"/>
      <w:i/>
      <w:iCs/>
      <w:sz w:val="24"/>
      <w:szCs w:val="24"/>
    </w:rPr>
  </w:style>
  <w:style w:type="paragraph" w:customStyle="1" w:styleId="13">
    <w:name w:val="Указатель1"/>
    <w:basedOn w:val="a1"/>
    <w:pPr>
      <w:suppressLineNumbers/>
    </w:pPr>
    <w:rPr>
      <w:rFonts w:cs="Lucida Sans"/>
    </w:rPr>
  </w:style>
  <w:style w:type="paragraph" w:styleId="af1">
    <w:name w:val="header"/>
    <w:basedOn w:val="a1"/>
    <w:pPr>
      <w:tabs>
        <w:tab w:val="center" w:pos="4153"/>
        <w:tab w:val="right" w:pos="8306"/>
      </w:tabs>
    </w:pPr>
  </w:style>
  <w:style w:type="paragraph" w:styleId="af2">
    <w:name w:val="footer"/>
    <w:basedOn w:val="a1"/>
    <w:pPr>
      <w:tabs>
        <w:tab w:val="center" w:pos="4153"/>
        <w:tab w:val="right" w:pos="8306"/>
      </w:tabs>
    </w:pPr>
  </w:style>
  <w:style w:type="paragraph" w:styleId="af3">
    <w:name w:val="Body Text Indent"/>
    <w:basedOn w:val="a1"/>
    <w:pPr>
      <w:tabs>
        <w:tab w:val="left" w:pos="1263"/>
        <w:tab w:val="left" w:pos="2526"/>
        <w:tab w:val="left" w:pos="3789"/>
        <w:tab w:val="left" w:pos="5052"/>
        <w:tab w:val="left" w:pos="6315"/>
        <w:tab w:val="left" w:pos="7578"/>
      </w:tabs>
      <w:ind w:firstLine="284"/>
      <w:jc w:val="both"/>
    </w:pPr>
    <w:rPr>
      <w:rFonts w:ascii="Arial" w:hAnsi="Arial" w:cs="Arial"/>
      <w:sz w:val="16"/>
    </w:rPr>
  </w:style>
  <w:style w:type="paragraph" w:customStyle="1" w:styleId="af4">
    <w:name w:val="боковик"/>
    <w:basedOn w:val="a1"/>
    <w:pPr>
      <w:jc w:val="both"/>
    </w:pPr>
    <w:rPr>
      <w:rFonts w:ascii="Arial" w:hAnsi="Arial" w:cs="Arial"/>
      <w:sz w:val="16"/>
    </w:rPr>
  </w:style>
  <w:style w:type="paragraph" w:styleId="af5">
    <w:name w:val="endnote text"/>
    <w:basedOn w:val="a1"/>
  </w:style>
  <w:style w:type="paragraph" w:styleId="af6">
    <w:name w:val="footnote text"/>
    <w:basedOn w:val="a1"/>
  </w:style>
  <w:style w:type="paragraph" w:customStyle="1" w:styleId="21">
    <w:name w:val="Основной текст с отступом 21"/>
    <w:basedOn w:val="a1"/>
    <w:pPr>
      <w:spacing w:line="200" w:lineRule="exact"/>
      <w:ind w:left="113" w:firstLine="284"/>
      <w:jc w:val="both"/>
    </w:pPr>
    <w:rPr>
      <w:rFonts w:ascii="Arial" w:hAnsi="Arial" w:cs="Arial"/>
      <w:sz w:val="16"/>
    </w:rPr>
  </w:style>
  <w:style w:type="paragraph" w:customStyle="1" w:styleId="00-Zagolovok">
    <w:name w:val="00-Zagolovok"/>
    <w:basedOn w:val="a1"/>
    <w:pPr>
      <w:widowControl w:val="0"/>
      <w:spacing w:after="200" w:line="220" w:lineRule="exact"/>
      <w:jc w:val="center"/>
    </w:pPr>
    <w:rPr>
      <w:rFonts w:ascii="PragmaticaC" w:hAnsi="PragmaticaC" w:cs="PragmaticaC"/>
      <w:b/>
      <w:caps/>
      <w:sz w:val="18"/>
    </w:rPr>
  </w:style>
  <w:style w:type="paragraph" w:customStyle="1" w:styleId="BodyText24">
    <w:name w:val="Body Text 24"/>
    <w:basedOn w:val="a1"/>
    <w:pPr>
      <w:widowControl w:val="0"/>
      <w:spacing w:before="120" w:line="144" w:lineRule="exact"/>
      <w:ind w:firstLine="284"/>
      <w:jc w:val="both"/>
    </w:pPr>
    <w:rPr>
      <w:rFonts w:ascii="Arial" w:hAnsi="Arial" w:cs="Arial"/>
      <w:sz w:val="16"/>
    </w:rPr>
  </w:style>
  <w:style w:type="paragraph" w:customStyle="1" w:styleId="31">
    <w:name w:val="Основной текст с отступом 31"/>
    <w:basedOn w:val="a1"/>
    <w:pPr>
      <w:spacing w:line="240" w:lineRule="exact"/>
      <w:ind w:left="113" w:hanging="113"/>
      <w:jc w:val="both"/>
    </w:pPr>
    <w:rPr>
      <w:rFonts w:ascii="Arial" w:hAnsi="Arial" w:cs="Arial"/>
      <w:bCs/>
      <w:sz w:val="16"/>
    </w:rPr>
  </w:style>
  <w:style w:type="paragraph" w:customStyle="1" w:styleId="14">
    <w:name w:val="Название объекта1"/>
    <w:basedOn w:val="a1"/>
    <w:next w:val="a1"/>
    <w:pPr>
      <w:spacing w:before="240"/>
      <w:jc w:val="center"/>
    </w:pPr>
    <w:rPr>
      <w:rFonts w:ascii="Arial" w:hAnsi="Arial" w:cs="Arial"/>
      <w:b/>
    </w:rPr>
  </w:style>
  <w:style w:type="paragraph" w:customStyle="1" w:styleId="xl24">
    <w:name w:val="xl24"/>
    <w:basedOn w:val="a1"/>
    <w:pPr>
      <w:spacing w:before="100" w:after="100"/>
    </w:pPr>
    <w:rPr>
      <w:rFonts w:ascii="Arial" w:hAnsi="Arial" w:cs="Arial"/>
      <w:color w:val="000000"/>
      <w:sz w:val="24"/>
      <w:szCs w:val="24"/>
    </w:rPr>
  </w:style>
  <w:style w:type="paragraph" w:customStyle="1" w:styleId="xl25">
    <w:name w:val="xl25"/>
    <w:basedOn w:val="a1"/>
    <w:pPr>
      <w:spacing w:before="100" w:after="100"/>
      <w:textAlignment w:val="top"/>
    </w:pPr>
    <w:rPr>
      <w:rFonts w:ascii="Arial" w:hAnsi="Arial" w:cs="Arial"/>
      <w:color w:val="000000"/>
      <w:sz w:val="24"/>
      <w:szCs w:val="24"/>
    </w:rPr>
  </w:style>
  <w:style w:type="paragraph" w:customStyle="1" w:styleId="xl26">
    <w:name w:val="xl26"/>
    <w:basedOn w:val="a1"/>
    <w:pPr>
      <w:spacing w:before="100" w:after="100"/>
      <w:jc w:val="both"/>
      <w:textAlignment w:val="top"/>
    </w:pPr>
    <w:rPr>
      <w:rFonts w:ascii="Arial" w:hAnsi="Arial" w:cs="Arial"/>
      <w:sz w:val="24"/>
      <w:szCs w:val="24"/>
    </w:rPr>
  </w:style>
  <w:style w:type="paragraph" w:customStyle="1" w:styleId="xl27">
    <w:name w:val="xl27"/>
    <w:basedOn w:val="a1"/>
    <w:pPr>
      <w:spacing w:before="100" w:after="100"/>
      <w:textAlignment w:val="top"/>
    </w:pPr>
    <w:rPr>
      <w:rFonts w:ascii="Arial" w:hAnsi="Arial" w:cs="Arial"/>
      <w:sz w:val="24"/>
      <w:szCs w:val="24"/>
    </w:rPr>
  </w:style>
  <w:style w:type="paragraph" w:customStyle="1" w:styleId="xl28">
    <w:name w:val="xl28"/>
    <w:basedOn w:val="a1"/>
    <w:pPr>
      <w:pBdr>
        <w:top w:val="none" w:sz="0"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29">
    <w:name w:val="xl29"/>
    <w:basedOn w:val="a1"/>
    <w:pPr>
      <w:pBdr>
        <w:top w:val="single" w:sz="4"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30">
    <w:name w:val="xl30"/>
    <w:basedOn w:val="a1"/>
    <w:pPr>
      <w:pBdr>
        <w:top w:val="single" w:sz="4" w:space="0" w:color="000000"/>
        <w:left w:val="none" w:sz="0" w:space="0" w:color="000000"/>
        <w:bottom w:val="single" w:sz="4" w:space="0" w:color="000000"/>
        <w:right w:val="none" w:sz="0" w:space="0" w:color="000000"/>
      </w:pBdr>
      <w:spacing w:before="100" w:after="100"/>
    </w:pPr>
    <w:rPr>
      <w:sz w:val="24"/>
      <w:szCs w:val="24"/>
    </w:rPr>
  </w:style>
  <w:style w:type="paragraph" w:customStyle="1" w:styleId="xl31">
    <w:name w:val="xl31"/>
    <w:basedOn w:val="a1"/>
    <w:pPr>
      <w:pBdr>
        <w:top w:val="none" w:sz="0" w:space="0" w:color="000000"/>
        <w:left w:val="single" w:sz="4" w:space="0" w:color="000000"/>
        <w:bottom w:val="none" w:sz="0" w:space="0" w:color="000000"/>
        <w:right w:val="none" w:sz="0" w:space="0" w:color="000000"/>
      </w:pBdr>
      <w:spacing w:before="100" w:after="100"/>
    </w:pPr>
    <w:rPr>
      <w:sz w:val="24"/>
      <w:szCs w:val="24"/>
    </w:rPr>
  </w:style>
  <w:style w:type="paragraph" w:customStyle="1" w:styleId="xl32">
    <w:name w:val="xl32"/>
    <w:basedOn w:val="a1"/>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3">
    <w:name w:val="xl33"/>
    <w:basedOn w:val="a1"/>
    <w:pPr>
      <w:pBdr>
        <w:top w:val="none" w:sz="0" w:space="0" w:color="000000"/>
        <w:left w:val="single" w:sz="4" w:space="0" w:color="000000"/>
        <w:bottom w:val="none" w:sz="0" w:space="0" w:color="000000"/>
        <w:right w:val="none" w:sz="0" w:space="0" w:color="000000"/>
      </w:pBdr>
      <w:spacing w:before="100" w:after="100"/>
      <w:jc w:val="center"/>
    </w:pPr>
    <w:rPr>
      <w:sz w:val="24"/>
      <w:szCs w:val="24"/>
    </w:rPr>
  </w:style>
  <w:style w:type="paragraph" w:customStyle="1" w:styleId="xl34">
    <w:name w:val="xl34"/>
    <w:basedOn w:val="a1"/>
    <w:pPr>
      <w:pBdr>
        <w:top w:val="none" w:sz="0" w:space="0" w:color="000000"/>
        <w:left w:val="none" w:sz="0" w:space="0" w:color="000000"/>
        <w:bottom w:val="none" w:sz="0" w:space="0" w:color="000000"/>
        <w:right w:val="single" w:sz="4" w:space="0" w:color="000000"/>
      </w:pBdr>
      <w:spacing w:before="100" w:after="100"/>
      <w:jc w:val="center"/>
    </w:pPr>
    <w:rPr>
      <w:sz w:val="24"/>
      <w:szCs w:val="24"/>
    </w:rPr>
  </w:style>
  <w:style w:type="paragraph" w:customStyle="1" w:styleId="xl35">
    <w:name w:val="xl35"/>
    <w:basedOn w:val="a1"/>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6">
    <w:name w:val="xl36"/>
    <w:basedOn w:val="a1"/>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37">
    <w:name w:val="xl37"/>
    <w:basedOn w:val="a1"/>
    <w:pPr>
      <w:pBdr>
        <w:top w:val="none" w:sz="0" w:space="0" w:color="000000"/>
        <w:left w:val="single" w:sz="4" w:space="0" w:color="000000"/>
        <w:bottom w:val="none" w:sz="0" w:space="0" w:color="000000"/>
        <w:right w:val="single" w:sz="4" w:space="0" w:color="000000"/>
      </w:pBdr>
      <w:spacing w:before="100" w:after="100"/>
      <w:jc w:val="center"/>
    </w:pPr>
    <w:rPr>
      <w:sz w:val="24"/>
      <w:szCs w:val="24"/>
    </w:rPr>
  </w:style>
  <w:style w:type="paragraph" w:customStyle="1" w:styleId="xl38">
    <w:name w:val="xl38"/>
    <w:basedOn w:val="a1"/>
    <w:pPr>
      <w:pBdr>
        <w:top w:val="none" w:sz="0" w:space="0" w:color="000000"/>
        <w:left w:val="single" w:sz="4" w:space="0" w:color="000000"/>
        <w:bottom w:val="none" w:sz="0" w:space="0" w:color="000000"/>
        <w:right w:val="single" w:sz="4" w:space="0" w:color="000000"/>
      </w:pBdr>
      <w:spacing w:before="100" w:after="100"/>
      <w:jc w:val="right"/>
    </w:pPr>
    <w:rPr>
      <w:sz w:val="24"/>
      <w:szCs w:val="24"/>
    </w:rPr>
  </w:style>
  <w:style w:type="paragraph" w:customStyle="1" w:styleId="xl39">
    <w:name w:val="xl39"/>
    <w:basedOn w:val="a1"/>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40">
    <w:name w:val="xl40"/>
    <w:basedOn w:val="a1"/>
    <w:pPr>
      <w:pBdr>
        <w:top w:val="single" w:sz="4" w:space="0" w:color="000000"/>
        <w:left w:val="single" w:sz="4"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41">
    <w:name w:val="xl41"/>
    <w:basedOn w:val="a1"/>
    <w:pPr>
      <w:pBdr>
        <w:top w:val="single" w:sz="4" w:space="0" w:color="000000"/>
        <w:left w:val="single" w:sz="4" w:space="0" w:color="000000"/>
        <w:bottom w:val="single" w:sz="4" w:space="0" w:color="000000"/>
        <w:right w:val="single" w:sz="4" w:space="0" w:color="000000"/>
      </w:pBdr>
      <w:spacing w:before="100" w:after="100"/>
    </w:pPr>
    <w:rPr>
      <w:rFonts w:ascii="Arial" w:hAnsi="Arial" w:cs="Arial"/>
      <w:b/>
      <w:bCs/>
      <w:sz w:val="24"/>
      <w:szCs w:val="24"/>
    </w:rPr>
  </w:style>
  <w:style w:type="paragraph" w:customStyle="1" w:styleId="210">
    <w:name w:val="Основной текст 21"/>
    <w:basedOn w:val="a1"/>
    <w:pPr>
      <w:tabs>
        <w:tab w:val="left" w:pos="1263"/>
        <w:tab w:val="left" w:pos="2526"/>
        <w:tab w:val="left" w:pos="3789"/>
        <w:tab w:val="left" w:pos="5052"/>
        <w:tab w:val="left" w:pos="6315"/>
        <w:tab w:val="left" w:pos="7578"/>
      </w:tabs>
      <w:spacing w:after="40"/>
      <w:jc w:val="right"/>
    </w:pPr>
    <w:rPr>
      <w:rFonts w:ascii="Arial" w:hAnsi="Arial" w:cs="Arial"/>
      <w:bCs/>
      <w:sz w:val="14"/>
    </w:rPr>
  </w:style>
  <w:style w:type="paragraph" w:customStyle="1" w:styleId="15">
    <w:name w:val="Обычный (веб)1"/>
    <w:basedOn w:val="a1"/>
    <w:pPr>
      <w:spacing w:before="100" w:after="100"/>
    </w:pPr>
    <w:rPr>
      <w:rFonts w:ascii="Arial Unicode MS" w:eastAsia="Arial Unicode MS" w:hAnsi="Arial Unicode MS" w:cs="Arial Unicode MS"/>
      <w:sz w:val="24"/>
      <w:szCs w:val="24"/>
    </w:rPr>
  </w:style>
  <w:style w:type="paragraph" w:customStyle="1" w:styleId="310">
    <w:name w:val="Основной текст 31"/>
    <w:basedOn w:val="a1"/>
    <w:pPr>
      <w:tabs>
        <w:tab w:val="left" w:pos="1263"/>
        <w:tab w:val="left" w:pos="2526"/>
        <w:tab w:val="left" w:pos="3789"/>
        <w:tab w:val="left" w:pos="5052"/>
        <w:tab w:val="left" w:pos="6315"/>
        <w:tab w:val="left" w:pos="7578"/>
        <w:tab w:val="left" w:pos="8841"/>
      </w:tabs>
      <w:spacing w:line="140" w:lineRule="exact"/>
      <w:jc w:val="both"/>
    </w:pPr>
    <w:rPr>
      <w:rFonts w:ascii="Arial" w:hAnsi="Arial" w:cs="Arial"/>
      <w:sz w:val="12"/>
    </w:rPr>
  </w:style>
  <w:style w:type="paragraph" w:customStyle="1" w:styleId="16">
    <w:name w:val="заголовок 1"/>
    <w:basedOn w:val="a1"/>
    <w:next w:val="a1"/>
    <w:pPr>
      <w:spacing w:before="240"/>
    </w:pPr>
    <w:rPr>
      <w:rFonts w:ascii="Arial" w:hAnsi="Arial" w:cs="Arial"/>
      <w:b/>
      <w:sz w:val="24"/>
      <w:u w:val="single"/>
    </w:rPr>
  </w:style>
  <w:style w:type="paragraph" w:customStyle="1" w:styleId="20">
    <w:name w:val="заголовок 2"/>
    <w:basedOn w:val="a1"/>
    <w:next w:val="a1"/>
    <w:pPr>
      <w:spacing w:before="120"/>
    </w:pPr>
    <w:rPr>
      <w:rFonts w:ascii="Arial" w:hAnsi="Arial" w:cs="Arial"/>
      <w:b/>
      <w:sz w:val="24"/>
    </w:rPr>
  </w:style>
  <w:style w:type="paragraph" w:customStyle="1" w:styleId="30">
    <w:name w:val="заголовок 3"/>
    <w:basedOn w:val="a1"/>
    <w:next w:val="af7"/>
    <w:pPr>
      <w:ind w:left="354"/>
    </w:pPr>
    <w:rPr>
      <w:b/>
      <w:sz w:val="24"/>
    </w:rPr>
  </w:style>
  <w:style w:type="paragraph" w:customStyle="1" w:styleId="af7">
    <w:name w:val="Обычный текст с отступом"/>
    <w:basedOn w:val="a1"/>
    <w:pPr>
      <w:ind w:left="708"/>
    </w:pPr>
    <w:rPr>
      <w:rFonts w:ascii="Arial" w:hAnsi="Arial" w:cs="Arial"/>
      <w:sz w:val="14"/>
    </w:rPr>
  </w:style>
  <w:style w:type="paragraph" w:customStyle="1" w:styleId="40">
    <w:name w:val="заголовок 4"/>
    <w:basedOn w:val="a1"/>
    <w:next w:val="af7"/>
    <w:pPr>
      <w:ind w:left="354"/>
    </w:pPr>
    <w:rPr>
      <w:sz w:val="24"/>
      <w:u w:val="single"/>
    </w:rPr>
  </w:style>
  <w:style w:type="paragraph" w:customStyle="1" w:styleId="50">
    <w:name w:val="заголовок 5"/>
    <w:basedOn w:val="a1"/>
    <w:next w:val="af7"/>
    <w:pPr>
      <w:ind w:left="708"/>
    </w:pPr>
    <w:rPr>
      <w:b/>
    </w:rPr>
  </w:style>
  <w:style w:type="paragraph" w:customStyle="1" w:styleId="60">
    <w:name w:val="заголовок 6"/>
    <w:basedOn w:val="a1"/>
    <w:next w:val="af7"/>
    <w:pPr>
      <w:ind w:left="708"/>
    </w:pPr>
    <w:rPr>
      <w:u w:val="single"/>
    </w:rPr>
  </w:style>
  <w:style w:type="paragraph" w:customStyle="1" w:styleId="70">
    <w:name w:val="заголовок 7"/>
    <w:basedOn w:val="a1"/>
    <w:next w:val="af7"/>
    <w:pPr>
      <w:ind w:left="708"/>
    </w:pPr>
    <w:rPr>
      <w:i/>
    </w:rPr>
  </w:style>
  <w:style w:type="paragraph" w:customStyle="1" w:styleId="82">
    <w:name w:val="заголовок 8"/>
    <w:basedOn w:val="a1"/>
    <w:next w:val="af7"/>
    <w:pPr>
      <w:ind w:left="708"/>
    </w:pPr>
    <w:rPr>
      <w:i/>
    </w:rPr>
  </w:style>
  <w:style w:type="paragraph" w:customStyle="1" w:styleId="90">
    <w:name w:val="заголовок 9"/>
    <w:basedOn w:val="a1"/>
    <w:next w:val="af7"/>
    <w:pPr>
      <w:ind w:left="708"/>
    </w:pPr>
    <w:rPr>
      <w:i/>
    </w:rPr>
  </w:style>
  <w:style w:type="paragraph" w:customStyle="1" w:styleId="af8">
    <w:name w:val="текст примечания"/>
    <w:basedOn w:val="a1"/>
    <w:rPr>
      <w:rFonts w:ascii="Arial" w:hAnsi="Arial" w:cs="Arial"/>
    </w:rPr>
  </w:style>
  <w:style w:type="paragraph" w:customStyle="1" w:styleId="83">
    <w:name w:val="оглавление 8"/>
    <w:basedOn w:val="a1"/>
    <w:next w:val="a1"/>
    <w:pPr>
      <w:tabs>
        <w:tab w:val="left" w:leader="dot" w:pos="8646"/>
        <w:tab w:val="right" w:pos="9072"/>
      </w:tabs>
      <w:ind w:left="4961" w:right="850"/>
    </w:pPr>
    <w:rPr>
      <w:rFonts w:ascii="Arial" w:hAnsi="Arial" w:cs="Arial"/>
      <w:sz w:val="14"/>
    </w:rPr>
  </w:style>
  <w:style w:type="paragraph" w:customStyle="1" w:styleId="71">
    <w:name w:val="оглавление 7"/>
    <w:basedOn w:val="a1"/>
    <w:next w:val="a1"/>
    <w:pPr>
      <w:tabs>
        <w:tab w:val="left" w:leader="dot" w:pos="8646"/>
        <w:tab w:val="right" w:pos="9072"/>
      </w:tabs>
      <w:ind w:left="4253" w:right="850"/>
    </w:pPr>
    <w:rPr>
      <w:rFonts w:ascii="Arial" w:hAnsi="Arial" w:cs="Arial"/>
      <w:sz w:val="14"/>
    </w:rPr>
  </w:style>
  <w:style w:type="paragraph" w:customStyle="1" w:styleId="61">
    <w:name w:val="оглавление 6"/>
    <w:basedOn w:val="a1"/>
    <w:next w:val="a1"/>
    <w:pPr>
      <w:tabs>
        <w:tab w:val="left" w:leader="dot" w:pos="8646"/>
        <w:tab w:val="right" w:pos="9072"/>
      </w:tabs>
      <w:ind w:left="3544" w:right="850"/>
    </w:pPr>
    <w:rPr>
      <w:rFonts w:ascii="Arial" w:hAnsi="Arial" w:cs="Arial"/>
      <w:sz w:val="14"/>
    </w:rPr>
  </w:style>
  <w:style w:type="paragraph" w:customStyle="1" w:styleId="51">
    <w:name w:val="оглавление 5"/>
    <w:basedOn w:val="a1"/>
    <w:next w:val="a1"/>
    <w:pPr>
      <w:tabs>
        <w:tab w:val="left" w:leader="dot" w:pos="8646"/>
        <w:tab w:val="right" w:pos="9072"/>
      </w:tabs>
      <w:ind w:left="2835" w:right="850"/>
    </w:pPr>
    <w:rPr>
      <w:rFonts w:ascii="Arial" w:hAnsi="Arial" w:cs="Arial"/>
      <w:sz w:val="14"/>
    </w:rPr>
  </w:style>
  <w:style w:type="paragraph" w:customStyle="1" w:styleId="41">
    <w:name w:val="оглавление 4"/>
    <w:basedOn w:val="a1"/>
    <w:next w:val="a1"/>
    <w:pPr>
      <w:tabs>
        <w:tab w:val="left" w:leader="dot" w:pos="8646"/>
        <w:tab w:val="right" w:pos="9072"/>
      </w:tabs>
      <w:ind w:left="2126" w:right="850"/>
    </w:pPr>
    <w:rPr>
      <w:rFonts w:ascii="Arial" w:hAnsi="Arial" w:cs="Arial"/>
      <w:sz w:val="14"/>
    </w:rPr>
  </w:style>
  <w:style w:type="paragraph" w:customStyle="1" w:styleId="32">
    <w:name w:val="оглавление 3"/>
    <w:basedOn w:val="a1"/>
    <w:next w:val="a1"/>
    <w:pPr>
      <w:tabs>
        <w:tab w:val="left" w:leader="dot" w:pos="8646"/>
        <w:tab w:val="right" w:pos="9072"/>
      </w:tabs>
      <w:ind w:left="1418" w:right="850"/>
    </w:pPr>
    <w:rPr>
      <w:rFonts w:ascii="Arial" w:hAnsi="Arial" w:cs="Arial"/>
      <w:sz w:val="14"/>
    </w:rPr>
  </w:style>
  <w:style w:type="paragraph" w:customStyle="1" w:styleId="22">
    <w:name w:val="оглавление 2"/>
    <w:basedOn w:val="a1"/>
    <w:next w:val="a1"/>
    <w:pPr>
      <w:tabs>
        <w:tab w:val="left" w:leader="dot" w:pos="8646"/>
        <w:tab w:val="right" w:pos="9072"/>
      </w:tabs>
      <w:ind w:left="709" w:right="850"/>
    </w:pPr>
    <w:rPr>
      <w:rFonts w:ascii="Arial" w:hAnsi="Arial" w:cs="Arial"/>
      <w:sz w:val="14"/>
    </w:rPr>
  </w:style>
  <w:style w:type="paragraph" w:customStyle="1" w:styleId="17">
    <w:name w:val="оглавление 1"/>
    <w:basedOn w:val="a1"/>
    <w:next w:val="a1"/>
    <w:pPr>
      <w:tabs>
        <w:tab w:val="left" w:leader="dot" w:pos="8646"/>
        <w:tab w:val="right" w:pos="9072"/>
      </w:tabs>
      <w:ind w:right="850"/>
    </w:pPr>
    <w:rPr>
      <w:rFonts w:ascii="Arial" w:hAnsi="Arial" w:cs="Arial"/>
      <w:sz w:val="14"/>
    </w:rPr>
  </w:style>
  <w:style w:type="paragraph" w:customStyle="1" w:styleId="72">
    <w:name w:val="указатель 7"/>
    <w:basedOn w:val="a1"/>
    <w:next w:val="a1"/>
    <w:pPr>
      <w:ind w:left="1698"/>
    </w:pPr>
    <w:rPr>
      <w:rFonts w:ascii="Arial" w:hAnsi="Arial" w:cs="Arial"/>
      <w:sz w:val="14"/>
    </w:rPr>
  </w:style>
  <w:style w:type="paragraph" w:customStyle="1" w:styleId="62">
    <w:name w:val="указатель 6"/>
    <w:basedOn w:val="a1"/>
    <w:next w:val="a1"/>
    <w:pPr>
      <w:ind w:left="1415"/>
    </w:pPr>
    <w:rPr>
      <w:rFonts w:ascii="Arial" w:hAnsi="Arial" w:cs="Arial"/>
      <w:sz w:val="14"/>
    </w:rPr>
  </w:style>
  <w:style w:type="paragraph" w:customStyle="1" w:styleId="52">
    <w:name w:val="указатель 5"/>
    <w:basedOn w:val="a1"/>
    <w:next w:val="a1"/>
    <w:pPr>
      <w:ind w:left="1132"/>
    </w:pPr>
    <w:rPr>
      <w:rFonts w:ascii="Arial" w:hAnsi="Arial" w:cs="Arial"/>
      <w:sz w:val="14"/>
    </w:rPr>
  </w:style>
  <w:style w:type="paragraph" w:customStyle="1" w:styleId="42">
    <w:name w:val="указатель 4"/>
    <w:basedOn w:val="a1"/>
    <w:next w:val="a1"/>
    <w:pPr>
      <w:ind w:left="849"/>
    </w:pPr>
    <w:rPr>
      <w:rFonts w:ascii="Arial" w:hAnsi="Arial" w:cs="Arial"/>
      <w:sz w:val="14"/>
    </w:rPr>
  </w:style>
  <w:style w:type="paragraph" w:customStyle="1" w:styleId="33">
    <w:name w:val="указатель 3"/>
    <w:basedOn w:val="a1"/>
    <w:next w:val="a1"/>
    <w:pPr>
      <w:ind w:left="566"/>
    </w:pPr>
    <w:rPr>
      <w:rFonts w:ascii="Arial" w:hAnsi="Arial" w:cs="Arial"/>
      <w:sz w:val="14"/>
    </w:rPr>
  </w:style>
  <w:style w:type="paragraph" w:customStyle="1" w:styleId="23">
    <w:name w:val="указатель 2"/>
    <w:basedOn w:val="a1"/>
    <w:next w:val="a1"/>
    <w:pPr>
      <w:ind w:left="283"/>
    </w:pPr>
    <w:rPr>
      <w:rFonts w:ascii="Arial" w:hAnsi="Arial" w:cs="Arial"/>
      <w:sz w:val="14"/>
    </w:rPr>
  </w:style>
  <w:style w:type="paragraph" w:customStyle="1" w:styleId="18">
    <w:name w:val="указатель 1"/>
    <w:basedOn w:val="a1"/>
    <w:next w:val="a1"/>
    <w:rPr>
      <w:rFonts w:ascii="Arial" w:hAnsi="Arial" w:cs="Arial"/>
      <w:sz w:val="14"/>
    </w:rPr>
  </w:style>
  <w:style w:type="paragraph" w:customStyle="1" w:styleId="af9">
    <w:name w:val="указатель"/>
    <w:basedOn w:val="a1"/>
    <w:next w:val="18"/>
    <w:rPr>
      <w:rFonts w:ascii="Arial" w:hAnsi="Arial" w:cs="Arial"/>
      <w:sz w:val="14"/>
    </w:rPr>
  </w:style>
  <w:style w:type="paragraph" w:customStyle="1" w:styleId="afa">
    <w:name w:val="текст сноски"/>
    <w:basedOn w:val="a1"/>
    <w:rPr>
      <w:rFonts w:ascii="Arial" w:hAnsi="Arial" w:cs="Arial"/>
    </w:rPr>
  </w:style>
  <w:style w:type="paragraph" w:customStyle="1" w:styleId="19">
    <w:name w:val="боковик1"/>
    <w:basedOn w:val="a1"/>
    <w:pPr>
      <w:ind w:left="227"/>
      <w:jc w:val="both"/>
    </w:pPr>
    <w:rPr>
      <w:rFonts w:ascii="Arial" w:hAnsi="Arial" w:cs="Arial"/>
      <w:sz w:val="16"/>
    </w:rPr>
  </w:style>
  <w:style w:type="paragraph" w:customStyle="1" w:styleId="24">
    <w:name w:val="боковик2"/>
    <w:basedOn w:val="af4"/>
    <w:pPr>
      <w:ind w:left="113"/>
    </w:pPr>
  </w:style>
  <w:style w:type="paragraph" w:customStyle="1" w:styleId="afb">
    <w:name w:val="текст конц. сноски"/>
    <w:basedOn w:val="a1"/>
  </w:style>
  <w:style w:type="paragraph" w:customStyle="1" w:styleId="afc">
    <w:name w:val="цифры"/>
    <w:basedOn w:val="af4"/>
    <w:pPr>
      <w:spacing w:before="76"/>
      <w:ind w:right="113"/>
      <w:jc w:val="left"/>
    </w:pPr>
    <w:rPr>
      <w:rFonts w:ascii="JournalRub" w:hAnsi="JournalRub" w:cs="JournalRub"/>
      <w:sz w:val="18"/>
    </w:rPr>
  </w:style>
  <w:style w:type="paragraph" w:customStyle="1" w:styleId="1a">
    <w:name w:val="цифры1"/>
    <w:basedOn w:val="afc"/>
    <w:pPr>
      <w:jc w:val="right"/>
    </w:pPr>
    <w:rPr>
      <w:sz w:val="16"/>
    </w:rPr>
  </w:style>
  <w:style w:type="paragraph" w:customStyle="1" w:styleId="34">
    <w:name w:val="боковик3"/>
    <w:basedOn w:val="af4"/>
    <w:pPr>
      <w:spacing w:before="72"/>
      <w:jc w:val="center"/>
    </w:pPr>
    <w:rPr>
      <w:rFonts w:ascii="JournalRub" w:hAnsi="JournalRub" w:cs="JournalRub"/>
      <w:b/>
      <w:sz w:val="20"/>
    </w:rPr>
  </w:style>
  <w:style w:type="paragraph" w:customStyle="1" w:styleId="Cells">
    <w:name w:val="Cells"/>
    <w:basedOn w:val="a1"/>
    <w:rPr>
      <w:rFonts w:ascii="Arial" w:hAnsi="Arial" w:cs="Arial"/>
      <w:sz w:val="16"/>
      <w:lang w:val="en-US"/>
    </w:rPr>
  </w:style>
  <w:style w:type="paragraph" w:customStyle="1" w:styleId="BodyTextIndent2212">
    <w:name w:val="Body Text Indent 2212"/>
    <w:basedOn w:val="a1"/>
    <w:pPr>
      <w:widowControl w:val="0"/>
      <w:spacing w:before="120" w:line="260" w:lineRule="exact"/>
      <w:ind w:firstLine="709"/>
      <w:jc w:val="both"/>
    </w:pPr>
    <w:rPr>
      <w:sz w:val="16"/>
    </w:rPr>
  </w:style>
  <w:style w:type="paragraph" w:customStyle="1" w:styleId="35">
    <w:name w:val="çàãîëîâîê 3"/>
    <w:basedOn w:val="a1"/>
    <w:next w:val="a1"/>
    <w:pPr>
      <w:keepNext/>
      <w:widowControl w:val="0"/>
      <w:spacing w:before="120" w:after="120"/>
      <w:jc w:val="center"/>
    </w:pPr>
    <w:rPr>
      <w:b/>
      <w:sz w:val="16"/>
    </w:rPr>
  </w:style>
  <w:style w:type="paragraph" w:customStyle="1" w:styleId="BodyTextIndent21">
    <w:name w:val="Body Text Indent 21"/>
    <w:basedOn w:val="a1"/>
    <w:pPr>
      <w:widowControl w:val="0"/>
      <w:spacing w:before="120"/>
      <w:ind w:firstLine="720"/>
      <w:jc w:val="both"/>
    </w:pPr>
    <w:rPr>
      <w:sz w:val="16"/>
    </w:rPr>
  </w:style>
  <w:style w:type="paragraph" w:customStyle="1" w:styleId="10">
    <w:name w:val="Список 1"/>
    <w:basedOn w:val="a1"/>
    <w:pPr>
      <w:numPr>
        <w:numId w:val="6"/>
      </w:numPr>
      <w:spacing w:before="120" w:after="120"/>
      <w:jc w:val="both"/>
    </w:pPr>
    <w:rPr>
      <w:sz w:val="16"/>
    </w:rPr>
  </w:style>
  <w:style w:type="paragraph" w:customStyle="1" w:styleId="a">
    <w:name w:val="Список с маркерами"/>
    <w:basedOn w:val="ae"/>
    <w:pPr>
      <w:widowControl/>
      <w:numPr>
        <w:numId w:val="2"/>
      </w:numPr>
      <w:tabs>
        <w:tab w:val="clear" w:pos="1276"/>
      </w:tabs>
      <w:autoSpaceDE w:val="0"/>
      <w:spacing w:before="120" w:line="288" w:lineRule="auto"/>
      <w:jc w:val="both"/>
    </w:pPr>
    <w:rPr>
      <w:rFonts w:ascii="Times New Roman" w:hAnsi="Times New Roman"/>
      <w:b w:val="0"/>
      <w:sz w:val="26"/>
      <w:szCs w:val="24"/>
    </w:rPr>
  </w:style>
  <w:style w:type="paragraph" w:customStyle="1" w:styleId="afd">
    <w:name w:val="Абзац"/>
    <w:basedOn w:val="a1"/>
    <w:pPr>
      <w:overflowPunct w:val="0"/>
      <w:autoSpaceDE w:val="0"/>
      <w:spacing w:before="120"/>
      <w:ind w:firstLine="1276"/>
      <w:jc w:val="both"/>
      <w:textAlignment w:val="baseline"/>
    </w:pPr>
    <w:rPr>
      <w:sz w:val="16"/>
    </w:rPr>
  </w:style>
  <w:style w:type="paragraph" w:customStyle="1" w:styleId="a0">
    <w:name w:val="Список с номерами"/>
    <w:basedOn w:val="afd"/>
    <w:pPr>
      <w:numPr>
        <w:numId w:val="5"/>
      </w:numPr>
      <w:tabs>
        <w:tab w:val="left" w:pos="1276"/>
      </w:tabs>
      <w:overflowPunct/>
      <w:autoSpaceDE/>
      <w:ind w:left="0" w:firstLine="851"/>
      <w:textAlignment w:val="auto"/>
    </w:pPr>
  </w:style>
  <w:style w:type="paragraph" w:customStyle="1" w:styleId="1b">
    <w:name w:val="Ñòèëü1"/>
    <w:basedOn w:val="ae"/>
    <w:pPr>
      <w:tabs>
        <w:tab w:val="clear" w:pos="1276"/>
      </w:tabs>
      <w:spacing w:after="120"/>
    </w:pPr>
    <w:rPr>
      <w:sz w:val="28"/>
    </w:rPr>
  </w:style>
  <w:style w:type="paragraph" w:customStyle="1" w:styleId="311">
    <w:name w:val="Верхний колонтитул31"/>
    <w:basedOn w:val="a1"/>
    <w:pPr>
      <w:widowControl w:val="0"/>
      <w:tabs>
        <w:tab w:val="center" w:pos="4320"/>
        <w:tab w:val="right" w:pos="8640"/>
      </w:tabs>
      <w:jc w:val="both"/>
    </w:pPr>
  </w:style>
  <w:style w:type="paragraph" w:customStyle="1" w:styleId="141">
    <w:name w:val="Ñòèëü141"/>
    <w:basedOn w:val="ae"/>
    <w:pPr>
      <w:tabs>
        <w:tab w:val="clear" w:pos="1276"/>
      </w:tabs>
      <w:spacing w:after="120"/>
    </w:pPr>
    <w:rPr>
      <w:sz w:val="28"/>
    </w:rPr>
  </w:style>
  <w:style w:type="paragraph" w:customStyle="1" w:styleId="36">
    <w:name w:val="Верхний колонтитул3"/>
    <w:basedOn w:val="a1"/>
    <w:pPr>
      <w:widowControl w:val="0"/>
      <w:tabs>
        <w:tab w:val="center" w:pos="4153"/>
        <w:tab w:val="right" w:pos="8306"/>
      </w:tabs>
      <w:jc w:val="both"/>
    </w:pPr>
    <w:rPr>
      <w:sz w:val="16"/>
    </w:rPr>
  </w:style>
  <w:style w:type="paragraph" w:customStyle="1" w:styleId="330">
    <w:name w:val="çàãîëîâîê 33"/>
    <w:basedOn w:val="a1"/>
    <w:next w:val="a1"/>
    <w:pPr>
      <w:keepNext/>
      <w:widowControl w:val="0"/>
      <w:spacing w:before="120" w:after="120"/>
      <w:jc w:val="center"/>
    </w:pPr>
    <w:rPr>
      <w:b/>
      <w:sz w:val="16"/>
    </w:rPr>
  </w:style>
  <w:style w:type="paragraph" w:customStyle="1" w:styleId="BodyText241">
    <w:name w:val="Body Text 241"/>
    <w:basedOn w:val="a1"/>
    <w:pPr>
      <w:widowControl w:val="0"/>
      <w:spacing w:before="120"/>
      <w:ind w:firstLine="709"/>
      <w:jc w:val="both"/>
    </w:pPr>
    <w:rPr>
      <w:sz w:val="16"/>
    </w:rPr>
  </w:style>
  <w:style w:type="paragraph" w:customStyle="1" w:styleId="BodyTextIndent231">
    <w:name w:val="Body Text Indent 231"/>
    <w:basedOn w:val="a1"/>
    <w:pPr>
      <w:widowControl w:val="0"/>
      <w:spacing w:before="120"/>
      <w:ind w:firstLine="720"/>
      <w:jc w:val="both"/>
    </w:pPr>
    <w:rPr>
      <w:sz w:val="16"/>
    </w:rPr>
  </w:style>
  <w:style w:type="paragraph" w:customStyle="1" w:styleId="3110">
    <w:name w:val="çàãîëîâîê 311"/>
    <w:basedOn w:val="a1"/>
    <w:next w:val="a1"/>
    <w:pPr>
      <w:keepNext/>
      <w:widowControl w:val="0"/>
      <w:spacing w:before="120" w:after="120"/>
      <w:jc w:val="center"/>
    </w:pPr>
    <w:rPr>
      <w:b/>
      <w:sz w:val="16"/>
    </w:rPr>
  </w:style>
  <w:style w:type="paragraph" w:customStyle="1" w:styleId="110">
    <w:name w:val="цифры11"/>
    <w:basedOn w:val="a1"/>
    <w:pPr>
      <w:widowControl w:val="0"/>
      <w:spacing w:before="76"/>
      <w:ind w:right="113"/>
      <w:jc w:val="right"/>
    </w:pPr>
    <w:rPr>
      <w:rFonts w:ascii="JournalRub" w:hAnsi="JournalRub" w:cs="JournalRub"/>
      <w:sz w:val="16"/>
    </w:rPr>
  </w:style>
  <w:style w:type="paragraph" w:customStyle="1" w:styleId="170">
    <w:name w:val="Ñòèëü17"/>
    <w:basedOn w:val="ae"/>
    <w:pPr>
      <w:tabs>
        <w:tab w:val="clear" w:pos="1276"/>
      </w:tabs>
      <w:spacing w:after="120"/>
    </w:pPr>
    <w:rPr>
      <w:sz w:val="28"/>
    </w:rPr>
  </w:style>
  <w:style w:type="paragraph" w:customStyle="1" w:styleId="340">
    <w:name w:val="çàãîëîâîê 34"/>
    <w:basedOn w:val="a1"/>
    <w:next w:val="a1"/>
    <w:pPr>
      <w:keepNext/>
      <w:widowControl w:val="0"/>
      <w:spacing w:before="120" w:after="120"/>
      <w:jc w:val="center"/>
    </w:pPr>
    <w:rPr>
      <w:b/>
      <w:sz w:val="16"/>
    </w:rPr>
  </w:style>
  <w:style w:type="paragraph" w:customStyle="1" w:styleId="321">
    <w:name w:val="çàãîëîâîê 321"/>
    <w:basedOn w:val="a1"/>
    <w:next w:val="a1"/>
    <w:pPr>
      <w:keepNext/>
      <w:widowControl w:val="0"/>
      <w:spacing w:before="120" w:after="120"/>
      <w:jc w:val="center"/>
    </w:pPr>
    <w:rPr>
      <w:b/>
      <w:sz w:val="16"/>
    </w:rPr>
  </w:style>
  <w:style w:type="paragraph" w:customStyle="1" w:styleId="BodyTextIndent241">
    <w:name w:val="Body Text Indent 241"/>
    <w:basedOn w:val="a1"/>
    <w:pPr>
      <w:widowControl w:val="0"/>
      <w:spacing w:before="120"/>
      <w:ind w:firstLine="720"/>
      <w:jc w:val="both"/>
    </w:pPr>
    <w:rPr>
      <w:sz w:val="16"/>
    </w:rPr>
  </w:style>
  <w:style w:type="paragraph" w:customStyle="1" w:styleId="1211111121">
    <w:name w:val="Ñòèëü1211111121"/>
    <w:basedOn w:val="ae"/>
    <w:pPr>
      <w:tabs>
        <w:tab w:val="clear" w:pos="1276"/>
      </w:tabs>
      <w:spacing w:after="120"/>
    </w:pPr>
    <w:rPr>
      <w:sz w:val="28"/>
    </w:rPr>
  </w:style>
  <w:style w:type="paragraph" w:customStyle="1" w:styleId="BodyText26">
    <w:name w:val="Body Text 26"/>
    <w:basedOn w:val="a1"/>
    <w:pPr>
      <w:widowControl w:val="0"/>
      <w:spacing w:before="120"/>
      <w:ind w:firstLine="709"/>
      <w:jc w:val="both"/>
    </w:pPr>
    <w:rPr>
      <w:sz w:val="16"/>
    </w:rPr>
  </w:style>
  <w:style w:type="paragraph" w:customStyle="1" w:styleId="BodyText23">
    <w:name w:val="Body Text 23"/>
    <w:basedOn w:val="a1"/>
    <w:pPr>
      <w:widowControl w:val="0"/>
      <w:spacing w:before="120"/>
      <w:ind w:firstLine="709"/>
      <w:jc w:val="both"/>
    </w:pPr>
    <w:rPr>
      <w:sz w:val="16"/>
    </w:rPr>
  </w:style>
  <w:style w:type="paragraph" w:customStyle="1" w:styleId="BodyText22">
    <w:name w:val="Body Text 22"/>
    <w:basedOn w:val="a1"/>
    <w:pPr>
      <w:widowControl w:val="0"/>
      <w:spacing w:before="120"/>
      <w:ind w:firstLine="709"/>
      <w:jc w:val="both"/>
    </w:pPr>
    <w:rPr>
      <w:sz w:val="16"/>
    </w:rPr>
  </w:style>
  <w:style w:type="paragraph" w:customStyle="1" w:styleId="113">
    <w:name w:val="Ñòèëü113"/>
    <w:basedOn w:val="ae"/>
    <w:pPr>
      <w:tabs>
        <w:tab w:val="clear" w:pos="1276"/>
      </w:tabs>
      <w:spacing w:after="120"/>
    </w:pPr>
    <w:rPr>
      <w:sz w:val="28"/>
    </w:rPr>
  </w:style>
  <w:style w:type="paragraph" w:customStyle="1" w:styleId="14121111">
    <w:name w:val="Ñòèëü14121111"/>
    <w:basedOn w:val="ae"/>
    <w:pPr>
      <w:tabs>
        <w:tab w:val="clear" w:pos="1276"/>
      </w:tabs>
      <w:spacing w:after="120"/>
    </w:pPr>
    <w:rPr>
      <w:sz w:val="28"/>
    </w:rPr>
  </w:style>
  <w:style w:type="paragraph" w:customStyle="1" w:styleId="191111">
    <w:name w:val="Ñòèëü191111"/>
    <w:basedOn w:val="ae"/>
    <w:pPr>
      <w:tabs>
        <w:tab w:val="clear" w:pos="1276"/>
      </w:tabs>
      <w:spacing w:after="120"/>
    </w:pPr>
    <w:rPr>
      <w:sz w:val="28"/>
    </w:rPr>
  </w:style>
  <w:style w:type="paragraph" w:customStyle="1" w:styleId="321211">
    <w:name w:val="çàãîëîâîê 321211"/>
    <w:basedOn w:val="a1"/>
    <w:next w:val="a1"/>
    <w:pPr>
      <w:keepNext/>
      <w:widowControl w:val="0"/>
      <w:spacing w:before="120" w:after="120"/>
      <w:jc w:val="center"/>
    </w:pPr>
    <w:rPr>
      <w:b/>
      <w:sz w:val="16"/>
    </w:rPr>
  </w:style>
  <w:style w:type="paragraph" w:customStyle="1" w:styleId="211">
    <w:name w:val="текст сноски21"/>
    <w:basedOn w:val="a1"/>
    <w:pPr>
      <w:widowControl w:val="0"/>
      <w:jc w:val="both"/>
    </w:pPr>
    <w:rPr>
      <w:sz w:val="16"/>
    </w:rPr>
  </w:style>
  <w:style w:type="paragraph" w:customStyle="1" w:styleId="BodyText23121111">
    <w:name w:val="Body Text 23121111"/>
    <w:basedOn w:val="a1"/>
    <w:pPr>
      <w:widowControl w:val="0"/>
      <w:spacing w:before="120"/>
      <w:ind w:firstLine="709"/>
      <w:jc w:val="both"/>
    </w:pPr>
    <w:rPr>
      <w:sz w:val="16"/>
    </w:rPr>
  </w:style>
  <w:style w:type="paragraph" w:customStyle="1" w:styleId="3121111">
    <w:name w:val="çàãîëîâîê 3121111"/>
    <w:basedOn w:val="a1"/>
    <w:next w:val="a1"/>
    <w:pPr>
      <w:keepNext/>
      <w:widowControl w:val="0"/>
      <w:spacing w:before="120" w:after="120"/>
      <w:jc w:val="center"/>
    </w:pPr>
    <w:rPr>
      <w:b/>
      <w:sz w:val="16"/>
    </w:rPr>
  </w:style>
  <w:style w:type="paragraph" w:customStyle="1" w:styleId="331111">
    <w:name w:val="çàãîëîâîê 331111"/>
    <w:basedOn w:val="a1"/>
    <w:next w:val="a1"/>
    <w:pPr>
      <w:keepNext/>
      <w:widowControl w:val="0"/>
      <w:spacing w:before="120" w:after="120"/>
      <w:jc w:val="center"/>
    </w:pPr>
    <w:rPr>
      <w:b/>
      <w:sz w:val="16"/>
    </w:rPr>
  </w:style>
  <w:style w:type="paragraph" w:customStyle="1" w:styleId="BodyText223">
    <w:name w:val="Body Text 223"/>
    <w:basedOn w:val="a1"/>
    <w:pPr>
      <w:widowControl w:val="0"/>
      <w:spacing w:before="120"/>
      <w:ind w:firstLine="709"/>
      <w:jc w:val="both"/>
    </w:pPr>
    <w:rPr>
      <w:sz w:val="16"/>
    </w:rPr>
  </w:style>
  <w:style w:type="paragraph" w:customStyle="1" w:styleId="BodyText2611">
    <w:name w:val="Body Text 2611"/>
    <w:basedOn w:val="a1"/>
    <w:pPr>
      <w:widowControl w:val="0"/>
      <w:spacing w:before="120"/>
      <w:ind w:firstLine="709"/>
      <w:jc w:val="both"/>
    </w:pPr>
    <w:rPr>
      <w:sz w:val="16"/>
    </w:rPr>
  </w:style>
  <w:style w:type="paragraph" w:customStyle="1" w:styleId="350">
    <w:name w:val="çàãîëîâîê 35"/>
    <w:basedOn w:val="a1"/>
    <w:next w:val="a1"/>
    <w:pPr>
      <w:keepNext/>
      <w:widowControl w:val="0"/>
      <w:spacing w:before="120" w:after="120"/>
      <w:jc w:val="center"/>
    </w:pPr>
    <w:rPr>
      <w:b/>
      <w:sz w:val="16"/>
    </w:rPr>
  </w:style>
  <w:style w:type="paragraph" w:customStyle="1" w:styleId="Normal2">
    <w:name w:val="Normal2"/>
    <w:pPr>
      <w:widowControl w:val="0"/>
      <w:suppressAutoHyphens/>
    </w:pPr>
    <w:rPr>
      <w:lang w:eastAsia="zh-CN"/>
    </w:rPr>
  </w:style>
  <w:style w:type="paragraph" w:customStyle="1" w:styleId="320">
    <w:name w:val="çàãîëîâîê 32"/>
    <w:basedOn w:val="a1"/>
    <w:next w:val="a1"/>
    <w:pPr>
      <w:keepNext/>
      <w:widowControl w:val="0"/>
      <w:spacing w:before="120" w:after="120"/>
      <w:jc w:val="center"/>
    </w:pPr>
    <w:rPr>
      <w:b/>
      <w:sz w:val="16"/>
    </w:rPr>
  </w:style>
  <w:style w:type="paragraph" w:customStyle="1" w:styleId="BodyTextIndent23">
    <w:name w:val="Body Text Indent 23"/>
    <w:basedOn w:val="a1"/>
    <w:pPr>
      <w:widowControl w:val="0"/>
      <w:spacing w:before="120"/>
      <w:ind w:firstLine="720"/>
      <w:jc w:val="both"/>
    </w:pPr>
    <w:rPr>
      <w:sz w:val="16"/>
    </w:rPr>
  </w:style>
  <w:style w:type="paragraph" w:customStyle="1" w:styleId="xl245">
    <w:name w:val="xl245"/>
    <w:basedOn w:val="a1"/>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6">
    <w:name w:val="Список 116"/>
    <w:basedOn w:val="a1"/>
    <w:pPr>
      <w:numPr>
        <w:numId w:val="7"/>
      </w:numPr>
      <w:spacing w:before="120" w:after="120"/>
      <w:jc w:val="both"/>
    </w:pPr>
    <w:rPr>
      <w:sz w:val="16"/>
    </w:rPr>
  </w:style>
  <w:style w:type="paragraph" w:customStyle="1" w:styleId="81">
    <w:name w:val="Список с маркерами8"/>
    <w:basedOn w:val="ae"/>
    <w:pPr>
      <w:widowControl/>
      <w:numPr>
        <w:numId w:val="4"/>
      </w:numPr>
      <w:tabs>
        <w:tab w:val="clear" w:pos="1276"/>
      </w:tabs>
      <w:autoSpaceDE w:val="0"/>
      <w:spacing w:before="120" w:line="288" w:lineRule="auto"/>
      <w:jc w:val="both"/>
    </w:pPr>
    <w:rPr>
      <w:rFonts w:ascii="Times New Roman" w:hAnsi="Times New Roman"/>
      <w:b w:val="0"/>
      <w:sz w:val="26"/>
      <w:szCs w:val="24"/>
    </w:rPr>
  </w:style>
  <w:style w:type="paragraph" w:customStyle="1" w:styleId="80">
    <w:name w:val="Список с номерами8"/>
    <w:basedOn w:val="afd"/>
    <w:pPr>
      <w:numPr>
        <w:numId w:val="3"/>
      </w:numPr>
      <w:tabs>
        <w:tab w:val="left" w:pos="1276"/>
      </w:tabs>
      <w:overflowPunct/>
      <w:autoSpaceDE/>
      <w:ind w:left="0" w:firstLine="851"/>
      <w:textAlignment w:val="auto"/>
    </w:pPr>
  </w:style>
  <w:style w:type="paragraph" w:customStyle="1" w:styleId="xl2436">
    <w:name w:val="xl2436"/>
    <w:basedOn w:val="a1"/>
    <w:pPr>
      <w:spacing w:before="100" w:after="100"/>
      <w:jc w:val="right"/>
    </w:pPr>
    <w:rPr>
      <w:sz w:val="16"/>
      <w:szCs w:val="16"/>
    </w:rPr>
  </w:style>
  <w:style w:type="paragraph" w:customStyle="1" w:styleId="xl45">
    <w:name w:val="xl45"/>
    <w:basedOn w:val="a1"/>
    <w:pPr>
      <w:spacing w:before="100" w:after="100"/>
    </w:pPr>
    <w:rPr>
      <w:rFonts w:ascii="Arial" w:eastAsia="Arial Unicode MS" w:hAnsi="Arial" w:cs="Arial Unicode MS"/>
      <w:sz w:val="24"/>
      <w:szCs w:val="24"/>
    </w:rPr>
  </w:style>
  <w:style w:type="paragraph" w:customStyle="1" w:styleId="xl52">
    <w:name w:val="xl52"/>
    <w:basedOn w:val="a1"/>
    <w:pPr>
      <w:spacing w:before="100" w:after="100"/>
      <w:textAlignment w:val="center"/>
    </w:pPr>
    <w:rPr>
      <w:rFonts w:ascii="Arial Unicode MS" w:eastAsia="Arial Unicode MS" w:hAnsi="Arial Unicode MS" w:cs="Arial Unicode MS"/>
      <w:sz w:val="24"/>
      <w:szCs w:val="24"/>
    </w:rPr>
  </w:style>
  <w:style w:type="paragraph" w:customStyle="1" w:styleId="afe">
    <w:name w:val="òåêñò êîíö. ñíîñêè"/>
    <w:basedOn w:val="a1"/>
    <w:rPr>
      <w:rFonts w:ascii="Arial" w:hAnsi="Arial" w:cs="Arial"/>
      <w:sz w:val="14"/>
    </w:rPr>
  </w:style>
  <w:style w:type="paragraph" w:customStyle="1" w:styleId="aff">
    <w:name w:val="áîêîâèê"/>
    <w:basedOn w:val="a1"/>
    <w:pPr>
      <w:spacing w:before="72"/>
      <w:jc w:val="both"/>
    </w:pPr>
    <w:rPr>
      <w:rFonts w:ascii="JournalRub" w:hAnsi="JournalRub" w:cs="JournalRub"/>
      <w:sz w:val="14"/>
    </w:rPr>
  </w:style>
  <w:style w:type="paragraph" w:customStyle="1" w:styleId="1c">
    <w:name w:val="áîêîâèê1"/>
    <w:basedOn w:val="aff"/>
    <w:pPr>
      <w:ind w:left="113"/>
    </w:pPr>
  </w:style>
  <w:style w:type="paragraph" w:customStyle="1" w:styleId="37">
    <w:name w:val="áîêîâèê3"/>
    <w:basedOn w:val="aff"/>
    <w:pPr>
      <w:jc w:val="center"/>
    </w:pPr>
    <w:rPr>
      <w:b/>
    </w:rPr>
  </w:style>
  <w:style w:type="paragraph" w:customStyle="1" w:styleId="25">
    <w:name w:val="áîêîâèê2"/>
    <w:basedOn w:val="aff"/>
    <w:pPr>
      <w:ind w:left="227"/>
    </w:pPr>
  </w:style>
  <w:style w:type="paragraph" w:customStyle="1" w:styleId="aff0">
    <w:name w:val="öèôðû"/>
    <w:basedOn w:val="a1"/>
    <w:pPr>
      <w:spacing w:before="72"/>
      <w:ind w:right="57"/>
      <w:jc w:val="right"/>
    </w:pPr>
    <w:rPr>
      <w:rFonts w:ascii="JournalRub" w:hAnsi="JournalRub" w:cs="JournalRub"/>
      <w:sz w:val="18"/>
    </w:rPr>
  </w:style>
  <w:style w:type="paragraph" w:customStyle="1" w:styleId="1d">
    <w:name w:val="öèôðû1"/>
    <w:basedOn w:val="aff0"/>
    <w:pPr>
      <w:spacing w:before="76"/>
      <w:ind w:right="113"/>
    </w:pPr>
    <w:rPr>
      <w:sz w:val="16"/>
    </w:rPr>
  </w:style>
  <w:style w:type="paragraph" w:customStyle="1" w:styleId="BodyText21">
    <w:name w:val="Body Text 21"/>
    <w:basedOn w:val="a1"/>
    <w:pPr>
      <w:tabs>
        <w:tab w:val="center" w:pos="6634"/>
      </w:tabs>
      <w:spacing w:after="120"/>
      <w:jc w:val="center"/>
    </w:pPr>
    <w:rPr>
      <w:rFonts w:ascii="Arial" w:hAnsi="Arial" w:cs="Arial"/>
      <w:b/>
      <w:spacing w:val="15"/>
    </w:rPr>
  </w:style>
  <w:style w:type="paragraph" w:customStyle="1" w:styleId="xl2413">
    <w:name w:val="xl2413"/>
    <w:basedOn w:val="a1"/>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12">
    <w:name w:val="Ñòèëü1112"/>
    <w:basedOn w:val="ae"/>
    <w:pPr>
      <w:tabs>
        <w:tab w:val="clear" w:pos="1276"/>
      </w:tabs>
      <w:spacing w:after="120"/>
    </w:pPr>
    <w:rPr>
      <w:sz w:val="28"/>
    </w:rPr>
  </w:style>
  <w:style w:type="paragraph" w:customStyle="1" w:styleId="xl2422">
    <w:name w:val="xl2422"/>
    <w:basedOn w:val="a1"/>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Normal1">
    <w:name w:val="Normal1"/>
    <w:pPr>
      <w:suppressAutoHyphens/>
    </w:pPr>
    <w:rPr>
      <w:lang w:eastAsia="zh-CN"/>
    </w:rPr>
  </w:style>
  <w:style w:type="paragraph" w:customStyle="1" w:styleId="xl2423">
    <w:name w:val="xl2423"/>
    <w:basedOn w:val="a1"/>
    <w:pPr>
      <w:spacing w:before="100" w:after="100"/>
      <w:jc w:val="center"/>
    </w:pPr>
    <w:rPr>
      <w:rFonts w:eastAsia="Arial Unicode MS"/>
      <w:sz w:val="16"/>
      <w:szCs w:val="24"/>
    </w:rPr>
  </w:style>
  <w:style w:type="paragraph" w:customStyle="1" w:styleId="01-golovka">
    <w:name w:val="01-golovka"/>
    <w:basedOn w:val="a1"/>
    <w:pPr>
      <w:widowControl w:val="0"/>
      <w:spacing w:before="80" w:after="80"/>
      <w:jc w:val="center"/>
    </w:pPr>
    <w:rPr>
      <w:rFonts w:ascii="PragmaticaC" w:hAnsi="PragmaticaC" w:cs="PragmaticaC"/>
      <w:sz w:val="14"/>
    </w:rPr>
  </w:style>
  <w:style w:type="paragraph" w:customStyle="1" w:styleId="1e">
    <w:name w:val="Текст выноски1"/>
    <w:basedOn w:val="a1"/>
    <w:rPr>
      <w:rFonts w:ascii="Tahoma" w:hAnsi="Tahoma" w:cs="Tahoma"/>
      <w:sz w:val="16"/>
      <w:szCs w:val="16"/>
    </w:rPr>
  </w:style>
  <w:style w:type="paragraph" w:customStyle="1" w:styleId="CommentText">
    <w:name w:val="Comment Text"/>
    <w:basedOn w:val="a1"/>
  </w:style>
  <w:style w:type="paragraph" w:customStyle="1" w:styleId="CommentSubject">
    <w:name w:val="Comment Subject"/>
    <w:basedOn w:val="CommentText"/>
    <w:next w:val="CommentText"/>
    <w:rPr>
      <w:b/>
      <w:bCs/>
    </w:rPr>
  </w:style>
  <w:style w:type="paragraph" w:customStyle="1" w:styleId="1f">
    <w:name w:val="Схема документа1"/>
    <w:basedOn w:val="a1"/>
    <w:rPr>
      <w:sz w:val="24"/>
      <w:szCs w:val="24"/>
    </w:rPr>
  </w:style>
  <w:style w:type="paragraph" w:customStyle="1" w:styleId="aff1">
    <w:name w:val="Содержимое таблицы"/>
    <w:basedOn w:val="a1"/>
    <w:pPr>
      <w:suppressLineNumbers/>
    </w:pPr>
  </w:style>
  <w:style w:type="paragraph" w:customStyle="1" w:styleId="aff2">
    <w:name w:val="Заголовок таблицы"/>
    <w:basedOn w:val="aff1"/>
    <w:pPr>
      <w:jc w:val="center"/>
    </w:pPr>
    <w:rPr>
      <w:b/>
      <w:bCs/>
    </w:rPr>
  </w:style>
  <w:style w:type="paragraph" w:customStyle="1" w:styleId="aff3">
    <w:name w:val="Верхний колонтитул слева"/>
    <w:basedOn w:val="a1"/>
    <w:pPr>
      <w:suppressLineNumbers/>
      <w:tabs>
        <w:tab w:val="center" w:pos="4960"/>
        <w:tab w:val="right" w:pos="9921"/>
      </w:tabs>
    </w:pPr>
  </w:style>
  <w:style w:type="paragraph" w:styleId="aff4">
    <w:name w:val="Balloon Text"/>
    <w:basedOn w:val="a1"/>
    <w:semiHidden/>
    <w:rsid w:val="003C69E4"/>
    <w:rPr>
      <w:rFonts w:ascii="Tahoma" w:hAnsi="Tahoma" w:cs="Tahoma"/>
      <w:sz w:val="16"/>
      <w:szCs w:val="16"/>
    </w:rPr>
  </w:style>
  <w:style w:type="paragraph" w:customStyle="1" w:styleId="Default">
    <w:name w:val="Default"/>
    <w:rsid w:val="002F1A24"/>
    <w:pPr>
      <w:autoSpaceDE w:val="0"/>
      <w:autoSpaceDN w:val="0"/>
      <w:adjustRightInd w:val="0"/>
    </w:pPr>
    <w:rPr>
      <w:color w:val="000000"/>
      <w:sz w:val="24"/>
      <w:szCs w:val="24"/>
      <w:lang w:eastAsia="en-US"/>
    </w:rPr>
  </w:style>
  <w:style w:type="paragraph" w:customStyle="1" w:styleId="212">
    <w:name w:val="Основной текст с отступом 21"/>
    <w:basedOn w:val="a1"/>
    <w:rsid w:val="00E37888"/>
    <w:pPr>
      <w:spacing w:line="200" w:lineRule="exact"/>
      <w:ind w:left="113" w:firstLine="284"/>
      <w:jc w:val="both"/>
    </w:pPr>
    <w:rPr>
      <w:rFonts w:ascii="Arial" w:hAnsi="Arial" w:cs="Arial"/>
      <w:sz w:val="16"/>
    </w:rPr>
  </w:style>
  <w:style w:type="paragraph" w:customStyle="1" w:styleId="BodyTextIndent22">
    <w:name w:val="Body Text Indent 22"/>
    <w:basedOn w:val="a1"/>
    <w:rsid w:val="009C604C"/>
    <w:pPr>
      <w:spacing w:line="200" w:lineRule="exact"/>
      <w:ind w:left="113" w:firstLine="284"/>
      <w:jc w:val="both"/>
    </w:pPr>
    <w:rPr>
      <w:rFonts w:ascii="Arial" w:hAnsi="Arial" w:cs="Arial"/>
      <w:sz w:val="16"/>
    </w:rPr>
  </w:style>
  <w:style w:type="paragraph" w:styleId="aff5">
    <w:name w:val="List Paragraph"/>
    <w:basedOn w:val="a1"/>
    <w:uiPriority w:val="34"/>
    <w:qFormat/>
    <w:rsid w:val="0074472F"/>
    <w:pPr>
      <w:ind w:left="720"/>
      <w:contextualSpacing/>
    </w:pPr>
  </w:style>
  <w:style w:type="character" w:styleId="aff6">
    <w:name w:val="annotation reference"/>
    <w:basedOn w:val="a2"/>
    <w:rsid w:val="00C152D7"/>
    <w:rPr>
      <w:sz w:val="16"/>
      <w:szCs w:val="16"/>
    </w:rPr>
  </w:style>
  <w:style w:type="paragraph" w:styleId="aff7">
    <w:name w:val="annotation text"/>
    <w:basedOn w:val="a1"/>
    <w:link w:val="aff8"/>
    <w:rsid w:val="00C152D7"/>
  </w:style>
  <w:style w:type="character" w:customStyle="1" w:styleId="aff8">
    <w:name w:val="Текст примечания Знак"/>
    <w:basedOn w:val="a2"/>
    <w:link w:val="aff7"/>
    <w:rsid w:val="00C152D7"/>
    <w:rPr>
      <w:lang w:eastAsia="zh-CN"/>
    </w:rPr>
  </w:style>
  <w:style w:type="character" w:styleId="aff9">
    <w:name w:val="Emphasis"/>
    <w:basedOn w:val="a2"/>
    <w:uiPriority w:val="20"/>
    <w:qFormat/>
    <w:rsid w:val="00E6400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Pr>
      <w:lang w:eastAsia="zh-CN"/>
    </w:rPr>
  </w:style>
  <w:style w:type="paragraph" w:styleId="1">
    <w:name w:val="heading 1"/>
    <w:basedOn w:val="a1"/>
    <w:next w:val="a1"/>
    <w:qFormat/>
    <w:pPr>
      <w:keepNext/>
      <w:numPr>
        <w:numId w:val="1"/>
      </w:numPr>
      <w:tabs>
        <w:tab w:val="left" w:leader="dot" w:pos="8222"/>
      </w:tabs>
      <w:spacing w:before="40" w:after="120"/>
      <w:ind w:left="57"/>
      <w:jc w:val="center"/>
      <w:outlineLvl w:val="0"/>
    </w:pPr>
    <w:rPr>
      <w:rFonts w:ascii="Arial" w:hAnsi="Arial" w:cs="Arial"/>
      <w:b/>
      <w:sz w:val="16"/>
    </w:rPr>
  </w:style>
  <w:style w:type="paragraph" w:styleId="2">
    <w:name w:val="heading 2"/>
    <w:basedOn w:val="a1"/>
    <w:next w:val="a1"/>
    <w:qFormat/>
    <w:pPr>
      <w:keepNext/>
      <w:numPr>
        <w:ilvl w:val="1"/>
        <w:numId w:val="1"/>
      </w:numPr>
      <w:spacing w:before="480" w:after="40" w:line="140" w:lineRule="exact"/>
      <w:ind w:right="6"/>
      <w:jc w:val="center"/>
      <w:outlineLvl w:val="1"/>
    </w:pPr>
    <w:rPr>
      <w:rFonts w:ascii="Arial" w:hAnsi="Arial" w:cs="Arial"/>
      <w:b/>
      <w:sz w:val="14"/>
    </w:rPr>
  </w:style>
  <w:style w:type="paragraph" w:styleId="3">
    <w:name w:val="heading 3"/>
    <w:basedOn w:val="a1"/>
    <w:next w:val="a1"/>
    <w:qFormat/>
    <w:pPr>
      <w:keepNext/>
      <w:numPr>
        <w:ilvl w:val="2"/>
        <w:numId w:val="1"/>
      </w:numPr>
      <w:spacing w:before="160" w:line="160" w:lineRule="exact"/>
      <w:ind w:left="227"/>
      <w:outlineLvl w:val="2"/>
    </w:pPr>
    <w:rPr>
      <w:rFonts w:ascii="Arial" w:hAnsi="Arial" w:cs="Arial"/>
      <w:b/>
      <w:sz w:val="14"/>
    </w:rPr>
  </w:style>
  <w:style w:type="paragraph" w:styleId="4">
    <w:name w:val="heading 4"/>
    <w:basedOn w:val="a1"/>
    <w:next w:val="a1"/>
    <w:qFormat/>
    <w:pPr>
      <w:keepNext/>
      <w:numPr>
        <w:ilvl w:val="3"/>
        <w:numId w:val="1"/>
      </w:numPr>
      <w:tabs>
        <w:tab w:val="left" w:pos="1263"/>
        <w:tab w:val="left" w:pos="2526"/>
        <w:tab w:val="left" w:pos="3789"/>
        <w:tab w:val="left" w:pos="5052"/>
        <w:tab w:val="left" w:pos="6315"/>
        <w:tab w:val="left" w:pos="7578"/>
        <w:tab w:val="left" w:pos="8841"/>
        <w:tab w:val="left" w:pos="10104"/>
        <w:tab w:val="left" w:pos="11367"/>
      </w:tabs>
      <w:spacing w:after="120"/>
      <w:jc w:val="center"/>
      <w:outlineLvl w:val="3"/>
    </w:pPr>
    <w:rPr>
      <w:rFonts w:ascii="Arial" w:hAnsi="Arial" w:cs="Arial"/>
      <w:b/>
    </w:rPr>
  </w:style>
  <w:style w:type="paragraph" w:styleId="5">
    <w:name w:val="heading 5"/>
    <w:basedOn w:val="a1"/>
    <w:next w:val="a1"/>
    <w:qFormat/>
    <w:pPr>
      <w:keepNext/>
      <w:numPr>
        <w:ilvl w:val="4"/>
        <w:numId w:val="1"/>
      </w:numPr>
      <w:spacing w:before="60" w:line="140" w:lineRule="exact"/>
      <w:ind w:right="113"/>
      <w:jc w:val="center"/>
      <w:outlineLvl w:val="4"/>
    </w:pPr>
    <w:rPr>
      <w:rFonts w:ascii="Arial" w:hAnsi="Arial" w:cs="Arial"/>
      <w:b/>
      <w:sz w:val="14"/>
    </w:rPr>
  </w:style>
  <w:style w:type="paragraph" w:styleId="6">
    <w:name w:val="heading 6"/>
    <w:basedOn w:val="a1"/>
    <w:next w:val="a1"/>
    <w:qFormat/>
    <w:pPr>
      <w:keepNext/>
      <w:numPr>
        <w:ilvl w:val="5"/>
        <w:numId w:val="1"/>
      </w:numPr>
      <w:spacing w:before="80" w:line="160" w:lineRule="exact"/>
      <w:ind w:left="170"/>
      <w:jc w:val="center"/>
      <w:outlineLvl w:val="5"/>
    </w:pPr>
    <w:rPr>
      <w:rFonts w:ascii="Arial" w:hAnsi="Arial" w:cs="Arial"/>
      <w:b/>
      <w:sz w:val="14"/>
    </w:rPr>
  </w:style>
  <w:style w:type="paragraph" w:styleId="7">
    <w:name w:val="heading 7"/>
    <w:basedOn w:val="a1"/>
    <w:next w:val="a1"/>
    <w:qFormat/>
    <w:pPr>
      <w:keepNext/>
      <w:numPr>
        <w:ilvl w:val="6"/>
        <w:numId w:val="1"/>
      </w:numPr>
      <w:spacing w:before="60" w:line="140" w:lineRule="exact"/>
      <w:jc w:val="center"/>
      <w:outlineLvl w:val="6"/>
    </w:pPr>
    <w:rPr>
      <w:rFonts w:ascii="Arial" w:hAnsi="Arial" w:cs="Arial"/>
      <w:b/>
      <w:sz w:val="14"/>
    </w:rPr>
  </w:style>
  <w:style w:type="paragraph" w:styleId="8">
    <w:name w:val="heading 8"/>
    <w:basedOn w:val="a1"/>
    <w:next w:val="a1"/>
    <w:qFormat/>
    <w:pPr>
      <w:keepNext/>
      <w:numPr>
        <w:ilvl w:val="7"/>
        <w:numId w:val="1"/>
      </w:numPr>
      <w:spacing w:before="120" w:line="140" w:lineRule="exact"/>
      <w:ind w:right="28"/>
      <w:jc w:val="center"/>
      <w:outlineLvl w:val="7"/>
    </w:pPr>
    <w:rPr>
      <w:rFonts w:ascii="Arial" w:hAnsi="Arial" w:cs="Arial"/>
      <w:b/>
      <w:sz w:val="14"/>
    </w:rPr>
  </w:style>
  <w:style w:type="paragraph" w:styleId="9">
    <w:name w:val="heading 9"/>
    <w:basedOn w:val="a1"/>
    <w:next w:val="a1"/>
    <w:qFormat/>
    <w:pPr>
      <w:keepNext/>
      <w:numPr>
        <w:ilvl w:val="8"/>
        <w:numId w:val="1"/>
      </w:numPr>
      <w:spacing w:before="60" w:line="140" w:lineRule="exact"/>
      <w:outlineLvl w:val="8"/>
    </w:pPr>
    <w:rPr>
      <w:rFonts w:ascii="Arial" w:hAnsi="Arial" w:cs="Arial"/>
      <w:b/>
      <w:sz w:val="1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sz w:val="16"/>
    </w:rPr>
  </w:style>
  <w:style w:type="character" w:customStyle="1" w:styleId="WW8Num3z0">
    <w:name w:val="WW8Num3z0"/>
    <w:rPr>
      <w:rFonts w:ascii="Liberation Serif" w:hAnsi="Liberation Serif" w:cs="Liberation Serif" w:hint="default"/>
    </w:rPr>
  </w:style>
  <w:style w:type="character" w:customStyle="1" w:styleId="WW8Num4z0">
    <w:name w:val="WW8Num4z0"/>
    <w:rPr>
      <w:rFonts w:ascii="Liberation Serif" w:hAnsi="Liberation Serif" w:cs="Liberation Serif" w:hint="default"/>
    </w:rPr>
  </w:style>
  <w:style w:type="character" w:customStyle="1" w:styleId="WW8Num5z0">
    <w:name w:val="WW8Num5z0"/>
    <w:rPr>
      <w:rFonts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St4z0">
    <w:name w:val="WW8NumSt4z0"/>
    <w:rPr>
      <w:rFonts w:ascii="Symbol" w:hAnsi="Symbol" w:cs="Symbol" w:hint="default"/>
    </w:rPr>
  </w:style>
  <w:style w:type="character" w:customStyle="1" w:styleId="11">
    <w:name w:val="Основной шрифт абзаца1"/>
  </w:style>
  <w:style w:type="character" w:styleId="a5">
    <w:name w:val="page number"/>
    <w:basedOn w:val="11"/>
  </w:style>
  <w:style w:type="character" w:customStyle="1" w:styleId="a6">
    <w:name w:val="Символ сноски"/>
    <w:rPr>
      <w:vertAlign w:val="superscript"/>
    </w:rPr>
  </w:style>
  <w:style w:type="character" w:customStyle="1" w:styleId="a7">
    <w:name w:val="Основной шрифт"/>
  </w:style>
  <w:style w:type="character" w:customStyle="1" w:styleId="a8">
    <w:name w:val="знак примечания"/>
    <w:rPr>
      <w:sz w:val="16"/>
    </w:rPr>
  </w:style>
  <w:style w:type="character" w:customStyle="1" w:styleId="a9">
    <w:name w:val="номер строки"/>
    <w:basedOn w:val="a7"/>
  </w:style>
  <w:style w:type="character" w:customStyle="1" w:styleId="aa">
    <w:name w:val="знак сноски"/>
    <w:rPr>
      <w:position w:val="4"/>
      <w:sz w:val="16"/>
    </w:rPr>
  </w:style>
  <w:style w:type="character" w:customStyle="1" w:styleId="ab">
    <w:name w:val="номер страницы"/>
    <w:basedOn w:val="a7"/>
  </w:style>
  <w:style w:type="character" w:customStyle="1" w:styleId="BodyTextIndentChar">
    <w:name w:val="Body Text Indent Char"/>
    <w:rPr>
      <w:rFonts w:ascii="Arial" w:hAnsi="Arial" w:cs="Arial"/>
      <w:sz w:val="16"/>
      <w:lang w:val="ru-RU" w:bidi="ar-SA"/>
    </w:rPr>
  </w:style>
  <w:style w:type="character" w:customStyle="1" w:styleId="12">
    <w:name w:val="Знак Знак1"/>
    <w:rPr>
      <w:rFonts w:ascii="Arial" w:hAnsi="Arial" w:cs="Arial"/>
      <w:sz w:val="16"/>
      <w:lang w:val="ru-RU" w:bidi="ar-SA"/>
    </w:rPr>
  </w:style>
  <w:style w:type="character" w:customStyle="1" w:styleId="BalloonTextChar">
    <w:name w:val="Balloon Text Char"/>
    <w:rPr>
      <w:rFonts w:ascii="Tahoma" w:hAnsi="Tahoma" w:cs="Tahoma"/>
      <w:sz w:val="16"/>
      <w:szCs w:val="16"/>
    </w:rPr>
  </w:style>
  <w:style w:type="character" w:styleId="ac">
    <w:name w:val="Hyperlink"/>
    <w:rPr>
      <w:color w:val="0000FF"/>
      <w:u w:val="single"/>
    </w:rPr>
  </w:style>
  <w:style w:type="character" w:customStyle="1" w:styleId="Heading9Char">
    <w:name w:val="Heading 9 Char"/>
    <w:rPr>
      <w:rFonts w:ascii="Arial" w:hAnsi="Arial" w:cs="Arial"/>
      <w:b/>
      <w:sz w:val="14"/>
      <w:lang w:val="ru-RU" w:bidi="ar-SA"/>
    </w:rPr>
  </w:style>
  <w:style w:type="character" w:customStyle="1" w:styleId="FootnoteTextChar">
    <w:name w:val="Footnote Text Char"/>
    <w:rPr>
      <w:lang w:val="ru-RU" w:bidi="ar-SA"/>
    </w:rPr>
  </w:style>
  <w:style w:type="character" w:customStyle="1" w:styleId="shorttext">
    <w:name w:val="short_text"/>
  </w:style>
  <w:style w:type="character" w:customStyle="1" w:styleId="alt-edited">
    <w:name w:val="alt-edited"/>
    <w:basedOn w:val="11"/>
  </w:style>
  <w:style w:type="character" w:customStyle="1" w:styleId="longtext">
    <w:name w:val="long_text"/>
    <w:basedOn w:val="11"/>
  </w:style>
  <w:style w:type="character" w:customStyle="1" w:styleId="hps">
    <w:name w:val="hps"/>
    <w:basedOn w:val="11"/>
  </w:style>
  <w:style w:type="character" w:customStyle="1" w:styleId="hpsatn">
    <w:name w:val="hps atn"/>
    <w:basedOn w:val="11"/>
  </w:style>
  <w:style w:type="character" w:customStyle="1" w:styleId="CommentReference">
    <w:name w:val="Comment Reference"/>
    <w:rPr>
      <w:sz w:val="16"/>
      <w:szCs w:val="16"/>
    </w:rPr>
  </w:style>
  <w:style w:type="character" w:customStyle="1" w:styleId="CommentTextChar">
    <w:name w:val="Comment Text Char"/>
    <w:rPr>
      <w:lang w:val="ru-RU"/>
    </w:rPr>
  </w:style>
  <w:style w:type="character" w:customStyle="1" w:styleId="CommentSubjectChar">
    <w:name w:val="Comment Subject Char"/>
    <w:rPr>
      <w:b/>
      <w:bCs/>
      <w:lang w:val="ru-RU"/>
    </w:rPr>
  </w:style>
  <w:style w:type="character" w:customStyle="1" w:styleId="DocumentMapChar">
    <w:name w:val="Document Map Char"/>
    <w:rPr>
      <w:sz w:val="24"/>
      <w:szCs w:val="24"/>
      <w:lang w:val="ru-RU"/>
    </w:rPr>
  </w:style>
  <w:style w:type="paragraph" w:customStyle="1" w:styleId="ad">
    <w:name w:val="Заголовок"/>
    <w:basedOn w:val="a1"/>
    <w:next w:val="a1"/>
    <w:pPr>
      <w:jc w:val="center"/>
    </w:pPr>
    <w:rPr>
      <w:rFonts w:ascii="Arial" w:hAnsi="Arial" w:cs="Arial"/>
      <w:b/>
      <w:sz w:val="16"/>
    </w:rPr>
  </w:style>
  <w:style w:type="paragraph" w:styleId="ae">
    <w:name w:val="Body Text"/>
    <w:basedOn w:val="a1"/>
    <w:pPr>
      <w:widowControl w:val="0"/>
      <w:tabs>
        <w:tab w:val="left" w:pos="1276"/>
      </w:tabs>
      <w:jc w:val="center"/>
    </w:pPr>
    <w:rPr>
      <w:rFonts w:ascii="Arial" w:hAnsi="Arial" w:cs="Arial"/>
      <w:b/>
      <w:sz w:val="16"/>
    </w:rPr>
  </w:style>
  <w:style w:type="paragraph" w:styleId="af">
    <w:name w:val="List"/>
    <w:basedOn w:val="ae"/>
    <w:rPr>
      <w:rFonts w:cs="Lucida Sans"/>
    </w:rPr>
  </w:style>
  <w:style w:type="paragraph" w:styleId="af0">
    <w:name w:val="caption"/>
    <w:basedOn w:val="a1"/>
    <w:qFormat/>
    <w:pPr>
      <w:suppressLineNumbers/>
      <w:spacing w:before="120" w:after="120"/>
    </w:pPr>
    <w:rPr>
      <w:rFonts w:cs="Lucida Sans"/>
      <w:i/>
      <w:iCs/>
      <w:sz w:val="24"/>
      <w:szCs w:val="24"/>
    </w:rPr>
  </w:style>
  <w:style w:type="paragraph" w:customStyle="1" w:styleId="13">
    <w:name w:val="Указатель1"/>
    <w:basedOn w:val="a1"/>
    <w:pPr>
      <w:suppressLineNumbers/>
    </w:pPr>
    <w:rPr>
      <w:rFonts w:cs="Lucida Sans"/>
    </w:rPr>
  </w:style>
  <w:style w:type="paragraph" w:styleId="af1">
    <w:name w:val="header"/>
    <w:basedOn w:val="a1"/>
    <w:pPr>
      <w:tabs>
        <w:tab w:val="center" w:pos="4153"/>
        <w:tab w:val="right" w:pos="8306"/>
      </w:tabs>
    </w:pPr>
  </w:style>
  <w:style w:type="paragraph" w:styleId="af2">
    <w:name w:val="footer"/>
    <w:basedOn w:val="a1"/>
    <w:pPr>
      <w:tabs>
        <w:tab w:val="center" w:pos="4153"/>
        <w:tab w:val="right" w:pos="8306"/>
      </w:tabs>
    </w:pPr>
  </w:style>
  <w:style w:type="paragraph" w:styleId="af3">
    <w:name w:val="Body Text Indent"/>
    <w:basedOn w:val="a1"/>
    <w:pPr>
      <w:tabs>
        <w:tab w:val="left" w:pos="1263"/>
        <w:tab w:val="left" w:pos="2526"/>
        <w:tab w:val="left" w:pos="3789"/>
        <w:tab w:val="left" w:pos="5052"/>
        <w:tab w:val="left" w:pos="6315"/>
        <w:tab w:val="left" w:pos="7578"/>
      </w:tabs>
      <w:ind w:firstLine="284"/>
      <w:jc w:val="both"/>
    </w:pPr>
    <w:rPr>
      <w:rFonts w:ascii="Arial" w:hAnsi="Arial" w:cs="Arial"/>
      <w:sz w:val="16"/>
    </w:rPr>
  </w:style>
  <w:style w:type="paragraph" w:customStyle="1" w:styleId="af4">
    <w:name w:val="боковик"/>
    <w:basedOn w:val="a1"/>
    <w:pPr>
      <w:jc w:val="both"/>
    </w:pPr>
    <w:rPr>
      <w:rFonts w:ascii="Arial" w:hAnsi="Arial" w:cs="Arial"/>
      <w:sz w:val="16"/>
    </w:rPr>
  </w:style>
  <w:style w:type="paragraph" w:styleId="af5">
    <w:name w:val="endnote text"/>
    <w:basedOn w:val="a1"/>
  </w:style>
  <w:style w:type="paragraph" w:styleId="af6">
    <w:name w:val="footnote text"/>
    <w:basedOn w:val="a1"/>
  </w:style>
  <w:style w:type="paragraph" w:customStyle="1" w:styleId="21">
    <w:name w:val="Основной текст с отступом 21"/>
    <w:basedOn w:val="a1"/>
    <w:pPr>
      <w:spacing w:line="200" w:lineRule="exact"/>
      <w:ind w:left="113" w:firstLine="284"/>
      <w:jc w:val="both"/>
    </w:pPr>
    <w:rPr>
      <w:rFonts w:ascii="Arial" w:hAnsi="Arial" w:cs="Arial"/>
      <w:sz w:val="16"/>
    </w:rPr>
  </w:style>
  <w:style w:type="paragraph" w:customStyle="1" w:styleId="00-Zagolovok">
    <w:name w:val="00-Zagolovok"/>
    <w:basedOn w:val="a1"/>
    <w:pPr>
      <w:widowControl w:val="0"/>
      <w:spacing w:after="200" w:line="220" w:lineRule="exact"/>
      <w:jc w:val="center"/>
    </w:pPr>
    <w:rPr>
      <w:rFonts w:ascii="PragmaticaC" w:hAnsi="PragmaticaC" w:cs="PragmaticaC"/>
      <w:b/>
      <w:caps/>
      <w:sz w:val="18"/>
    </w:rPr>
  </w:style>
  <w:style w:type="paragraph" w:customStyle="1" w:styleId="BodyText24">
    <w:name w:val="Body Text 24"/>
    <w:basedOn w:val="a1"/>
    <w:pPr>
      <w:widowControl w:val="0"/>
      <w:spacing w:before="120" w:line="144" w:lineRule="exact"/>
      <w:ind w:firstLine="284"/>
      <w:jc w:val="both"/>
    </w:pPr>
    <w:rPr>
      <w:rFonts w:ascii="Arial" w:hAnsi="Arial" w:cs="Arial"/>
      <w:sz w:val="16"/>
    </w:rPr>
  </w:style>
  <w:style w:type="paragraph" w:customStyle="1" w:styleId="31">
    <w:name w:val="Основной текст с отступом 31"/>
    <w:basedOn w:val="a1"/>
    <w:pPr>
      <w:spacing w:line="240" w:lineRule="exact"/>
      <w:ind w:left="113" w:hanging="113"/>
      <w:jc w:val="both"/>
    </w:pPr>
    <w:rPr>
      <w:rFonts w:ascii="Arial" w:hAnsi="Arial" w:cs="Arial"/>
      <w:bCs/>
      <w:sz w:val="16"/>
    </w:rPr>
  </w:style>
  <w:style w:type="paragraph" w:customStyle="1" w:styleId="14">
    <w:name w:val="Название объекта1"/>
    <w:basedOn w:val="a1"/>
    <w:next w:val="a1"/>
    <w:pPr>
      <w:spacing w:before="240"/>
      <w:jc w:val="center"/>
    </w:pPr>
    <w:rPr>
      <w:rFonts w:ascii="Arial" w:hAnsi="Arial" w:cs="Arial"/>
      <w:b/>
    </w:rPr>
  </w:style>
  <w:style w:type="paragraph" w:customStyle="1" w:styleId="xl24">
    <w:name w:val="xl24"/>
    <w:basedOn w:val="a1"/>
    <w:pPr>
      <w:spacing w:before="100" w:after="100"/>
    </w:pPr>
    <w:rPr>
      <w:rFonts w:ascii="Arial" w:hAnsi="Arial" w:cs="Arial"/>
      <w:color w:val="000000"/>
      <w:sz w:val="24"/>
      <w:szCs w:val="24"/>
    </w:rPr>
  </w:style>
  <w:style w:type="paragraph" w:customStyle="1" w:styleId="xl25">
    <w:name w:val="xl25"/>
    <w:basedOn w:val="a1"/>
    <w:pPr>
      <w:spacing w:before="100" w:after="100"/>
      <w:textAlignment w:val="top"/>
    </w:pPr>
    <w:rPr>
      <w:rFonts w:ascii="Arial" w:hAnsi="Arial" w:cs="Arial"/>
      <w:color w:val="000000"/>
      <w:sz w:val="24"/>
      <w:szCs w:val="24"/>
    </w:rPr>
  </w:style>
  <w:style w:type="paragraph" w:customStyle="1" w:styleId="xl26">
    <w:name w:val="xl26"/>
    <w:basedOn w:val="a1"/>
    <w:pPr>
      <w:spacing w:before="100" w:after="100"/>
      <w:jc w:val="both"/>
      <w:textAlignment w:val="top"/>
    </w:pPr>
    <w:rPr>
      <w:rFonts w:ascii="Arial" w:hAnsi="Arial" w:cs="Arial"/>
      <w:sz w:val="24"/>
      <w:szCs w:val="24"/>
    </w:rPr>
  </w:style>
  <w:style w:type="paragraph" w:customStyle="1" w:styleId="xl27">
    <w:name w:val="xl27"/>
    <w:basedOn w:val="a1"/>
    <w:pPr>
      <w:spacing w:before="100" w:after="100"/>
      <w:textAlignment w:val="top"/>
    </w:pPr>
    <w:rPr>
      <w:rFonts w:ascii="Arial" w:hAnsi="Arial" w:cs="Arial"/>
      <w:sz w:val="24"/>
      <w:szCs w:val="24"/>
    </w:rPr>
  </w:style>
  <w:style w:type="paragraph" w:customStyle="1" w:styleId="xl28">
    <w:name w:val="xl28"/>
    <w:basedOn w:val="a1"/>
    <w:pPr>
      <w:pBdr>
        <w:top w:val="none" w:sz="0"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29">
    <w:name w:val="xl29"/>
    <w:basedOn w:val="a1"/>
    <w:pPr>
      <w:pBdr>
        <w:top w:val="single" w:sz="4" w:space="0" w:color="000000"/>
        <w:left w:val="none" w:sz="0"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30">
    <w:name w:val="xl30"/>
    <w:basedOn w:val="a1"/>
    <w:pPr>
      <w:pBdr>
        <w:top w:val="single" w:sz="4" w:space="0" w:color="000000"/>
        <w:left w:val="none" w:sz="0" w:space="0" w:color="000000"/>
        <w:bottom w:val="single" w:sz="4" w:space="0" w:color="000000"/>
        <w:right w:val="none" w:sz="0" w:space="0" w:color="000000"/>
      </w:pBdr>
      <w:spacing w:before="100" w:after="100"/>
    </w:pPr>
    <w:rPr>
      <w:sz w:val="24"/>
      <w:szCs w:val="24"/>
    </w:rPr>
  </w:style>
  <w:style w:type="paragraph" w:customStyle="1" w:styleId="xl31">
    <w:name w:val="xl31"/>
    <w:basedOn w:val="a1"/>
    <w:pPr>
      <w:pBdr>
        <w:top w:val="none" w:sz="0" w:space="0" w:color="000000"/>
        <w:left w:val="single" w:sz="4" w:space="0" w:color="000000"/>
        <w:bottom w:val="none" w:sz="0" w:space="0" w:color="000000"/>
        <w:right w:val="none" w:sz="0" w:space="0" w:color="000000"/>
      </w:pBdr>
      <w:spacing w:before="100" w:after="100"/>
    </w:pPr>
    <w:rPr>
      <w:sz w:val="24"/>
      <w:szCs w:val="24"/>
    </w:rPr>
  </w:style>
  <w:style w:type="paragraph" w:customStyle="1" w:styleId="xl32">
    <w:name w:val="xl32"/>
    <w:basedOn w:val="a1"/>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3">
    <w:name w:val="xl33"/>
    <w:basedOn w:val="a1"/>
    <w:pPr>
      <w:pBdr>
        <w:top w:val="none" w:sz="0" w:space="0" w:color="000000"/>
        <w:left w:val="single" w:sz="4" w:space="0" w:color="000000"/>
        <w:bottom w:val="none" w:sz="0" w:space="0" w:color="000000"/>
        <w:right w:val="none" w:sz="0" w:space="0" w:color="000000"/>
      </w:pBdr>
      <w:spacing w:before="100" w:after="100"/>
      <w:jc w:val="center"/>
    </w:pPr>
    <w:rPr>
      <w:sz w:val="24"/>
      <w:szCs w:val="24"/>
    </w:rPr>
  </w:style>
  <w:style w:type="paragraph" w:customStyle="1" w:styleId="xl34">
    <w:name w:val="xl34"/>
    <w:basedOn w:val="a1"/>
    <w:pPr>
      <w:pBdr>
        <w:top w:val="none" w:sz="0" w:space="0" w:color="000000"/>
        <w:left w:val="none" w:sz="0" w:space="0" w:color="000000"/>
        <w:bottom w:val="none" w:sz="0" w:space="0" w:color="000000"/>
        <w:right w:val="single" w:sz="4" w:space="0" w:color="000000"/>
      </w:pBdr>
      <w:spacing w:before="100" w:after="100"/>
      <w:jc w:val="center"/>
    </w:pPr>
    <w:rPr>
      <w:sz w:val="24"/>
      <w:szCs w:val="24"/>
    </w:rPr>
  </w:style>
  <w:style w:type="paragraph" w:customStyle="1" w:styleId="xl35">
    <w:name w:val="xl35"/>
    <w:basedOn w:val="a1"/>
    <w:pPr>
      <w:pBdr>
        <w:top w:val="none" w:sz="0" w:space="0" w:color="000000"/>
        <w:left w:val="none" w:sz="0" w:space="0" w:color="000000"/>
        <w:bottom w:val="none" w:sz="0" w:space="0" w:color="000000"/>
        <w:right w:val="single" w:sz="4" w:space="0" w:color="000000"/>
      </w:pBdr>
      <w:spacing w:before="100" w:after="100"/>
    </w:pPr>
    <w:rPr>
      <w:sz w:val="24"/>
      <w:szCs w:val="24"/>
    </w:rPr>
  </w:style>
  <w:style w:type="paragraph" w:customStyle="1" w:styleId="xl36">
    <w:name w:val="xl36"/>
    <w:basedOn w:val="a1"/>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37">
    <w:name w:val="xl37"/>
    <w:basedOn w:val="a1"/>
    <w:pPr>
      <w:pBdr>
        <w:top w:val="none" w:sz="0" w:space="0" w:color="000000"/>
        <w:left w:val="single" w:sz="4" w:space="0" w:color="000000"/>
        <w:bottom w:val="none" w:sz="0" w:space="0" w:color="000000"/>
        <w:right w:val="single" w:sz="4" w:space="0" w:color="000000"/>
      </w:pBdr>
      <w:spacing w:before="100" w:after="100"/>
      <w:jc w:val="center"/>
    </w:pPr>
    <w:rPr>
      <w:sz w:val="24"/>
      <w:szCs w:val="24"/>
    </w:rPr>
  </w:style>
  <w:style w:type="paragraph" w:customStyle="1" w:styleId="xl38">
    <w:name w:val="xl38"/>
    <w:basedOn w:val="a1"/>
    <w:pPr>
      <w:pBdr>
        <w:top w:val="none" w:sz="0" w:space="0" w:color="000000"/>
        <w:left w:val="single" w:sz="4" w:space="0" w:color="000000"/>
        <w:bottom w:val="none" w:sz="0" w:space="0" w:color="000000"/>
        <w:right w:val="single" w:sz="4" w:space="0" w:color="000000"/>
      </w:pBdr>
      <w:spacing w:before="100" w:after="100"/>
      <w:jc w:val="right"/>
    </w:pPr>
    <w:rPr>
      <w:sz w:val="24"/>
      <w:szCs w:val="24"/>
    </w:rPr>
  </w:style>
  <w:style w:type="paragraph" w:customStyle="1" w:styleId="xl39">
    <w:name w:val="xl39"/>
    <w:basedOn w:val="a1"/>
    <w:pPr>
      <w:pBdr>
        <w:top w:val="none" w:sz="0" w:space="0" w:color="000000"/>
        <w:left w:val="single" w:sz="4" w:space="0" w:color="000000"/>
        <w:bottom w:val="none" w:sz="0" w:space="0" w:color="000000"/>
        <w:right w:val="single" w:sz="4" w:space="0" w:color="000000"/>
      </w:pBdr>
      <w:spacing w:before="100" w:after="100"/>
    </w:pPr>
    <w:rPr>
      <w:sz w:val="24"/>
      <w:szCs w:val="24"/>
    </w:rPr>
  </w:style>
  <w:style w:type="paragraph" w:customStyle="1" w:styleId="xl40">
    <w:name w:val="xl40"/>
    <w:basedOn w:val="a1"/>
    <w:pPr>
      <w:pBdr>
        <w:top w:val="single" w:sz="4" w:space="0" w:color="000000"/>
        <w:left w:val="single" w:sz="4" w:space="0" w:color="000000"/>
        <w:bottom w:val="single" w:sz="4" w:space="0" w:color="000000"/>
        <w:right w:val="none" w:sz="0" w:space="0" w:color="000000"/>
      </w:pBdr>
      <w:spacing w:before="100" w:after="100"/>
    </w:pPr>
    <w:rPr>
      <w:rFonts w:ascii="Arial" w:hAnsi="Arial" w:cs="Arial"/>
      <w:b/>
      <w:bCs/>
      <w:sz w:val="24"/>
      <w:szCs w:val="24"/>
    </w:rPr>
  </w:style>
  <w:style w:type="paragraph" w:customStyle="1" w:styleId="xl41">
    <w:name w:val="xl41"/>
    <w:basedOn w:val="a1"/>
    <w:pPr>
      <w:pBdr>
        <w:top w:val="single" w:sz="4" w:space="0" w:color="000000"/>
        <w:left w:val="single" w:sz="4" w:space="0" w:color="000000"/>
        <w:bottom w:val="single" w:sz="4" w:space="0" w:color="000000"/>
        <w:right w:val="single" w:sz="4" w:space="0" w:color="000000"/>
      </w:pBdr>
      <w:spacing w:before="100" w:after="100"/>
    </w:pPr>
    <w:rPr>
      <w:rFonts w:ascii="Arial" w:hAnsi="Arial" w:cs="Arial"/>
      <w:b/>
      <w:bCs/>
      <w:sz w:val="24"/>
      <w:szCs w:val="24"/>
    </w:rPr>
  </w:style>
  <w:style w:type="paragraph" w:customStyle="1" w:styleId="210">
    <w:name w:val="Основной текст 21"/>
    <w:basedOn w:val="a1"/>
    <w:pPr>
      <w:tabs>
        <w:tab w:val="left" w:pos="1263"/>
        <w:tab w:val="left" w:pos="2526"/>
        <w:tab w:val="left" w:pos="3789"/>
        <w:tab w:val="left" w:pos="5052"/>
        <w:tab w:val="left" w:pos="6315"/>
        <w:tab w:val="left" w:pos="7578"/>
      </w:tabs>
      <w:spacing w:after="40"/>
      <w:jc w:val="right"/>
    </w:pPr>
    <w:rPr>
      <w:rFonts w:ascii="Arial" w:hAnsi="Arial" w:cs="Arial"/>
      <w:bCs/>
      <w:sz w:val="14"/>
    </w:rPr>
  </w:style>
  <w:style w:type="paragraph" w:customStyle="1" w:styleId="15">
    <w:name w:val="Обычный (веб)1"/>
    <w:basedOn w:val="a1"/>
    <w:pPr>
      <w:spacing w:before="100" w:after="100"/>
    </w:pPr>
    <w:rPr>
      <w:rFonts w:ascii="Arial Unicode MS" w:eastAsia="Arial Unicode MS" w:hAnsi="Arial Unicode MS" w:cs="Arial Unicode MS"/>
      <w:sz w:val="24"/>
      <w:szCs w:val="24"/>
    </w:rPr>
  </w:style>
  <w:style w:type="paragraph" w:customStyle="1" w:styleId="310">
    <w:name w:val="Основной текст 31"/>
    <w:basedOn w:val="a1"/>
    <w:pPr>
      <w:tabs>
        <w:tab w:val="left" w:pos="1263"/>
        <w:tab w:val="left" w:pos="2526"/>
        <w:tab w:val="left" w:pos="3789"/>
        <w:tab w:val="left" w:pos="5052"/>
        <w:tab w:val="left" w:pos="6315"/>
        <w:tab w:val="left" w:pos="7578"/>
        <w:tab w:val="left" w:pos="8841"/>
      </w:tabs>
      <w:spacing w:line="140" w:lineRule="exact"/>
      <w:jc w:val="both"/>
    </w:pPr>
    <w:rPr>
      <w:rFonts w:ascii="Arial" w:hAnsi="Arial" w:cs="Arial"/>
      <w:sz w:val="12"/>
    </w:rPr>
  </w:style>
  <w:style w:type="paragraph" w:customStyle="1" w:styleId="16">
    <w:name w:val="заголовок 1"/>
    <w:basedOn w:val="a1"/>
    <w:next w:val="a1"/>
    <w:pPr>
      <w:spacing w:before="240"/>
    </w:pPr>
    <w:rPr>
      <w:rFonts w:ascii="Arial" w:hAnsi="Arial" w:cs="Arial"/>
      <w:b/>
      <w:sz w:val="24"/>
      <w:u w:val="single"/>
    </w:rPr>
  </w:style>
  <w:style w:type="paragraph" w:customStyle="1" w:styleId="20">
    <w:name w:val="заголовок 2"/>
    <w:basedOn w:val="a1"/>
    <w:next w:val="a1"/>
    <w:pPr>
      <w:spacing w:before="120"/>
    </w:pPr>
    <w:rPr>
      <w:rFonts w:ascii="Arial" w:hAnsi="Arial" w:cs="Arial"/>
      <w:b/>
      <w:sz w:val="24"/>
    </w:rPr>
  </w:style>
  <w:style w:type="paragraph" w:customStyle="1" w:styleId="30">
    <w:name w:val="заголовок 3"/>
    <w:basedOn w:val="a1"/>
    <w:next w:val="af7"/>
    <w:pPr>
      <w:ind w:left="354"/>
    </w:pPr>
    <w:rPr>
      <w:b/>
      <w:sz w:val="24"/>
    </w:rPr>
  </w:style>
  <w:style w:type="paragraph" w:customStyle="1" w:styleId="af7">
    <w:name w:val="Обычный текст с отступом"/>
    <w:basedOn w:val="a1"/>
    <w:pPr>
      <w:ind w:left="708"/>
    </w:pPr>
    <w:rPr>
      <w:rFonts w:ascii="Arial" w:hAnsi="Arial" w:cs="Arial"/>
      <w:sz w:val="14"/>
    </w:rPr>
  </w:style>
  <w:style w:type="paragraph" w:customStyle="1" w:styleId="40">
    <w:name w:val="заголовок 4"/>
    <w:basedOn w:val="a1"/>
    <w:next w:val="af7"/>
    <w:pPr>
      <w:ind w:left="354"/>
    </w:pPr>
    <w:rPr>
      <w:sz w:val="24"/>
      <w:u w:val="single"/>
    </w:rPr>
  </w:style>
  <w:style w:type="paragraph" w:customStyle="1" w:styleId="50">
    <w:name w:val="заголовок 5"/>
    <w:basedOn w:val="a1"/>
    <w:next w:val="af7"/>
    <w:pPr>
      <w:ind w:left="708"/>
    </w:pPr>
    <w:rPr>
      <w:b/>
    </w:rPr>
  </w:style>
  <w:style w:type="paragraph" w:customStyle="1" w:styleId="60">
    <w:name w:val="заголовок 6"/>
    <w:basedOn w:val="a1"/>
    <w:next w:val="af7"/>
    <w:pPr>
      <w:ind w:left="708"/>
    </w:pPr>
    <w:rPr>
      <w:u w:val="single"/>
    </w:rPr>
  </w:style>
  <w:style w:type="paragraph" w:customStyle="1" w:styleId="70">
    <w:name w:val="заголовок 7"/>
    <w:basedOn w:val="a1"/>
    <w:next w:val="af7"/>
    <w:pPr>
      <w:ind w:left="708"/>
    </w:pPr>
    <w:rPr>
      <w:i/>
    </w:rPr>
  </w:style>
  <w:style w:type="paragraph" w:customStyle="1" w:styleId="82">
    <w:name w:val="заголовок 8"/>
    <w:basedOn w:val="a1"/>
    <w:next w:val="af7"/>
    <w:pPr>
      <w:ind w:left="708"/>
    </w:pPr>
    <w:rPr>
      <w:i/>
    </w:rPr>
  </w:style>
  <w:style w:type="paragraph" w:customStyle="1" w:styleId="90">
    <w:name w:val="заголовок 9"/>
    <w:basedOn w:val="a1"/>
    <w:next w:val="af7"/>
    <w:pPr>
      <w:ind w:left="708"/>
    </w:pPr>
    <w:rPr>
      <w:i/>
    </w:rPr>
  </w:style>
  <w:style w:type="paragraph" w:customStyle="1" w:styleId="af8">
    <w:name w:val="текст примечания"/>
    <w:basedOn w:val="a1"/>
    <w:rPr>
      <w:rFonts w:ascii="Arial" w:hAnsi="Arial" w:cs="Arial"/>
    </w:rPr>
  </w:style>
  <w:style w:type="paragraph" w:customStyle="1" w:styleId="83">
    <w:name w:val="оглавление 8"/>
    <w:basedOn w:val="a1"/>
    <w:next w:val="a1"/>
    <w:pPr>
      <w:tabs>
        <w:tab w:val="left" w:leader="dot" w:pos="8646"/>
        <w:tab w:val="right" w:pos="9072"/>
      </w:tabs>
      <w:ind w:left="4961" w:right="850"/>
    </w:pPr>
    <w:rPr>
      <w:rFonts w:ascii="Arial" w:hAnsi="Arial" w:cs="Arial"/>
      <w:sz w:val="14"/>
    </w:rPr>
  </w:style>
  <w:style w:type="paragraph" w:customStyle="1" w:styleId="71">
    <w:name w:val="оглавление 7"/>
    <w:basedOn w:val="a1"/>
    <w:next w:val="a1"/>
    <w:pPr>
      <w:tabs>
        <w:tab w:val="left" w:leader="dot" w:pos="8646"/>
        <w:tab w:val="right" w:pos="9072"/>
      </w:tabs>
      <w:ind w:left="4253" w:right="850"/>
    </w:pPr>
    <w:rPr>
      <w:rFonts w:ascii="Arial" w:hAnsi="Arial" w:cs="Arial"/>
      <w:sz w:val="14"/>
    </w:rPr>
  </w:style>
  <w:style w:type="paragraph" w:customStyle="1" w:styleId="61">
    <w:name w:val="оглавление 6"/>
    <w:basedOn w:val="a1"/>
    <w:next w:val="a1"/>
    <w:pPr>
      <w:tabs>
        <w:tab w:val="left" w:leader="dot" w:pos="8646"/>
        <w:tab w:val="right" w:pos="9072"/>
      </w:tabs>
      <w:ind w:left="3544" w:right="850"/>
    </w:pPr>
    <w:rPr>
      <w:rFonts w:ascii="Arial" w:hAnsi="Arial" w:cs="Arial"/>
      <w:sz w:val="14"/>
    </w:rPr>
  </w:style>
  <w:style w:type="paragraph" w:customStyle="1" w:styleId="51">
    <w:name w:val="оглавление 5"/>
    <w:basedOn w:val="a1"/>
    <w:next w:val="a1"/>
    <w:pPr>
      <w:tabs>
        <w:tab w:val="left" w:leader="dot" w:pos="8646"/>
        <w:tab w:val="right" w:pos="9072"/>
      </w:tabs>
      <w:ind w:left="2835" w:right="850"/>
    </w:pPr>
    <w:rPr>
      <w:rFonts w:ascii="Arial" w:hAnsi="Arial" w:cs="Arial"/>
      <w:sz w:val="14"/>
    </w:rPr>
  </w:style>
  <w:style w:type="paragraph" w:customStyle="1" w:styleId="41">
    <w:name w:val="оглавление 4"/>
    <w:basedOn w:val="a1"/>
    <w:next w:val="a1"/>
    <w:pPr>
      <w:tabs>
        <w:tab w:val="left" w:leader="dot" w:pos="8646"/>
        <w:tab w:val="right" w:pos="9072"/>
      </w:tabs>
      <w:ind w:left="2126" w:right="850"/>
    </w:pPr>
    <w:rPr>
      <w:rFonts w:ascii="Arial" w:hAnsi="Arial" w:cs="Arial"/>
      <w:sz w:val="14"/>
    </w:rPr>
  </w:style>
  <w:style w:type="paragraph" w:customStyle="1" w:styleId="32">
    <w:name w:val="оглавление 3"/>
    <w:basedOn w:val="a1"/>
    <w:next w:val="a1"/>
    <w:pPr>
      <w:tabs>
        <w:tab w:val="left" w:leader="dot" w:pos="8646"/>
        <w:tab w:val="right" w:pos="9072"/>
      </w:tabs>
      <w:ind w:left="1418" w:right="850"/>
    </w:pPr>
    <w:rPr>
      <w:rFonts w:ascii="Arial" w:hAnsi="Arial" w:cs="Arial"/>
      <w:sz w:val="14"/>
    </w:rPr>
  </w:style>
  <w:style w:type="paragraph" w:customStyle="1" w:styleId="22">
    <w:name w:val="оглавление 2"/>
    <w:basedOn w:val="a1"/>
    <w:next w:val="a1"/>
    <w:pPr>
      <w:tabs>
        <w:tab w:val="left" w:leader="dot" w:pos="8646"/>
        <w:tab w:val="right" w:pos="9072"/>
      </w:tabs>
      <w:ind w:left="709" w:right="850"/>
    </w:pPr>
    <w:rPr>
      <w:rFonts w:ascii="Arial" w:hAnsi="Arial" w:cs="Arial"/>
      <w:sz w:val="14"/>
    </w:rPr>
  </w:style>
  <w:style w:type="paragraph" w:customStyle="1" w:styleId="17">
    <w:name w:val="оглавление 1"/>
    <w:basedOn w:val="a1"/>
    <w:next w:val="a1"/>
    <w:pPr>
      <w:tabs>
        <w:tab w:val="left" w:leader="dot" w:pos="8646"/>
        <w:tab w:val="right" w:pos="9072"/>
      </w:tabs>
      <w:ind w:right="850"/>
    </w:pPr>
    <w:rPr>
      <w:rFonts w:ascii="Arial" w:hAnsi="Arial" w:cs="Arial"/>
      <w:sz w:val="14"/>
    </w:rPr>
  </w:style>
  <w:style w:type="paragraph" w:customStyle="1" w:styleId="72">
    <w:name w:val="указатель 7"/>
    <w:basedOn w:val="a1"/>
    <w:next w:val="a1"/>
    <w:pPr>
      <w:ind w:left="1698"/>
    </w:pPr>
    <w:rPr>
      <w:rFonts w:ascii="Arial" w:hAnsi="Arial" w:cs="Arial"/>
      <w:sz w:val="14"/>
    </w:rPr>
  </w:style>
  <w:style w:type="paragraph" w:customStyle="1" w:styleId="62">
    <w:name w:val="указатель 6"/>
    <w:basedOn w:val="a1"/>
    <w:next w:val="a1"/>
    <w:pPr>
      <w:ind w:left="1415"/>
    </w:pPr>
    <w:rPr>
      <w:rFonts w:ascii="Arial" w:hAnsi="Arial" w:cs="Arial"/>
      <w:sz w:val="14"/>
    </w:rPr>
  </w:style>
  <w:style w:type="paragraph" w:customStyle="1" w:styleId="52">
    <w:name w:val="указатель 5"/>
    <w:basedOn w:val="a1"/>
    <w:next w:val="a1"/>
    <w:pPr>
      <w:ind w:left="1132"/>
    </w:pPr>
    <w:rPr>
      <w:rFonts w:ascii="Arial" w:hAnsi="Arial" w:cs="Arial"/>
      <w:sz w:val="14"/>
    </w:rPr>
  </w:style>
  <w:style w:type="paragraph" w:customStyle="1" w:styleId="42">
    <w:name w:val="указатель 4"/>
    <w:basedOn w:val="a1"/>
    <w:next w:val="a1"/>
    <w:pPr>
      <w:ind w:left="849"/>
    </w:pPr>
    <w:rPr>
      <w:rFonts w:ascii="Arial" w:hAnsi="Arial" w:cs="Arial"/>
      <w:sz w:val="14"/>
    </w:rPr>
  </w:style>
  <w:style w:type="paragraph" w:customStyle="1" w:styleId="33">
    <w:name w:val="указатель 3"/>
    <w:basedOn w:val="a1"/>
    <w:next w:val="a1"/>
    <w:pPr>
      <w:ind w:left="566"/>
    </w:pPr>
    <w:rPr>
      <w:rFonts w:ascii="Arial" w:hAnsi="Arial" w:cs="Arial"/>
      <w:sz w:val="14"/>
    </w:rPr>
  </w:style>
  <w:style w:type="paragraph" w:customStyle="1" w:styleId="23">
    <w:name w:val="указатель 2"/>
    <w:basedOn w:val="a1"/>
    <w:next w:val="a1"/>
    <w:pPr>
      <w:ind w:left="283"/>
    </w:pPr>
    <w:rPr>
      <w:rFonts w:ascii="Arial" w:hAnsi="Arial" w:cs="Arial"/>
      <w:sz w:val="14"/>
    </w:rPr>
  </w:style>
  <w:style w:type="paragraph" w:customStyle="1" w:styleId="18">
    <w:name w:val="указатель 1"/>
    <w:basedOn w:val="a1"/>
    <w:next w:val="a1"/>
    <w:rPr>
      <w:rFonts w:ascii="Arial" w:hAnsi="Arial" w:cs="Arial"/>
      <w:sz w:val="14"/>
    </w:rPr>
  </w:style>
  <w:style w:type="paragraph" w:customStyle="1" w:styleId="af9">
    <w:name w:val="указатель"/>
    <w:basedOn w:val="a1"/>
    <w:next w:val="18"/>
    <w:rPr>
      <w:rFonts w:ascii="Arial" w:hAnsi="Arial" w:cs="Arial"/>
      <w:sz w:val="14"/>
    </w:rPr>
  </w:style>
  <w:style w:type="paragraph" w:customStyle="1" w:styleId="afa">
    <w:name w:val="текст сноски"/>
    <w:basedOn w:val="a1"/>
    <w:rPr>
      <w:rFonts w:ascii="Arial" w:hAnsi="Arial" w:cs="Arial"/>
    </w:rPr>
  </w:style>
  <w:style w:type="paragraph" w:customStyle="1" w:styleId="19">
    <w:name w:val="боковик1"/>
    <w:basedOn w:val="a1"/>
    <w:pPr>
      <w:ind w:left="227"/>
      <w:jc w:val="both"/>
    </w:pPr>
    <w:rPr>
      <w:rFonts w:ascii="Arial" w:hAnsi="Arial" w:cs="Arial"/>
      <w:sz w:val="16"/>
    </w:rPr>
  </w:style>
  <w:style w:type="paragraph" w:customStyle="1" w:styleId="24">
    <w:name w:val="боковик2"/>
    <w:basedOn w:val="af4"/>
    <w:pPr>
      <w:ind w:left="113"/>
    </w:pPr>
  </w:style>
  <w:style w:type="paragraph" w:customStyle="1" w:styleId="afb">
    <w:name w:val="текст конц. сноски"/>
    <w:basedOn w:val="a1"/>
  </w:style>
  <w:style w:type="paragraph" w:customStyle="1" w:styleId="afc">
    <w:name w:val="цифры"/>
    <w:basedOn w:val="af4"/>
    <w:pPr>
      <w:spacing w:before="76"/>
      <w:ind w:right="113"/>
      <w:jc w:val="left"/>
    </w:pPr>
    <w:rPr>
      <w:rFonts w:ascii="JournalRub" w:hAnsi="JournalRub" w:cs="JournalRub"/>
      <w:sz w:val="18"/>
    </w:rPr>
  </w:style>
  <w:style w:type="paragraph" w:customStyle="1" w:styleId="1a">
    <w:name w:val="цифры1"/>
    <w:basedOn w:val="afc"/>
    <w:pPr>
      <w:jc w:val="right"/>
    </w:pPr>
    <w:rPr>
      <w:sz w:val="16"/>
    </w:rPr>
  </w:style>
  <w:style w:type="paragraph" w:customStyle="1" w:styleId="34">
    <w:name w:val="боковик3"/>
    <w:basedOn w:val="af4"/>
    <w:pPr>
      <w:spacing w:before="72"/>
      <w:jc w:val="center"/>
    </w:pPr>
    <w:rPr>
      <w:rFonts w:ascii="JournalRub" w:hAnsi="JournalRub" w:cs="JournalRub"/>
      <w:b/>
      <w:sz w:val="20"/>
    </w:rPr>
  </w:style>
  <w:style w:type="paragraph" w:customStyle="1" w:styleId="Cells">
    <w:name w:val="Cells"/>
    <w:basedOn w:val="a1"/>
    <w:rPr>
      <w:rFonts w:ascii="Arial" w:hAnsi="Arial" w:cs="Arial"/>
      <w:sz w:val="16"/>
      <w:lang w:val="en-US"/>
    </w:rPr>
  </w:style>
  <w:style w:type="paragraph" w:customStyle="1" w:styleId="BodyTextIndent2212">
    <w:name w:val="Body Text Indent 2212"/>
    <w:basedOn w:val="a1"/>
    <w:pPr>
      <w:widowControl w:val="0"/>
      <w:spacing w:before="120" w:line="260" w:lineRule="exact"/>
      <w:ind w:firstLine="709"/>
      <w:jc w:val="both"/>
    </w:pPr>
    <w:rPr>
      <w:sz w:val="16"/>
    </w:rPr>
  </w:style>
  <w:style w:type="paragraph" w:customStyle="1" w:styleId="35">
    <w:name w:val="çàãîëîâîê 3"/>
    <w:basedOn w:val="a1"/>
    <w:next w:val="a1"/>
    <w:pPr>
      <w:keepNext/>
      <w:widowControl w:val="0"/>
      <w:spacing w:before="120" w:after="120"/>
      <w:jc w:val="center"/>
    </w:pPr>
    <w:rPr>
      <w:b/>
      <w:sz w:val="16"/>
    </w:rPr>
  </w:style>
  <w:style w:type="paragraph" w:customStyle="1" w:styleId="BodyTextIndent21">
    <w:name w:val="Body Text Indent 21"/>
    <w:basedOn w:val="a1"/>
    <w:pPr>
      <w:widowControl w:val="0"/>
      <w:spacing w:before="120"/>
      <w:ind w:firstLine="720"/>
      <w:jc w:val="both"/>
    </w:pPr>
    <w:rPr>
      <w:sz w:val="16"/>
    </w:rPr>
  </w:style>
  <w:style w:type="paragraph" w:customStyle="1" w:styleId="10">
    <w:name w:val="Список 1"/>
    <w:basedOn w:val="a1"/>
    <w:pPr>
      <w:numPr>
        <w:numId w:val="6"/>
      </w:numPr>
      <w:spacing w:before="120" w:after="120"/>
      <w:jc w:val="both"/>
    </w:pPr>
    <w:rPr>
      <w:sz w:val="16"/>
    </w:rPr>
  </w:style>
  <w:style w:type="paragraph" w:customStyle="1" w:styleId="a">
    <w:name w:val="Список с маркерами"/>
    <w:basedOn w:val="ae"/>
    <w:pPr>
      <w:widowControl/>
      <w:numPr>
        <w:numId w:val="2"/>
      </w:numPr>
      <w:tabs>
        <w:tab w:val="clear" w:pos="1276"/>
      </w:tabs>
      <w:autoSpaceDE w:val="0"/>
      <w:spacing w:before="120" w:line="288" w:lineRule="auto"/>
      <w:jc w:val="both"/>
    </w:pPr>
    <w:rPr>
      <w:rFonts w:ascii="Times New Roman" w:hAnsi="Times New Roman"/>
      <w:b w:val="0"/>
      <w:sz w:val="26"/>
      <w:szCs w:val="24"/>
    </w:rPr>
  </w:style>
  <w:style w:type="paragraph" w:customStyle="1" w:styleId="afd">
    <w:name w:val="Абзац"/>
    <w:basedOn w:val="a1"/>
    <w:pPr>
      <w:overflowPunct w:val="0"/>
      <w:autoSpaceDE w:val="0"/>
      <w:spacing w:before="120"/>
      <w:ind w:firstLine="1276"/>
      <w:jc w:val="both"/>
      <w:textAlignment w:val="baseline"/>
    </w:pPr>
    <w:rPr>
      <w:sz w:val="16"/>
    </w:rPr>
  </w:style>
  <w:style w:type="paragraph" w:customStyle="1" w:styleId="a0">
    <w:name w:val="Список с номерами"/>
    <w:basedOn w:val="afd"/>
    <w:pPr>
      <w:numPr>
        <w:numId w:val="5"/>
      </w:numPr>
      <w:tabs>
        <w:tab w:val="left" w:pos="1276"/>
      </w:tabs>
      <w:overflowPunct/>
      <w:autoSpaceDE/>
      <w:ind w:left="0" w:firstLine="851"/>
      <w:textAlignment w:val="auto"/>
    </w:pPr>
  </w:style>
  <w:style w:type="paragraph" w:customStyle="1" w:styleId="1b">
    <w:name w:val="Ñòèëü1"/>
    <w:basedOn w:val="ae"/>
    <w:pPr>
      <w:tabs>
        <w:tab w:val="clear" w:pos="1276"/>
      </w:tabs>
      <w:spacing w:after="120"/>
    </w:pPr>
    <w:rPr>
      <w:sz w:val="28"/>
    </w:rPr>
  </w:style>
  <w:style w:type="paragraph" w:customStyle="1" w:styleId="311">
    <w:name w:val="Верхний колонтитул31"/>
    <w:basedOn w:val="a1"/>
    <w:pPr>
      <w:widowControl w:val="0"/>
      <w:tabs>
        <w:tab w:val="center" w:pos="4320"/>
        <w:tab w:val="right" w:pos="8640"/>
      </w:tabs>
      <w:jc w:val="both"/>
    </w:pPr>
  </w:style>
  <w:style w:type="paragraph" w:customStyle="1" w:styleId="141">
    <w:name w:val="Ñòèëü141"/>
    <w:basedOn w:val="ae"/>
    <w:pPr>
      <w:tabs>
        <w:tab w:val="clear" w:pos="1276"/>
      </w:tabs>
      <w:spacing w:after="120"/>
    </w:pPr>
    <w:rPr>
      <w:sz w:val="28"/>
    </w:rPr>
  </w:style>
  <w:style w:type="paragraph" w:customStyle="1" w:styleId="36">
    <w:name w:val="Верхний колонтитул3"/>
    <w:basedOn w:val="a1"/>
    <w:pPr>
      <w:widowControl w:val="0"/>
      <w:tabs>
        <w:tab w:val="center" w:pos="4153"/>
        <w:tab w:val="right" w:pos="8306"/>
      </w:tabs>
      <w:jc w:val="both"/>
    </w:pPr>
    <w:rPr>
      <w:sz w:val="16"/>
    </w:rPr>
  </w:style>
  <w:style w:type="paragraph" w:customStyle="1" w:styleId="330">
    <w:name w:val="çàãîëîâîê 33"/>
    <w:basedOn w:val="a1"/>
    <w:next w:val="a1"/>
    <w:pPr>
      <w:keepNext/>
      <w:widowControl w:val="0"/>
      <w:spacing w:before="120" w:after="120"/>
      <w:jc w:val="center"/>
    </w:pPr>
    <w:rPr>
      <w:b/>
      <w:sz w:val="16"/>
    </w:rPr>
  </w:style>
  <w:style w:type="paragraph" w:customStyle="1" w:styleId="BodyText241">
    <w:name w:val="Body Text 241"/>
    <w:basedOn w:val="a1"/>
    <w:pPr>
      <w:widowControl w:val="0"/>
      <w:spacing w:before="120"/>
      <w:ind w:firstLine="709"/>
      <w:jc w:val="both"/>
    </w:pPr>
    <w:rPr>
      <w:sz w:val="16"/>
    </w:rPr>
  </w:style>
  <w:style w:type="paragraph" w:customStyle="1" w:styleId="BodyTextIndent231">
    <w:name w:val="Body Text Indent 231"/>
    <w:basedOn w:val="a1"/>
    <w:pPr>
      <w:widowControl w:val="0"/>
      <w:spacing w:before="120"/>
      <w:ind w:firstLine="720"/>
      <w:jc w:val="both"/>
    </w:pPr>
    <w:rPr>
      <w:sz w:val="16"/>
    </w:rPr>
  </w:style>
  <w:style w:type="paragraph" w:customStyle="1" w:styleId="3110">
    <w:name w:val="çàãîëîâîê 311"/>
    <w:basedOn w:val="a1"/>
    <w:next w:val="a1"/>
    <w:pPr>
      <w:keepNext/>
      <w:widowControl w:val="0"/>
      <w:spacing w:before="120" w:after="120"/>
      <w:jc w:val="center"/>
    </w:pPr>
    <w:rPr>
      <w:b/>
      <w:sz w:val="16"/>
    </w:rPr>
  </w:style>
  <w:style w:type="paragraph" w:customStyle="1" w:styleId="110">
    <w:name w:val="цифры11"/>
    <w:basedOn w:val="a1"/>
    <w:pPr>
      <w:widowControl w:val="0"/>
      <w:spacing w:before="76"/>
      <w:ind w:right="113"/>
      <w:jc w:val="right"/>
    </w:pPr>
    <w:rPr>
      <w:rFonts w:ascii="JournalRub" w:hAnsi="JournalRub" w:cs="JournalRub"/>
      <w:sz w:val="16"/>
    </w:rPr>
  </w:style>
  <w:style w:type="paragraph" w:customStyle="1" w:styleId="170">
    <w:name w:val="Ñòèëü17"/>
    <w:basedOn w:val="ae"/>
    <w:pPr>
      <w:tabs>
        <w:tab w:val="clear" w:pos="1276"/>
      </w:tabs>
      <w:spacing w:after="120"/>
    </w:pPr>
    <w:rPr>
      <w:sz w:val="28"/>
    </w:rPr>
  </w:style>
  <w:style w:type="paragraph" w:customStyle="1" w:styleId="340">
    <w:name w:val="çàãîëîâîê 34"/>
    <w:basedOn w:val="a1"/>
    <w:next w:val="a1"/>
    <w:pPr>
      <w:keepNext/>
      <w:widowControl w:val="0"/>
      <w:spacing w:before="120" w:after="120"/>
      <w:jc w:val="center"/>
    </w:pPr>
    <w:rPr>
      <w:b/>
      <w:sz w:val="16"/>
    </w:rPr>
  </w:style>
  <w:style w:type="paragraph" w:customStyle="1" w:styleId="321">
    <w:name w:val="çàãîëîâîê 321"/>
    <w:basedOn w:val="a1"/>
    <w:next w:val="a1"/>
    <w:pPr>
      <w:keepNext/>
      <w:widowControl w:val="0"/>
      <w:spacing w:before="120" w:after="120"/>
      <w:jc w:val="center"/>
    </w:pPr>
    <w:rPr>
      <w:b/>
      <w:sz w:val="16"/>
    </w:rPr>
  </w:style>
  <w:style w:type="paragraph" w:customStyle="1" w:styleId="BodyTextIndent241">
    <w:name w:val="Body Text Indent 241"/>
    <w:basedOn w:val="a1"/>
    <w:pPr>
      <w:widowControl w:val="0"/>
      <w:spacing w:before="120"/>
      <w:ind w:firstLine="720"/>
      <w:jc w:val="both"/>
    </w:pPr>
    <w:rPr>
      <w:sz w:val="16"/>
    </w:rPr>
  </w:style>
  <w:style w:type="paragraph" w:customStyle="1" w:styleId="1211111121">
    <w:name w:val="Ñòèëü1211111121"/>
    <w:basedOn w:val="ae"/>
    <w:pPr>
      <w:tabs>
        <w:tab w:val="clear" w:pos="1276"/>
      </w:tabs>
      <w:spacing w:after="120"/>
    </w:pPr>
    <w:rPr>
      <w:sz w:val="28"/>
    </w:rPr>
  </w:style>
  <w:style w:type="paragraph" w:customStyle="1" w:styleId="BodyText26">
    <w:name w:val="Body Text 26"/>
    <w:basedOn w:val="a1"/>
    <w:pPr>
      <w:widowControl w:val="0"/>
      <w:spacing w:before="120"/>
      <w:ind w:firstLine="709"/>
      <w:jc w:val="both"/>
    </w:pPr>
    <w:rPr>
      <w:sz w:val="16"/>
    </w:rPr>
  </w:style>
  <w:style w:type="paragraph" w:customStyle="1" w:styleId="BodyText23">
    <w:name w:val="Body Text 23"/>
    <w:basedOn w:val="a1"/>
    <w:pPr>
      <w:widowControl w:val="0"/>
      <w:spacing w:before="120"/>
      <w:ind w:firstLine="709"/>
      <w:jc w:val="both"/>
    </w:pPr>
    <w:rPr>
      <w:sz w:val="16"/>
    </w:rPr>
  </w:style>
  <w:style w:type="paragraph" w:customStyle="1" w:styleId="BodyText22">
    <w:name w:val="Body Text 22"/>
    <w:basedOn w:val="a1"/>
    <w:pPr>
      <w:widowControl w:val="0"/>
      <w:spacing w:before="120"/>
      <w:ind w:firstLine="709"/>
      <w:jc w:val="both"/>
    </w:pPr>
    <w:rPr>
      <w:sz w:val="16"/>
    </w:rPr>
  </w:style>
  <w:style w:type="paragraph" w:customStyle="1" w:styleId="113">
    <w:name w:val="Ñòèëü113"/>
    <w:basedOn w:val="ae"/>
    <w:pPr>
      <w:tabs>
        <w:tab w:val="clear" w:pos="1276"/>
      </w:tabs>
      <w:spacing w:after="120"/>
    </w:pPr>
    <w:rPr>
      <w:sz w:val="28"/>
    </w:rPr>
  </w:style>
  <w:style w:type="paragraph" w:customStyle="1" w:styleId="14121111">
    <w:name w:val="Ñòèëü14121111"/>
    <w:basedOn w:val="ae"/>
    <w:pPr>
      <w:tabs>
        <w:tab w:val="clear" w:pos="1276"/>
      </w:tabs>
      <w:spacing w:after="120"/>
    </w:pPr>
    <w:rPr>
      <w:sz w:val="28"/>
    </w:rPr>
  </w:style>
  <w:style w:type="paragraph" w:customStyle="1" w:styleId="191111">
    <w:name w:val="Ñòèëü191111"/>
    <w:basedOn w:val="ae"/>
    <w:pPr>
      <w:tabs>
        <w:tab w:val="clear" w:pos="1276"/>
      </w:tabs>
      <w:spacing w:after="120"/>
    </w:pPr>
    <w:rPr>
      <w:sz w:val="28"/>
    </w:rPr>
  </w:style>
  <w:style w:type="paragraph" w:customStyle="1" w:styleId="321211">
    <w:name w:val="çàãîëîâîê 321211"/>
    <w:basedOn w:val="a1"/>
    <w:next w:val="a1"/>
    <w:pPr>
      <w:keepNext/>
      <w:widowControl w:val="0"/>
      <w:spacing w:before="120" w:after="120"/>
      <w:jc w:val="center"/>
    </w:pPr>
    <w:rPr>
      <w:b/>
      <w:sz w:val="16"/>
    </w:rPr>
  </w:style>
  <w:style w:type="paragraph" w:customStyle="1" w:styleId="211">
    <w:name w:val="текст сноски21"/>
    <w:basedOn w:val="a1"/>
    <w:pPr>
      <w:widowControl w:val="0"/>
      <w:jc w:val="both"/>
    </w:pPr>
    <w:rPr>
      <w:sz w:val="16"/>
    </w:rPr>
  </w:style>
  <w:style w:type="paragraph" w:customStyle="1" w:styleId="BodyText23121111">
    <w:name w:val="Body Text 23121111"/>
    <w:basedOn w:val="a1"/>
    <w:pPr>
      <w:widowControl w:val="0"/>
      <w:spacing w:before="120"/>
      <w:ind w:firstLine="709"/>
      <w:jc w:val="both"/>
    </w:pPr>
    <w:rPr>
      <w:sz w:val="16"/>
    </w:rPr>
  </w:style>
  <w:style w:type="paragraph" w:customStyle="1" w:styleId="3121111">
    <w:name w:val="çàãîëîâîê 3121111"/>
    <w:basedOn w:val="a1"/>
    <w:next w:val="a1"/>
    <w:pPr>
      <w:keepNext/>
      <w:widowControl w:val="0"/>
      <w:spacing w:before="120" w:after="120"/>
      <w:jc w:val="center"/>
    </w:pPr>
    <w:rPr>
      <w:b/>
      <w:sz w:val="16"/>
    </w:rPr>
  </w:style>
  <w:style w:type="paragraph" w:customStyle="1" w:styleId="331111">
    <w:name w:val="çàãîëîâîê 331111"/>
    <w:basedOn w:val="a1"/>
    <w:next w:val="a1"/>
    <w:pPr>
      <w:keepNext/>
      <w:widowControl w:val="0"/>
      <w:spacing w:before="120" w:after="120"/>
      <w:jc w:val="center"/>
    </w:pPr>
    <w:rPr>
      <w:b/>
      <w:sz w:val="16"/>
    </w:rPr>
  </w:style>
  <w:style w:type="paragraph" w:customStyle="1" w:styleId="BodyText223">
    <w:name w:val="Body Text 223"/>
    <w:basedOn w:val="a1"/>
    <w:pPr>
      <w:widowControl w:val="0"/>
      <w:spacing w:before="120"/>
      <w:ind w:firstLine="709"/>
      <w:jc w:val="both"/>
    </w:pPr>
    <w:rPr>
      <w:sz w:val="16"/>
    </w:rPr>
  </w:style>
  <w:style w:type="paragraph" w:customStyle="1" w:styleId="BodyText2611">
    <w:name w:val="Body Text 2611"/>
    <w:basedOn w:val="a1"/>
    <w:pPr>
      <w:widowControl w:val="0"/>
      <w:spacing w:before="120"/>
      <w:ind w:firstLine="709"/>
      <w:jc w:val="both"/>
    </w:pPr>
    <w:rPr>
      <w:sz w:val="16"/>
    </w:rPr>
  </w:style>
  <w:style w:type="paragraph" w:customStyle="1" w:styleId="350">
    <w:name w:val="çàãîëîâîê 35"/>
    <w:basedOn w:val="a1"/>
    <w:next w:val="a1"/>
    <w:pPr>
      <w:keepNext/>
      <w:widowControl w:val="0"/>
      <w:spacing w:before="120" w:after="120"/>
      <w:jc w:val="center"/>
    </w:pPr>
    <w:rPr>
      <w:b/>
      <w:sz w:val="16"/>
    </w:rPr>
  </w:style>
  <w:style w:type="paragraph" w:customStyle="1" w:styleId="Normal2">
    <w:name w:val="Normal2"/>
    <w:pPr>
      <w:widowControl w:val="0"/>
      <w:suppressAutoHyphens/>
    </w:pPr>
    <w:rPr>
      <w:lang w:eastAsia="zh-CN"/>
    </w:rPr>
  </w:style>
  <w:style w:type="paragraph" w:customStyle="1" w:styleId="320">
    <w:name w:val="çàãîëîâîê 32"/>
    <w:basedOn w:val="a1"/>
    <w:next w:val="a1"/>
    <w:pPr>
      <w:keepNext/>
      <w:widowControl w:val="0"/>
      <w:spacing w:before="120" w:after="120"/>
      <w:jc w:val="center"/>
    </w:pPr>
    <w:rPr>
      <w:b/>
      <w:sz w:val="16"/>
    </w:rPr>
  </w:style>
  <w:style w:type="paragraph" w:customStyle="1" w:styleId="BodyTextIndent23">
    <w:name w:val="Body Text Indent 23"/>
    <w:basedOn w:val="a1"/>
    <w:pPr>
      <w:widowControl w:val="0"/>
      <w:spacing w:before="120"/>
      <w:ind w:firstLine="720"/>
      <w:jc w:val="both"/>
    </w:pPr>
    <w:rPr>
      <w:sz w:val="16"/>
    </w:rPr>
  </w:style>
  <w:style w:type="paragraph" w:customStyle="1" w:styleId="xl245">
    <w:name w:val="xl245"/>
    <w:basedOn w:val="a1"/>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6">
    <w:name w:val="Список 116"/>
    <w:basedOn w:val="a1"/>
    <w:pPr>
      <w:numPr>
        <w:numId w:val="7"/>
      </w:numPr>
      <w:spacing w:before="120" w:after="120"/>
      <w:jc w:val="both"/>
    </w:pPr>
    <w:rPr>
      <w:sz w:val="16"/>
    </w:rPr>
  </w:style>
  <w:style w:type="paragraph" w:customStyle="1" w:styleId="81">
    <w:name w:val="Список с маркерами8"/>
    <w:basedOn w:val="ae"/>
    <w:pPr>
      <w:widowControl/>
      <w:numPr>
        <w:numId w:val="4"/>
      </w:numPr>
      <w:tabs>
        <w:tab w:val="clear" w:pos="1276"/>
      </w:tabs>
      <w:autoSpaceDE w:val="0"/>
      <w:spacing w:before="120" w:line="288" w:lineRule="auto"/>
      <w:jc w:val="both"/>
    </w:pPr>
    <w:rPr>
      <w:rFonts w:ascii="Times New Roman" w:hAnsi="Times New Roman"/>
      <w:b w:val="0"/>
      <w:sz w:val="26"/>
      <w:szCs w:val="24"/>
    </w:rPr>
  </w:style>
  <w:style w:type="paragraph" w:customStyle="1" w:styleId="80">
    <w:name w:val="Список с номерами8"/>
    <w:basedOn w:val="afd"/>
    <w:pPr>
      <w:numPr>
        <w:numId w:val="3"/>
      </w:numPr>
      <w:tabs>
        <w:tab w:val="left" w:pos="1276"/>
      </w:tabs>
      <w:overflowPunct/>
      <w:autoSpaceDE/>
      <w:ind w:left="0" w:firstLine="851"/>
      <w:textAlignment w:val="auto"/>
    </w:pPr>
  </w:style>
  <w:style w:type="paragraph" w:customStyle="1" w:styleId="xl2436">
    <w:name w:val="xl2436"/>
    <w:basedOn w:val="a1"/>
    <w:pPr>
      <w:spacing w:before="100" w:after="100"/>
      <w:jc w:val="right"/>
    </w:pPr>
    <w:rPr>
      <w:sz w:val="16"/>
      <w:szCs w:val="16"/>
    </w:rPr>
  </w:style>
  <w:style w:type="paragraph" w:customStyle="1" w:styleId="xl45">
    <w:name w:val="xl45"/>
    <w:basedOn w:val="a1"/>
    <w:pPr>
      <w:spacing w:before="100" w:after="100"/>
    </w:pPr>
    <w:rPr>
      <w:rFonts w:ascii="Arial" w:eastAsia="Arial Unicode MS" w:hAnsi="Arial" w:cs="Arial Unicode MS"/>
      <w:sz w:val="24"/>
      <w:szCs w:val="24"/>
    </w:rPr>
  </w:style>
  <w:style w:type="paragraph" w:customStyle="1" w:styleId="xl52">
    <w:name w:val="xl52"/>
    <w:basedOn w:val="a1"/>
    <w:pPr>
      <w:spacing w:before="100" w:after="100"/>
      <w:textAlignment w:val="center"/>
    </w:pPr>
    <w:rPr>
      <w:rFonts w:ascii="Arial Unicode MS" w:eastAsia="Arial Unicode MS" w:hAnsi="Arial Unicode MS" w:cs="Arial Unicode MS"/>
      <w:sz w:val="24"/>
      <w:szCs w:val="24"/>
    </w:rPr>
  </w:style>
  <w:style w:type="paragraph" w:customStyle="1" w:styleId="afe">
    <w:name w:val="òåêñò êîíö. ñíîñêè"/>
    <w:basedOn w:val="a1"/>
    <w:rPr>
      <w:rFonts w:ascii="Arial" w:hAnsi="Arial" w:cs="Arial"/>
      <w:sz w:val="14"/>
    </w:rPr>
  </w:style>
  <w:style w:type="paragraph" w:customStyle="1" w:styleId="aff">
    <w:name w:val="áîêîâèê"/>
    <w:basedOn w:val="a1"/>
    <w:pPr>
      <w:spacing w:before="72"/>
      <w:jc w:val="both"/>
    </w:pPr>
    <w:rPr>
      <w:rFonts w:ascii="JournalRub" w:hAnsi="JournalRub" w:cs="JournalRub"/>
      <w:sz w:val="14"/>
    </w:rPr>
  </w:style>
  <w:style w:type="paragraph" w:customStyle="1" w:styleId="1c">
    <w:name w:val="áîêîâèê1"/>
    <w:basedOn w:val="aff"/>
    <w:pPr>
      <w:ind w:left="113"/>
    </w:pPr>
  </w:style>
  <w:style w:type="paragraph" w:customStyle="1" w:styleId="37">
    <w:name w:val="áîêîâèê3"/>
    <w:basedOn w:val="aff"/>
    <w:pPr>
      <w:jc w:val="center"/>
    </w:pPr>
    <w:rPr>
      <w:b/>
    </w:rPr>
  </w:style>
  <w:style w:type="paragraph" w:customStyle="1" w:styleId="25">
    <w:name w:val="áîêîâèê2"/>
    <w:basedOn w:val="aff"/>
    <w:pPr>
      <w:ind w:left="227"/>
    </w:pPr>
  </w:style>
  <w:style w:type="paragraph" w:customStyle="1" w:styleId="aff0">
    <w:name w:val="öèôðû"/>
    <w:basedOn w:val="a1"/>
    <w:pPr>
      <w:spacing w:before="72"/>
      <w:ind w:right="57"/>
      <w:jc w:val="right"/>
    </w:pPr>
    <w:rPr>
      <w:rFonts w:ascii="JournalRub" w:hAnsi="JournalRub" w:cs="JournalRub"/>
      <w:sz w:val="18"/>
    </w:rPr>
  </w:style>
  <w:style w:type="paragraph" w:customStyle="1" w:styleId="1d">
    <w:name w:val="öèôðû1"/>
    <w:basedOn w:val="aff0"/>
    <w:pPr>
      <w:spacing w:before="76"/>
      <w:ind w:right="113"/>
    </w:pPr>
    <w:rPr>
      <w:sz w:val="16"/>
    </w:rPr>
  </w:style>
  <w:style w:type="paragraph" w:customStyle="1" w:styleId="BodyText21">
    <w:name w:val="Body Text 21"/>
    <w:basedOn w:val="a1"/>
    <w:pPr>
      <w:tabs>
        <w:tab w:val="center" w:pos="6634"/>
      </w:tabs>
      <w:spacing w:after="120"/>
      <w:jc w:val="center"/>
    </w:pPr>
    <w:rPr>
      <w:rFonts w:ascii="Arial" w:hAnsi="Arial" w:cs="Arial"/>
      <w:b/>
      <w:spacing w:val="15"/>
    </w:rPr>
  </w:style>
  <w:style w:type="paragraph" w:customStyle="1" w:styleId="xl2413">
    <w:name w:val="xl2413"/>
    <w:basedOn w:val="a1"/>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1112">
    <w:name w:val="Ñòèëü1112"/>
    <w:basedOn w:val="ae"/>
    <w:pPr>
      <w:tabs>
        <w:tab w:val="clear" w:pos="1276"/>
      </w:tabs>
      <w:spacing w:after="120"/>
    </w:pPr>
    <w:rPr>
      <w:sz w:val="28"/>
    </w:rPr>
  </w:style>
  <w:style w:type="paragraph" w:customStyle="1" w:styleId="xl2422">
    <w:name w:val="xl2422"/>
    <w:basedOn w:val="a1"/>
    <w:pPr>
      <w:pBdr>
        <w:top w:val="none" w:sz="0" w:space="0" w:color="000000"/>
        <w:left w:val="none" w:sz="0" w:space="0" w:color="000000"/>
        <w:bottom w:val="single" w:sz="4" w:space="0" w:color="808080"/>
        <w:right w:val="single" w:sz="4" w:space="0" w:color="808080"/>
      </w:pBdr>
      <w:spacing w:before="100" w:after="100"/>
      <w:jc w:val="right"/>
    </w:pPr>
    <w:rPr>
      <w:rFonts w:eastAsia="Arial Unicode MS"/>
      <w:sz w:val="16"/>
    </w:rPr>
  </w:style>
  <w:style w:type="paragraph" w:customStyle="1" w:styleId="Normal1">
    <w:name w:val="Normal1"/>
    <w:pPr>
      <w:suppressAutoHyphens/>
    </w:pPr>
    <w:rPr>
      <w:lang w:eastAsia="zh-CN"/>
    </w:rPr>
  </w:style>
  <w:style w:type="paragraph" w:customStyle="1" w:styleId="xl2423">
    <w:name w:val="xl2423"/>
    <w:basedOn w:val="a1"/>
    <w:pPr>
      <w:spacing w:before="100" w:after="100"/>
      <w:jc w:val="center"/>
    </w:pPr>
    <w:rPr>
      <w:rFonts w:eastAsia="Arial Unicode MS"/>
      <w:sz w:val="16"/>
      <w:szCs w:val="24"/>
    </w:rPr>
  </w:style>
  <w:style w:type="paragraph" w:customStyle="1" w:styleId="01-golovka">
    <w:name w:val="01-golovka"/>
    <w:basedOn w:val="a1"/>
    <w:pPr>
      <w:widowControl w:val="0"/>
      <w:spacing w:before="80" w:after="80"/>
      <w:jc w:val="center"/>
    </w:pPr>
    <w:rPr>
      <w:rFonts w:ascii="PragmaticaC" w:hAnsi="PragmaticaC" w:cs="PragmaticaC"/>
      <w:sz w:val="14"/>
    </w:rPr>
  </w:style>
  <w:style w:type="paragraph" w:customStyle="1" w:styleId="1e">
    <w:name w:val="Текст выноски1"/>
    <w:basedOn w:val="a1"/>
    <w:rPr>
      <w:rFonts w:ascii="Tahoma" w:hAnsi="Tahoma" w:cs="Tahoma"/>
      <w:sz w:val="16"/>
      <w:szCs w:val="16"/>
    </w:rPr>
  </w:style>
  <w:style w:type="paragraph" w:customStyle="1" w:styleId="CommentText">
    <w:name w:val="Comment Text"/>
    <w:basedOn w:val="a1"/>
  </w:style>
  <w:style w:type="paragraph" w:customStyle="1" w:styleId="CommentSubject">
    <w:name w:val="Comment Subject"/>
    <w:basedOn w:val="CommentText"/>
    <w:next w:val="CommentText"/>
    <w:rPr>
      <w:b/>
      <w:bCs/>
    </w:rPr>
  </w:style>
  <w:style w:type="paragraph" w:customStyle="1" w:styleId="1f">
    <w:name w:val="Схема документа1"/>
    <w:basedOn w:val="a1"/>
    <w:rPr>
      <w:sz w:val="24"/>
      <w:szCs w:val="24"/>
    </w:rPr>
  </w:style>
  <w:style w:type="paragraph" w:customStyle="1" w:styleId="aff1">
    <w:name w:val="Содержимое таблицы"/>
    <w:basedOn w:val="a1"/>
    <w:pPr>
      <w:suppressLineNumbers/>
    </w:pPr>
  </w:style>
  <w:style w:type="paragraph" w:customStyle="1" w:styleId="aff2">
    <w:name w:val="Заголовок таблицы"/>
    <w:basedOn w:val="aff1"/>
    <w:pPr>
      <w:jc w:val="center"/>
    </w:pPr>
    <w:rPr>
      <w:b/>
      <w:bCs/>
    </w:rPr>
  </w:style>
  <w:style w:type="paragraph" w:customStyle="1" w:styleId="aff3">
    <w:name w:val="Верхний колонтитул слева"/>
    <w:basedOn w:val="a1"/>
    <w:pPr>
      <w:suppressLineNumbers/>
      <w:tabs>
        <w:tab w:val="center" w:pos="4960"/>
        <w:tab w:val="right" w:pos="9921"/>
      </w:tabs>
    </w:pPr>
  </w:style>
  <w:style w:type="paragraph" w:styleId="aff4">
    <w:name w:val="Balloon Text"/>
    <w:basedOn w:val="a1"/>
    <w:semiHidden/>
    <w:rsid w:val="003C69E4"/>
    <w:rPr>
      <w:rFonts w:ascii="Tahoma" w:hAnsi="Tahoma" w:cs="Tahoma"/>
      <w:sz w:val="16"/>
      <w:szCs w:val="16"/>
    </w:rPr>
  </w:style>
  <w:style w:type="paragraph" w:customStyle="1" w:styleId="Default">
    <w:name w:val="Default"/>
    <w:rsid w:val="002F1A24"/>
    <w:pPr>
      <w:autoSpaceDE w:val="0"/>
      <w:autoSpaceDN w:val="0"/>
      <w:adjustRightInd w:val="0"/>
    </w:pPr>
    <w:rPr>
      <w:color w:val="000000"/>
      <w:sz w:val="24"/>
      <w:szCs w:val="24"/>
      <w:lang w:eastAsia="en-US"/>
    </w:rPr>
  </w:style>
  <w:style w:type="paragraph" w:customStyle="1" w:styleId="212">
    <w:name w:val="Основной текст с отступом 21"/>
    <w:basedOn w:val="a1"/>
    <w:rsid w:val="00E37888"/>
    <w:pPr>
      <w:spacing w:line="200" w:lineRule="exact"/>
      <w:ind w:left="113" w:firstLine="284"/>
      <w:jc w:val="both"/>
    </w:pPr>
    <w:rPr>
      <w:rFonts w:ascii="Arial" w:hAnsi="Arial" w:cs="Arial"/>
      <w:sz w:val="16"/>
    </w:rPr>
  </w:style>
  <w:style w:type="paragraph" w:customStyle="1" w:styleId="BodyTextIndent22">
    <w:name w:val="Body Text Indent 22"/>
    <w:basedOn w:val="a1"/>
    <w:rsid w:val="009C604C"/>
    <w:pPr>
      <w:spacing w:line="200" w:lineRule="exact"/>
      <w:ind w:left="113" w:firstLine="284"/>
      <w:jc w:val="both"/>
    </w:pPr>
    <w:rPr>
      <w:rFonts w:ascii="Arial" w:hAnsi="Arial" w:cs="Arial"/>
      <w:sz w:val="16"/>
    </w:rPr>
  </w:style>
  <w:style w:type="paragraph" w:styleId="aff5">
    <w:name w:val="List Paragraph"/>
    <w:basedOn w:val="a1"/>
    <w:uiPriority w:val="34"/>
    <w:qFormat/>
    <w:rsid w:val="0074472F"/>
    <w:pPr>
      <w:ind w:left="720"/>
      <w:contextualSpacing/>
    </w:pPr>
  </w:style>
  <w:style w:type="character" w:styleId="aff6">
    <w:name w:val="annotation reference"/>
    <w:basedOn w:val="a2"/>
    <w:rsid w:val="00C152D7"/>
    <w:rPr>
      <w:sz w:val="16"/>
      <w:szCs w:val="16"/>
    </w:rPr>
  </w:style>
  <w:style w:type="paragraph" w:styleId="aff7">
    <w:name w:val="annotation text"/>
    <w:basedOn w:val="a1"/>
    <w:link w:val="aff8"/>
    <w:rsid w:val="00C152D7"/>
  </w:style>
  <w:style w:type="character" w:customStyle="1" w:styleId="aff8">
    <w:name w:val="Текст примечания Знак"/>
    <w:basedOn w:val="a2"/>
    <w:link w:val="aff7"/>
    <w:rsid w:val="00C152D7"/>
    <w:rPr>
      <w:lang w:eastAsia="zh-CN"/>
    </w:rPr>
  </w:style>
  <w:style w:type="character" w:styleId="aff9">
    <w:name w:val="Emphasis"/>
    <w:basedOn w:val="a2"/>
    <w:uiPriority w:val="20"/>
    <w:qFormat/>
    <w:rsid w:val="00E640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364271">
      <w:bodyDiv w:val="1"/>
      <w:marLeft w:val="0"/>
      <w:marRight w:val="0"/>
      <w:marTop w:val="0"/>
      <w:marBottom w:val="0"/>
      <w:divBdr>
        <w:top w:val="none" w:sz="0" w:space="0" w:color="auto"/>
        <w:left w:val="none" w:sz="0" w:space="0" w:color="auto"/>
        <w:bottom w:val="none" w:sz="0" w:space="0" w:color="auto"/>
        <w:right w:val="none" w:sz="0" w:space="0" w:color="auto"/>
      </w:divBdr>
    </w:div>
    <w:div w:id="274868453">
      <w:bodyDiv w:val="1"/>
      <w:marLeft w:val="0"/>
      <w:marRight w:val="0"/>
      <w:marTop w:val="0"/>
      <w:marBottom w:val="0"/>
      <w:divBdr>
        <w:top w:val="none" w:sz="0" w:space="0" w:color="auto"/>
        <w:left w:val="none" w:sz="0" w:space="0" w:color="auto"/>
        <w:bottom w:val="none" w:sz="0" w:space="0" w:color="auto"/>
        <w:right w:val="none" w:sz="0" w:space="0" w:color="auto"/>
      </w:divBdr>
    </w:div>
    <w:div w:id="452990515">
      <w:bodyDiv w:val="1"/>
      <w:marLeft w:val="0"/>
      <w:marRight w:val="0"/>
      <w:marTop w:val="0"/>
      <w:marBottom w:val="0"/>
      <w:divBdr>
        <w:top w:val="none" w:sz="0" w:space="0" w:color="auto"/>
        <w:left w:val="none" w:sz="0" w:space="0" w:color="auto"/>
        <w:bottom w:val="none" w:sz="0" w:space="0" w:color="auto"/>
        <w:right w:val="none" w:sz="0" w:space="0" w:color="auto"/>
      </w:divBdr>
    </w:div>
    <w:div w:id="513151109">
      <w:bodyDiv w:val="1"/>
      <w:marLeft w:val="0"/>
      <w:marRight w:val="0"/>
      <w:marTop w:val="0"/>
      <w:marBottom w:val="0"/>
      <w:divBdr>
        <w:top w:val="none" w:sz="0" w:space="0" w:color="auto"/>
        <w:left w:val="none" w:sz="0" w:space="0" w:color="auto"/>
        <w:bottom w:val="none" w:sz="0" w:space="0" w:color="auto"/>
        <w:right w:val="none" w:sz="0" w:space="0" w:color="auto"/>
      </w:divBdr>
    </w:div>
    <w:div w:id="578758679">
      <w:bodyDiv w:val="1"/>
      <w:marLeft w:val="0"/>
      <w:marRight w:val="0"/>
      <w:marTop w:val="0"/>
      <w:marBottom w:val="0"/>
      <w:divBdr>
        <w:top w:val="none" w:sz="0" w:space="0" w:color="auto"/>
        <w:left w:val="none" w:sz="0" w:space="0" w:color="auto"/>
        <w:bottom w:val="none" w:sz="0" w:space="0" w:color="auto"/>
        <w:right w:val="none" w:sz="0" w:space="0" w:color="auto"/>
      </w:divBdr>
    </w:div>
    <w:div w:id="593707632">
      <w:bodyDiv w:val="1"/>
      <w:marLeft w:val="0"/>
      <w:marRight w:val="0"/>
      <w:marTop w:val="0"/>
      <w:marBottom w:val="0"/>
      <w:divBdr>
        <w:top w:val="none" w:sz="0" w:space="0" w:color="auto"/>
        <w:left w:val="none" w:sz="0" w:space="0" w:color="auto"/>
        <w:bottom w:val="none" w:sz="0" w:space="0" w:color="auto"/>
        <w:right w:val="none" w:sz="0" w:space="0" w:color="auto"/>
      </w:divBdr>
    </w:div>
    <w:div w:id="827400021">
      <w:bodyDiv w:val="1"/>
      <w:marLeft w:val="0"/>
      <w:marRight w:val="0"/>
      <w:marTop w:val="0"/>
      <w:marBottom w:val="0"/>
      <w:divBdr>
        <w:top w:val="none" w:sz="0" w:space="0" w:color="auto"/>
        <w:left w:val="none" w:sz="0" w:space="0" w:color="auto"/>
        <w:bottom w:val="none" w:sz="0" w:space="0" w:color="auto"/>
        <w:right w:val="none" w:sz="0" w:space="0" w:color="auto"/>
      </w:divBdr>
    </w:div>
    <w:div w:id="948465269">
      <w:bodyDiv w:val="1"/>
      <w:marLeft w:val="0"/>
      <w:marRight w:val="0"/>
      <w:marTop w:val="0"/>
      <w:marBottom w:val="0"/>
      <w:divBdr>
        <w:top w:val="none" w:sz="0" w:space="0" w:color="auto"/>
        <w:left w:val="none" w:sz="0" w:space="0" w:color="auto"/>
        <w:bottom w:val="none" w:sz="0" w:space="0" w:color="auto"/>
        <w:right w:val="none" w:sz="0" w:space="0" w:color="auto"/>
      </w:divBdr>
    </w:div>
    <w:div w:id="1072855500">
      <w:bodyDiv w:val="1"/>
      <w:marLeft w:val="0"/>
      <w:marRight w:val="0"/>
      <w:marTop w:val="0"/>
      <w:marBottom w:val="0"/>
      <w:divBdr>
        <w:top w:val="none" w:sz="0" w:space="0" w:color="auto"/>
        <w:left w:val="none" w:sz="0" w:space="0" w:color="auto"/>
        <w:bottom w:val="none" w:sz="0" w:space="0" w:color="auto"/>
        <w:right w:val="none" w:sz="0" w:space="0" w:color="auto"/>
      </w:divBdr>
    </w:div>
    <w:div w:id="1235776870">
      <w:bodyDiv w:val="1"/>
      <w:marLeft w:val="0"/>
      <w:marRight w:val="0"/>
      <w:marTop w:val="0"/>
      <w:marBottom w:val="0"/>
      <w:divBdr>
        <w:top w:val="none" w:sz="0" w:space="0" w:color="auto"/>
        <w:left w:val="none" w:sz="0" w:space="0" w:color="auto"/>
        <w:bottom w:val="none" w:sz="0" w:space="0" w:color="auto"/>
        <w:right w:val="none" w:sz="0" w:space="0" w:color="auto"/>
      </w:divBdr>
    </w:div>
    <w:div w:id="1419521968">
      <w:bodyDiv w:val="1"/>
      <w:marLeft w:val="0"/>
      <w:marRight w:val="0"/>
      <w:marTop w:val="0"/>
      <w:marBottom w:val="0"/>
      <w:divBdr>
        <w:top w:val="none" w:sz="0" w:space="0" w:color="auto"/>
        <w:left w:val="none" w:sz="0" w:space="0" w:color="auto"/>
        <w:bottom w:val="none" w:sz="0" w:space="0" w:color="auto"/>
        <w:right w:val="none" w:sz="0" w:space="0" w:color="auto"/>
      </w:divBdr>
    </w:div>
    <w:div w:id="1439906189">
      <w:bodyDiv w:val="1"/>
      <w:marLeft w:val="0"/>
      <w:marRight w:val="0"/>
      <w:marTop w:val="0"/>
      <w:marBottom w:val="0"/>
      <w:divBdr>
        <w:top w:val="none" w:sz="0" w:space="0" w:color="auto"/>
        <w:left w:val="none" w:sz="0" w:space="0" w:color="auto"/>
        <w:bottom w:val="none" w:sz="0" w:space="0" w:color="auto"/>
        <w:right w:val="none" w:sz="0" w:space="0" w:color="auto"/>
      </w:divBdr>
    </w:div>
    <w:div w:id="1622103231">
      <w:bodyDiv w:val="1"/>
      <w:marLeft w:val="0"/>
      <w:marRight w:val="0"/>
      <w:marTop w:val="0"/>
      <w:marBottom w:val="0"/>
      <w:divBdr>
        <w:top w:val="none" w:sz="0" w:space="0" w:color="auto"/>
        <w:left w:val="none" w:sz="0" w:space="0" w:color="auto"/>
        <w:bottom w:val="none" w:sz="0" w:space="0" w:color="auto"/>
        <w:right w:val="none" w:sz="0" w:space="0" w:color="auto"/>
      </w:divBdr>
    </w:div>
    <w:div w:id="1727415021">
      <w:bodyDiv w:val="1"/>
      <w:marLeft w:val="0"/>
      <w:marRight w:val="0"/>
      <w:marTop w:val="0"/>
      <w:marBottom w:val="0"/>
      <w:divBdr>
        <w:top w:val="none" w:sz="0" w:space="0" w:color="auto"/>
        <w:left w:val="none" w:sz="0" w:space="0" w:color="auto"/>
        <w:bottom w:val="none" w:sz="0" w:space="0" w:color="auto"/>
        <w:right w:val="none" w:sz="0" w:space="0" w:color="auto"/>
      </w:divBdr>
    </w:div>
    <w:div w:id="1919246010">
      <w:bodyDiv w:val="1"/>
      <w:marLeft w:val="0"/>
      <w:marRight w:val="0"/>
      <w:marTop w:val="0"/>
      <w:marBottom w:val="0"/>
      <w:divBdr>
        <w:top w:val="none" w:sz="0" w:space="0" w:color="auto"/>
        <w:left w:val="none" w:sz="0" w:space="0" w:color="auto"/>
        <w:bottom w:val="none" w:sz="0" w:space="0" w:color="auto"/>
        <w:right w:val="none" w:sz="0" w:space="0" w:color="auto"/>
      </w:divBdr>
    </w:div>
    <w:div w:id="2001692006">
      <w:bodyDiv w:val="1"/>
      <w:marLeft w:val="0"/>
      <w:marRight w:val="0"/>
      <w:marTop w:val="0"/>
      <w:marBottom w:val="0"/>
      <w:divBdr>
        <w:top w:val="none" w:sz="0" w:space="0" w:color="auto"/>
        <w:left w:val="none" w:sz="0" w:space="0" w:color="auto"/>
        <w:bottom w:val="none" w:sz="0" w:space="0" w:color="auto"/>
        <w:right w:val="none" w:sz="0" w:space="0" w:color="auto"/>
      </w:divBdr>
    </w:div>
    <w:div w:id="210274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1297E-0E2D-4D53-8C3C-9D48A47C7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28</Pages>
  <Words>20424</Words>
  <Characters>116420</Characters>
  <Application>Microsoft Office Word</Application>
  <DocSecurity>0</DocSecurity>
  <Lines>970</Lines>
  <Paragraphs>273</Paragraphs>
  <ScaleCrop>false</ScaleCrop>
  <HeadingPairs>
    <vt:vector size="2" baseType="variant">
      <vt:variant>
        <vt:lpstr>Название</vt:lpstr>
      </vt:variant>
      <vt:variant>
        <vt:i4>1</vt:i4>
      </vt:variant>
    </vt:vector>
  </HeadingPairs>
  <TitlesOfParts>
    <vt:vector size="1" baseType="lpstr">
      <vt:lpstr>11</vt:lpstr>
    </vt:vector>
  </TitlesOfParts>
  <Company/>
  <LinksUpToDate>false</LinksUpToDate>
  <CharactersWithSpaces>136571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dc:title>
  <dc:creator>Alexandre Katalov</dc:creator>
  <cp:lastModifiedBy>Новикова Ольга Евгеньевна</cp:lastModifiedBy>
  <cp:revision>103</cp:revision>
  <cp:lastPrinted>2024-01-19T08:32:00Z</cp:lastPrinted>
  <dcterms:created xsi:type="dcterms:W3CDTF">2021-10-12T10:30:00Z</dcterms:created>
  <dcterms:modified xsi:type="dcterms:W3CDTF">2025-12-25T08:48:00Z</dcterms:modified>
</cp:coreProperties>
</file>